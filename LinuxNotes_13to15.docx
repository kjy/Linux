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654FDA" w14:textId="77777777" w:rsidR="00C567DF" w:rsidRDefault="00C567DF" w:rsidP="00C0779C">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13: Manipulating Text</w:t>
      </w:r>
    </w:p>
    <w:p w14:paraId="4EB5642A" w14:textId="48B5200F" w:rsidR="00C0779C" w:rsidRDefault="00C0779C" w:rsidP="00C0779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1FD087C9" w14:textId="77777777" w:rsidR="00C0779C" w:rsidRDefault="00C0779C" w:rsidP="00C0779C">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4523683" wp14:editId="1102274B">
            <wp:extent cx="4187190" cy="38881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1DF5EC69" w14:textId="77777777" w:rsidR="00C0779C" w:rsidRDefault="00C0779C" w:rsidP="00C0779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7E7B2912" w14:textId="77777777" w:rsidR="00C0779C" w:rsidRDefault="00C0779C" w:rsidP="00C0779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Display and append to file contents using </w:t>
      </w:r>
      <w:r>
        <w:rPr>
          <w:rFonts w:ascii="Times" w:hAnsi="Times" w:cs="Times"/>
          <w:b/>
          <w:bCs/>
          <w:color w:val="2E2E2E"/>
          <w:sz w:val="28"/>
          <w:szCs w:val="28"/>
        </w:rPr>
        <w:t>cat</w:t>
      </w:r>
      <w:r>
        <w:rPr>
          <w:rFonts w:ascii="Times" w:hAnsi="Times" w:cs="Times"/>
          <w:color w:val="2E2E2E"/>
          <w:sz w:val="28"/>
          <w:szCs w:val="28"/>
        </w:rPr>
        <w:t xml:space="preserve"> and </w:t>
      </w:r>
      <w:r>
        <w:rPr>
          <w:rFonts w:ascii="Times" w:hAnsi="Times" w:cs="Times"/>
          <w:b/>
          <w:bCs/>
          <w:color w:val="2E2E2E"/>
          <w:sz w:val="28"/>
          <w:szCs w:val="28"/>
        </w:rPr>
        <w:t>echo.</w:t>
      </w:r>
      <w:r>
        <w:rPr>
          <w:rFonts w:ascii="Times" w:hAnsi="Times" w:cs="Times"/>
          <w:color w:val="2E2E2E"/>
          <w:sz w:val="28"/>
          <w:szCs w:val="28"/>
        </w:rPr>
        <w:t> </w:t>
      </w:r>
    </w:p>
    <w:p w14:paraId="55E388D4" w14:textId="77777777" w:rsidR="00C0779C" w:rsidRDefault="00C0779C" w:rsidP="00C0779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Edit and print file contents using </w:t>
      </w:r>
      <w:proofErr w:type="spellStart"/>
      <w:r>
        <w:rPr>
          <w:rFonts w:ascii="Times" w:hAnsi="Times" w:cs="Times"/>
          <w:b/>
          <w:bCs/>
          <w:color w:val="2E2E2E"/>
          <w:sz w:val="28"/>
          <w:szCs w:val="28"/>
        </w:rPr>
        <w:t>sed</w:t>
      </w:r>
      <w:proofErr w:type="spellEnd"/>
      <w:r>
        <w:rPr>
          <w:rFonts w:ascii="Times" w:hAnsi="Times" w:cs="Times"/>
          <w:color w:val="2E2E2E"/>
          <w:sz w:val="28"/>
          <w:szCs w:val="28"/>
        </w:rPr>
        <w:t xml:space="preserve"> and </w:t>
      </w:r>
      <w:proofErr w:type="spellStart"/>
      <w:r>
        <w:rPr>
          <w:rFonts w:ascii="Times" w:hAnsi="Times" w:cs="Times"/>
          <w:b/>
          <w:bCs/>
          <w:color w:val="2E2E2E"/>
          <w:sz w:val="28"/>
          <w:szCs w:val="28"/>
        </w:rPr>
        <w:t>awk</w:t>
      </w:r>
      <w:proofErr w:type="spellEnd"/>
      <w:r>
        <w:rPr>
          <w:rFonts w:ascii="Times" w:hAnsi="Times" w:cs="Times"/>
          <w:color w:val="2E2E2E"/>
          <w:sz w:val="28"/>
          <w:szCs w:val="28"/>
        </w:rPr>
        <w:t>.</w:t>
      </w:r>
    </w:p>
    <w:p w14:paraId="15051F6F" w14:textId="77777777" w:rsidR="00C0779C" w:rsidRDefault="00C0779C" w:rsidP="00C0779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Search for patterns using</w:t>
      </w:r>
      <w:r>
        <w:rPr>
          <w:rFonts w:ascii="Times" w:hAnsi="Times" w:cs="Times"/>
          <w:b/>
          <w:bCs/>
          <w:color w:val="2E2E2E"/>
          <w:sz w:val="28"/>
          <w:szCs w:val="28"/>
        </w:rPr>
        <w:t> </w:t>
      </w:r>
      <w:proofErr w:type="spellStart"/>
      <w:r>
        <w:rPr>
          <w:rFonts w:ascii="Times" w:hAnsi="Times" w:cs="Times"/>
          <w:b/>
          <w:bCs/>
          <w:color w:val="2E2E2E"/>
          <w:sz w:val="28"/>
          <w:szCs w:val="28"/>
        </w:rPr>
        <w:t>grep</w:t>
      </w:r>
      <w:proofErr w:type="spellEnd"/>
      <w:r>
        <w:rPr>
          <w:rFonts w:ascii="Times" w:hAnsi="Times" w:cs="Times"/>
          <w:color w:val="2E2E2E"/>
          <w:sz w:val="28"/>
          <w:szCs w:val="28"/>
        </w:rPr>
        <w:t>.</w:t>
      </w:r>
    </w:p>
    <w:p w14:paraId="0093A6D1" w14:textId="77777777" w:rsidR="00C0779C" w:rsidRDefault="00C0779C" w:rsidP="00C0779C">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 multiple other utilities for file and text manipulation.</w:t>
      </w:r>
    </w:p>
    <w:p w14:paraId="3B7349F6" w14:textId="77777777" w:rsidR="00C0779C" w:rsidRPr="00C0779C" w:rsidRDefault="00C0779C" w:rsidP="00C0779C">
      <w:pPr>
        <w:pStyle w:val="ListParagraph"/>
        <w:widowControl w:val="0"/>
        <w:numPr>
          <w:ilvl w:val="0"/>
          <w:numId w:val="1"/>
        </w:numPr>
        <w:autoSpaceDE w:val="0"/>
        <w:autoSpaceDN w:val="0"/>
        <w:adjustRightInd w:val="0"/>
        <w:spacing w:after="453"/>
        <w:rPr>
          <w:rFonts w:ascii="Times" w:hAnsi="Times" w:cs="Times"/>
          <w:color w:val="2E2E2E"/>
          <w:sz w:val="32"/>
          <w:szCs w:val="32"/>
        </w:rPr>
      </w:pPr>
      <w:r w:rsidRPr="00C0779C">
        <w:rPr>
          <w:rFonts w:ascii="Times" w:hAnsi="Times" w:cs="Times"/>
          <w:b/>
          <w:bCs/>
          <w:color w:val="2E2E2E"/>
          <w:sz w:val="32"/>
          <w:szCs w:val="32"/>
        </w:rPr>
        <w:t>Command Line Tools</w:t>
      </w:r>
    </w:p>
    <w:p w14:paraId="50E93863" w14:textId="77777777" w:rsidR="00C0779C" w:rsidRPr="00C0779C" w:rsidRDefault="00C0779C" w:rsidP="00C0779C">
      <w:pPr>
        <w:pStyle w:val="ListParagraph"/>
        <w:widowControl w:val="0"/>
        <w:numPr>
          <w:ilvl w:val="0"/>
          <w:numId w:val="1"/>
        </w:numPr>
        <w:autoSpaceDE w:val="0"/>
        <w:autoSpaceDN w:val="0"/>
        <w:adjustRightInd w:val="0"/>
        <w:rPr>
          <w:rFonts w:ascii="Times" w:hAnsi="Times" w:cs="Times"/>
          <w:color w:val="1D8AD0"/>
          <w:sz w:val="32"/>
          <w:szCs w:val="32"/>
        </w:rPr>
      </w:pPr>
      <w:r>
        <w:rPr>
          <w:rFonts w:ascii="Times" w:hAnsi="Times" w:cs="Times"/>
          <w:color w:val="2E2E2E"/>
          <w:sz w:val="32"/>
          <w:szCs w:val="32"/>
        </w:rPr>
        <w:lastRenderedPageBreak/>
        <w:fldChar w:fldCharType="begin"/>
      </w:r>
      <w:r w:rsidRPr="00C0779C">
        <w:rPr>
          <w:rFonts w:ascii="Times" w:hAnsi="Times" w:cs="Times"/>
          <w:color w:val="2E2E2E"/>
          <w:sz w:val="32"/>
          <w:szCs w:val="32"/>
        </w:rPr>
        <w:instrText>HYPERLINK "https://courses.edx.org/c4x/LinuxFoundationX/LFS101x/asset/LFS01_ch12_screen_03a.jpg"</w:instrText>
      </w:r>
      <w:r>
        <w:rPr>
          <w:rFonts w:ascii="Times" w:hAnsi="Times" w:cs="Times"/>
          <w:color w:val="2E2E2E"/>
          <w:sz w:val="32"/>
          <w:szCs w:val="32"/>
        </w:rPr>
        <w:fldChar w:fldCharType="separate"/>
      </w:r>
      <w:r>
        <w:rPr>
          <w:noProof/>
          <w:color w:val="1D8AD0"/>
        </w:rPr>
        <w:drawing>
          <wp:inline distT="0" distB="0" distL="0" distR="0" wp14:anchorId="1AAA2AB6" wp14:editId="0D354004">
            <wp:extent cx="4187190" cy="31534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E2500FD" w14:textId="77777777" w:rsidR="00C0779C" w:rsidRDefault="00C0779C" w:rsidP="00C0779C">
      <w:pPr>
        <w:pStyle w:val="ListParagraph"/>
        <w:numPr>
          <w:ilvl w:val="0"/>
          <w:numId w:val="1"/>
        </w:numPr>
      </w:pPr>
      <w:r>
        <w:rPr>
          <w:sz w:val="32"/>
          <w:szCs w:val="32"/>
        </w:rPr>
        <w:fldChar w:fldCharType="end"/>
      </w:r>
      <w:r>
        <w:t xml:space="preserve">Irrespective of the role you play with Linux (system administrator, developer, or user) you often need to browse through and parse text files, and/or extract data from them. These are </w:t>
      </w:r>
      <w:r>
        <w:rPr>
          <w:b/>
          <w:bCs/>
        </w:rPr>
        <w:t>file manipulation</w:t>
      </w:r>
      <w:r>
        <w:t xml:space="preserve"> operations. Thus it is essential for the Linux user to become adept at performing certain operations on files.</w:t>
      </w:r>
    </w:p>
    <w:p w14:paraId="0CA3A748"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Most of the time such file manipulation is done at the </w:t>
      </w:r>
      <w:r w:rsidRPr="00C0779C">
        <w:rPr>
          <w:rFonts w:ascii="Times" w:hAnsi="Times" w:cs="Times"/>
          <w:b/>
          <w:bCs/>
          <w:color w:val="2E2E2E"/>
          <w:sz w:val="28"/>
          <w:szCs w:val="28"/>
        </w:rPr>
        <w:t xml:space="preserve">command </w:t>
      </w:r>
      <w:proofErr w:type="gramStart"/>
      <w:r w:rsidRPr="00C0779C">
        <w:rPr>
          <w:rFonts w:ascii="Times" w:hAnsi="Times" w:cs="Times"/>
          <w:b/>
          <w:bCs/>
          <w:color w:val="2E2E2E"/>
          <w:sz w:val="28"/>
          <w:szCs w:val="28"/>
        </w:rPr>
        <w:t>line</w:t>
      </w:r>
      <w:r w:rsidRPr="00C0779C">
        <w:rPr>
          <w:rFonts w:ascii="Times" w:hAnsi="Times" w:cs="Times"/>
          <w:color w:val="2E2E2E"/>
          <w:sz w:val="28"/>
          <w:szCs w:val="28"/>
        </w:rPr>
        <w:t xml:space="preserve"> which</w:t>
      </w:r>
      <w:proofErr w:type="gramEnd"/>
      <w:r w:rsidRPr="00C0779C">
        <w:rPr>
          <w:rFonts w:ascii="Times" w:hAnsi="Times" w:cs="Times"/>
          <w:color w:val="2E2E2E"/>
          <w:sz w:val="28"/>
          <w:szCs w:val="28"/>
        </w:rPr>
        <w:t xml:space="preserve"> allows users to perform tasks more efficiently than while using a GUI. Furthermore the command line is more suitable for automating </w:t>
      </w:r>
      <w:proofErr w:type="gramStart"/>
      <w:r w:rsidRPr="00C0779C">
        <w:rPr>
          <w:rFonts w:ascii="Times" w:hAnsi="Times" w:cs="Times"/>
          <w:color w:val="2E2E2E"/>
          <w:sz w:val="28"/>
          <w:szCs w:val="28"/>
        </w:rPr>
        <w:t>often executed</w:t>
      </w:r>
      <w:proofErr w:type="gramEnd"/>
      <w:r w:rsidRPr="00C0779C">
        <w:rPr>
          <w:rFonts w:ascii="Times" w:hAnsi="Times" w:cs="Times"/>
          <w:color w:val="2E2E2E"/>
          <w:sz w:val="28"/>
          <w:szCs w:val="28"/>
        </w:rPr>
        <w:t xml:space="preserve"> tasks.</w:t>
      </w:r>
    </w:p>
    <w:p w14:paraId="7D551F90"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Indeed, experienced system administrators write customized scripts to accomplish such repetitive tasks, standardized for each particular environment. We will discuss such scripting later in much detail.</w:t>
      </w:r>
    </w:p>
    <w:p w14:paraId="45A8D02C"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In this section, we will concentrate on command line file and text manipulation related </w:t>
      </w:r>
      <w:proofErr w:type="spellStart"/>
      <w:r w:rsidRPr="00C0779C">
        <w:rPr>
          <w:rFonts w:ascii="Times" w:hAnsi="Times" w:cs="Times"/>
          <w:color w:val="2E2E2E"/>
          <w:sz w:val="28"/>
          <w:szCs w:val="28"/>
        </w:rPr>
        <w:t>utiltities</w:t>
      </w:r>
      <w:proofErr w:type="spellEnd"/>
      <w:r w:rsidRPr="00C0779C">
        <w:rPr>
          <w:rFonts w:ascii="Times" w:hAnsi="Times" w:cs="Times"/>
          <w:color w:val="2E2E2E"/>
          <w:sz w:val="28"/>
          <w:szCs w:val="28"/>
        </w:rPr>
        <w:t>.</w:t>
      </w:r>
    </w:p>
    <w:p w14:paraId="7847015F" w14:textId="77777777" w:rsidR="00C0779C" w:rsidRPr="00C0779C" w:rsidRDefault="00C0779C" w:rsidP="00C0779C">
      <w:pPr>
        <w:pStyle w:val="ListParagraph"/>
        <w:widowControl w:val="0"/>
        <w:numPr>
          <w:ilvl w:val="0"/>
          <w:numId w:val="1"/>
        </w:numPr>
        <w:autoSpaceDE w:val="0"/>
        <w:autoSpaceDN w:val="0"/>
        <w:adjustRightInd w:val="0"/>
        <w:spacing w:after="453"/>
        <w:rPr>
          <w:rFonts w:ascii="Times" w:hAnsi="Times" w:cs="Times"/>
          <w:color w:val="2E2E2E"/>
          <w:sz w:val="32"/>
          <w:szCs w:val="32"/>
        </w:rPr>
      </w:pPr>
      <w:proofErr w:type="gramStart"/>
      <w:r w:rsidRPr="00C0779C">
        <w:rPr>
          <w:rFonts w:ascii="Times" w:hAnsi="Times" w:cs="Times"/>
          <w:b/>
          <w:bCs/>
          <w:color w:val="2E2E2E"/>
          <w:sz w:val="32"/>
          <w:szCs w:val="32"/>
        </w:rPr>
        <w:t>cat</w:t>
      </w:r>
      <w:proofErr w:type="gramEnd"/>
    </w:p>
    <w:p w14:paraId="570C8E19"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proofErr w:type="gramStart"/>
      <w:r w:rsidRPr="00C0779C">
        <w:rPr>
          <w:rFonts w:ascii="Times" w:hAnsi="Times" w:cs="Times"/>
          <w:b/>
          <w:bCs/>
          <w:color w:val="2E2E2E"/>
          <w:sz w:val="28"/>
          <w:szCs w:val="28"/>
        </w:rPr>
        <w:t>cat</w:t>
      </w:r>
      <w:proofErr w:type="gramEnd"/>
      <w:r w:rsidRPr="00C0779C">
        <w:rPr>
          <w:rFonts w:ascii="Times" w:hAnsi="Times" w:cs="Times"/>
          <w:b/>
          <w:bCs/>
          <w:color w:val="2E2E2E"/>
          <w:sz w:val="28"/>
          <w:szCs w:val="28"/>
        </w:rPr>
        <w:t xml:space="preserve"> </w:t>
      </w:r>
      <w:r w:rsidRPr="00C0779C">
        <w:rPr>
          <w:rFonts w:ascii="Times" w:hAnsi="Times" w:cs="Times"/>
          <w:color w:val="2E2E2E"/>
          <w:sz w:val="28"/>
          <w:szCs w:val="28"/>
        </w:rPr>
        <w:t xml:space="preserve">is short for concatenate and is one of the most frequently used Linux command line </w:t>
      </w:r>
      <w:proofErr w:type="spellStart"/>
      <w:r w:rsidRPr="00C0779C">
        <w:rPr>
          <w:rFonts w:ascii="Times" w:hAnsi="Times" w:cs="Times"/>
          <w:color w:val="2E2E2E"/>
          <w:sz w:val="28"/>
          <w:szCs w:val="28"/>
        </w:rPr>
        <w:t>utilties</w:t>
      </w:r>
      <w:proofErr w:type="spellEnd"/>
      <w:r w:rsidRPr="00C0779C">
        <w:rPr>
          <w:rFonts w:ascii="Times" w:hAnsi="Times" w:cs="Times"/>
          <w:color w:val="2E2E2E"/>
          <w:sz w:val="28"/>
          <w:szCs w:val="28"/>
        </w:rPr>
        <w:t>. It is often used to read and print files as well as for simply viewing file contents. To view a file, use the following command:  </w:t>
      </w:r>
      <w:r w:rsidRPr="00C0779C">
        <w:rPr>
          <w:rFonts w:ascii="Courier New" w:hAnsi="Courier New" w:cs="Courier New"/>
          <w:color w:val="4478CA"/>
          <w:sz w:val="28"/>
          <w:szCs w:val="28"/>
        </w:rPr>
        <w:t>$ cat &lt;filename&gt;</w:t>
      </w:r>
    </w:p>
    <w:p w14:paraId="17B44733"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For example, </w:t>
      </w:r>
      <w:r w:rsidRPr="00C0779C">
        <w:rPr>
          <w:rFonts w:ascii="Courier New" w:hAnsi="Courier New" w:cs="Courier New"/>
          <w:color w:val="4478CA"/>
          <w:sz w:val="28"/>
          <w:szCs w:val="28"/>
        </w:rPr>
        <w:t>cat readme.txt</w:t>
      </w:r>
      <w:r w:rsidRPr="00C0779C">
        <w:rPr>
          <w:rFonts w:ascii="Times" w:hAnsi="Times" w:cs="Times"/>
          <w:color w:val="2E2E2E"/>
          <w:sz w:val="28"/>
          <w:szCs w:val="28"/>
        </w:rPr>
        <w:t xml:space="preserve"> will display the contents of </w:t>
      </w:r>
      <w:r w:rsidRPr="00C0779C">
        <w:rPr>
          <w:rFonts w:ascii="Courier New" w:hAnsi="Courier New" w:cs="Courier New"/>
          <w:color w:val="4478CA"/>
          <w:sz w:val="28"/>
          <w:szCs w:val="28"/>
        </w:rPr>
        <w:t>readme.txt</w:t>
      </w:r>
      <w:r w:rsidRPr="00C0779C">
        <w:rPr>
          <w:rFonts w:ascii="Times" w:hAnsi="Times" w:cs="Times"/>
          <w:color w:val="2E2E2E"/>
          <w:sz w:val="28"/>
          <w:szCs w:val="28"/>
        </w:rPr>
        <w:t xml:space="preserve"> on the terminal. Often the main purpose of </w:t>
      </w:r>
      <w:r w:rsidRPr="00C0779C">
        <w:rPr>
          <w:rFonts w:ascii="Times" w:hAnsi="Times" w:cs="Times"/>
          <w:b/>
          <w:bCs/>
          <w:color w:val="2E2E2E"/>
          <w:sz w:val="28"/>
          <w:szCs w:val="28"/>
        </w:rPr>
        <w:t>cat, </w:t>
      </w:r>
      <w:r w:rsidRPr="00C0779C">
        <w:rPr>
          <w:rFonts w:ascii="Times" w:hAnsi="Times" w:cs="Times"/>
          <w:color w:val="2E2E2E"/>
          <w:sz w:val="28"/>
          <w:szCs w:val="28"/>
        </w:rPr>
        <w:t>however, is to combine (concatenate) multiple files together. You can perform the actions listed in the following table using</w:t>
      </w:r>
      <w:r w:rsidRPr="00C0779C">
        <w:rPr>
          <w:rFonts w:ascii="Times" w:hAnsi="Times" w:cs="Times"/>
          <w:b/>
          <w:bCs/>
          <w:color w:val="2E2E2E"/>
          <w:sz w:val="28"/>
          <w:szCs w:val="28"/>
        </w:rPr>
        <w:t xml:space="preserve"> cat</w:t>
      </w:r>
      <w:r w:rsidRPr="00C0779C">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580"/>
        <w:gridCol w:w="7600"/>
      </w:tblGrid>
      <w:tr w:rsidR="00C0779C" w14:paraId="7A7407FA" w14:textId="77777777">
        <w:tc>
          <w:tcPr>
            <w:tcW w:w="3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A1C3B80" w14:textId="77777777" w:rsidR="00C0779C" w:rsidRDefault="00C0779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76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2823A4BF" w14:textId="77777777" w:rsidR="00C0779C" w:rsidRDefault="00C0779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C0779C" w14:paraId="1CB6DF8B"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06304CB" w14:textId="77777777" w:rsidR="00C0779C" w:rsidRDefault="00C0779C">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file1 file2</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1BBCD12" w14:textId="77777777" w:rsidR="00C0779C" w:rsidRDefault="00C0779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Concatenate multiple files and display the output; i.e., </w:t>
            </w:r>
            <w:proofErr w:type="gramStart"/>
            <w:r>
              <w:rPr>
                <w:rFonts w:ascii="Times" w:hAnsi="Times" w:cs="Times"/>
                <w:color w:val="1A1A1A"/>
                <w:sz w:val="28"/>
                <w:szCs w:val="28"/>
              </w:rPr>
              <w:t>the entire content of the first file is followed by that of the second</w:t>
            </w:r>
            <w:proofErr w:type="gramEnd"/>
            <w:r>
              <w:rPr>
                <w:rFonts w:ascii="Times" w:hAnsi="Times" w:cs="Times"/>
                <w:color w:val="1A1A1A"/>
                <w:sz w:val="28"/>
                <w:szCs w:val="28"/>
              </w:rPr>
              <w:t xml:space="preserve"> file.</w:t>
            </w:r>
          </w:p>
        </w:tc>
      </w:tr>
      <w:tr w:rsidR="00C0779C" w14:paraId="5ECF6065"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EAA8D39" w14:textId="77777777" w:rsidR="00C0779C" w:rsidRDefault="00C0779C">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file1 file2 &gt; </w:t>
            </w:r>
            <w:proofErr w:type="spellStart"/>
            <w:r>
              <w:rPr>
                <w:rFonts w:ascii="Courier New" w:hAnsi="Courier New" w:cs="Courier New"/>
                <w:color w:val="4478CA"/>
                <w:sz w:val="28"/>
                <w:szCs w:val="28"/>
              </w:rPr>
              <w:t>newfile</w:t>
            </w:r>
            <w:proofErr w:type="spellEnd"/>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FF89740" w14:textId="77777777" w:rsidR="00C0779C" w:rsidRDefault="00C0779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Combine multiple files and save the output into a new file.</w:t>
            </w:r>
          </w:p>
        </w:tc>
      </w:tr>
      <w:tr w:rsidR="00C0779C" w14:paraId="6C6996FF"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4B1DCFB" w14:textId="77777777" w:rsidR="00C0779C" w:rsidRDefault="00C0779C">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file &gt;&gt; </w:t>
            </w:r>
            <w:proofErr w:type="spellStart"/>
            <w:r>
              <w:rPr>
                <w:rFonts w:ascii="Courier New" w:hAnsi="Courier New" w:cs="Courier New"/>
                <w:color w:val="4478CA"/>
                <w:sz w:val="28"/>
                <w:szCs w:val="28"/>
              </w:rPr>
              <w:t>existingfile</w:t>
            </w:r>
            <w:proofErr w:type="spellEnd"/>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6775E4D" w14:textId="77777777" w:rsidR="00C0779C" w:rsidRDefault="00C0779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Append a file to the end of an existing file.</w:t>
            </w:r>
          </w:p>
        </w:tc>
      </w:tr>
      <w:tr w:rsidR="00C0779C" w14:paraId="02D45018"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9D2AB7A" w14:textId="77777777" w:rsidR="00C0779C" w:rsidRDefault="00C0779C">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&gt; file</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2091E19" w14:textId="77777777" w:rsidR="00C0779C" w:rsidRDefault="00C0779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Any subsequent lines typed will go into the file until CTRL-D is typed.</w:t>
            </w:r>
          </w:p>
        </w:tc>
      </w:tr>
      <w:tr w:rsidR="00C0779C" w14:paraId="06B05E7D" w14:textId="77777777">
        <w:tblPrEx>
          <w:tblBorders>
            <w:top w:val="none" w:sz="0" w:space="0" w:color="auto"/>
            <w:bottom w:val="single" w:sz="16" w:space="0" w:color="FFFFFF"/>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611663D" w14:textId="77777777" w:rsidR="00C0779C" w:rsidRDefault="00C0779C">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&gt;&gt; file</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48BEA83" w14:textId="77777777" w:rsidR="00C0779C" w:rsidRDefault="00C0779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Any subsequent lines are appended to the file until CTRL-D is typed.</w:t>
            </w:r>
          </w:p>
        </w:tc>
      </w:tr>
    </w:tbl>
    <w:p w14:paraId="37258C0C"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The </w:t>
      </w:r>
      <w:proofErr w:type="spellStart"/>
      <w:proofErr w:type="gramStart"/>
      <w:r w:rsidRPr="00C0779C">
        <w:rPr>
          <w:rFonts w:ascii="Times" w:hAnsi="Times" w:cs="Times"/>
          <w:b/>
          <w:bCs/>
          <w:color w:val="2E2E2E"/>
          <w:sz w:val="28"/>
          <w:szCs w:val="28"/>
        </w:rPr>
        <w:t>tac</w:t>
      </w:r>
      <w:proofErr w:type="spellEnd"/>
      <w:proofErr w:type="gramEnd"/>
      <w:r w:rsidRPr="00C0779C">
        <w:rPr>
          <w:rFonts w:ascii="Times" w:hAnsi="Times" w:cs="Times"/>
          <w:color w:val="2E2E2E"/>
          <w:sz w:val="28"/>
          <w:szCs w:val="28"/>
        </w:rPr>
        <w:t xml:space="preserve"> command (</w:t>
      </w:r>
      <w:r w:rsidRPr="00C0779C">
        <w:rPr>
          <w:rFonts w:ascii="Times" w:hAnsi="Times" w:cs="Times"/>
          <w:b/>
          <w:bCs/>
          <w:color w:val="2E2E2E"/>
          <w:sz w:val="28"/>
          <w:szCs w:val="28"/>
        </w:rPr>
        <w:t>cat</w:t>
      </w:r>
      <w:r w:rsidRPr="00C0779C">
        <w:rPr>
          <w:rFonts w:ascii="Times" w:hAnsi="Times" w:cs="Times"/>
          <w:color w:val="2E2E2E"/>
          <w:sz w:val="28"/>
          <w:szCs w:val="28"/>
        </w:rPr>
        <w:t xml:space="preserve"> spelled backwards) prints the lines of a file in reverse order. (Each line remains the same but the order of lines is inverted.) The syntax of </w:t>
      </w:r>
      <w:proofErr w:type="spellStart"/>
      <w:r w:rsidRPr="00C0779C">
        <w:rPr>
          <w:rFonts w:ascii="Times" w:hAnsi="Times" w:cs="Times"/>
          <w:b/>
          <w:bCs/>
          <w:color w:val="2E2E2E"/>
          <w:sz w:val="28"/>
          <w:szCs w:val="28"/>
        </w:rPr>
        <w:t>tac</w:t>
      </w:r>
      <w:proofErr w:type="spellEnd"/>
      <w:r w:rsidRPr="00C0779C">
        <w:rPr>
          <w:rFonts w:ascii="Times" w:hAnsi="Times" w:cs="Times"/>
          <w:b/>
          <w:bCs/>
          <w:color w:val="2E2E2E"/>
          <w:sz w:val="28"/>
          <w:szCs w:val="28"/>
        </w:rPr>
        <w:t> </w:t>
      </w:r>
      <w:r w:rsidRPr="00C0779C">
        <w:rPr>
          <w:rFonts w:ascii="Times" w:hAnsi="Times" w:cs="Times"/>
          <w:color w:val="2E2E2E"/>
          <w:sz w:val="28"/>
          <w:szCs w:val="28"/>
        </w:rPr>
        <w:t xml:space="preserve">is exactly the same as for </w:t>
      </w:r>
      <w:r w:rsidRPr="00C0779C">
        <w:rPr>
          <w:rFonts w:ascii="Times" w:hAnsi="Times" w:cs="Times"/>
          <w:b/>
          <w:bCs/>
          <w:color w:val="2E2E2E"/>
          <w:sz w:val="28"/>
          <w:szCs w:val="28"/>
        </w:rPr>
        <w:t>cat</w:t>
      </w:r>
      <w:r w:rsidRPr="00C0779C">
        <w:rPr>
          <w:rFonts w:ascii="Times" w:hAnsi="Times" w:cs="Times"/>
          <w:color w:val="2E2E2E"/>
          <w:sz w:val="28"/>
          <w:szCs w:val="28"/>
        </w:rPr>
        <w:t xml:space="preserve"> as in:</w:t>
      </w:r>
    </w:p>
    <w:p w14:paraId="367A6966"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Courier New" w:hAnsi="Courier New" w:cs="Courier New"/>
          <w:color w:val="4478CA"/>
          <w:sz w:val="28"/>
          <w:szCs w:val="28"/>
        </w:rPr>
        <w:t xml:space="preserve">$ </w:t>
      </w:r>
      <w:proofErr w:type="spellStart"/>
      <w:proofErr w:type="gramStart"/>
      <w:r w:rsidRPr="00C0779C">
        <w:rPr>
          <w:rFonts w:ascii="Courier New" w:hAnsi="Courier New" w:cs="Courier New"/>
          <w:color w:val="4478CA"/>
          <w:sz w:val="28"/>
          <w:szCs w:val="28"/>
        </w:rPr>
        <w:t>tac</w:t>
      </w:r>
      <w:proofErr w:type="spellEnd"/>
      <w:proofErr w:type="gramEnd"/>
      <w:r w:rsidRPr="00C0779C">
        <w:rPr>
          <w:rFonts w:ascii="Courier New" w:hAnsi="Courier New" w:cs="Courier New"/>
          <w:color w:val="4478CA"/>
          <w:sz w:val="28"/>
          <w:szCs w:val="28"/>
        </w:rPr>
        <w:t xml:space="preserve"> file $ </w:t>
      </w:r>
      <w:proofErr w:type="spellStart"/>
      <w:r w:rsidRPr="00C0779C">
        <w:rPr>
          <w:rFonts w:ascii="Courier New" w:hAnsi="Courier New" w:cs="Courier New"/>
          <w:color w:val="4478CA"/>
          <w:sz w:val="28"/>
          <w:szCs w:val="28"/>
        </w:rPr>
        <w:t>tac</w:t>
      </w:r>
      <w:proofErr w:type="spellEnd"/>
      <w:r w:rsidRPr="00C0779C">
        <w:rPr>
          <w:rFonts w:ascii="Courier New" w:hAnsi="Courier New" w:cs="Courier New"/>
          <w:color w:val="4478CA"/>
          <w:sz w:val="28"/>
          <w:szCs w:val="28"/>
        </w:rPr>
        <w:t xml:space="preserve"> file1 file2 &gt; </w:t>
      </w:r>
      <w:proofErr w:type="spellStart"/>
      <w:r w:rsidRPr="00C0779C">
        <w:rPr>
          <w:rFonts w:ascii="Courier New" w:hAnsi="Courier New" w:cs="Courier New"/>
          <w:color w:val="4478CA"/>
          <w:sz w:val="28"/>
          <w:szCs w:val="28"/>
        </w:rPr>
        <w:t>newfile</w:t>
      </w:r>
      <w:proofErr w:type="spellEnd"/>
    </w:p>
    <w:p w14:paraId="112A3B02" w14:textId="77777777" w:rsidR="00C0779C" w:rsidRPr="00C0779C" w:rsidRDefault="00C0779C" w:rsidP="00C0779C">
      <w:pPr>
        <w:pStyle w:val="ListParagraph"/>
        <w:widowControl w:val="0"/>
        <w:numPr>
          <w:ilvl w:val="0"/>
          <w:numId w:val="1"/>
        </w:numPr>
        <w:autoSpaceDE w:val="0"/>
        <w:autoSpaceDN w:val="0"/>
        <w:adjustRightInd w:val="0"/>
        <w:spacing w:after="453"/>
        <w:rPr>
          <w:rFonts w:ascii="Times" w:hAnsi="Times" w:cs="Times"/>
          <w:color w:val="2E2E2E"/>
          <w:sz w:val="32"/>
          <w:szCs w:val="32"/>
        </w:rPr>
      </w:pPr>
      <w:r w:rsidRPr="00C0779C">
        <w:rPr>
          <w:rFonts w:ascii="Times" w:hAnsi="Times" w:cs="Times"/>
          <w:b/>
          <w:bCs/>
          <w:color w:val="2E2E2E"/>
          <w:sz w:val="32"/>
          <w:szCs w:val="32"/>
        </w:rPr>
        <w:t>Using cat Interactively</w:t>
      </w:r>
    </w:p>
    <w:p w14:paraId="1C26841C" w14:textId="77777777" w:rsidR="00C0779C" w:rsidRPr="00C0779C" w:rsidRDefault="00C0779C" w:rsidP="00C0779C">
      <w:pPr>
        <w:pStyle w:val="ListParagraph"/>
        <w:widowControl w:val="0"/>
        <w:numPr>
          <w:ilvl w:val="0"/>
          <w:numId w:val="1"/>
        </w:numPr>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sidRPr="00C0779C">
        <w:rPr>
          <w:rFonts w:ascii="Times" w:hAnsi="Times" w:cs="Times"/>
          <w:color w:val="2E2E2E"/>
          <w:sz w:val="32"/>
          <w:szCs w:val="32"/>
        </w:rPr>
        <w:instrText>HYPERLINK "https://courses.edx.org/c4x/LinuxFoundationX/LFS101x/asset/LFS01_ch012_screen5.jpg"</w:instrText>
      </w:r>
      <w:r>
        <w:rPr>
          <w:rFonts w:ascii="Times" w:hAnsi="Times" w:cs="Times"/>
          <w:color w:val="2E2E2E"/>
          <w:sz w:val="32"/>
          <w:szCs w:val="32"/>
        </w:rPr>
        <w:fldChar w:fldCharType="separate"/>
      </w:r>
      <w:r>
        <w:rPr>
          <w:noProof/>
          <w:color w:val="1D8AD0"/>
        </w:rPr>
        <w:drawing>
          <wp:inline distT="0" distB="0" distL="0" distR="0" wp14:anchorId="4EE5A043" wp14:editId="5A41F6C4">
            <wp:extent cx="4187190" cy="36493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7190" cy="3649345"/>
                    </a:xfrm>
                    <a:prstGeom prst="rect">
                      <a:avLst/>
                    </a:prstGeom>
                    <a:noFill/>
                    <a:ln>
                      <a:noFill/>
                    </a:ln>
                  </pic:spPr>
                </pic:pic>
              </a:graphicData>
            </a:graphic>
          </wp:inline>
        </w:drawing>
      </w:r>
    </w:p>
    <w:p w14:paraId="0CA6EB7C" w14:textId="77777777" w:rsidR="00C0779C" w:rsidRDefault="00C0779C" w:rsidP="00C0779C">
      <w:pPr>
        <w:pStyle w:val="ListParagraph"/>
        <w:numPr>
          <w:ilvl w:val="0"/>
          <w:numId w:val="1"/>
        </w:numPr>
      </w:pPr>
      <w:r>
        <w:rPr>
          <w:sz w:val="32"/>
          <w:szCs w:val="32"/>
        </w:rPr>
        <w:fldChar w:fldCharType="end"/>
      </w:r>
      <w:proofErr w:type="gramStart"/>
      <w:r>
        <w:rPr>
          <w:b/>
          <w:bCs/>
        </w:rPr>
        <w:t>cat</w:t>
      </w:r>
      <w:proofErr w:type="gramEnd"/>
      <w:r>
        <w:rPr>
          <w:b/>
          <w:bCs/>
        </w:rPr>
        <w:t> </w:t>
      </w:r>
      <w:r>
        <w:t>can be used to read from standard input (such as the terminal window) if no files are specified. You can use the</w:t>
      </w:r>
      <w:r>
        <w:rPr>
          <w:rFonts w:ascii="Courier New" w:hAnsi="Courier New" w:cs="Courier New"/>
          <w:color w:val="4478CA"/>
        </w:rPr>
        <w:t xml:space="preserve"> &gt;</w:t>
      </w:r>
      <w:r>
        <w:t xml:space="preserve"> operator to create and add lines into a new file, and the </w:t>
      </w:r>
      <w:r>
        <w:rPr>
          <w:rFonts w:ascii="Courier New" w:hAnsi="Courier New" w:cs="Courier New"/>
          <w:color w:val="4478CA"/>
        </w:rPr>
        <w:t>&gt;&gt;</w:t>
      </w:r>
      <w:r>
        <w:t xml:space="preserve"> operator to append lines (or files) to an existing file.</w:t>
      </w:r>
    </w:p>
    <w:p w14:paraId="7AA4A832"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To create a new file, at the command prompt type </w:t>
      </w:r>
      <w:r w:rsidRPr="00C0779C">
        <w:rPr>
          <w:rFonts w:ascii="Courier New" w:hAnsi="Courier New" w:cs="Courier New"/>
          <w:color w:val="4478CA"/>
          <w:sz w:val="28"/>
          <w:szCs w:val="28"/>
        </w:rPr>
        <w:t>cat &gt; &lt;filename&gt;</w:t>
      </w:r>
      <w:r w:rsidRPr="00C0779C">
        <w:rPr>
          <w:rFonts w:ascii="Times" w:hAnsi="Times" w:cs="Times"/>
          <w:color w:val="2E2E2E"/>
          <w:sz w:val="28"/>
          <w:szCs w:val="28"/>
        </w:rPr>
        <w:t xml:space="preserve"> and press the </w:t>
      </w:r>
      <w:r w:rsidRPr="00C0779C">
        <w:rPr>
          <w:rFonts w:ascii="Times" w:hAnsi="Times" w:cs="Times"/>
          <w:b/>
          <w:bCs/>
          <w:color w:val="2E2E2E"/>
          <w:sz w:val="28"/>
          <w:szCs w:val="28"/>
        </w:rPr>
        <w:t>Enter</w:t>
      </w:r>
      <w:r w:rsidRPr="00C0779C">
        <w:rPr>
          <w:rFonts w:ascii="Times" w:hAnsi="Times" w:cs="Times"/>
          <w:color w:val="2E2E2E"/>
          <w:sz w:val="28"/>
          <w:szCs w:val="28"/>
        </w:rPr>
        <w:t xml:space="preserve"> key.</w:t>
      </w:r>
    </w:p>
    <w:p w14:paraId="19D57031"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This command creates a new file and waits for the user to edit/enter the text. After you finish typing the required text, press </w:t>
      </w:r>
      <w:r w:rsidRPr="00C0779C">
        <w:rPr>
          <w:rFonts w:ascii="Times" w:hAnsi="Times" w:cs="Times"/>
          <w:b/>
          <w:bCs/>
          <w:color w:val="2E2E2E"/>
          <w:sz w:val="28"/>
          <w:szCs w:val="28"/>
        </w:rPr>
        <w:t>CTRL-D</w:t>
      </w:r>
      <w:r w:rsidRPr="00C0779C">
        <w:rPr>
          <w:rFonts w:ascii="Times" w:hAnsi="Times" w:cs="Times"/>
          <w:color w:val="2E2E2E"/>
          <w:sz w:val="28"/>
          <w:szCs w:val="28"/>
        </w:rPr>
        <w:t xml:space="preserve"> at the beginning of the next line to save and exit the editing.</w:t>
      </w:r>
    </w:p>
    <w:p w14:paraId="2C3DBC2D"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Another way to create a file at the terminal is </w:t>
      </w:r>
      <w:r w:rsidRPr="00C0779C">
        <w:rPr>
          <w:rFonts w:ascii="Courier New" w:hAnsi="Courier New" w:cs="Courier New"/>
          <w:color w:val="4478CA"/>
          <w:sz w:val="28"/>
          <w:szCs w:val="28"/>
        </w:rPr>
        <w:t>cat &gt; &lt;filename&gt; &lt;&lt; EOF</w:t>
      </w:r>
      <w:r w:rsidRPr="00C0779C">
        <w:rPr>
          <w:rFonts w:ascii="Times" w:hAnsi="Times" w:cs="Times"/>
          <w:color w:val="2E2E2E"/>
          <w:sz w:val="28"/>
          <w:szCs w:val="28"/>
        </w:rPr>
        <w:t xml:space="preserve">. A new file is created and you can type the required input. To exit, enter </w:t>
      </w:r>
      <w:r w:rsidRPr="00C0779C">
        <w:rPr>
          <w:rFonts w:ascii="Courier New" w:hAnsi="Courier New" w:cs="Courier New"/>
          <w:color w:val="4478CA"/>
          <w:sz w:val="28"/>
          <w:szCs w:val="28"/>
        </w:rPr>
        <w:t xml:space="preserve">EOF </w:t>
      </w:r>
      <w:r w:rsidRPr="00C0779C">
        <w:rPr>
          <w:rFonts w:ascii="Times" w:hAnsi="Times" w:cs="Times"/>
          <w:color w:val="2E2E2E"/>
          <w:sz w:val="28"/>
          <w:szCs w:val="28"/>
        </w:rPr>
        <w:t>at the beginning of a line.</w:t>
      </w:r>
    </w:p>
    <w:p w14:paraId="5768E2E9"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Note that </w:t>
      </w:r>
      <w:r w:rsidRPr="00C0779C">
        <w:rPr>
          <w:rFonts w:ascii="Courier New" w:hAnsi="Courier New" w:cs="Courier New"/>
          <w:color w:val="4478CA"/>
          <w:sz w:val="28"/>
          <w:szCs w:val="28"/>
        </w:rPr>
        <w:t>EOF</w:t>
      </w:r>
      <w:r w:rsidRPr="00C0779C">
        <w:rPr>
          <w:rFonts w:ascii="Times" w:hAnsi="Times" w:cs="Times"/>
          <w:color w:val="2E2E2E"/>
          <w:sz w:val="28"/>
          <w:szCs w:val="28"/>
        </w:rPr>
        <w:t xml:space="preserve"> is case sensitive. (One can also use another word, such as </w:t>
      </w:r>
      <w:r w:rsidRPr="00C0779C">
        <w:rPr>
          <w:rFonts w:ascii="Courier New" w:hAnsi="Courier New" w:cs="Courier New"/>
          <w:color w:val="4478CA"/>
          <w:sz w:val="28"/>
          <w:szCs w:val="28"/>
        </w:rPr>
        <w:t>STOP</w:t>
      </w:r>
      <w:r w:rsidRPr="00C0779C">
        <w:rPr>
          <w:rFonts w:ascii="Times" w:hAnsi="Times" w:cs="Times"/>
          <w:color w:val="2E2E2E"/>
          <w:sz w:val="28"/>
          <w:szCs w:val="28"/>
        </w:rPr>
        <w:t>.)</w:t>
      </w:r>
    </w:p>
    <w:p w14:paraId="6DD5F94E" w14:textId="77777777" w:rsidR="00C0779C" w:rsidRPr="00C0779C" w:rsidRDefault="00C0779C" w:rsidP="00C0779C">
      <w:pPr>
        <w:pStyle w:val="ListParagraph"/>
        <w:widowControl w:val="0"/>
        <w:numPr>
          <w:ilvl w:val="0"/>
          <w:numId w:val="1"/>
        </w:numPr>
        <w:autoSpaceDE w:val="0"/>
        <w:autoSpaceDN w:val="0"/>
        <w:adjustRightInd w:val="0"/>
        <w:spacing w:after="453"/>
        <w:rPr>
          <w:rFonts w:ascii="Times" w:hAnsi="Times" w:cs="Times"/>
          <w:color w:val="2E2E2E"/>
          <w:sz w:val="32"/>
          <w:szCs w:val="32"/>
        </w:rPr>
      </w:pPr>
      <w:r w:rsidRPr="00C0779C">
        <w:rPr>
          <w:rFonts w:ascii="Times" w:hAnsi="Times" w:cs="Times"/>
          <w:b/>
          <w:bCs/>
          <w:color w:val="2E2E2E"/>
          <w:sz w:val="32"/>
          <w:szCs w:val="32"/>
        </w:rPr>
        <w:t>Using cat Interactively</w:t>
      </w:r>
    </w:p>
    <w:p w14:paraId="44CA1E6C" w14:textId="77777777" w:rsidR="00C0779C" w:rsidRPr="00C0779C" w:rsidRDefault="00C0779C" w:rsidP="00C0779C">
      <w:pPr>
        <w:pStyle w:val="ListParagraph"/>
        <w:widowControl w:val="0"/>
        <w:numPr>
          <w:ilvl w:val="0"/>
          <w:numId w:val="1"/>
        </w:numPr>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sidRPr="00C0779C">
        <w:rPr>
          <w:rFonts w:ascii="Times" w:hAnsi="Times" w:cs="Times"/>
          <w:color w:val="2E2E2E"/>
          <w:sz w:val="32"/>
          <w:szCs w:val="32"/>
        </w:rPr>
        <w:instrText>HYPERLINK "https://courses.edx.org/c4x/LinuxFoundationX/LFS101x/asset/LFS01_ch012_screen5.jpg"</w:instrText>
      </w:r>
      <w:r>
        <w:rPr>
          <w:rFonts w:ascii="Times" w:hAnsi="Times" w:cs="Times"/>
          <w:color w:val="2E2E2E"/>
          <w:sz w:val="32"/>
          <w:szCs w:val="32"/>
        </w:rPr>
        <w:fldChar w:fldCharType="separate"/>
      </w:r>
      <w:r>
        <w:rPr>
          <w:noProof/>
          <w:color w:val="1D8AD0"/>
        </w:rPr>
        <w:drawing>
          <wp:inline distT="0" distB="0" distL="0" distR="0" wp14:anchorId="2FA4A189" wp14:editId="59D5C090">
            <wp:extent cx="4187190" cy="36493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7190" cy="3649345"/>
                    </a:xfrm>
                    <a:prstGeom prst="rect">
                      <a:avLst/>
                    </a:prstGeom>
                    <a:noFill/>
                    <a:ln>
                      <a:noFill/>
                    </a:ln>
                  </pic:spPr>
                </pic:pic>
              </a:graphicData>
            </a:graphic>
          </wp:inline>
        </w:drawing>
      </w:r>
    </w:p>
    <w:p w14:paraId="18FDDD18" w14:textId="77777777" w:rsidR="00C0779C" w:rsidRDefault="00C0779C" w:rsidP="00C0779C">
      <w:pPr>
        <w:pStyle w:val="ListParagraph"/>
        <w:numPr>
          <w:ilvl w:val="0"/>
          <w:numId w:val="1"/>
        </w:numPr>
      </w:pPr>
      <w:r>
        <w:rPr>
          <w:sz w:val="32"/>
          <w:szCs w:val="32"/>
        </w:rPr>
        <w:fldChar w:fldCharType="end"/>
      </w:r>
      <w:proofErr w:type="gramStart"/>
      <w:r>
        <w:rPr>
          <w:b/>
          <w:bCs/>
        </w:rPr>
        <w:t>cat</w:t>
      </w:r>
      <w:proofErr w:type="gramEnd"/>
      <w:r>
        <w:rPr>
          <w:b/>
          <w:bCs/>
        </w:rPr>
        <w:t> </w:t>
      </w:r>
      <w:r>
        <w:t>can be used to read from standard input (such as the terminal window) if no files are specified. You can use the</w:t>
      </w:r>
      <w:r>
        <w:rPr>
          <w:rFonts w:ascii="Courier New" w:hAnsi="Courier New" w:cs="Courier New"/>
          <w:color w:val="4478CA"/>
        </w:rPr>
        <w:t xml:space="preserve"> &gt;</w:t>
      </w:r>
      <w:r>
        <w:t xml:space="preserve"> operator to create and add lines into a new file, and the </w:t>
      </w:r>
      <w:r>
        <w:rPr>
          <w:rFonts w:ascii="Courier New" w:hAnsi="Courier New" w:cs="Courier New"/>
          <w:color w:val="4478CA"/>
        </w:rPr>
        <w:t>&gt;&gt;</w:t>
      </w:r>
      <w:r>
        <w:t xml:space="preserve"> operator to append lines (or files) to an existing file.</w:t>
      </w:r>
    </w:p>
    <w:p w14:paraId="5E179C9C"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To create a new file, at the command prompt type </w:t>
      </w:r>
      <w:r w:rsidRPr="00C0779C">
        <w:rPr>
          <w:rFonts w:ascii="Courier New" w:hAnsi="Courier New" w:cs="Courier New"/>
          <w:color w:val="4478CA"/>
          <w:sz w:val="28"/>
          <w:szCs w:val="28"/>
        </w:rPr>
        <w:t>cat &gt; &lt;filename&gt;</w:t>
      </w:r>
      <w:r w:rsidRPr="00C0779C">
        <w:rPr>
          <w:rFonts w:ascii="Times" w:hAnsi="Times" w:cs="Times"/>
          <w:color w:val="2E2E2E"/>
          <w:sz w:val="28"/>
          <w:szCs w:val="28"/>
        </w:rPr>
        <w:t xml:space="preserve"> and press the </w:t>
      </w:r>
      <w:r w:rsidRPr="00C0779C">
        <w:rPr>
          <w:rFonts w:ascii="Times" w:hAnsi="Times" w:cs="Times"/>
          <w:b/>
          <w:bCs/>
          <w:color w:val="2E2E2E"/>
          <w:sz w:val="28"/>
          <w:szCs w:val="28"/>
        </w:rPr>
        <w:t>Enter</w:t>
      </w:r>
      <w:r w:rsidRPr="00C0779C">
        <w:rPr>
          <w:rFonts w:ascii="Times" w:hAnsi="Times" w:cs="Times"/>
          <w:color w:val="2E2E2E"/>
          <w:sz w:val="28"/>
          <w:szCs w:val="28"/>
        </w:rPr>
        <w:t xml:space="preserve"> key.</w:t>
      </w:r>
    </w:p>
    <w:p w14:paraId="4AE00408"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This command creates a new file and waits for the user to edit/enter the text. After you finish typing the required text, press </w:t>
      </w:r>
      <w:r w:rsidRPr="00C0779C">
        <w:rPr>
          <w:rFonts w:ascii="Times" w:hAnsi="Times" w:cs="Times"/>
          <w:b/>
          <w:bCs/>
          <w:color w:val="2E2E2E"/>
          <w:sz w:val="28"/>
          <w:szCs w:val="28"/>
        </w:rPr>
        <w:t>CTRL-D</w:t>
      </w:r>
      <w:r w:rsidRPr="00C0779C">
        <w:rPr>
          <w:rFonts w:ascii="Times" w:hAnsi="Times" w:cs="Times"/>
          <w:color w:val="2E2E2E"/>
          <w:sz w:val="28"/>
          <w:szCs w:val="28"/>
        </w:rPr>
        <w:t xml:space="preserve"> at the beginning of the next line to save and exit the editing.</w:t>
      </w:r>
    </w:p>
    <w:p w14:paraId="0F078E50"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Another way to create a file at the terminal is </w:t>
      </w:r>
      <w:r w:rsidRPr="00C0779C">
        <w:rPr>
          <w:rFonts w:ascii="Courier New" w:hAnsi="Courier New" w:cs="Courier New"/>
          <w:color w:val="4478CA"/>
          <w:sz w:val="28"/>
          <w:szCs w:val="28"/>
        </w:rPr>
        <w:t>cat &gt; &lt;filename&gt; &lt;&lt; EOF</w:t>
      </w:r>
      <w:r w:rsidRPr="00C0779C">
        <w:rPr>
          <w:rFonts w:ascii="Times" w:hAnsi="Times" w:cs="Times"/>
          <w:color w:val="2E2E2E"/>
          <w:sz w:val="28"/>
          <w:szCs w:val="28"/>
        </w:rPr>
        <w:t xml:space="preserve">. A new file is created and you can type the required input. To exit, enter </w:t>
      </w:r>
      <w:r w:rsidRPr="00C0779C">
        <w:rPr>
          <w:rFonts w:ascii="Courier New" w:hAnsi="Courier New" w:cs="Courier New"/>
          <w:color w:val="4478CA"/>
          <w:sz w:val="28"/>
          <w:szCs w:val="28"/>
        </w:rPr>
        <w:t xml:space="preserve">EOF </w:t>
      </w:r>
      <w:r w:rsidRPr="00C0779C">
        <w:rPr>
          <w:rFonts w:ascii="Times" w:hAnsi="Times" w:cs="Times"/>
          <w:color w:val="2E2E2E"/>
          <w:sz w:val="28"/>
          <w:szCs w:val="28"/>
        </w:rPr>
        <w:t>at the beginning of a line.</w:t>
      </w:r>
    </w:p>
    <w:p w14:paraId="2FEB39A7"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color w:val="2E2E2E"/>
          <w:sz w:val="28"/>
          <w:szCs w:val="28"/>
        </w:rPr>
        <w:t xml:space="preserve">Note that </w:t>
      </w:r>
      <w:r w:rsidRPr="00C0779C">
        <w:rPr>
          <w:rFonts w:ascii="Courier New" w:hAnsi="Courier New" w:cs="Courier New"/>
          <w:color w:val="4478CA"/>
          <w:sz w:val="28"/>
          <w:szCs w:val="28"/>
        </w:rPr>
        <w:t>EOF</w:t>
      </w:r>
      <w:r w:rsidRPr="00C0779C">
        <w:rPr>
          <w:rFonts w:ascii="Times" w:hAnsi="Times" w:cs="Times"/>
          <w:color w:val="2E2E2E"/>
          <w:sz w:val="28"/>
          <w:szCs w:val="28"/>
        </w:rPr>
        <w:t xml:space="preserve"> is case sensitive. (One can also use another word, such as </w:t>
      </w:r>
      <w:r w:rsidRPr="00C0779C">
        <w:rPr>
          <w:rFonts w:ascii="Courier New" w:hAnsi="Courier New" w:cs="Courier New"/>
          <w:color w:val="4478CA"/>
          <w:sz w:val="28"/>
          <w:szCs w:val="28"/>
        </w:rPr>
        <w:t>STOP</w:t>
      </w:r>
      <w:r w:rsidRPr="00C0779C">
        <w:rPr>
          <w:rFonts w:ascii="Times" w:hAnsi="Times" w:cs="Times"/>
          <w:color w:val="2E2E2E"/>
          <w:sz w:val="28"/>
          <w:szCs w:val="28"/>
        </w:rPr>
        <w:t>.)</w:t>
      </w:r>
    </w:p>
    <w:p w14:paraId="6E0F840C" w14:textId="77777777" w:rsidR="00C0779C" w:rsidRPr="00C0779C" w:rsidRDefault="00C0779C" w:rsidP="00C0779C">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C0779C">
        <w:rPr>
          <w:rFonts w:ascii="Times" w:hAnsi="Times" w:cs="Times"/>
          <w:b/>
          <w:bCs/>
          <w:color w:val="2E2E2E"/>
          <w:sz w:val="28"/>
          <w:szCs w:val="28"/>
        </w:rPr>
        <w:t>Note: The next few screens cover the demonstration and Try-It-Yourself activity. You can view a demonstration and practice the procedure through the Try-It-Yourself activity.</w:t>
      </w:r>
    </w:p>
    <w:p w14:paraId="6449AC08" w14:textId="77777777" w:rsidR="007B555F" w:rsidRDefault="007B555F" w:rsidP="007B555F">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echo</w:t>
      </w:r>
      <w:proofErr w:type="gramEnd"/>
    </w:p>
    <w:p w14:paraId="7959897E" w14:textId="77777777" w:rsidR="007B555F" w:rsidRDefault="007B555F" w:rsidP="007B555F">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echo</w:t>
      </w:r>
      <w:proofErr w:type="gramEnd"/>
      <w:r>
        <w:rPr>
          <w:rFonts w:ascii="Times" w:hAnsi="Times" w:cs="Times"/>
          <w:b/>
          <w:bCs/>
          <w:color w:val="2E2E2E"/>
          <w:sz w:val="28"/>
          <w:szCs w:val="28"/>
        </w:rPr>
        <w:t xml:space="preserve"> </w:t>
      </w:r>
      <w:r>
        <w:rPr>
          <w:rFonts w:ascii="Times" w:hAnsi="Times" w:cs="Times"/>
          <w:color w:val="2E2E2E"/>
          <w:sz w:val="28"/>
          <w:szCs w:val="28"/>
        </w:rPr>
        <w:t>simply displays (echoes) text. It is used simply as in:</w:t>
      </w:r>
    </w:p>
    <w:p w14:paraId="7AFC97C3" w14:textId="77777777" w:rsidR="007B555F" w:rsidRDefault="007B555F" w:rsidP="007B555F">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string</w:t>
      </w:r>
    </w:p>
    <w:p w14:paraId="475710BF" w14:textId="77777777" w:rsidR="007B555F" w:rsidRDefault="007B555F" w:rsidP="007B555F">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echo</w:t>
      </w:r>
      <w:proofErr w:type="gramEnd"/>
      <w:r>
        <w:rPr>
          <w:rFonts w:ascii="Times" w:hAnsi="Times" w:cs="Times"/>
          <w:b/>
          <w:bCs/>
          <w:color w:val="2E2E2E"/>
          <w:sz w:val="28"/>
          <w:szCs w:val="28"/>
        </w:rPr>
        <w:t xml:space="preserve"> </w:t>
      </w:r>
      <w:r>
        <w:rPr>
          <w:rFonts w:ascii="Times" w:hAnsi="Times" w:cs="Times"/>
          <w:color w:val="2E2E2E"/>
          <w:sz w:val="28"/>
          <w:szCs w:val="28"/>
        </w:rPr>
        <w:t xml:space="preserve">can be used to display a string on </w:t>
      </w:r>
      <w:r>
        <w:rPr>
          <w:rFonts w:ascii="Times" w:hAnsi="Times" w:cs="Times"/>
          <w:b/>
          <w:bCs/>
          <w:color w:val="2E2E2E"/>
          <w:sz w:val="28"/>
          <w:szCs w:val="28"/>
        </w:rPr>
        <w:t>standard output</w:t>
      </w:r>
      <w:r>
        <w:rPr>
          <w:rFonts w:ascii="Times" w:hAnsi="Times" w:cs="Times"/>
          <w:color w:val="2E2E2E"/>
          <w:sz w:val="28"/>
          <w:szCs w:val="28"/>
        </w:rPr>
        <w:t xml:space="preserve"> (i.e., the terminal) or to place in a new file (using the </w:t>
      </w:r>
      <w:r>
        <w:rPr>
          <w:rFonts w:ascii="Courier New" w:hAnsi="Courier New" w:cs="Courier New"/>
          <w:color w:val="4478CA"/>
          <w:sz w:val="28"/>
          <w:szCs w:val="28"/>
        </w:rPr>
        <w:t>&gt;</w:t>
      </w:r>
      <w:r>
        <w:rPr>
          <w:rFonts w:ascii="Times" w:hAnsi="Times" w:cs="Times"/>
          <w:color w:val="2E2E2E"/>
          <w:sz w:val="28"/>
          <w:szCs w:val="28"/>
        </w:rPr>
        <w:t xml:space="preserve"> operator) or append to an already existing file (using the </w:t>
      </w:r>
      <w:r>
        <w:rPr>
          <w:rFonts w:ascii="Courier New" w:hAnsi="Courier New" w:cs="Courier New"/>
          <w:color w:val="4478CA"/>
          <w:sz w:val="28"/>
          <w:szCs w:val="28"/>
        </w:rPr>
        <w:t>&gt;&gt;</w:t>
      </w:r>
      <w:r>
        <w:rPr>
          <w:rFonts w:ascii="Times" w:hAnsi="Times" w:cs="Times"/>
          <w:color w:val="2E2E2E"/>
          <w:sz w:val="28"/>
          <w:szCs w:val="28"/>
        </w:rPr>
        <w:t xml:space="preserve"> operator).</w:t>
      </w:r>
    </w:p>
    <w:p w14:paraId="722A416E" w14:textId="77777777" w:rsidR="007B555F" w:rsidRDefault="007B555F" w:rsidP="007B55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–e</w:t>
      </w:r>
      <w:r>
        <w:rPr>
          <w:rFonts w:ascii="Times" w:hAnsi="Times" w:cs="Times"/>
          <w:color w:val="2E2E2E"/>
          <w:sz w:val="28"/>
          <w:szCs w:val="28"/>
        </w:rPr>
        <w:t xml:space="preserve"> option along with the following switches is used to enable special character sequences, such as the </w:t>
      </w:r>
      <w:r>
        <w:rPr>
          <w:rFonts w:ascii="Times" w:hAnsi="Times" w:cs="Times"/>
          <w:b/>
          <w:bCs/>
          <w:color w:val="2E2E2E"/>
          <w:sz w:val="28"/>
          <w:szCs w:val="28"/>
        </w:rPr>
        <w:t>newline</w:t>
      </w:r>
      <w:r>
        <w:rPr>
          <w:rFonts w:ascii="Times" w:hAnsi="Times" w:cs="Times"/>
          <w:color w:val="2E2E2E"/>
          <w:sz w:val="28"/>
          <w:szCs w:val="28"/>
        </w:rPr>
        <w:t xml:space="preserve"> character or horizontal </w:t>
      </w:r>
      <w:r>
        <w:rPr>
          <w:rFonts w:ascii="Times" w:hAnsi="Times" w:cs="Times"/>
          <w:b/>
          <w:bCs/>
          <w:color w:val="2E2E2E"/>
          <w:sz w:val="28"/>
          <w:szCs w:val="28"/>
        </w:rPr>
        <w:t>tab</w:t>
      </w:r>
      <w:r>
        <w:rPr>
          <w:rFonts w:ascii="Times" w:hAnsi="Times" w:cs="Times"/>
          <w:color w:val="2E2E2E"/>
          <w:sz w:val="28"/>
          <w:szCs w:val="28"/>
        </w:rPr>
        <w:t>.</w:t>
      </w:r>
    </w:p>
    <w:p w14:paraId="5A1D1531" w14:textId="77777777" w:rsidR="007B555F" w:rsidRDefault="007B555F" w:rsidP="007B555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n</w:t>
      </w:r>
      <w:proofErr w:type="gramEnd"/>
      <w:r>
        <w:rPr>
          <w:rFonts w:ascii="Times" w:hAnsi="Times" w:cs="Times"/>
          <w:color w:val="2E2E2E"/>
          <w:sz w:val="28"/>
          <w:szCs w:val="28"/>
        </w:rPr>
        <w:t>  represents newline</w:t>
      </w:r>
    </w:p>
    <w:p w14:paraId="28C2D8EF" w14:textId="77777777" w:rsidR="007B555F" w:rsidRDefault="007B555F" w:rsidP="007B555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t</w:t>
      </w:r>
      <w:proofErr w:type="gramEnd"/>
      <w:r>
        <w:rPr>
          <w:rFonts w:ascii="Times" w:hAnsi="Times" w:cs="Times"/>
          <w:color w:val="2E2E2E"/>
          <w:sz w:val="28"/>
          <w:szCs w:val="28"/>
        </w:rPr>
        <w:t>  represents horizontal tab</w:t>
      </w:r>
    </w:p>
    <w:p w14:paraId="56092463" w14:textId="77777777" w:rsidR="007B555F" w:rsidRDefault="007B555F" w:rsidP="007B555F">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echo</w:t>
      </w:r>
      <w:proofErr w:type="gramEnd"/>
      <w:r>
        <w:rPr>
          <w:rFonts w:ascii="Times" w:hAnsi="Times" w:cs="Times"/>
          <w:b/>
          <w:bCs/>
          <w:color w:val="2E2E2E"/>
          <w:sz w:val="28"/>
          <w:szCs w:val="28"/>
        </w:rPr>
        <w:t> </w:t>
      </w:r>
      <w:r>
        <w:rPr>
          <w:rFonts w:ascii="Times" w:hAnsi="Times" w:cs="Times"/>
          <w:color w:val="2E2E2E"/>
          <w:sz w:val="28"/>
          <w:szCs w:val="28"/>
        </w:rPr>
        <w:t xml:space="preserve">is particularly useful for viewing the values of environment variables (built-in shell variables). For example, </w:t>
      </w:r>
      <w:r>
        <w:rPr>
          <w:rFonts w:ascii="Courier New" w:hAnsi="Courier New" w:cs="Courier New"/>
          <w:color w:val="4478CA"/>
          <w:sz w:val="28"/>
          <w:szCs w:val="28"/>
        </w:rPr>
        <w:t>echo $USERNAME</w:t>
      </w:r>
      <w:r>
        <w:rPr>
          <w:rFonts w:ascii="Times" w:hAnsi="Times" w:cs="Times"/>
          <w:color w:val="2E2E2E"/>
          <w:sz w:val="28"/>
          <w:szCs w:val="28"/>
        </w:rPr>
        <w:t xml:space="preserve"> will print the name of the user who has logged into the current terminal.</w:t>
      </w:r>
    </w:p>
    <w:p w14:paraId="37C5C275" w14:textId="77777777" w:rsidR="007B555F" w:rsidRDefault="007B555F" w:rsidP="007B55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following table lists</w:t>
      </w:r>
      <w:r>
        <w:rPr>
          <w:rFonts w:ascii="Times" w:hAnsi="Times" w:cs="Times"/>
          <w:b/>
          <w:bCs/>
          <w:color w:val="2E2E2E"/>
          <w:sz w:val="28"/>
          <w:szCs w:val="28"/>
        </w:rPr>
        <w:t xml:space="preserve"> echo</w:t>
      </w:r>
      <w:r>
        <w:rPr>
          <w:rFonts w:ascii="Times" w:hAnsi="Times" w:cs="Times"/>
          <w:color w:val="2E2E2E"/>
          <w:sz w:val="28"/>
          <w:szCs w:val="28"/>
        </w:rPr>
        <w:t xml:space="preserve"> commands and their usage:</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4940"/>
        <w:gridCol w:w="7600"/>
      </w:tblGrid>
      <w:tr w:rsidR="007B555F" w14:paraId="3D6F5AF9" w14:textId="77777777">
        <w:tc>
          <w:tcPr>
            <w:tcW w:w="49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38C1C9D6" w14:textId="77777777" w:rsidR="007B555F" w:rsidRDefault="007B555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76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D68ED95" w14:textId="77777777" w:rsidR="007B555F" w:rsidRDefault="007B555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7B555F" w14:paraId="6457D883" w14:textId="77777777">
        <w:tblPrEx>
          <w:tblBorders>
            <w:top w:val="none" w:sz="0" w:space="0" w:color="auto"/>
          </w:tblBorders>
        </w:tblPrEx>
        <w:tc>
          <w:tcPr>
            <w:tcW w:w="48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401E762" w14:textId="77777777" w:rsidR="007B555F" w:rsidRDefault="007B555F">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string &gt; </w:t>
            </w:r>
            <w:proofErr w:type="spellStart"/>
            <w:r>
              <w:rPr>
                <w:rFonts w:ascii="Courier New" w:hAnsi="Courier New" w:cs="Courier New"/>
                <w:color w:val="4478CA"/>
                <w:sz w:val="28"/>
                <w:szCs w:val="28"/>
              </w:rPr>
              <w:t>newfile</w:t>
            </w:r>
            <w:proofErr w:type="spellEnd"/>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8168E25" w14:textId="77777777" w:rsidR="007B555F" w:rsidRDefault="007B555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specified string is placed in a new file.</w:t>
            </w:r>
          </w:p>
        </w:tc>
      </w:tr>
      <w:tr w:rsidR="007B555F" w14:paraId="0A3C05ED" w14:textId="77777777">
        <w:tblPrEx>
          <w:tblBorders>
            <w:top w:val="none" w:sz="0" w:space="0" w:color="auto"/>
          </w:tblBorders>
        </w:tblPrEx>
        <w:tc>
          <w:tcPr>
            <w:tcW w:w="48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91A06D7" w14:textId="77777777" w:rsidR="007B555F" w:rsidRDefault="007B555F">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string &gt;&gt; </w:t>
            </w:r>
            <w:proofErr w:type="spellStart"/>
            <w:r>
              <w:rPr>
                <w:rFonts w:ascii="Courier New" w:hAnsi="Courier New" w:cs="Courier New"/>
                <w:color w:val="4478CA"/>
                <w:sz w:val="28"/>
                <w:szCs w:val="28"/>
              </w:rPr>
              <w:t>existingfile</w:t>
            </w:r>
            <w:proofErr w:type="spellEnd"/>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6851324" w14:textId="77777777" w:rsidR="007B555F" w:rsidRDefault="007B555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specified string is appended to the end of an already existing file.</w:t>
            </w:r>
          </w:p>
        </w:tc>
      </w:tr>
      <w:tr w:rsidR="007B555F" w14:paraId="4B60CA9C" w14:textId="77777777">
        <w:tblPrEx>
          <w:tblBorders>
            <w:top w:val="none" w:sz="0" w:space="0" w:color="auto"/>
            <w:bottom w:val="single" w:sz="16" w:space="0" w:color="FFFFFF"/>
          </w:tblBorders>
        </w:tblPrEx>
        <w:tc>
          <w:tcPr>
            <w:tcW w:w="48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BBC1144" w14:textId="77777777" w:rsidR="007B555F" w:rsidRDefault="007B555F">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$variable</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8EF3213" w14:textId="77777777" w:rsidR="007B555F" w:rsidRDefault="007B555F">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contents of the specified environment variable are displayed.</w:t>
            </w:r>
          </w:p>
        </w:tc>
      </w:tr>
    </w:tbl>
    <w:p w14:paraId="5B4995FE" w14:textId="77777777" w:rsidR="006E0B6A" w:rsidRDefault="006E0B6A"/>
    <w:p w14:paraId="310C0A84" w14:textId="77777777" w:rsidR="007B555F" w:rsidRDefault="007B555F" w:rsidP="007B555F">
      <w:pPr>
        <w:widowControl w:val="0"/>
        <w:autoSpaceDE w:val="0"/>
        <w:autoSpaceDN w:val="0"/>
        <w:adjustRightInd w:val="0"/>
        <w:rPr>
          <w:rFonts w:ascii="Times" w:hAnsi="Times" w:cs="Times"/>
          <w:color w:val="2E2E2E"/>
          <w:sz w:val="28"/>
          <w:szCs w:val="28"/>
        </w:rPr>
      </w:pPr>
      <w:r>
        <w:rPr>
          <w:rFonts w:ascii="Times" w:hAnsi="Times" w:cs="Times"/>
          <w:b/>
          <w:bCs/>
          <w:color w:val="2E2E2E"/>
          <w:sz w:val="32"/>
          <w:szCs w:val="32"/>
        </w:rPr>
        <w:t xml:space="preserve">Try-It-Yourself: Using </w:t>
      </w:r>
      <w:r>
        <w:rPr>
          <w:rFonts w:ascii="Courier New" w:hAnsi="Courier New" w:cs="Courier New"/>
          <w:color w:val="4478CA"/>
          <w:sz w:val="32"/>
          <w:szCs w:val="32"/>
        </w:rPr>
        <w:t>echo</w:t>
      </w:r>
    </w:p>
    <w:p w14:paraId="35FC2A3E" w14:textId="77777777" w:rsidR="007B555F" w:rsidRDefault="007B555F" w:rsidP="007B555F">
      <w:pPr>
        <w:widowControl w:val="0"/>
        <w:autoSpaceDE w:val="0"/>
        <w:autoSpaceDN w:val="0"/>
        <w:adjustRightInd w:val="0"/>
        <w:rPr>
          <w:rFonts w:ascii="Times" w:hAnsi="Times" w:cs="Times"/>
          <w:color w:val="2E2E2E"/>
          <w:sz w:val="28"/>
          <w:szCs w:val="28"/>
        </w:rPr>
      </w:pPr>
    </w:p>
    <w:p w14:paraId="25ED6085" w14:textId="77777777" w:rsidR="007B555F" w:rsidRDefault="007B555F" w:rsidP="007B555F">
      <w:pPr>
        <w:widowControl w:val="0"/>
        <w:autoSpaceDE w:val="0"/>
        <w:autoSpaceDN w:val="0"/>
        <w:adjustRightInd w:val="0"/>
        <w:rPr>
          <w:rFonts w:ascii="Times" w:hAnsi="Times" w:cs="Times"/>
          <w:color w:val="2E2E2E"/>
          <w:sz w:val="28"/>
          <w:szCs w:val="28"/>
        </w:rPr>
      </w:pPr>
      <w:r>
        <w:rPr>
          <w:rFonts w:ascii="Times" w:hAnsi="Times" w:cs="Times"/>
          <w:color w:val="2E2E2E"/>
          <w:sz w:val="28"/>
          <w:szCs w:val="28"/>
        </w:rPr>
        <w:t>Tasks to be performed:</w:t>
      </w:r>
    </w:p>
    <w:p w14:paraId="1E9C998C" w14:textId="77777777" w:rsidR="007B555F" w:rsidRDefault="007B555F" w:rsidP="007B555F">
      <w:pPr>
        <w:widowControl w:val="0"/>
        <w:numPr>
          <w:ilvl w:val="0"/>
          <w:numId w:val="1"/>
        </w:numPr>
        <w:tabs>
          <w:tab w:val="left" w:pos="220"/>
          <w:tab w:val="left" w:pos="720"/>
        </w:tabs>
        <w:autoSpaceDE w:val="0"/>
        <w:autoSpaceDN w:val="0"/>
        <w:adjustRightInd w:val="0"/>
        <w:ind w:hanging="720"/>
        <w:rPr>
          <w:rFonts w:ascii="Times" w:hAnsi="Times" w:cs="Times"/>
          <w:color w:val="2E2E2E"/>
          <w:sz w:val="28"/>
          <w:szCs w:val="28"/>
        </w:rPr>
      </w:pPr>
      <w:r>
        <w:rPr>
          <w:rFonts w:ascii="Times" w:hAnsi="Times" w:cs="Times"/>
          <w:color w:val="2E2E2E"/>
          <w:sz w:val="28"/>
          <w:szCs w:val="28"/>
        </w:rPr>
        <w:t xml:space="preserve">Using </w:t>
      </w:r>
      <w:r>
        <w:rPr>
          <w:rFonts w:ascii="Courier New" w:hAnsi="Courier New" w:cs="Courier New"/>
          <w:color w:val="4478CA"/>
          <w:sz w:val="28"/>
          <w:szCs w:val="28"/>
        </w:rPr>
        <w:t>echo</w:t>
      </w:r>
      <w:r>
        <w:rPr>
          <w:rFonts w:ascii="Times" w:hAnsi="Times" w:cs="Times"/>
          <w:color w:val="2E2E2E"/>
          <w:sz w:val="28"/>
          <w:szCs w:val="28"/>
        </w:rPr>
        <w:t>, display a string: "This is a test.</w:t>
      </w:r>
      <w:proofErr w:type="gramStart"/>
      <w:r>
        <w:rPr>
          <w:rFonts w:ascii="Times" w:hAnsi="Times" w:cs="Times"/>
          <w:color w:val="2E2E2E"/>
          <w:sz w:val="28"/>
          <w:szCs w:val="28"/>
        </w:rPr>
        <w:t>".</w:t>
      </w:r>
      <w:proofErr w:type="gramEnd"/>
      <w:r>
        <w:rPr>
          <w:rFonts w:ascii="Times" w:hAnsi="Times" w:cs="Times"/>
          <w:color w:val="2E2E2E"/>
          <w:sz w:val="28"/>
          <w:szCs w:val="28"/>
        </w:rPr>
        <w:t> [Note: Do not change the case and add additional characters like quotes, period and comma]</w:t>
      </w:r>
    </w:p>
    <w:p w14:paraId="78BB516B" w14:textId="77777777" w:rsidR="007B555F" w:rsidRDefault="007B555F" w:rsidP="007B555F">
      <w:pPr>
        <w:rPr>
          <w:rFonts w:ascii="Times" w:hAnsi="Times" w:cs="Times"/>
          <w:color w:val="2E2E2E"/>
          <w:sz w:val="28"/>
          <w:szCs w:val="28"/>
        </w:rPr>
      </w:pPr>
      <w:r>
        <w:rPr>
          <w:rFonts w:ascii="Times" w:hAnsi="Times" w:cs="Times"/>
          <w:color w:val="2E2E2E"/>
          <w:sz w:val="28"/>
          <w:szCs w:val="28"/>
        </w:rPr>
        <w:t xml:space="preserve">View the value of environmental variable </w:t>
      </w:r>
      <w:r>
        <w:rPr>
          <w:rFonts w:ascii="Courier New" w:hAnsi="Courier New" w:cs="Courier New"/>
          <w:color w:val="4478CA"/>
          <w:sz w:val="28"/>
          <w:szCs w:val="28"/>
        </w:rPr>
        <w:t>$SHELL</w:t>
      </w:r>
      <w:r>
        <w:rPr>
          <w:rFonts w:ascii="Times" w:hAnsi="Times" w:cs="Times"/>
          <w:color w:val="2E2E2E"/>
          <w:sz w:val="28"/>
          <w:szCs w:val="28"/>
        </w:rPr>
        <w:t>.</w:t>
      </w:r>
    </w:p>
    <w:p w14:paraId="452F739A" w14:textId="77777777" w:rsidR="007B555F" w:rsidRDefault="007B555F" w:rsidP="007B555F">
      <w:pPr>
        <w:rPr>
          <w:rFonts w:ascii="Times" w:hAnsi="Times" w:cs="Times"/>
          <w:color w:val="2E2E2E"/>
          <w:sz w:val="28"/>
          <w:szCs w:val="28"/>
        </w:rPr>
      </w:pPr>
    </w:p>
    <w:p w14:paraId="7EAFF033" w14:textId="77777777" w:rsidR="00AE621E" w:rsidRDefault="00AE621E" w:rsidP="00AE621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Introduction to </w:t>
      </w:r>
      <w:proofErr w:type="spellStart"/>
      <w:r>
        <w:rPr>
          <w:rFonts w:ascii="Times" w:hAnsi="Times" w:cs="Times"/>
          <w:b/>
          <w:bCs/>
          <w:color w:val="2E2E2E"/>
          <w:sz w:val="32"/>
          <w:szCs w:val="32"/>
        </w:rPr>
        <w:t>sed</w:t>
      </w:r>
      <w:proofErr w:type="spellEnd"/>
      <w:r>
        <w:rPr>
          <w:rFonts w:ascii="Times" w:hAnsi="Times" w:cs="Times"/>
          <w:b/>
          <w:bCs/>
          <w:color w:val="2E2E2E"/>
          <w:sz w:val="32"/>
          <w:szCs w:val="32"/>
        </w:rPr>
        <w:t xml:space="preserve"> and </w:t>
      </w:r>
      <w:proofErr w:type="spellStart"/>
      <w:r>
        <w:rPr>
          <w:rFonts w:ascii="Times" w:hAnsi="Times" w:cs="Times"/>
          <w:b/>
          <w:bCs/>
          <w:color w:val="2E2E2E"/>
          <w:sz w:val="32"/>
          <w:szCs w:val="32"/>
        </w:rPr>
        <w:t>awk</w:t>
      </w:r>
      <w:proofErr w:type="spellEnd"/>
    </w:p>
    <w:p w14:paraId="3E9ECF7C" w14:textId="49351D7C" w:rsidR="00AE621E" w:rsidRDefault="00AE621E" w:rsidP="00AE621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F836469" wp14:editId="6E54E07D">
            <wp:extent cx="4187190" cy="31534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D8AA4BB" w14:textId="77777777" w:rsidR="00AE621E" w:rsidRDefault="00AE621E" w:rsidP="00AE62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It is very common to create and then repeatedly edit and/or extract contents from a file. Let’s learn how to use</w:t>
      </w:r>
      <w:r>
        <w:rPr>
          <w:rFonts w:ascii="Times" w:hAnsi="Times" w:cs="Times"/>
          <w:b/>
          <w:bCs/>
          <w:color w:val="2E2E2E"/>
          <w:sz w:val="28"/>
          <w:szCs w:val="28"/>
        </w:rPr>
        <w:t xml:space="preserve"> </w:t>
      </w:r>
      <w:proofErr w:type="spellStart"/>
      <w:r>
        <w:rPr>
          <w:rFonts w:ascii="Times" w:hAnsi="Times" w:cs="Times"/>
          <w:b/>
          <w:bCs/>
          <w:color w:val="2E2E2E"/>
          <w:sz w:val="28"/>
          <w:szCs w:val="28"/>
        </w:rPr>
        <w:t>sed</w:t>
      </w:r>
      <w:proofErr w:type="spellEnd"/>
      <w:r>
        <w:rPr>
          <w:rFonts w:ascii="Times" w:hAnsi="Times" w:cs="Times"/>
          <w:color w:val="2E2E2E"/>
          <w:sz w:val="28"/>
          <w:szCs w:val="28"/>
        </w:rPr>
        <w:t xml:space="preserve"> and </w:t>
      </w:r>
      <w:proofErr w:type="spellStart"/>
      <w:r>
        <w:rPr>
          <w:rFonts w:ascii="Times" w:hAnsi="Times" w:cs="Times"/>
          <w:b/>
          <w:bCs/>
          <w:color w:val="2E2E2E"/>
          <w:sz w:val="28"/>
          <w:szCs w:val="28"/>
        </w:rPr>
        <w:t>awk</w:t>
      </w:r>
      <w:proofErr w:type="spellEnd"/>
      <w:r>
        <w:rPr>
          <w:rFonts w:ascii="Times" w:hAnsi="Times" w:cs="Times"/>
          <w:color w:val="2E2E2E"/>
          <w:sz w:val="28"/>
          <w:szCs w:val="28"/>
        </w:rPr>
        <w:t> to easily perform such operations.</w:t>
      </w:r>
    </w:p>
    <w:p w14:paraId="7ADE8E38" w14:textId="77777777" w:rsidR="00AE621E" w:rsidRDefault="00AE621E" w:rsidP="00AE62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Note that many Linux users and administrators will write scripts using more comprehensive language utilities such as </w:t>
      </w:r>
      <w:r>
        <w:rPr>
          <w:rFonts w:ascii="Times" w:hAnsi="Times" w:cs="Times"/>
          <w:b/>
          <w:bCs/>
          <w:color w:val="2E2E2E"/>
          <w:sz w:val="28"/>
          <w:szCs w:val="28"/>
        </w:rPr>
        <w:t>python</w:t>
      </w:r>
      <w:r>
        <w:rPr>
          <w:rFonts w:ascii="Times" w:hAnsi="Times" w:cs="Times"/>
          <w:color w:val="2E2E2E"/>
          <w:sz w:val="28"/>
          <w:szCs w:val="28"/>
        </w:rPr>
        <w:t xml:space="preserve"> and </w:t>
      </w:r>
      <w:proofErr w:type="spellStart"/>
      <w:r>
        <w:rPr>
          <w:rFonts w:ascii="Times" w:hAnsi="Times" w:cs="Times"/>
          <w:b/>
          <w:bCs/>
          <w:color w:val="2E2E2E"/>
          <w:sz w:val="28"/>
          <w:szCs w:val="28"/>
        </w:rPr>
        <w:t>perl</w:t>
      </w:r>
      <w:proofErr w:type="spellEnd"/>
      <w:r>
        <w:rPr>
          <w:rFonts w:ascii="Times" w:hAnsi="Times" w:cs="Times"/>
          <w:color w:val="2E2E2E"/>
          <w:sz w:val="28"/>
          <w:szCs w:val="28"/>
        </w:rPr>
        <w:t>, rather than use</w:t>
      </w:r>
      <w:r>
        <w:rPr>
          <w:rFonts w:ascii="Times" w:hAnsi="Times" w:cs="Times"/>
          <w:b/>
          <w:bCs/>
          <w:color w:val="2E2E2E"/>
          <w:sz w:val="28"/>
          <w:szCs w:val="28"/>
        </w:rPr>
        <w:t> </w:t>
      </w:r>
      <w:proofErr w:type="spellStart"/>
      <w:r>
        <w:rPr>
          <w:rFonts w:ascii="Times" w:hAnsi="Times" w:cs="Times"/>
          <w:b/>
          <w:bCs/>
          <w:color w:val="2E2E2E"/>
          <w:sz w:val="28"/>
          <w:szCs w:val="28"/>
        </w:rPr>
        <w:t>sed</w:t>
      </w:r>
      <w:proofErr w:type="spellEnd"/>
      <w:r>
        <w:rPr>
          <w:rFonts w:ascii="Times" w:hAnsi="Times" w:cs="Times"/>
          <w:color w:val="2E2E2E"/>
          <w:sz w:val="28"/>
          <w:szCs w:val="28"/>
        </w:rPr>
        <w:t xml:space="preserve"> and </w:t>
      </w:r>
      <w:proofErr w:type="spellStart"/>
      <w:r>
        <w:rPr>
          <w:rFonts w:ascii="Times" w:hAnsi="Times" w:cs="Times"/>
          <w:b/>
          <w:bCs/>
          <w:color w:val="2E2E2E"/>
          <w:sz w:val="28"/>
          <w:szCs w:val="28"/>
        </w:rPr>
        <w:t>awk</w:t>
      </w:r>
      <w:proofErr w:type="spellEnd"/>
      <w:r>
        <w:rPr>
          <w:rFonts w:ascii="Times" w:hAnsi="Times" w:cs="Times"/>
          <w:color w:val="2E2E2E"/>
          <w:sz w:val="28"/>
          <w:szCs w:val="28"/>
        </w:rPr>
        <w:t xml:space="preserve"> (and some other utilities we'll discuss later.) Using such utilities is certainly fine in most circumstances; one should always feel free to use the tools one is experienced with. However, the utilities that are described here are much lighter; i.e., they use fewer system resources, and </w:t>
      </w:r>
      <w:proofErr w:type="spellStart"/>
      <w:r>
        <w:rPr>
          <w:rFonts w:ascii="Times" w:hAnsi="Times" w:cs="Times"/>
          <w:color w:val="2E2E2E"/>
          <w:sz w:val="28"/>
          <w:szCs w:val="28"/>
        </w:rPr>
        <w:t>excecute</w:t>
      </w:r>
      <w:proofErr w:type="spellEnd"/>
      <w:r>
        <w:rPr>
          <w:rFonts w:ascii="Times" w:hAnsi="Times" w:cs="Times"/>
          <w:color w:val="2E2E2E"/>
          <w:sz w:val="28"/>
          <w:szCs w:val="28"/>
        </w:rPr>
        <w:t xml:space="preserve"> faster. There are times (such as during booting the system) where a lot of time would be wasted using the more complicated tools, and the system may not even be able to run them. So the simpler tools will always be needed.</w:t>
      </w:r>
    </w:p>
    <w:p w14:paraId="4C05E27A" w14:textId="77777777" w:rsidR="00AE621E" w:rsidRDefault="00AE621E" w:rsidP="00AE621E">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sed</w:t>
      </w:r>
      <w:proofErr w:type="spellEnd"/>
      <w:proofErr w:type="gramEnd"/>
    </w:p>
    <w:p w14:paraId="18CE4321" w14:textId="4581AD68" w:rsidR="00AE621E" w:rsidRDefault="00AE621E" w:rsidP="00AE621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A251792" wp14:editId="719D959D">
            <wp:extent cx="5588635" cy="2486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635" cy="2486660"/>
                    </a:xfrm>
                    <a:prstGeom prst="rect">
                      <a:avLst/>
                    </a:prstGeom>
                    <a:noFill/>
                    <a:ln>
                      <a:noFill/>
                    </a:ln>
                  </pic:spPr>
                </pic:pic>
              </a:graphicData>
            </a:graphic>
          </wp:inline>
        </w:drawing>
      </w:r>
    </w:p>
    <w:p w14:paraId="3BF2168A" w14:textId="77777777" w:rsidR="00AE621E" w:rsidRDefault="00AE621E" w:rsidP="00AE621E">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sed</w:t>
      </w:r>
      <w:proofErr w:type="spellEnd"/>
      <w:proofErr w:type="gramEnd"/>
      <w:r>
        <w:rPr>
          <w:rFonts w:ascii="Times" w:hAnsi="Times" w:cs="Times"/>
          <w:b/>
          <w:bCs/>
          <w:color w:val="2E2E2E"/>
          <w:sz w:val="28"/>
          <w:szCs w:val="28"/>
        </w:rPr>
        <w:t> </w:t>
      </w:r>
      <w:r>
        <w:rPr>
          <w:rFonts w:ascii="Times" w:hAnsi="Times" w:cs="Times"/>
          <w:color w:val="2E2E2E"/>
          <w:sz w:val="28"/>
          <w:szCs w:val="28"/>
        </w:rPr>
        <w:t xml:space="preserve">is a powerful text processing tool and is one of the oldest earliest and most popular UNIX utilities. It is used to modify the contents of a file, usually placing the contents into a new file. Its name is an abbreviation for </w:t>
      </w:r>
      <w:r>
        <w:rPr>
          <w:rFonts w:ascii="Times" w:hAnsi="Times" w:cs="Times"/>
          <w:b/>
          <w:bCs/>
          <w:color w:val="2E2E2E"/>
          <w:sz w:val="28"/>
          <w:szCs w:val="28"/>
        </w:rPr>
        <w:t>stream editor</w:t>
      </w:r>
      <w:r>
        <w:rPr>
          <w:rFonts w:ascii="Times" w:hAnsi="Times" w:cs="Times"/>
          <w:color w:val="2E2E2E"/>
          <w:sz w:val="28"/>
          <w:szCs w:val="28"/>
        </w:rPr>
        <w:t>.</w:t>
      </w:r>
    </w:p>
    <w:p w14:paraId="515785E5" w14:textId="77777777" w:rsidR="00AE621E" w:rsidRDefault="00AE621E" w:rsidP="00AE621E">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sed</w:t>
      </w:r>
      <w:proofErr w:type="spellEnd"/>
      <w:proofErr w:type="gramEnd"/>
      <w:r>
        <w:rPr>
          <w:rFonts w:ascii="Times" w:hAnsi="Times" w:cs="Times"/>
          <w:b/>
          <w:bCs/>
          <w:color w:val="2E2E2E"/>
          <w:sz w:val="28"/>
          <w:szCs w:val="28"/>
        </w:rPr>
        <w:t> </w:t>
      </w:r>
      <w:r>
        <w:rPr>
          <w:rFonts w:ascii="Times" w:hAnsi="Times" w:cs="Times"/>
          <w:color w:val="2E2E2E"/>
          <w:sz w:val="28"/>
          <w:szCs w:val="28"/>
        </w:rPr>
        <w:t>can filter text as well as perform substitutions in data streams, working like a churn-mill.</w:t>
      </w:r>
    </w:p>
    <w:p w14:paraId="25B89343" w14:textId="77777777" w:rsidR="00AE621E" w:rsidRDefault="00AE621E" w:rsidP="00AE621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Data from an input source/file (or stream) is taken and moved to a working space. The entire list of operations/modifications is applied over the data in the working space and the final contents are moved to the standard output space (or stream).</w:t>
      </w:r>
    </w:p>
    <w:p w14:paraId="4B2587CD" w14:textId="77777777" w:rsidR="00C81964" w:rsidRDefault="00C81964" w:rsidP="00C81964">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sed</w:t>
      </w:r>
      <w:proofErr w:type="spellEnd"/>
      <w:proofErr w:type="gramEnd"/>
      <w:r>
        <w:rPr>
          <w:rFonts w:ascii="Times" w:hAnsi="Times" w:cs="Times"/>
          <w:b/>
          <w:bCs/>
          <w:color w:val="2E2E2E"/>
          <w:sz w:val="32"/>
          <w:szCs w:val="32"/>
        </w:rPr>
        <w:t xml:space="preserve"> Command Syntax</w:t>
      </w:r>
    </w:p>
    <w:p w14:paraId="79D78D9C" w14:textId="77777777" w:rsidR="00C81964" w:rsidRDefault="00C81964" w:rsidP="00C8196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invoke</w:t>
      </w:r>
      <w:r>
        <w:rPr>
          <w:rFonts w:ascii="Times" w:hAnsi="Times" w:cs="Times"/>
          <w:b/>
          <w:bCs/>
          <w:color w:val="2E2E2E"/>
          <w:sz w:val="28"/>
          <w:szCs w:val="28"/>
        </w:rPr>
        <w:t xml:space="preserve"> </w:t>
      </w:r>
      <w:proofErr w:type="spellStart"/>
      <w:proofErr w:type="gramStart"/>
      <w:r>
        <w:rPr>
          <w:rFonts w:ascii="Times" w:hAnsi="Times" w:cs="Times"/>
          <w:b/>
          <w:bCs/>
          <w:color w:val="2E2E2E"/>
          <w:sz w:val="28"/>
          <w:szCs w:val="28"/>
        </w:rPr>
        <w:t>sed</w:t>
      </w:r>
      <w:proofErr w:type="spellEnd"/>
      <w:r>
        <w:rPr>
          <w:rFonts w:ascii="Times" w:hAnsi="Times" w:cs="Times"/>
          <w:b/>
          <w:bCs/>
          <w:color w:val="2E2E2E"/>
          <w:sz w:val="28"/>
          <w:szCs w:val="28"/>
        </w:rPr>
        <w:t> </w:t>
      </w:r>
      <w:r>
        <w:rPr>
          <w:rFonts w:ascii="Times" w:hAnsi="Times" w:cs="Times"/>
          <w:color w:val="2E2E2E"/>
          <w:sz w:val="28"/>
          <w:szCs w:val="28"/>
        </w:rPr>
        <w:t>using</w:t>
      </w:r>
      <w:proofErr w:type="gramEnd"/>
      <w:r>
        <w:rPr>
          <w:rFonts w:ascii="Times" w:hAnsi="Times" w:cs="Times"/>
          <w:color w:val="2E2E2E"/>
          <w:sz w:val="28"/>
          <w:szCs w:val="28"/>
        </w:rPr>
        <w:t xml:space="preserve"> commands like those listed in the following table:</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4260"/>
        <w:gridCol w:w="5580"/>
      </w:tblGrid>
      <w:tr w:rsidR="00C81964" w14:paraId="6928B67A" w14:textId="77777777">
        <w:tc>
          <w:tcPr>
            <w:tcW w:w="426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D60A2CA" w14:textId="77777777" w:rsidR="00C81964" w:rsidRDefault="00C8196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55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F5208CE" w14:textId="77777777" w:rsidR="00C81964" w:rsidRDefault="00C8196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C81964" w14:paraId="6BD5B1FB"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9ED58E2" w14:textId="77777777" w:rsidR="00C81964" w:rsidRDefault="00C81964">
            <w:pPr>
              <w:widowControl w:val="0"/>
              <w:autoSpaceDE w:val="0"/>
              <w:autoSpaceDN w:val="0"/>
              <w:adjustRightInd w:val="0"/>
              <w:spacing w:after="396"/>
              <w:rPr>
                <w:rFonts w:ascii="Times" w:hAnsi="Times" w:cs="Times"/>
                <w:color w:val="2E2E2E"/>
                <w:sz w:val="28"/>
                <w:szCs w:val="28"/>
              </w:rPr>
            </w:pPr>
            <w:proofErr w:type="spellStart"/>
            <w:proofErr w:type="gramStart"/>
            <w:r>
              <w:rPr>
                <w:rFonts w:ascii="Courier New" w:hAnsi="Courier New" w:cs="Courier New"/>
                <w:color w:val="4478CA"/>
                <w:sz w:val="28"/>
                <w:szCs w:val="28"/>
              </w:rPr>
              <w:t>sed</w:t>
            </w:r>
            <w:proofErr w:type="spellEnd"/>
            <w:proofErr w:type="gramEnd"/>
            <w:r>
              <w:rPr>
                <w:rFonts w:ascii="Courier New" w:hAnsi="Courier New" w:cs="Courier New"/>
                <w:color w:val="4478CA"/>
                <w:sz w:val="28"/>
                <w:szCs w:val="28"/>
              </w:rPr>
              <w:t xml:space="preserve"> -e command &lt;filename&gt;</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177CBE5" w14:textId="77777777" w:rsidR="00C81964" w:rsidRDefault="00C8196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Specify editing commands at the command line, operate on file and put the output on standard out (e.g., the terminal)</w:t>
            </w:r>
          </w:p>
        </w:tc>
      </w:tr>
      <w:tr w:rsidR="00C81964" w14:paraId="3389622C" w14:textId="77777777">
        <w:tblPrEx>
          <w:tblBorders>
            <w:top w:val="none" w:sz="0" w:space="0" w:color="auto"/>
            <w:bottom w:val="single" w:sz="16" w:space="0" w:color="FFFFFF"/>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019E752" w14:textId="77777777" w:rsidR="00C81964" w:rsidRDefault="00C81964">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sed</w:t>
            </w:r>
            <w:proofErr w:type="spellEnd"/>
            <w:proofErr w:type="gramEnd"/>
            <w:r>
              <w:rPr>
                <w:rFonts w:ascii="Courier New" w:hAnsi="Courier New" w:cs="Courier New"/>
                <w:color w:val="4478CA"/>
                <w:sz w:val="28"/>
                <w:szCs w:val="28"/>
              </w:rPr>
              <w:t xml:space="preserve"> -f </w:t>
            </w:r>
            <w:proofErr w:type="spellStart"/>
            <w:r>
              <w:rPr>
                <w:rFonts w:ascii="Courier New" w:hAnsi="Courier New" w:cs="Courier New"/>
                <w:color w:val="4478CA"/>
                <w:sz w:val="28"/>
                <w:szCs w:val="28"/>
              </w:rPr>
              <w:t>scriptfile</w:t>
            </w:r>
            <w:proofErr w:type="spellEnd"/>
            <w:r>
              <w:rPr>
                <w:rFonts w:ascii="Courier New" w:hAnsi="Courier New" w:cs="Courier New"/>
                <w:color w:val="4478CA"/>
                <w:sz w:val="28"/>
                <w:szCs w:val="28"/>
              </w:rPr>
              <w:t xml:space="preserve"> &lt;filename&gt;</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CCBDA7A" w14:textId="77777777" w:rsidR="00C81964" w:rsidRDefault="00C8196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Specify a </w:t>
            </w:r>
            <w:proofErr w:type="spellStart"/>
            <w:r>
              <w:rPr>
                <w:rFonts w:ascii="Times" w:hAnsi="Times" w:cs="Times"/>
                <w:color w:val="1A1A1A"/>
                <w:sz w:val="28"/>
                <w:szCs w:val="28"/>
              </w:rPr>
              <w:t>scriptfile</w:t>
            </w:r>
            <w:proofErr w:type="spellEnd"/>
            <w:r>
              <w:rPr>
                <w:rFonts w:ascii="Times" w:hAnsi="Times" w:cs="Times"/>
                <w:color w:val="1A1A1A"/>
                <w:sz w:val="28"/>
                <w:szCs w:val="28"/>
              </w:rPr>
              <w:t xml:space="preserve"> containing </w:t>
            </w:r>
            <w:proofErr w:type="spellStart"/>
            <w:r>
              <w:rPr>
                <w:rFonts w:ascii="Times" w:hAnsi="Times" w:cs="Times"/>
                <w:color w:val="1A1A1A"/>
                <w:sz w:val="28"/>
                <w:szCs w:val="28"/>
              </w:rPr>
              <w:t>sed</w:t>
            </w:r>
            <w:proofErr w:type="spellEnd"/>
            <w:r>
              <w:rPr>
                <w:rFonts w:ascii="Times" w:hAnsi="Times" w:cs="Times"/>
                <w:color w:val="1A1A1A"/>
                <w:sz w:val="28"/>
                <w:szCs w:val="28"/>
              </w:rPr>
              <w:t xml:space="preserve"> commands, operate on file and put output on standard out.</w:t>
            </w:r>
          </w:p>
        </w:tc>
      </w:tr>
    </w:tbl>
    <w:p w14:paraId="52F41517" w14:textId="3888102C" w:rsidR="00AE621E" w:rsidRDefault="00C81964" w:rsidP="007B555F">
      <w:pPr>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-e</w:t>
      </w:r>
      <w:r>
        <w:rPr>
          <w:rFonts w:ascii="Times" w:hAnsi="Times" w:cs="Times"/>
          <w:color w:val="2E2E2E"/>
          <w:sz w:val="28"/>
          <w:szCs w:val="28"/>
        </w:rPr>
        <w:t xml:space="preserve"> command option allows you to specify multiple editing commands simultaneously at the command line.</w:t>
      </w:r>
    </w:p>
    <w:p w14:paraId="6A6E0F64" w14:textId="77777777" w:rsidR="00C81964" w:rsidRDefault="00C81964" w:rsidP="00C81964">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sed</w:t>
      </w:r>
      <w:proofErr w:type="spellEnd"/>
      <w:proofErr w:type="gramEnd"/>
      <w:r>
        <w:rPr>
          <w:rFonts w:ascii="Times" w:hAnsi="Times" w:cs="Times"/>
          <w:b/>
          <w:bCs/>
          <w:color w:val="2E2E2E"/>
          <w:sz w:val="32"/>
          <w:szCs w:val="32"/>
        </w:rPr>
        <w:t xml:space="preserve"> Basic Operations</w:t>
      </w:r>
    </w:p>
    <w:p w14:paraId="1B51650B" w14:textId="77777777" w:rsidR="00C81964" w:rsidRDefault="00C81964" w:rsidP="00C8196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Now that you know that you can perform multiple editing and filtering operations with </w:t>
      </w:r>
      <w:proofErr w:type="spellStart"/>
      <w:r>
        <w:rPr>
          <w:rFonts w:ascii="Times" w:hAnsi="Times" w:cs="Times"/>
          <w:b/>
          <w:bCs/>
          <w:color w:val="2E2E2E"/>
          <w:sz w:val="28"/>
          <w:szCs w:val="28"/>
        </w:rPr>
        <w:t>sed</w:t>
      </w:r>
      <w:proofErr w:type="spellEnd"/>
      <w:r>
        <w:rPr>
          <w:rFonts w:ascii="Times" w:hAnsi="Times" w:cs="Times"/>
          <w:color w:val="2E2E2E"/>
          <w:sz w:val="28"/>
          <w:szCs w:val="28"/>
        </w:rPr>
        <w:t>, let’s explain some of them in more detail. The table explains some basic operations, where </w:t>
      </w:r>
      <w:r>
        <w:rPr>
          <w:rFonts w:ascii="Courier New" w:hAnsi="Courier New" w:cs="Courier New"/>
          <w:color w:val="4478CA"/>
          <w:sz w:val="28"/>
          <w:szCs w:val="28"/>
        </w:rPr>
        <w:t>pattern</w:t>
      </w:r>
      <w:r>
        <w:rPr>
          <w:rFonts w:ascii="Times" w:hAnsi="Times" w:cs="Times"/>
          <w:color w:val="2E2E2E"/>
          <w:sz w:val="28"/>
          <w:szCs w:val="28"/>
        </w:rPr>
        <w:t> is the current string and </w:t>
      </w:r>
      <w:proofErr w:type="spellStart"/>
      <w:r>
        <w:rPr>
          <w:rFonts w:ascii="Courier New" w:hAnsi="Courier New" w:cs="Courier New"/>
          <w:color w:val="4478CA"/>
          <w:sz w:val="28"/>
          <w:szCs w:val="28"/>
        </w:rPr>
        <w:t>replace_string</w:t>
      </w:r>
      <w:proofErr w:type="spellEnd"/>
      <w:r>
        <w:rPr>
          <w:rFonts w:ascii="Times" w:hAnsi="Times" w:cs="Times"/>
          <w:color w:val="2E2E2E"/>
          <w:sz w:val="28"/>
          <w:szCs w:val="28"/>
        </w:rPr>
        <w:t> is the new string:</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5600"/>
        <w:gridCol w:w="6940"/>
      </w:tblGrid>
      <w:tr w:rsidR="00C81964" w14:paraId="7D42CCDE" w14:textId="77777777">
        <w:tc>
          <w:tcPr>
            <w:tcW w:w="56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C9E1830" w14:textId="77777777" w:rsidR="00C81964" w:rsidRDefault="00C8196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694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8129DF6" w14:textId="77777777" w:rsidR="00C81964" w:rsidRDefault="00C81964">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C81964" w14:paraId="03B736C7" w14:textId="77777777">
        <w:tblPrEx>
          <w:tblBorders>
            <w:top w:val="none" w:sz="0" w:space="0" w:color="auto"/>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6BA4D13" w14:textId="77777777" w:rsidR="00C81964" w:rsidRDefault="00C81964">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sed</w:t>
            </w:r>
            <w:proofErr w:type="spellEnd"/>
            <w:proofErr w:type="gramEnd"/>
            <w:r>
              <w:rPr>
                <w:rFonts w:ascii="Courier New" w:hAnsi="Courier New" w:cs="Courier New"/>
                <w:color w:val="4478CA"/>
                <w:sz w:val="28"/>
                <w:szCs w:val="28"/>
              </w:rPr>
              <w:t xml:space="preserve"> s/pattern/</w:t>
            </w:r>
            <w:proofErr w:type="spellStart"/>
            <w:r>
              <w:rPr>
                <w:rFonts w:ascii="Courier New" w:hAnsi="Courier New" w:cs="Courier New"/>
                <w:color w:val="4478CA"/>
                <w:sz w:val="28"/>
                <w:szCs w:val="28"/>
              </w:rPr>
              <w:t>replace_string</w:t>
            </w:r>
            <w:proofErr w:type="spellEnd"/>
            <w:r>
              <w:rPr>
                <w:rFonts w:ascii="Courier New" w:hAnsi="Courier New" w:cs="Courier New"/>
                <w:color w:val="4478CA"/>
                <w:sz w:val="28"/>
                <w:szCs w:val="28"/>
              </w:rPr>
              <w:t>/ file</w:t>
            </w:r>
          </w:p>
        </w:tc>
        <w:tc>
          <w:tcPr>
            <w:tcW w:w="6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42B7F16" w14:textId="77777777" w:rsidR="00C81964" w:rsidRDefault="00C8196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Substitute first string occurrence in a line</w:t>
            </w:r>
          </w:p>
        </w:tc>
      </w:tr>
      <w:tr w:rsidR="00C81964" w14:paraId="025F8EE6" w14:textId="77777777">
        <w:tblPrEx>
          <w:tblBorders>
            <w:top w:val="none" w:sz="0" w:space="0" w:color="auto"/>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6BD2438" w14:textId="77777777" w:rsidR="00C81964" w:rsidRDefault="00C81964">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sed</w:t>
            </w:r>
            <w:proofErr w:type="spellEnd"/>
            <w:proofErr w:type="gramEnd"/>
            <w:r>
              <w:rPr>
                <w:rFonts w:ascii="Courier New" w:hAnsi="Courier New" w:cs="Courier New"/>
                <w:color w:val="4478CA"/>
                <w:sz w:val="28"/>
                <w:szCs w:val="28"/>
              </w:rPr>
              <w:t xml:space="preserve"> s/pattern/</w:t>
            </w:r>
            <w:proofErr w:type="spellStart"/>
            <w:r>
              <w:rPr>
                <w:rFonts w:ascii="Courier New" w:hAnsi="Courier New" w:cs="Courier New"/>
                <w:color w:val="4478CA"/>
                <w:sz w:val="28"/>
                <w:szCs w:val="28"/>
              </w:rPr>
              <w:t>replace_string</w:t>
            </w:r>
            <w:proofErr w:type="spellEnd"/>
            <w:r>
              <w:rPr>
                <w:rFonts w:ascii="Courier New" w:hAnsi="Courier New" w:cs="Courier New"/>
                <w:color w:val="4478CA"/>
                <w:sz w:val="28"/>
                <w:szCs w:val="28"/>
              </w:rPr>
              <w:t>/g file</w:t>
            </w:r>
          </w:p>
        </w:tc>
        <w:tc>
          <w:tcPr>
            <w:tcW w:w="6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1234D76" w14:textId="77777777" w:rsidR="00C81964" w:rsidRDefault="00C8196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Substitute all string occurrences in a line</w:t>
            </w:r>
          </w:p>
        </w:tc>
      </w:tr>
      <w:tr w:rsidR="00C81964" w14:paraId="280666D4" w14:textId="77777777">
        <w:tblPrEx>
          <w:tblBorders>
            <w:top w:val="none" w:sz="0" w:space="0" w:color="auto"/>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6F9B7AB" w14:textId="77777777" w:rsidR="00C81964" w:rsidRDefault="00C81964">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sed</w:t>
            </w:r>
            <w:proofErr w:type="spellEnd"/>
            <w:proofErr w:type="gramEnd"/>
            <w:r>
              <w:rPr>
                <w:rFonts w:ascii="Courier New" w:hAnsi="Courier New" w:cs="Courier New"/>
                <w:color w:val="4478CA"/>
                <w:sz w:val="28"/>
                <w:szCs w:val="28"/>
              </w:rPr>
              <w:t xml:space="preserve"> 1,3s/pattern/</w:t>
            </w:r>
            <w:proofErr w:type="spellStart"/>
            <w:r>
              <w:rPr>
                <w:rFonts w:ascii="Courier New" w:hAnsi="Courier New" w:cs="Courier New"/>
                <w:color w:val="4478CA"/>
                <w:sz w:val="28"/>
                <w:szCs w:val="28"/>
              </w:rPr>
              <w:t>replace_string</w:t>
            </w:r>
            <w:proofErr w:type="spellEnd"/>
            <w:r>
              <w:rPr>
                <w:rFonts w:ascii="Courier New" w:hAnsi="Courier New" w:cs="Courier New"/>
                <w:color w:val="4478CA"/>
                <w:sz w:val="28"/>
                <w:szCs w:val="28"/>
              </w:rPr>
              <w:t>/g file</w:t>
            </w:r>
          </w:p>
        </w:tc>
        <w:tc>
          <w:tcPr>
            <w:tcW w:w="6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507D1BF" w14:textId="77777777" w:rsidR="00C81964" w:rsidRDefault="00C8196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Substitute all string occurrences in a range of lines</w:t>
            </w:r>
          </w:p>
        </w:tc>
      </w:tr>
      <w:tr w:rsidR="00C81964" w14:paraId="325B0C5B" w14:textId="77777777">
        <w:tblPrEx>
          <w:tblBorders>
            <w:top w:val="none" w:sz="0" w:space="0" w:color="auto"/>
            <w:bottom w:val="single" w:sz="16" w:space="0" w:color="FFFFFF"/>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8A38FB6" w14:textId="77777777" w:rsidR="00C81964" w:rsidRDefault="00C81964">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sed</w:t>
            </w:r>
            <w:proofErr w:type="spellEnd"/>
            <w:proofErr w:type="gram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i</w:t>
            </w:r>
            <w:proofErr w:type="spellEnd"/>
            <w:r>
              <w:rPr>
                <w:rFonts w:ascii="Courier New" w:hAnsi="Courier New" w:cs="Courier New"/>
                <w:color w:val="4478CA"/>
                <w:sz w:val="28"/>
                <w:szCs w:val="28"/>
              </w:rPr>
              <w:t xml:space="preserve"> s/pattern/</w:t>
            </w:r>
            <w:proofErr w:type="spellStart"/>
            <w:r>
              <w:rPr>
                <w:rFonts w:ascii="Courier New" w:hAnsi="Courier New" w:cs="Courier New"/>
                <w:color w:val="4478CA"/>
                <w:sz w:val="28"/>
                <w:szCs w:val="28"/>
              </w:rPr>
              <w:t>replace_string</w:t>
            </w:r>
            <w:proofErr w:type="spellEnd"/>
            <w:r>
              <w:rPr>
                <w:rFonts w:ascii="Courier New" w:hAnsi="Courier New" w:cs="Courier New"/>
                <w:color w:val="4478CA"/>
                <w:sz w:val="28"/>
                <w:szCs w:val="28"/>
              </w:rPr>
              <w:t>/g file</w:t>
            </w:r>
          </w:p>
        </w:tc>
        <w:tc>
          <w:tcPr>
            <w:tcW w:w="68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5CCF18A" w14:textId="77777777" w:rsidR="00C81964" w:rsidRDefault="00C81964">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Save changes for string substitution in the same file</w:t>
            </w:r>
          </w:p>
        </w:tc>
      </w:tr>
    </w:tbl>
    <w:p w14:paraId="69F5D500" w14:textId="77777777" w:rsidR="00C81964" w:rsidRDefault="00C81964" w:rsidP="00C8196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must use the </w:t>
      </w:r>
      <w:r>
        <w:rPr>
          <w:rFonts w:ascii="Courier New" w:hAnsi="Courier New" w:cs="Courier New"/>
          <w:color w:val="4478CA"/>
          <w:sz w:val="28"/>
          <w:szCs w:val="28"/>
        </w:rPr>
        <w:t>-</w:t>
      </w:r>
      <w:proofErr w:type="spellStart"/>
      <w:r>
        <w:rPr>
          <w:rFonts w:ascii="Courier New" w:hAnsi="Courier New" w:cs="Courier New"/>
          <w:color w:val="4478CA"/>
          <w:sz w:val="28"/>
          <w:szCs w:val="28"/>
        </w:rPr>
        <w:t>i</w:t>
      </w:r>
      <w:proofErr w:type="spellEnd"/>
      <w:r>
        <w:rPr>
          <w:rFonts w:ascii="Times" w:hAnsi="Times" w:cs="Times"/>
          <w:color w:val="2E2E2E"/>
          <w:sz w:val="28"/>
          <w:szCs w:val="28"/>
        </w:rPr>
        <w:t xml:space="preserve"> option with care, because the action is not reversible. It is always safer to use</w:t>
      </w:r>
      <w:r>
        <w:rPr>
          <w:rFonts w:ascii="Times" w:hAnsi="Times" w:cs="Times"/>
          <w:b/>
          <w:bCs/>
          <w:color w:val="2E2E2E"/>
          <w:sz w:val="28"/>
          <w:szCs w:val="28"/>
        </w:rPr>
        <w:t xml:space="preserve"> </w:t>
      </w:r>
      <w:proofErr w:type="spellStart"/>
      <w:r>
        <w:rPr>
          <w:rFonts w:ascii="Times" w:hAnsi="Times" w:cs="Times"/>
          <w:b/>
          <w:bCs/>
          <w:color w:val="2E2E2E"/>
          <w:sz w:val="28"/>
          <w:szCs w:val="28"/>
        </w:rPr>
        <w:t>sed</w:t>
      </w:r>
      <w:proofErr w:type="spellEnd"/>
      <w:r>
        <w:rPr>
          <w:rFonts w:ascii="Times" w:hAnsi="Times" w:cs="Times"/>
          <w:color w:val="2E2E2E"/>
          <w:sz w:val="28"/>
          <w:szCs w:val="28"/>
        </w:rPr>
        <w:t xml:space="preserve"> without the </w:t>
      </w:r>
      <w:r>
        <w:rPr>
          <w:rFonts w:ascii="Courier New" w:hAnsi="Courier New" w:cs="Courier New"/>
          <w:color w:val="4478CA"/>
          <w:sz w:val="28"/>
          <w:szCs w:val="28"/>
        </w:rPr>
        <w:t>–</w:t>
      </w:r>
      <w:proofErr w:type="spellStart"/>
      <w:r>
        <w:rPr>
          <w:rFonts w:ascii="Courier New" w:hAnsi="Courier New" w:cs="Courier New"/>
          <w:color w:val="4478CA"/>
          <w:sz w:val="28"/>
          <w:szCs w:val="28"/>
        </w:rPr>
        <w:t>i</w:t>
      </w:r>
      <w:proofErr w:type="spellEnd"/>
      <w:r>
        <w:rPr>
          <w:rFonts w:ascii="Times" w:hAnsi="Times" w:cs="Times"/>
          <w:color w:val="2E2E2E"/>
          <w:sz w:val="28"/>
          <w:szCs w:val="28"/>
        </w:rPr>
        <w:t xml:space="preserve"> option and then replace the file yourself, as shown in the following example:</w:t>
      </w:r>
    </w:p>
    <w:p w14:paraId="16F947F4" w14:textId="77777777" w:rsidR="00C81964" w:rsidRDefault="00C81964" w:rsidP="00C8196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sed</w:t>
      </w:r>
      <w:proofErr w:type="spellEnd"/>
      <w:proofErr w:type="gramEnd"/>
      <w:r>
        <w:rPr>
          <w:rFonts w:ascii="Courier New" w:hAnsi="Courier New" w:cs="Courier New"/>
          <w:color w:val="4478CA"/>
          <w:sz w:val="28"/>
          <w:szCs w:val="28"/>
        </w:rPr>
        <w:t xml:space="preserve"> s/pattern/</w:t>
      </w:r>
      <w:proofErr w:type="spellStart"/>
      <w:r>
        <w:rPr>
          <w:rFonts w:ascii="Courier New" w:hAnsi="Courier New" w:cs="Courier New"/>
          <w:color w:val="4478CA"/>
          <w:sz w:val="28"/>
          <w:szCs w:val="28"/>
        </w:rPr>
        <w:t>replace_string</w:t>
      </w:r>
      <w:proofErr w:type="spellEnd"/>
      <w:r>
        <w:rPr>
          <w:rFonts w:ascii="Courier New" w:hAnsi="Courier New" w:cs="Courier New"/>
          <w:color w:val="4478CA"/>
          <w:sz w:val="28"/>
          <w:szCs w:val="28"/>
        </w:rPr>
        <w:t>/g file &gt; file2</w:t>
      </w:r>
    </w:p>
    <w:p w14:paraId="744A2524" w14:textId="77777777" w:rsidR="00C81964" w:rsidRDefault="00C81964" w:rsidP="00C8196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above command will replace all occurrences of </w:t>
      </w:r>
      <w:r>
        <w:rPr>
          <w:rFonts w:ascii="Courier New" w:hAnsi="Courier New" w:cs="Courier New"/>
          <w:color w:val="4478CA"/>
          <w:sz w:val="28"/>
          <w:szCs w:val="28"/>
        </w:rPr>
        <w:t>pattern</w:t>
      </w:r>
      <w:r>
        <w:rPr>
          <w:rFonts w:ascii="Times" w:hAnsi="Times" w:cs="Times"/>
          <w:color w:val="2E2E2E"/>
          <w:sz w:val="28"/>
          <w:szCs w:val="28"/>
        </w:rPr>
        <w:t> with </w:t>
      </w:r>
      <w:proofErr w:type="spellStart"/>
      <w:r>
        <w:rPr>
          <w:rFonts w:ascii="Courier New" w:hAnsi="Courier New" w:cs="Courier New"/>
          <w:color w:val="4478CA"/>
          <w:sz w:val="28"/>
          <w:szCs w:val="28"/>
        </w:rPr>
        <w:t>replace_string</w:t>
      </w:r>
      <w:proofErr w:type="spellEnd"/>
      <w:r>
        <w:rPr>
          <w:rFonts w:ascii="Times" w:hAnsi="Times" w:cs="Times"/>
          <w:color w:val="2E2E2E"/>
          <w:sz w:val="28"/>
          <w:szCs w:val="28"/>
        </w:rPr>
        <w:t> in </w:t>
      </w:r>
      <w:r>
        <w:rPr>
          <w:rFonts w:ascii="Courier New" w:hAnsi="Courier New" w:cs="Courier New"/>
          <w:color w:val="4478CA"/>
          <w:sz w:val="28"/>
          <w:szCs w:val="28"/>
        </w:rPr>
        <w:t>file1</w:t>
      </w:r>
      <w:r>
        <w:rPr>
          <w:rFonts w:ascii="Times" w:hAnsi="Times" w:cs="Times"/>
          <w:color w:val="2E2E2E"/>
          <w:sz w:val="28"/>
          <w:szCs w:val="28"/>
        </w:rPr>
        <w:t xml:space="preserve"> and move the contents to </w:t>
      </w:r>
      <w:r>
        <w:rPr>
          <w:rFonts w:ascii="Courier New" w:hAnsi="Courier New" w:cs="Courier New"/>
          <w:color w:val="4478CA"/>
          <w:sz w:val="28"/>
          <w:szCs w:val="28"/>
        </w:rPr>
        <w:t>file2</w:t>
      </w:r>
      <w:r>
        <w:rPr>
          <w:rFonts w:ascii="Times" w:hAnsi="Times" w:cs="Times"/>
          <w:color w:val="2E2E2E"/>
          <w:sz w:val="28"/>
          <w:szCs w:val="28"/>
        </w:rPr>
        <w:t>. The contents of </w:t>
      </w:r>
      <w:r>
        <w:rPr>
          <w:rFonts w:ascii="Courier New" w:hAnsi="Courier New" w:cs="Courier New"/>
          <w:color w:val="4478CA"/>
          <w:sz w:val="28"/>
          <w:szCs w:val="28"/>
        </w:rPr>
        <w:t>file2</w:t>
      </w:r>
      <w:r>
        <w:rPr>
          <w:rFonts w:ascii="Times" w:hAnsi="Times" w:cs="Times"/>
          <w:color w:val="2E2E2E"/>
          <w:sz w:val="28"/>
          <w:szCs w:val="28"/>
        </w:rPr>
        <w:t> can be viewed with </w:t>
      </w:r>
      <w:r>
        <w:rPr>
          <w:rFonts w:ascii="Courier New" w:hAnsi="Courier New" w:cs="Courier New"/>
          <w:color w:val="4478CA"/>
          <w:sz w:val="28"/>
          <w:szCs w:val="28"/>
        </w:rPr>
        <w:t>cat file2</w:t>
      </w:r>
      <w:r>
        <w:rPr>
          <w:rFonts w:ascii="Times" w:hAnsi="Times" w:cs="Times"/>
          <w:color w:val="2E2E2E"/>
          <w:sz w:val="28"/>
          <w:szCs w:val="28"/>
        </w:rPr>
        <w:t>. If you approve you can then overwrite the original file with </w:t>
      </w:r>
      <w:r>
        <w:rPr>
          <w:rFonts w:ascii="Courier New" w:hAnsi="Courier New" w:cs="Courier New"/>
          <w:color w:val="4478CA"/>
          <w:sz w:val="28"/>
          <w:szCs w:val="28"/>
        </w:rPr>
        <w:t>mv file2 file1</w:t>
      </w:r>
      <w:r>
        <w:rPr>
          <w:rFonts w:ascii="Times" w:hAnsi="Times" w:cs="Times"/>
          <w:color w:val="2E2E2E"/>
          <w:sz w:val="28"/>
          <w:szCs w:val="28"/>
        </w:rPr>
        <w:t>.</w:t>
      </w:r>
    </w:p>
    <w:p w14:paraId="5B7FDD8C" w14:textId="77777777" w:rsidR="00C81964" w:rsidRDefault="00C81964" w:rsidP="00C8196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Example: To convert 01/02/… to JAN/FEB/… </w:t>
      </w:r>
      <w:proofErr w:type="spellStart"/>
      <w:r>
        <w:rPr>
          <w:rFonts w:ascii="Courier New" w:hAnsi="Courier New" w:cs="Courier New"/>
          <w:color w:val="4478CA"/>
          <w:sz w:val="28"/>
          <w:szCs w:val="28"/>
        </w:rPr>
        <w:t>sed</w:t>
      </w:r>
      <w:proofErr w:type="spellEnd"/>
      <w:r>
        <w:rPr>
          <w:rFonts w:ascii="Courier New" w:hAnsi="Courier New" w:cs="Courier New"/>
          <w:color w:val="4478CA"/>
          <w:sz w:val="28"/>
          <w:szCs w:val="28"/>
        </w:rPr>
        <w:t xml:space="preserve"> -e 's/01/JAN/' -e 's/02/FEB/' -e 's/03/MAR/' -e 's/04/APR/' -e 's/05/MAY/' \ </w:t>
      </w:r>
      <w:r>
        <w:rPr>
          <w:rFonts w:ascii="Times" w:hAnsi="Times" w:cs="Times"/>
          <w:color w:val="2E2E2E"/>
          <w:sz w:val="28"/>
          <w:szCs w:val="28"/>
        </w:rPr>
        <w:t> </w:t>
      </w:r>
      <w:r>
        <w:rPr>
          <w:rFonts w:ascii="Courier New" w:hAnsi="Courier New" w:cs="Courier New"/>
          <w:color w:val="4478CA"/>
          <w:sz w:val="28"/>
          <w:szCs w:val="28"/>
        </w:rPr>
        <w:t>-e 's/06/JUN/' -e 's/07/JUL/' -e 's/08/AUG/' -e 's/09/SEP/' -e 's/10/OCT/' \</w:t>
      </w:r>
      <w:r>
        <w:rPr>
          <w:rFonts w:ascii="Times" w:hAnsi="Times" w:cs="Times"/>
          <w:color w:val="2E2E2E"/>
          <w:sz w:val="28"/>
          <w:szCs w:val="28"/>
        </w:rPr>
        <w:t> </w:t>
      </w:r>
      <w:r>
        <w:rPr>
          <w:rFonts w:ascii="Courier New" w:hAnsi="Courier New" w:cs="Courier New"/>
          <w:color w:val="4478CA"/>
          <w:sz w:val="28"/>
          <w:szCs w:val="28"/>
        </w:rPr>
        <w:t>-e 's/11/NOV/' -e 's/12/DEC/'</w:t>
      </w:r>
    </w:p>
    <w:p w14:paraId="169E92A9" w14:textId="77777777" w:rsidR="00D94FC0" w:rsidRDefault="00D94FC0" w:rsidP="00D94FC0">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awk</w:t>
      </w:r>
      <w:proofErr w:type="spellEnd"/>
      <w:proofErr w:type="gramEnd"/>
    </w:p>
    <w:p w14:paraId="5C6D0FAC" w14:textId="77777777" w:rsidR="00D94FC0" w:rsidRDefault="00D94FC0" w:rsidP="00D94FC0">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awk</w:t>
      </w:r>
      <w:proofErr w:type="spellEnd"/>
      <w:proofErr w:type="gramEnd"/>
      <w:r>
        <w:rPr>
          <w:rFonts w:ascii="Times" w:hAnsi="Times" w:cs="Times"/>
          <w:b/>
          <w:bCs/>
          <w:color w:val="2E2E2E"/>
          <w:sz w:val="28"/>
          <w:szCs w:val="28"/>
        </w:rPr>
        <w:t xml:space="preserve"> </w:t>
      </w:r>
      <w:r>
        <w:rPr>
          <w:rFonts w:ascii="Times" w:hAnsi="Times" w:cs="Times"/>
          <w:color w:val="2E2E2E"/>
          <w:sz w:val="28"/>
          <w:szCs w:val="28"/>
        </w:rPr>
        <w:t xml:space="preserve">is used to extract and then print specific contents of a file and is often used to construct reports. It was created at Bell Labs in the 1970s and derived its name from the last names of its authors: Alfred </w:t>
      </w:r>
      <w:proofErr w:type="spellStart"/>
      <w:r>
        <w:rPr>
          <w:rFonts w:ascii="Times" w:hAnsi="Times" w:cs="Times"/>
          <w:b/>
          <w:bCs/>
          <w:color w:val="2E2E2E"/>
          <w:sz w:val="28"/>
          <w:szCs w:val="28"/>
        </w:rPr>
        <w:t>A</w:t>
      </w:r>
      <w:r>
        <w:rPr>
          <w:rFonts w:ascii="Times" w:hAnsi="Times" w:cs="Times"/>
          <w:color w:val="2E2E2E"/>
          <w:sz w:val="28"/>
          <w:szCs w:val="28"/>
        </w:rPr>
        <w:t>ho</w:t>
      </w:r>
      <w:proofErr w:type="spellEnd"/>
      <w:r>
        <w:rPr>
          <w:rFonts w:ascii="Times" w:hAnsi="Times" w:cs="Times"/>
          <w:color w:val="2E2E2E"/>
          <w:sz w:val="28"/>
          <w:szCs w:val="28"/>
        </w:rPr>
        <w:t xml:space="preserve">, Peter </w:t>
      </w:r>
      <w:r>
        <w:rPr>
          <w:rFonts w:ascii="Times" w:hAnsi="Times" w:cs="Times"/>
          <w:b/>
          <w:bCs/>
          <w:color w:val="2E2E2E"/>
          <w:sz w:val="28"/>
          <w:szCs w:val="28"/>
        </w:rPr>
        <w:t>W</w:t>
      </w:r>
      <w:r>
        <w:rPr>
          <w:rFonts w:ascii="Times" w:hAnsi="Times" w:cs="Times"/>
          <w:color w:val="2E2E2E"/>
          <w:sz w:val="28"/>
          <w:szCs w:val="28"/>
        </w:rPr>
        <w:t>einberger, and Brian</w:t>
      </w:r>
      <w:r>
        <w:rPr>
          <w:rFonts w:ascii="Times" w:hAnsi="Times" w:cs="Times"/>
          <w:b/>
          <w:bCs/>
          <w:color w:val="2E2E2E"/>
          <w:sz w:val="28"/>
          <w:szCs w:val="28"/>
        </w:rPr>
        <w:t xml:space="preserve"> K</w:t>
      </w:r>
      <w:r>
        <w:rPr>
          <w:rFonts w:ascii="Times" w:hAnsi="Times" w:cs="Times"/>
          <w:color w:val="2E2E2E"/>
          <w:sz w:val="28"/>
          <w:szCs w:val="28"/>
        </w:rPr>
        <w:t>ernighan.</w:t>
      </w:r>
    </w:p>
    <w:p w14:paraId="5EFF0EC0" w14:textId="77777777" w:rsidR="00D94FC0" w:rsidRDefault="00D94FC0" w:rsidP="00D94FC0">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awk</w:t>
      </w:r>
      <w:proofErr w:type="spellEnd"/>
      <w:proofErr w:type="gramEnd"/>
      <w:r>
        <w:rPr>
          <w:rFonts w:ascii="Times" w:hAnsi="Times" w:cs="Times"/>
          <w:color w:val="2E2E2E"/>
          <w:sz w:val="28"/>
          <w:szCs w:val="28"/>
        </w:rPr>
        <w:t xml:space="preserve"> has the following features:</w:t>
      </w:r>
    </w:p>
    <w:p w14:paraId="79E5D0B6" w14:textId="77777777" w:rsidR="00D94FC0" w:rsidRDefault="00D94FC0" w:rsidP="00D94FC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is a powerful utility and interpreted programming language.</w:t>
      </w:r>
    </w:p>
    <w:p w14:paraId="0084C4B7" w14:textId="77777777" w:rsidR="00D94FC0" w:rsidRDefault="00D94FC0" w:rsidP="00D94FC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is used to manipulate data files, retrieving, and processing text.</w:t>
      </w:r>
    </w:p>
    <w:p w14:paraId="007B57DB" w14:textId="77777777" w:rsidR="00D94FC0" w:rsidRDefault="00D94FC0" w:rsidP="00D94FC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It works well with </w:t>
      </w:r>
      <w:r>
        <w:rPr>
          <w:rFonts w:ascii="Times" w:hAnsi="Times" w:cs="Times"/>
          <w:b/>
          <w:bCs/>
          <w:color w:val="2E2E2E"/>
          <w:sz w:val="28"/>
          <w:szCs w:val="28"/>
        </w:rPr>
        <w:t>fields</w:t>
      </w:r>
      <w:r>
        <w:rPr>
          <w:rFonts w:ascii="Times" w:hAnsi="Times" w:cs="Times"/>
          <w:color w:val="2E2E2E"/>
          <w:sz w:val="28"/>
          <w:szCs w:val="28"/>
        </w:rPr>
        <w:t xml:space="preserve"> (containing a single piece of data, essentially a column) and </w:t>
      </w:r>
      <w:r>
        <w:rPr>
          <w:rFonts w:ascii="Times" w:hAnsi="Times" w:cs="Times"/>
          <w:b/>
          <w:bCs/>
          <w:color w:val="2E2E2E"/>
          <w:sz w:val="28"/>
          <w:szCs w:val="28"/>
        </w:rPr>
        <w:t>records</w:t>
      </w:r>
      <w:r>
        <w:rPr>
          <w:rFonts w:ascii="Times" w:hAnsi="Times" w:cs="Times"/>
          <w:color w:val="2E2E2E"/>
          <w:sz w:val="28"/>
          <w:szCs w:val="28"/>
        </w:rPr>
        <w:t xml:space="preserve"> (a collection of fields, essentially a line in a file).</w:t>
      </w:r>
    </w:p>
    <w:p w14:paraId="16E628F4" w14:textId="77777777" w:rsidR="00D94FC0" w:rsidRDefault="00D94FC0" w:rsidP="00D94FC0">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awk</w:t>
      </w:r>
      <w:proofErr w:type="spellEnd"/>
      <w:proofErr w:type="gramEnd"/>
      <w:r>
        <w:rPr>
          <w:rFonts w:ascii="Times" w:hAnsi="Times" w:cs="Times"/>
          <w:color w:val="2E2E2E"/>
          <w:sz w:val="28"/>
          <w:szCs w:val="28"/>
        </w:rPr>
        <w:t xml:space="preserve"> is invoked as shown in the following:</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5600"/>
        <w:gridCol w:w="5580"/>
      </w:tblGrid>
      <w:tr w:rsidR="00D94FC0" w14:paraId="095D31D4" w14:textId="77777777">
        <w:tc>
          <w:tcPr>
            <w:tcW w:w="56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6BDE70E" w14:textId="77777777" w:rsidR="00D94FC0" w:rsidRDefault="00D94FC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55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0E55B714" w14:textId="77777777" w:rsidR="00D94FC0" w:rsidRDefault="00D94FC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D94FC0" w14:paraId="6014A353" w14:textId="77777777">
        <w:tblPrEx>
          <w:tblBorders>
            <w:top w:val="none" w:sz="0" w:space="0" w:color="auto"/>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74D4CA5" w14:textId="77777777" w:rsidR="00D94FC0" w:rsidRDefault="00D94FC0">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awk</w:t>
            </w:r>
            <w:proofErr w:type="spellEnd"/>
            <w:proofErr w:type="gramEnd"/>
            <w:r>
              <w:rPr>
                <w:rFonts w:ascii="Courier New" w:hAnsi="Courier New" w:cs="Courier New"/>
                <w:color w:val="4478CA"/>
                <w:sz w:val="28"/>
                <w:szCs w:val="28"/>
              </w:rPr>
              <w:t xml:space="preserve"> ‘command’ </w:t>
            </w:r>
            <w:proofErr w:type="spellStart"/>
            <w:r>
              <w:rPr>
                <w:rFonts w:ascii="Courier New" w:hAnsi="Courier New" w:cs="Courier New"/>
                <w:color w:val="4478CA"/>
                <w:sz w:val="28"/>
                <w:szCs w:val="28"/>
              </w:rPr>
              <w:t>var</w:t>
            </w:r>
            <w:proofErr w:type="spellEnd"/>
            <w:r>
              <w:rPr>
                <w:rFonts w:ascii="Courier New" w:hAnsi="Courier New" w:cs="Courier New"/>
                <w:color w:val="4478CA"/>
                <w:sz w:val="28"/>
                <w:szCs w:val="28"/>
              </w:rPr>
              <w:t>=value file</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B824818" w14:textId="77777777" w:rsidR="00D94FC0" w:rsidRDefault="00D94FC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Specify a command directly at the command line</w:t>
            </w:r>
          </w:p>
        </w:tc>
      </w:tr>
      <w:tr w:rsidR="00D94FC0" w14:paraId="6911A01D" w14:textId="77777777">
        <w:tblPrEx>
          <w:tblBorders>
            <w:top w:val="none" w:sz="0" w:space="0" w:color="auto"/>
            <w:bottom w:val="single" w:sz="16" w:space="0" w:color="FFFFFF"/>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2CA827E" w14:textId="77777777" w:rsidR="00D94FC0" w:rsidRDefault="00D94FC0">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awk</w:t>
            </w:r>
            <w:proofErr w:type="spellEnd"/>
            <w:proofErr w:type="gramEnd"/>
            <w:r>
              <w:rPr>
                <w:rFonts w:ascii="Courier New" w:hAnsi="Courier New" w:cs="Courier New"/>
                <w:color w:val="4478CA"/>
                <w:sz w:val="28"/>
                <w:szCs w:val="28"/>
              </w:rPr>
              <w:t xml:space="preserve"> -f </w:t>
            </w:r>
            <w:proofErr w:type="spellStart"/>
            <w:r>
              <w:rPr>
                <w:rFonts w:ascii="Courier New" w:hAnsi="Courier New" w:cs="Courier New"/>
                <w:color w:val="4478CA"/>
                <w:sz w:val="28"/>
                <w:szCs w:val="28"/>
              </w:rPr>
              <w:t>scriptfile</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var</w:t>
            </w:r>
            <w:proofErr w:type="spellEnd"/>
            <w:r>
              <w:rPr>
                <w:rFonts w:ascii="Courier New" w:hAnsi="Courier New" w:cs="Courier New"/>
                <w:color w:val="4478CA"/>
                <w:sz w:val="28"/>
                <w:szCs w:val="28"/>
              </w:rPr>
              <w:t>=value file</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DFCDF5B" w14:textId="77777777" w:rsidR="00D94FC0" w:rsidRDefault="00D94FC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Specify a file that contains the script to be executed along with </w:t>
            </w:r>
            <w:r>
              <w:rPr>
                <w:rFonts w:ascii="Courier New" w:hAnsi="Courier New" w:cs="Courier New"/>
                <w:color w:val="4478CA"/>
                <w:sz w:val="28"/>
                <w:szCs w:val="28"/>
              </w:rPr>
              <w:t>f</w:t>
            </w:r>
          </w:p>
        </w:tc>
      </w:tr>
    </w:tbl>
    <w:p w14:paraId="643874B0" w14:textId="77777777" w:rsidR="00D94FC0" w:rsidRDefault="00D94FC0" w:rsidP="00D94FC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As with </w:t>
      </w:r>
      <w:proofErr w:type="spellStart"/>
      <w:r>
        <w:rPr>
          <w:rFonts w:ascii="Times" w:hAnsi="Times" w:cs="Times"/>
          <w:b/>
          <w:bCs/>
          <w:color w:val="2E2E2E"/>
          <w:sz w:val="28"/>
          <w:szCs w:val="28"/>
        </w:rPr>
        <w:t>sed</w:t>
      </w:r>
      <w:proofErr w:type="spellEnd"/>
      <w:r>
        <w:rPr>
          <w:rFonts w:ascii="Times" w:hAnsi="Times" w:cs="Times"/>
          <w:color w:val="2E2E2E"/>
          <w:sz w:val="28"/>
          <w:szCs w:val="28"/>
        </w:rPr>
        <w:t xml:space="preserve">, short </w:t>
      </w:r>
      <w:proofErr w:type="spellStart"/>
      <w:r>
        <w:rPr>
          <w:rFonts w:ascii="Times" w:hAnsi="Times" w:cs="Times"/>
          <w:b/>
          <w:bCs/>
          <w:color w:val="2E2E2E"/>
          <w:sz w:val="28"/>
          <w:szCs w:val="28"/>
        </w:rPr>
        <w:t>awk</w:t>
      </w:r>
      <w:proofErr w:type="spellEnd"/>
      <w:r>
        <w:rPr>
          <w:rFonts w:ascii="Times" w:hAnsi="Times" w:cs="Times"/>
          <w:color w:val="2E2E2E"/>
          <w:sz w:val="28"/>
          <w:szCs w:val="28"/>
        </w:rPr>
        <w:t xml:space="preserve"> commands can be specified directly at the command line, but a more complex script can be saved in a file that you can specify using the </w:t>
      </w:r>
      <w:r>
        <w:rPr>
          <w:rFonts w:ascii="Courier New" w:hAnsi="Courier New" w:cs="Courier New"/>
          <w:color w:val="4478CA"/>
          <w:sz w:val="28"/>
          <w:szCs w:val="28"/>
        </w:rPr>
        <w:t>-f</w:t>
      </w:r>
      <w:r>
        <w:rPr>
          <w:rFonts w:ascii="Times" w:hAnsi="Times" w:cs="Times"/>
          <w:color w:val="2E2E2E"/>
          <w:sz w:val="28"/>
          <w:szCs w:val="28"/>
        </w:rPr>
        <w:t xml:space="preserve"> option.</w:t>
      </w:r>
    </w:p>
    <w:p w14:paraId="417026D5" w14:textId="77777777" w:rsidR="00D94FC0" w:rsidRDefault="00D94FC0" w:rsidP="00D94FC0">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awk</w:t>
      </w:r>
      <w:proofErr w:type="spellEnd"/>
      <w:proofErr w:type="gramEnd"/>
    </w:p>
    <w:p w14:paraId="068E8D4D" w14:textId="77777777" w:rsidR="00D94FC0" w:rsidRDefault="00D94FC0" w:rsidP="00D94FC0">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awk</w:t>
      </w:r>
      <w:proofErr w:type="spellEnd"/>
      <w:proofErr w:type="gramEnd"/>
      <w:r>
        <w:rPr>
          <w:rFonts w:ascii="Times" w:hAnsi="Times" w:cs="Times"/>
          <w:b/>
          <w:bCs/>
          <w:color w:val="2E2E2E"/>
          <w:sz w:val="28"/>
          <w:szCs w:val="28"/>
        </w:rPr>
        <w:t xml:space="preserve"> </w:t>
      </w:r>
      <w:r>
        <w:rPr>
          <w:rFonts w:ascii="Times" w:hAnsi="Times" w:cs="Times"/>
          <w:color w:val="2E2E2E"/>
          <w:sz w:val="28"/>
          <w:szCs w:val="28"/>
        </w:rPr>
        <w:t xml:space="preserve">is used to extract and then print specific contents of a file and is often used to construct reports. It was created at Bell Labs in the 1970s and derived its name from the last names of its authors: Alfred </w:t>
      </w:r>
      <w:proofErr w:type="spellStart"/>
      <w:r>
        <w:rPr>
          <w:rFonts w:ascii="Times" w:hAnsi="Times" w:cs="Times"/>
          <w:b/>
          <w:bCs/>
          <w:color w:val="2E2E2E"/>
          <w:sz w:val="28"/>
          <w:szCs w:val="28"/>
        </w:rPr>
        <w:t>A</w:t>
      </w:r>
      <w:r>
        <w:rPr>
          <w:rFonts w:ascii="Times" w:hAnsi="Times" w:cs="Times"/>
          <w:color w:val="2E2E2E"/>
          <w:sz w:val="28"/>
          <w:szCs w:val="28"/>
        </w:rPr>
        <w:t>ho</w:t>
      </w:r>
      <w:proofErr w:type="spellEnd"/>
      <w:r>
        <w:rPr>
          <w:rFonts w:ascii="Times" w:hAnsi="Times" w:cs="Times"/>
          <w:color w:val="2E2E2E"/>
          <w:sz w:val="28"/>
          <w:szCs w:val="28"/>
        </w:rPr>
        <w:t xml:space="preserve">, Peter </w:t>
      </w:r>
      <w:r>
        <w:rPr>
          <w:rFonts w:ascii="Times" w:hAnsi="Times" w:cs="Times"/>
          <w:b/>
          <w:bCs/>
          <w:color w:val="2E2E2E"/>
          <w:sz w:val="28"/>
          <w:szCs w:val="28"/>
        </w:rPr>
        <w:t>W</w:t>
      </w:r>
      <w:r>
        <w:rPr>
          <w:rFonts w:ascii="Times" w:hAnsi="Times" w:cs="Times"/>
          <w:color w:val="2E2E2E"/>
          <w:sz w:val="28"/>
          <w:szCs w:val="28"/>
        </w:rPr>
        <w:t>einberger, and Brian</w:t>
      </w:r>
      <w:r>
        <w:rPr>
          <w:rFonts w:ascii="Times" w:hAnsi="Times" w:cs="Times"/>
          <w:b/>
          <w:bCs/>
          <w:color w:val="2E2E2E"/>
          <w:sz w:val="28"/>
          <w:szCs w:val="28"/>
        </w:rPr>
        <w:t xml:space="preserve"> K</w:t>
      </w:r>
      <w:r>
        <w:rPr>
          <w:rFonts w:ascii="Times" w:hAnsi="Times" w:cs="Times"/>
          <w:color w:val="2E2E2E"/>
          <w:sz w:val="28"/>
          <w:szCs w:val="28"/>
        </w:rPr>
        <w:t>ernighan.</w:t>
      </w:r>
    </w:p>
    <w:p w14:paraId="25CF873C" w14:textId="77777777" w:rsidR="00D94FC0" w:rsidRDefault="00D94FC0" w:rsidP="00D94FC0">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awk</w:t>
      </w:r>
      <w:proofErr w:type="spellEnd"/>
      <w:proofErr w:type="gramEnd"/>
      <w:r>
        <w:rPr>
          <w:rFonts w:ascii="Times" w:hAnsi="Times" w:cs="Times"/>
          <w:color w:val="2E2E2E"/>
          <w:sz w:val="28"/>
          <w:szCs w:val="28"/>
        </w:rPr>
        <w:t xml:space="preserve"> has the following features:</w:t>
      </w:r>
    </w:p>
    <w:p w14:paraId="2583CE7B" w14:textId="77777777" w:rsidR="00D94FC0" w:rsidRDefault="00D94FC0" w:rsidP="00D94FC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is a powerful utility and interpreted programming language.</w:t>
      </w:r>
    </w:p>
    <w:p w14:paraId="4C951BAD" w14:textId="77777777" w:rsidR="00D94FC0" w:rsidRDefault="00D94FC0" w:rsidP="00D94FC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is used to manipulate data files, retrieving, and processing text.</w:t>
      </w:r>
    </w:p>
    <w:p w14:paraId="0F539145" w14:textId="77777777" w:rsidR="00D94FC0" w:rsidRDefault="00D94FC0" w:rsidP="00D94FC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It works well with </w:t>
      </w:r>
      <w:r>
        <w:rPr>
          <w:rFonts w:ascii="Times" w:hAnsi="Times" w:cs="Times"/>
          <w:b/>
          <w:bCs/>
          <w:color w:val="2E2E2E"/>
          <w:sz w:val="28"/>
          <w:szCs w:val="28"/>
        </w:rPr>
        <w:t>fields</w:t>
      </w:r>
      <w:r>
        <w:rPr>
          <w:rFonts w:ascii="Times" w:hAnsi="Times" w:cs="Times"/>
          <w:color w:val="2E2E2E"/>
          <w:sz w:val="28"/>
          <w:szCs w:val="28"/>
        </w:rPr>
        <w:t xml:space="preserve"> (containing a single piece of data, essentially a column) and </w:t>
      </w:r>
      <w:r>
        <w:rPr>
          <w:rFonts w:ascii="Times" w:hAnsi="Times" w:cs="Times"/>
          <w:b/>
          <w:bCs/>
          <w:color w:val="2E2E2E"/>
          <w:sz w:val="28"/>
          <w:szCs w:val="28"/>
        </w:rPr>
        <w:t>records</w:t>
      </w:r>
      <w:r>
        <w:rPr>
          <w:rFonts w:ascii="Times" w:hAnsi="Times" w:cs="Times"/>
          <w:color w:val="2E2E2E"/>
          <w:sz w:val="28"/>
          <w:szCs w:val="28"/>
        </w:rPr>
        <w:t xml:space="preserve"> (a collection of fields, essentially a line in a file).</w:t>
      </w:r>
    </w:p>
    <w:p w14:paraId="13F8BA3E" w14:textId="77777777" w:rsidR="00D94FC0" w:rsidRDefault="00D94FC0" w:rsidP="00D94FC0">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awk</w:t>
      </w:r>
      <w:proofErr w:type="spellEnd"/>
      <w:proofErr w:type="gramEnd"/>
      <w:r>
        <w:rPr>
          <w:rFonts w:ascii="Times" w:hAnsi="Times" w:cs="Times"/>
          <w:color w:val="2E2E2E"/>
          <w:sz w:val="28"/>
          <w:szCs w:val="28"/>
        </w:rPr>
        <w:t xml:space="preserve"> is invoked as shown in the following:</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5600"/>
        <w:gridCol w:w="5580"/>
      </w:tblGrid>
      <w:tr w:rsidR="00D94FC0" w14:paraId="4BB9B09D" w14:textId="77777777">
        <w:tc>
          <w:tcPr>
            <w:tcW w:w="56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80D9C83" w14:textId="77777777" w:rsidR="00D94FC0" w:rsidRDefault="00D94FC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55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D3A2C13" w14:textId="77777777" w:rsidR="00D94FC0" w:rsidRDefault="00D94FC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D94FC0" w14:paraId="225FEA62" w14:textId="77777777">
        <w:tblPrEx>
          <w:tblBorders>
            <w:top w:val="none" w:sz="0" w:space="0" w:color="auto"/>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DB95D77" w14:textId="77777777" w:rsidR="00D94FC0" w:rsidRDefault="00D94FC0">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awk</w:t>
            </w:r>
            <w:proofErr w:type="spellEnd"/>
            <w:proofErr w:type="gramEnd"/>
            <w:r>
              <w:rPr>
                <w:rFonts w:ascii="Courier New" w:hAnsi="Courier New" w:cs="Courier New"/>
                <w:color w:val="4478CA"/>
                <w:sz w:val="28"/>
                <w:szCs w:val="28"/>
              </w:rPr>
              <w:t xml:space="preserve"> ‘command’ </w:t>
            </w:r>
            <w:proofErr w:type="spellStart"/>
            <w:r>
              <w:rPr>
                <w:rFonts w:ascii="Courier New" w:hAnsi="Courier New" w:cs="Courier New"/>
                <w:color w:val="4478CA"/>
                <w:sz w:val="28"/>
                <w:szCs w:val="28"/>
              </w:rPr>
              <w:t>var</w:t>
            </w:r>
            <w:proofErr w:type="spellEnd"/>
            <w:r>
              <w:rPr>
                <w:rFonts w:ascii="Courier New" w:hAnsi="Courier New" w:cs="Courier New"/>
                <w:color w:val="4478CA"/>
                <w:sz w:val="28"/>
                <w:szCs w:val="28"/>
              </w:rPr>
              <w:t>=value file</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B435D52" w14:textId="77777777" w:rsidR="00D94FC0" w:rsidRDefault="00D94FC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Specify a command directly at the command line</w:t>
            </w:r>
          </w:p>
        </w:tc>
      </w:tr>
      <w:tr w:rsidR="00D94FC0" w14:paraId="24AC3CAA" w14:textId="77777777">
        <w:tblPrEx>
          <w:tblBorders>
            <w:top w:val="none" w:sz="0" w:space="0" w:color="auto"/>
            <w:bottom w:val="single" w:sz="16" w:space="0" w:color="FFFFFF"/>
          </w:tblBorders>
        </w:tblPrEx>
        <w:tc>
          <w:tcPr>
            <w:tcW w:w="55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4AF720A" w14:textId="77777777" w:rsidR="00D94FC0" w:rsidRDefault="00D94FC0">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awk</w:t>
            </w:r>
            <w:proofErr w:type="spellEnd"/>
            <w:proofErr w:type="gramEnd"/>
            <w:r>
              <w:rPr>
                <w:rFonts w:ascii="Courier New" w:hAnsi="Courier New" w:cs="Courier New"/>
                <w:color w:val="4478CA"/>
                <w:sz w:val="28"/>
                <w:szCs w:val="28"/>
              </w:rPr>
              <w:t xml:space="preserve"> -f </w:t>
            </w:r>
            <w:proofErr w:type="spellStart"/>
            <w:r>
              <w:rPr>
                <w:rFonts w:ascii="Courier New" w:hAnsi="Courier New" w:cs="Courier New"/>
                <w:color w:val="4478CA"/>
                <w:sz w:val="28"/>
                <w:szCs w:val="28"/>
              </w:rPr>
              <w:t>scriptfile</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var</w:t>
            </w:r>
            <w:proofErr w:type="spellEnd"/>
            <w:r>
              <w:rPr>
                <w:rFonts w:ascii="Courier New" w:hAnsi="Courier New" w:cs="Courier New"/>
                <w:color w:val="4478CA"/>
                <w:sz w:val="28"/>
                <w:szCs w:val="28"/>
              </w:rPr>
              <w:t>=value file</w:t>
            </w:r>
          </w:p>
        </w:tc>
        <w:tc>
          <w:tcPr>
            <w:tcW w:w="54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9B6CB90" w14:textId="77777777" w:rsidR="00D94FC0" w:rsidRDefault="00D94FC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Specify a file that contains the script to be executed along with </w:t>
            </w:r>
            <w:r>
              <w:rPr>
                <w:rFonts w:ascii="Courier New" w:hAnsi="Courier New" w:cs="Courier New"/>
                <w:color w:val="4478CA"/>
                <w:sz w:val="28"/>
                <w:szCs w:val="28"/>
              </w:rPr>
              <w:t>f</w:t>
            </w:r>
          </w:p>
        </w:tc>
      </w:tr>
    </w:tbl>
    <w:p w14:paraId="7EA00811" w14:textId="77777777" w:rsidR="00D94FC0" w:rsidRDefault="00D94FC0" w:rsidP="00D94FC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As with </w:t>
      </w:r>
      <w:proofErr w:type="spellStart"/>
      <w:r>
        <w:rPr>
          <w:rFonts w:ascii="Times" w:hAnsi="Times" w:cs="Times"/>
          <w:b/>
          <w:bCs/>
          <w:color w:val="2E2E2E"/>
          <w:sz w:val="28"/>
          <w:szCs w:val="28"/>
        </w:rPr>
        <w:t>sed</w:t>
      </w:r>
      <w:proofErr w:type="spellEnd"/>
      <w:r>
        <w:rPr>
          <w:rFonts w:ascii="Times" w:hAnsi="Times" w:cs="Times"/>
          <w:color w:val="2E2E2E"/>
          <w:sz w:val="28"/>
          <w:szCs w:val="28"/>
        </w:rPr>
        <w:t xml:space="preserve">, short </w:t>
      </w:r>
      <w:proofErr w:type="spellStart"/>
      <w:r>
        <w:rPr>
          <w:rFonts w:ascii="Times" w:hAnsi="Times" w:cs="Times"/>
          <w:b/>
          <w:bCs/>
          <w:color w:val="2E2E2E"/>
          <w:sz w:val="28"/>
          <w:szCs w:val="28"/>
        </w:rPr>
        <w:t>awk</w:t>
      </w:r>
      <w:proofErr w:type="spellEnd"/>
      <w:r>
        <w:rPr>
          <w:rFonts w:ascii="Times" w:hAnsi="Times" w:cs="Times"/>
          <w:color w:val="2E2E2E"/>
          <w:sz w:val="28"/>
          <w:szCs w:val="28"/>
        </w:rPr>
        <w:t xml:space="preserve"> commands can be specified directly at the command line, but a more complex script can be saved in a file that you can specify using the </w:t>
      </w:r>
      <w:r>
        <w:rPr>
          <w:rFonts w:ascii="Courier New" w:hAnsi="Courier New" w:cs="Courier New"/>
          <w:color w:val="4478CA"/>
          <w:sz w:val="28"/>
          <w:szCs w:val="28"/>
        </w:rPr>
        <w:t>-f</w:t>
      </w:r>
      <w:r>
        <w:rPr>
          <w:rFonts w:ascii="Times" w:hAnsi="Times" w:cs="Times"/>
          <w:color w:val="2E2E2E"/>
          <w:sz w:val="28"/>
          <w:szCs w:val="28"/>
        </w:rPr>
        <w:t xml:space="preserve"> option.</w:t>
      </w:r>
    </w:p>
    <w:p w14:paraId="2A10D0DA" w14:textId="77777777" w:rsidR="00D94FC0" w:rsidRDefault="00D94FC0" w:rsidP="00D94FC0">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awk</w:t>
      </w:r>
      <w:proofErr w:type="spellEnd"/>
      <w:proofErr w:type="gramEnd"/>
      <w:r>
        <w:rPr>
          <w:rFonts w:ascii="Times" w:hAnsi="Times" w:cs="Times"/>
          <w:b/>
          <w:bCs/>
          <w:color w:val="2E2E2E"/>
          <w:sz w:val="32"/>
          <w:szCs w:val="32"/>
        </w:rPr>
        <w:t xml:space="preserve"> Basic Operations</w:t>
      </w:r>
    </w:p>
    <w:p w14:paraId="6228F69D" w14:textId="77777777" w:rsidR="00D94FC0" w:rsidRDefault="00D94FC0" w:rsidP="00D94FC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explains the basic tasks that can be performed using </w:t>
      </w:r>
      <w:proofErr w:type="spellStart"/>
      <w:r>
        <w:rPr>
          <w:rFonts w:ascii="Times" w:hAnsi="Times" w:cs="Times"/>
          <w:b/>
          <w:bCs/>
          <w:color w:val="2E2E2E"/>
          <w:sz w:val="28"/>
          <w:szCs w:val="28"/>
        </w:rPr>
        <w:t>awk</w:t>
      </w:r>
      <w:proofErr w:type="spellEnd"/>
      <w:r>
        <w:rPr>
          <w:rFonts w:ascii="Times" w:hAnsi="Times" w:cs="Times"/>
          <w:color w:val="2E2E2E"/>
          <w:sz w:val="28"/>
          <w:szCs w:val="28"/>
        </w:rPr>
        <w:t>.</w:t>
      </w:r>
      <w:r>
        <w:rPr>
          <w:rFonts w:ascii="Times" w:hAnsi="Times" w:cs="Times"/>
          <w:b/>
          <w:bCs/>
          <w:color w:val="2E2E2E"/>
          <w:sz w:val="28"/>
          <w:szCs w:val="28"/>
        </w:rPr>
        <w:t> </w:t>
      </w:r>
      <w:r>
        <w:rPr>
          <w:rFonts w:ascii="Times" w:hAnsi="Times" w:cs="Times"/>
          <w:color w:val="2E2E2E"/>
          <w:sz w:val="28"/>
          <w:szCs w:val="28"/>
        </w:rPr>
        <w:t xml:space="preserve">The input file is read one line at a time, and for each line, </w:t>
      </w:r>
      <w:proofErr w:type="spellStart"/>
      <w:r>
        <w:rPr>
          <w:rFonts w:ascii="Times" w:hAnsi="Times" w:cs="Times"/>
          <w:b/>
          <w:bCs/>
          <w:color w:val="2E2E2E"/>
          <w:sz w:val="28"/>
          <w:szCs w:val="28"/>
        </w:rPr>
        <w:t>awk</w:t>
      </w:r>
      <w:proofErr w:type="spellEnd"/>
      <w:r>
        <w:rPr>
          <w:rFonts w:ascii="Times" w:hAnsi="Times" w:cs="Times"/>
          <w:color w:val="2E2E2E"/>
          <w:sz w:val="28"/>
          <w:szCs w:val="28"/>
        </w:rPr>
        <w:t xml:space="preserve"> matches the given pattern in the given order and performs the requested action. The </w:t>
      </w:r>
      <w:r>
        <w:rPr>
          <w:rFonts w:ascii="Courier New" w:hAnsi="Courier New" w:cs="Courier New"/>
          <w:color w:val="4478CA"/>
          <w:sz w:val="28"/>
          <w:szCs w:val="28"/>
        </w:rPr>
        <w:t>-F</w:t>
      </w:r>
      <w:r>
        <w:rPr>
          <w:rFonts w:ascii="Times" w:hAnsi="Times" w:cs="Times"/>
          <w:color w:val="2E2E2E"/>
          <w:sz w:val="28"/>
          <w:szCs w:val="28"/>
        </w:rPr>
        <w:t xml:space="preserve"> option allows you to specify a particular </w:t>
      </w:r>
      <w:r>
        <w:rPr>
          <w:rFonts w:ascii="Times" w:hAnsi="Times" w:cs="Times"/>
          <w:b/>
          <w:bCs/>
          <w:color w:val="2E2E2E"/>
          <w:sz w:val="28"/>
          <w:szCs w:val="28"/>
        </w:rPr>
        <w:t>field separator</w:t>
      </w:r>
      <w:r>
        <w:rPr>
          <w:rFonts w:ascii="Times" w:hAnsi="Times" w:cs="Times"/>
          <w:color w:val="2E2E2E"/>
          <w:sz w:val="28"/>
          <w:szCs w:val="28"/>
        </w:rPr>
        <w:t xml:space="preserve"> character. For example, the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Times" w:hAnsi="Times" w:cs="Times"/>
          <w:color w:val="2E2E2E"/>
          <w:sz w:val="28"/>
          <w:szCs w:val="28"/>
        </w:rPr>
        <w:t xml:space="preserve"> file </w:t>
      </w:r>
      <w:proofErr w:type="gramStart"/>
      <w:r>
        <w:rPr>
          <w:rFonts w:ascii="Times" w:hAnsi="Times" w:cs="Times"/>
          <w:color w:val="2E2E2E"/>
          <w:sz w:val="28"/>
          <w:szCs w:val="28"/>
        </w:rPr>
        <w:t>uses :</w:t>
      </w:r>
      <w:proofErr w:type="gramEnd"/>
      <w:r>
        <w:rPr>
          <w:rFonts w:ascii="Times" w:hAnsi="Times" w:cs="Times"/>
          <w:color w:val="2E2E2E"/>
          <w:sz w:val="28"/>
          <w:szCs w:val="28"/>
        </w:rPr>
        <w:t xml:space="preserve"> to separate the fields, so the </w:t>
      </w:r>
      <w:r>
        <w:rPr>
          <w:rFonts w:ascii="Courier New" w:hAnsi="Courier New" w:cs="Courier New"/>
          <w:color w:val="4478CA"/>
          <w:sz w:val="28"/>
          <w:szCs w:val="28"/>
        </w:rPr>
        <w:t>-F:</w:t>
      </w:r>
      <w:r>
        <w:rPr>
          <w:rFonts w:ascii="Times" w:hAnsi="Times" w:cs="Times"/>
          <w:color w:val="2E2E2E"/>
          <w:sz w:val="28"/>
          <w:szCs w:val="28"/>
        </w:rPr>
        <w:t xml:space="preserve"> option is used with the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Times" w:hAnsi="Times" w:cs="Times"/>
          <w:color w:val="2E2E2E"/>
          <w:sz w:val="28"/>
          <w:szCs w:val="28"/>
        </w:rPr>
        <w:t xml:space="preserve"> file.</w:t>
      </w:r>
    </w:p>
    <w:p w14:paraId="5889C072" w14:textId="77777777" w:rsidR="00D94FC0" w:rsidRDefault="00D94FC0" w:rsidP="00D94FC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command/action in </w:t>
      </w:r>
      <w:proofErr w:type="spellStart"/>
      <w:r>
        <w:rPr>
          <w:rFonts w:ascii="Times" w:hAnsi="Times" w:cs="Times"/>
          <w:b/>
          <w:bCs/>
          <w:color w:val="2E2E2E"/>
          <w:sz w:val="28"/>
          <w:szCs w:val="28"/>
        </w:rPr>
        <w:t>awk</w:t>
      </w:r>
      <w:proofErr w:type="spellEnd"/>
      <w:r>
        <w:rPr>
          <w:rFonts w:ascii="Times" w:hAnsi="Times" w:cs="Times"/>
          <w:color w:val="2E2E2E"/>
          <w:sz w:val="28"/>
          <w:szCs w:val="28"/>
        </w:rPr>
        <w:t xml:space="preserve"> needs to be surrounded with apostrophes (or single-quote (')). </w:t>
      </w:r>
      <w:proofErr w:type="spellStart"/>
      <w:proofErr w:type="gramStart"/>
      <w:r>
        <w:rPr>
          <w:rFonts w:ascii="Times" w:hAnsi="Times" w:cs="Times"/>
          <w:color w:val="2E2E2E"/>
          <w:sz w:val="28"/>
          <w:szCs w:val="28"/>
        </w:rPr>
        <w:t>awk</w:t>
      </w:r>
      <w:proofErr w:type="spellEnd"/>
      <w:proofErr w:type="gramEnd"/>
      <w:r>
        <w:rPr>
          <w:rFonts w:ascii="Times" w:hAnsi="Times" w:cs="Times"/>
          <w:color w:val="2E2E2E"/>
          <w:sz w:val="28"/>
          <w:szCs w:val="28"/>
        </w:rPr>
        <w:t xml:space="preserve"> can be used as follows:</w:t>
      </w:r>
    </w:p>
    <w:tbl>
      <w:tblPr>
        <w:tblW w:w="0" w:type="auto"/>
        <w:tblBorders>
          <w:top w:val="nil"/>
          <w:left w:val="nil"/>
          <w:right w:val="nil"/>
        </w:tblBorders>
        <w:tblLayout w:type="fixed"/>
        <w:tblLook w:val="0000" w:firstRow="0" w:lastRow="0" w:firstColumn="0" w:lastColumn="0" w:noHBand="0" w:noVBand="0"/>
      </w:tblPr>
      <w:tblGrid>
        <w:gridCol w:w="5160"/>
        <w:gridCol w:w="7380"/>
      </w:tblGrid>
      <w:tr w:rsidR="00D94FC0" w14:paraId="45DF8A3C" w14:textId="77777777">
        <w:tc>
          <w:tcPr>
            <w:tcW w:w="516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37A8C655" w14:textId="77777777" w:rsidR="00D94FC0" w:rsidRDefault="00D94FC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738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0CD7A73" w14:textId="77777777" w:rsidR="00D94FC0" w:rsidRDefault="00D94FC0">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D94FC0" w14:paraId="7F706F5C" w14:textId="77777777">
        <w:tblPrEx>
          <w:tblBorders>
            <w:top w:val="none" w:sz="0" w:space="0" w:color="auto"/>
          </w:tblBorders>
        </w:tblPrEx>
        <w:tc>
          <w:tcPr>
            <w:tcW w:w="50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BC6EE53" w14:textId="77777777" w:rsidR="00D94FC0" w:rsidRDefault="00D94FC0">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awk</w:t>
            </w:r>
            <w:proofErr w:type="spellEnd"/>
            <w:proofErr w:type="gramEnd"/>
            <w:r>
              <w:rPr>
                <w:rFonts w:ascii="Courier New" w:hAnsi="Courier New" w:cs="Courier New"/>
                <w:color w:val="4478CA"/>
                <w:sz w:val="28"/>
                <w:szCs w:val="28"/>
              </w:rPr>
              <w:t xml:space="preserve"> '{ print $0 }'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p>
        </w:tc>
        <w:tc>
          <w:tcPr>
            <w:tcW w:w="728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9B1A76B" w14:textId="77777777" w:rsidR="00D94FC0" w:rsidRDefault="00D94FC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Print entire file</w:t>
            </w:r>
          </w:p>
        </w:tc>
      </w:tr>
      <w:tr w:rsidR="00D94FC0" w14:paraId="5F602DE7" w14:textId="77777777">
        <w:tblPrEx>
          <w:tblBorders>
            <w:top w:val="none" w:sz="0" w:space="0" w:color="auto"/>
          </w:tblBorders>
        </w:tblPrEx>
        <w:tc>
          <w:tcPr>
            <w:tcW w:w="50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76D252B" w14:textId="77777777" w:rsidR="00D94FC0" w:rsidRDefault="00D94FC0">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awk</w:t>
            </w:r>
            <w:proofErr w:type="spellEnd"/>
            <w:proofErr w:type="gramEnd"/>
            <w:r>
              <w:rPr>
                <w:rFonts w:ascii="Courier New" w:hAnsi="Courier New" w:cs="Courier New"/>
                <w:color w:val="4478CA"/>
                <w:sz w:val="28"/>
                <w:szCs w:val="28"/>
              </w:rPr>
              <w:t xml:space="preserve"> -F: '{ print $1 }'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p>
        </w:tc>
        <w:tc>
          <w:tcPr>
            <w:tcW w:w="728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137A921" w14:textId="77777777" w:rsidR="00D94FC0" w:rsidRDefault="00D94FC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Print first field (column) of every line, separated by a space</w:t>
            </w:r>
          </w:p>
        </w:tc>
      </w:tr>
      <w:tr w:rsidR="00D94FC0" w14:paraId="074F97D6" w14:textId="77777777">
        <w:tc>
          <w:tcPr>
            <w:tcW w:w="50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7CDEBBC" w14:textId="77777777" w:rsidR="00D94FC0" w:rsidRDefault="00D94FC0">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awk</w:t>
            </w:r>
            <w:proofErr w:type="spellEnd"/>
            <w:proofErr w:type="gramEnd"/>
            <w:r>
              <w:rPr>
                <w:rFonts w:ascii="Courier New" w:hAnsi="Courier New" w:cs="Courier New"/>
                <w:color w:val="4478CA"/>
                <w:sz w:val="28"/>
                <w:szCs w:val="28"/>
              </w:rPr>
              <w:t xml:space="preserve"> -F: '{ print $1 $6 }'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p>
        </w:tc>
        <w:tc>
          <w:tcPr>
            <w:tcW w:w="728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1D94598" w14:textId="77777777" w:rsidR="00D94FC0" w:rsidRDefault="00D94FC0">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Print first and sixth field of every line</w:t>
            </w:r>
          </w:p>
        </w:tc>
      </w:tr>
    </w:tbl>
    <w:p w14:paraId="16C19A34" w14:textId="07EFD3D7" w:rsidR="00C81964" w:rsidRDefault="00C81964" w:rsidP="00D94FC0">
      <w:pPr>
        <w:rPr>
          <w:rFonts w:ascii="Times" w:hAnsi="Times" w:cs="Times"/>
          <w:color w:val="2E2E2E"/>
          <w:sz w:val="28"/>
          <w:szCs w:val="28"/>
        </w:rPr>
      </w:pPr>
    </w:p>
    <w:p w14:paraId="3550E340" w14:textId="77777777" w:rsidR="008049C8" w:rsidRDefault="008049C8" w:rsidP="00D94FC0">
      <w:pPr>
        <w:rPr>
          <w:rFonts w:ascii="Times" w:hAnsi="Times" w:cs="Times"/>
          <w:color w:val="2E2E2E"/>
          <w:sz w:val="28"/>
          <w:szCs w:val="28"/>
        </w:rPr>
      </w:pPr>
    </w:p>
    <w:p w14:paraId="55489B9A" w14:textId="77777777" w:rsidR="008049C8" w:rsidRDefault="008049C8" w:rsidP="008049C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File Manipulation Utilities</w:t>
      </w:r>
    </w:p>
    <w:p w14:paraId="5D863AE9" w14:textId="77777777" w:rsidR="008049C8" w:rsidRDefault="008049C8" w:rsidP="008049C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managing your files you may need to perform many tasks, such as sorting data and copying data from one location to another. Linux provides several file manipulation utilities that you can use while working with text files. In this section, you will learn about the following file manipulation programs:</w:t>
      </w:r>
    </w:p>
    <w:p w14:paraId="018EDFEE" w14:textId="77777777" w:rsidR="008049C8" w:rsidRDefault="008049C8" w:rsidP="008049C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Courier New" w:hAnsi="Courier New" w:cs="Courier New"/>
          <w:color w:val="4478CA"/>
          <w:sz w:val="28"/>
          <w:szCs w:val="28"/>
        </w:rPr>
        <w:t>sort</w:t>
      </w:r>
      <w:proofErr w:type="gramEnd"/>
    </w:p>
    <w:p w14:paraId="6131546C" w14:textId="77777777" w:rsidR="008049C8" w:rsidRDefault="008049C8" w:rsidP="008049C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Courier New" w:hAnsi="Courier New" w:cs="Courier New"/>
          <w:color w:val="4478CA"/>
          <w:sz w:val="28"/>
          <w:szCs w:val="28"/>
        </w:rPr>
        <w:t>uniq</w:t>
      </w:r>
      <w:proofErr w:type="spellEnd"/>
      <w:proofErr w:type="gramEnd"/>
    </w:p>
    <w:p w14:paraId="3C809E75" w14:textId="77777777" w:rsidR="008049C8" w:rsidRDefault="008049C8" w:rsidP="008049C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Courier New" w:hAnsi="Courier New" w:cs="Courier New"/>
          <w:color w:val="4478CA"/>
          <w:sz w:val="28"/>
          <w:szCs w:val="28"/>
        </w:rPr>
        <w:t>paste</w:t>
      </w:r>
      <w:proofErr w:type="gramEnd"/>
    </w:p>
    <w:p w14:paraId="2D4BD109" w14:textId="77777777" w:rsidR="008049C8" w:rsidRDefault="008049C8" w:rsidP="008049C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Courier New" w:hAnsi="Courier New" w:cs="Courier New"/>
          <w:color w:val="4478CA"/>
          <w:sz w:val="28"/>
          <w:szCs w:val="28"/>
        </w:rPr>
        <w:t>join</w:t>
      </w:r>
      <w:proofErr w:type="gramEnd"/>
    </w:p>
    <w:p w14:paraId="509F1AA3" w14:textId="77777777" w:rsidR="008049C8" w:rsidRDefault="008049C8" w:rsidP="008049C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Courier New" w:hAnsi="Courier New" w:cs="Courier New"/>
          <w:color w:val="4478CA"/>
          <w:sz w:val="28"/>
          <w:szCs w:val="28"/>
        </w:rPr>
        <w:t>split</w:t>
      </w:r>
      <w:proofErr w:type="gramEnd"/>
    </w:p>
    <w:p w14:paraId="423F7628" w14:textId="77777777" w:rsidR="008049C8" w:rsidRPr="008049C8" w:rsidRDefault="008049C8" w:rsidP="008049C8">
      <w:pPr>
        <w:pStyle w:val="ListParagraph"/>
        <w:widowControl w:val="0"/>
        <w:numPr>
          <w:ilvl w:val="0"/>
          <w:numId w:val="1"/>
        </w:numPr>
        <w:autoSpaceDE w:val="0"/>
        <w:autoSpaceDN w:val="0"/>
        <w:adjustRightInd w:val="0"/>
        <w:spacing w:after="453"/>
        <w:rPr>
          <w:rFonts w:ascii="Times" w:hAnsi="Times" w:cs="Times"/>
          <w:color w:val="2E2E2E"/>
          <w:sz w:val="32"/>
          <w:szCs w:val="32"/>
        </w:rPr>
      </w:pPr>
      <w:proofErr w:type="gramStart"/>
      <w:r w:rsidRPr="008049C8">
        <w:rPr>
          <w:rFonts w:ascii="Times" w:hAnsi="Times" w:cs="Times"/>
          <w:b/>
          <w:bCs/>
          <w:color w:val="2E2E2E"/>
          <w:sz w:val="32"/>
          <w:szCs w:val="32"/>
        </w:rPr>
        <w:t>sort</w:t>
      </w:r>
      <w:proofErr w:type="gramEnd"/>
    </w:p>
    <w:p w14:paraId="17A4ADE8" w14:textId="77777777" w:rsidR="008049C8" w:rsidRPr="008049C8" w:rsidRDefault="008049C8" w:rsidP="008049C8">
      <w:pPr>
        <w:pStyle w:val="ListParagraph"/>
        <w:widowControl w:val="0"/>
        <w:numPr>
          <w:ilvl w:val="0"/>
          <w:numId w:val="1"/>
        </w:numPr>
        <w:autoSpaceDE w:val="0"/>
        <w:autoSpaceDN w:val="0"/>
        <w:adjustRightInd w:val="0"/>
        <w:spacing w:after="396"/>
        <w:rPr>
          <w:rFonts w:ascii="Times" w:hAnsi="Times" w:cs="Times"/>
          <w:color w:val="2E2E2E"/>
          <w:sz w:val="28"/>
          <w:szCs w:val="28"/>
        </w:rPr>
      </w:pPr>
      <w:proofErr w:type="gramStart"/>
      <w:r w:rsidRPr="008049C8">
        <w:rPr>
          <w:rFonts w:ascii="Times" w:hAnsi="Times" w:cs="Times"/>
          <w:b/>
          <w:bCs/>
          <w:color w:val="2E2E2E"/>
          <w:sz w:val="28"/>
          <w:szCs w:val="28"/>
        </w:rPr>
        <w:t>sort</w:t>
      </w:r>
      <w:proofErr w:type="gramEnd"/>
      <w:r w:rsidRPr="008049C8">
        <w:rPr>
          <w:rFonts w:ascii="Times" w:hAnsi="Times" w:cs="Times"/>
          <w:b/>
          <w:bCs/>
          <w:color w:val="2E2E2E"/>
          <w:sz w:val="28"/>
          <w:szCs w:val="28"/>
        </w:rPr>
        <w:t> </w:t>
      </w:r>
      <w:r w:rsidRPr="008049C8">
        <w:rPr>
          <w:rFonts w:ascii="Times" w:hAnsi="Times" w:cs="Times"/>
          <w:color w:val="2E2E2E"/>
          <w:sz w:val="28"/>
          <w:szCs w:val="28"/>
        </w:rPr>
        <w:t>is used to rearrange the lines of a text file either in ascending or descending order, according to a sort key. You can also sort by particular fields of a file. The default sort key is the order of the ASCII characters (i.e., essentially alphabetically).</w:t>
      </w:r>
    </w:p>
    <w:p w14:paraId="23B05ACD" w14:textId="77777777" w:rsidR="008049C8" w:rsidRPr="008049C8" w:rsidRDefault="008049C8" w:rsidP="008049C8">
      <w:pPr>
        <w:pStyle w:val="ListParagraph"/>
        <w:widowControl w:val="0"/>
        <w:numPr>
          <w:ilvl w:val="0"/>
          <w:numId w:val="1"/>
        </w:numPr>
        <w:autoSpaceDE w:val="0"/>
        <w:autoSpaceDN w:val="0"/>
        <w:adjustRightInd w:val="0"/>
        <w:spacing w:after="396"/>
        <w:rPr>
          <w:rFonts w:ascii="Times" w:hAnsi="Times" w:cs="Times"/>
          <w:color w:val="2E2E2E"/>
          <w:sz w:val="28"/>
          <w:szCs w:val="28"/>
        </w:rPr>
      </w:pPr>
      <w:proofErr w:type="gramStart"/>
      <w:r w:rsidRPr="008049C8">
        <w:rPr>
          <w:rFonts w:ascii="Times" w:hAnsi="Times" w:cs="Times"/>
          <w:b/>
          <w:bCs/>
          <w:color w:val="2E2E2E"/>
          <w:sz w:val="28"/>
          <w:szCs w:val="28"/>
        </w:rPr>
        <w:t>sort</w:t>
      </w:r>
      <w:proofErr w:type="gramEnd"/>
      <w:r w:rsidRPr="008049C8">
        <w:rPr>
          <w:rFonts w:ascii="Times" w:hAnsi="Times" w:cs="Times"/>
          <w:b/>
          <w:bCs/>
          <w:color w:val="2E2E2E"/>
          <w:sz w:val="28"/>
          <w:szCs w:val="28"/>
        </w:rPr>
        <w:t xml:space="preserve"> </w:t>
      </w:r>
      <w:r w:rsidRPr="008049C8">
        <w:rPr>
          <w:rFonts w:ascii="Times" w:hAnsi="Times" w:cs="Times"/>
          <w:color w:val="2E2E2E"/>
          <w:sz w:val="28"/>
          <w:szCs w:val="28"/>
        </w:rPr>
        <w:t>can be used as follows:</w:t>
      </w:r>
    </w:p>
    <w:tbl>
      <w:tblPr>
        <w:tblW w:w="1254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600"/>
        <w:gridCol w:w="8940"/>
      </w:tblGrid>
      <w:tr w:rsidR="008049C8" w14:paraId="298E5A90" w14:textId="77777777" w:rsidTr="008049C8">
        <w:tc>
          <w:tcPr>
            <w:tcW w:w="360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3F9822D2" w14:textId="77777777" w:rsidR="008049C8" w:rsidRDefault="008049C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Syntax</w:t>
            </w:r>
          </w:p>
        </w:tc>
        <w:tc>
          <w:tcPr>
            <w:tcW w:w="894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A7C9C8B" w14:textId="77777777" w:rsidR="008049C8" w:rsidRDefault="008049C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8049C8" w14:paraId="634F1FE3" w14:textId="77777777" w:rsidTr="008049C8">
        <w:tblPrEx>
          <w:tblBorders>
            <w:top w:val="none" w:sz="0" w:space="0" w:color="auto"/>
          </w:tblBorders>
        </w:tblPrEx>
        <w:tc>
          <w:tcPr>
            <w:tcW w:w="3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5350686" w14:textId="77777777" w:rsidR="008049C8" w:rsidRDefault="008049C8">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sort</w:t>
            </w:r>
            <w:proofErr w:type="gramEnd"/>
            <w:r>
              <w:rPr>
                <w:rFonts w:ascii="Courier New" w:hAnsi="Courier New" w:cs="Courier New"/>
                <w:color w:val="4478CA"/>
                <w:sz w:val="28"/>
                <w:szCs w:val="28"/>
              </w:rPr>
              <w:t xml:space="preserve"> &lt;filename&gt;</w:t>
            </w:r>
          </w:p>
        </w:tc>
        <w:tc>
          <w:tcPr>
            <w:tcW w:w="89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E483611" w14:textId="77777777" w:rsidR="008049C8" w:rsidRDefault="008049C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Sort the lines in the specified file</w:t>
            </w:r>
          </w:p>
        </w:tc>
      </w:tr>
      <w:tr w:rsidR="008049C8" w14:paraId="3A526526" w14:textId="77777777" w:rsidTr="008049C8">
        <w:tblPrEx>
          <w:tblBorders>
            <w:top w:val="none" w:sz="0" w:space="0" w:color="auto"/>
          </w:tblBorders>
        </w:tblPrEx>
        <w:tc>
          <w:tcPr>
            <w:tcW w:w="3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D872F17" w14:textId="77777777" w:rsidR="008049C8" w:rsidRDefault="008049C8">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file1 file2 | sort</w:t>
            </w:r>
          </w:p>
        </w:tc>
        <w:tc>
          <w:tcPr>
            <w:tcW w:w="89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6266735" w14:textId="77777777" w:rsidR="008049C8" w:rsidRDefault="008049C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Append the two files, then sort the lines and display the output on the terminal</w:t>
            </w:r>
          </w:p>
        </w:tc>
      </w:tr>
      <w:tr w:rsidR="008049C8" w14:paraId="6F4E334B" w14:textId="77777777" w:rsidTr="008049C8">
        <w:tblPrEx>
          <w:tblBorders>
            <w:top w:val="none" w:sz="0" w:space="0" w:color="auto"/>
            <w:bottom w:val="single" w:sz="16" w:space="0" w:color="FFFFFF"/>
          </w:tblBorders>
        </w:tblPrEx>
        <w:tc>
          <w:tcPr>
            <w:tcW w:w="360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5FF3741" w14:textId="77777777" w:rsidR="008049C8" w:rsidRDefault="008049C8">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sort</w:t>
            </w:r>
            <w:proofErr w:type="gramEnd"/>
            <w:r>
              <w:rPr>
                <w:rFonts w:ascii="Courier New" w:hAnsi="Courier New" w:cs="Courier New"/>
                <w:color w:val="4478CA"/>
                <w:sz w:val="28"/>
                <w:szCs w:val="28"/>
              </w:rPr>
              <w:t xml:space="preserve"> -r &lt;filename&gt;</w:t>
            </w:r>
          </w:p>
        </w:tc>
        <w:tc>
          <w:tcPr>
            <w:tcW w:w="89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AF760ED" w14:textId="77777777" w:rsidR="008049C8" w:rsidRDefault="008049C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Sort the lines in reverse order</w:t>
            </w:r>
          </w:p>
        </w:tc>
      </w:tr>
    </w:tbl>
    <w:p w14:paraId="770647F2" w14:textId="77777777" w:rsidR="008049C8" w:rsidRDefault="008049C8" w:rsidP="008049C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used with the -</w:t>
      </w:r>
      <w:r>
        <w:rPr>
          <w:rFonts w:ascii="Courier New" w:hAnsi="Courier New" w:cs="Courier New"/>
          <w:color w:val="4478CA"/>
          <w:sz w:val="28"/>
          <w:szCs w:val="28"/>
        </w:rPr>
        <w:t>u</w:t>
      </w:r>
      <w:r>
        <w:rPr>
          <w:rFonts w:ascii="Times" w:hAnsi="Times" w:cs="Times"/>
          <w:color w:val="2E2E2E"/>
          <w:sz w:val="28"/>
          <w:szCs w:val="28"/>
        </w:rPr>
        <w:t xml:space="preserve"> option, </w:t>
      </w:r>
      <w:r>
        <w:rPr>
          <w:rFonts w:ascii="Times" w:hAnsi="Times" w:cs="Times"/>
          <w:b/>
          <w:bCs/>
          <w:color w:val="2E2E2E"/>
          <w:sz w:val="28"/>
          <w:szCs w:val="28"/>
        </w:rPr>
        <w:t>sort</w:t>
      </w:r>
      <w:r>
        <w:rPr>
          <w:rFonts w:ascii="Times" w:hAnsi="Times" w:cs="Times"/>
          <w:color w:val="2E2E2E"/>
          <w:sz w:val="28"/>
          <w:szCs w:val="28"/>
        </w:rPr>
        <w:t> checks for unique values after sorting the records (lines). It is equivalent to running </w:t>
      </w:r>
      <w:proofErr w:type="spellStart"/>
      <w:r>
        <w:rPr>
          <w:rFonts w:ascii="Times" w:hAnsi="Times" w:cs="Times"/>
          <w:b/>
          <w:bCs/>
          <w:color w:val="2E2E2E"/>
          <w:sz w:val="28"/>
          <w:szCs w:val="28"/>
        </w:rPr>
        <w:t>uniq</w:t>
      </w:r>
      <w:proofErr w:type="spellEnd"/>
      <w:r>
        <w:rPr>
          <w:rFonts w:ascii="Times" w:hAnsi="Times" w:cs="Times"/>
          <w:color w:val="2E2E2E"/>
          <w:sz w:val="28"/>
          <w:szCs w:val="28"/>
        </w:rPr>
        <w:t xml:space="preserve"> (which we shall discuss) on the output of </w:t>
      </w:r>
      <w:r>
        <w:rPr>
          <w:rFonts w:ascii="Times" w:hAnsi="Times" w:cs="Times"/>
          <w:b/>
          <w:bCs/>
          <w:color w:val="2E2E2E"/>
          <w:sz w:val="28"/>
          <w:szCs w:val="28"/>
        </w:rPr>
        <w:t>sort</w:t>
      </w:r>
      <w:r>
        <w:rPr>
          <w:rFonts w:ascii="Times" w:hAnsi="Times" w:cs="Times"/>
          <w:color w:val="2E2E2E"/>
          <w:sz w:val="28"/>
          <w:szCs w:val="28"/>
        </w:rPr>
        <w:t>.</w:t>
      </w:r>
    </w:p>
    <w:p w14:paraId="7B2ACDF0" w14:textId="1F8EE416" w:rsidR="008049C8" w:rsidRDefault="008049C8" w:rsidP="008049C8">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4DE4EFFB" wp14:editId="6F52D30F">
            <wp:extent cx="1905635" cy="1426845"/>
            <wp:effectExtent l="0" t="0" r="0" b="0"/>
            <wp:docPr id="27" name="Picture 2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635" cy="1426845"/>
                    </a:xfrm>
                    <a:prstGeom prst="rect">
                      <a:avLst/>
                    </a:prstGeom>
                    <a:noFill/>
                    <a:ln>
                      <a:noFill/>
                    </a:ln>
                  </pic:spPr>
                </pic:pic>
              </a:graphicData>
            </a:graphic>
          </wp:inline>
        </w:drawing>
      </w:r>
      <w:r>
        <w:rPr>
          <w:rFonts w:ascii="Times" w:hAnsi="Times" w:cs="Times"/>
          <w:noProof/>
          <w:color w:val="1D8AD0"/>
          <w:sz w:val="32"/>
          <w:szCs w:val="32"/>
        </w:rPr>
        <w:drawing>
          <wp:inline distT="0" distB="0" distL="0" distR="0" wp14:anchorId="62D741DB" wp14:editId="14465213">
            <wp:extent cx="1905635" cy="1426845"/>
            <wp:effectExtent l="0" t="0" r="0" b="0"/>
            <wp:docPr id="28" name="Picture 2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635" cy="1426845"/>
                    </a:xfrm>
                    <a:prstGeom prst="rect">
                      <a:avLst/>
                    </a:prstGeom>
                    <a:noFill/>
                    <a:ln>
                      <a:noFill/>
                    </a:ln>
                  </pic:spPr>
                </pic:pic>
              </a:graphicData>
            </a:graphic>
          </wp:inline>
        </w:drawing>
      </w:r>
    </w:p>
    <w:p w14:paraId="553167AF" w14:textId="77777777" w:rsidR="008049C8" w:rsidRDefault="008049C8" w:rsidP="008049C8">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uniq</w:t>
      </w:r>
      <w:proofErr w:type="spellEnd"/>
      <w:proofErr w:type="gramEnd"/>
      <w:r>
        <w:rPr>
          <w:rFonts w:ascii="Times" w:hAnsi="Times" w:cs="Times"/>
          <w:b/>
          <w:bCs/>
          <w:color w:val="2E2E2E"/>
          <w:sz w:val="32"/>
          <w:szCs w:val="32"/>
        </w:rPr>
        <w:t> </w:t>
      </w:r>
    </w:p>
    <w:p w14:paraId="63638EE5" w14:textId="6F05E226" w:rsidR="008049C8" w:rsidRDefault="008049C8" w:rsidP="008049C8">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"https://courses.edx.org/c4x/LinuxFoundationX/LFS101x/asset/LFS01_ch12_screen_25a.jpg"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7403E9E8" wp14:editId="5CB38BC5">
            <wp:extent cx="9751060" cy="73152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51060" cy="7315200"/>
                    </a:xfrm>
                    <a:prstGeom prst="rect">
                      <a:avLst/>
                    </a:prstGeom>
                    <a:noFill/>
                    <a:ln>
                      <a:noFill/>
                    </a:ln>
                  </pic:spPr>
                </pic:pic>
              </a:graphicData>
            </a:graphic>
          </wp:inline>
        </w:drawing>
      </w:r>
    </w:p>
    <w:p w14:paraId="7D6DDDB9" w14:textId="77777777" w:rsidR="008049C8" w:rsidRDefault="008049C8" w:rsidP="008049C8">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spellStart"/>
      <w:proofErr w:type="gramStart"/>
      <w:r>
        <w:rPr>
          <w:rFonts w:ascii="Times" w:hAnsi="Times" w:cs="Times"/>
          <w:b/>
          <w:bCs/>
          <w:color w:val="2E2E2E"/>
          <w:sz w:val="28"/>
          <w:szCs w:val="28"/>
        </w:rPr>
        <w:t>uniq</w:t>
      </w:r>
      <w:proofErr w:type="spellEnd"/>
      <w:proofErr w:type="gramEnd"/>
      <w:r>
        <w:rPr>
          <w:rFonts w:ascii="Times" w:hAnsi="Times" w:cs="Times"/>
          <w:b/>
          <w:bCs/>
          <w:color w:val="2E2E2E"/>
          <w:sz w:val="28"/>
          <w:szCs w:val="28"/>
        </w:rPr>
        <w:t> </w:t>
      </w:r>
      <w:r>
        <w:rPr>
          <w:rFonts w:ascii="Times" w:hAnsi="Times" w:cs="Times"/>
          <w:color w:val="2E2E2E"/>
          <w:sz w:val="28"/>
          <w:szCs w:val="28"/>
        </w:rPr>
        <w:t xml:space="preserve">is used to remove duplicate lines in a text file and is useful for simplifying text display. </w:t>
      </w:r>
      <w:proofErr w:type="spellStart"/>
      <w:proofErr w:type="gramStart"/>
      <w:r>
        <w:rPr>
          <w:rFonts w:ascii="Times" w:hAnsi="Times" w:cs="Times"/>
          <w:b/>
          <w:bCs/>
          <w:color w:val="2E2E2E"/>
          <w:sz w:val="28"/>
          <w:szCs w:val="28"/>
        </w:rPr>
        <w:t>uniq</w:t>
      </w:r>
      <w:proofErr w:type="spellEnd"/>
      <w:proofErr w:type="gramEnd"/>
      <w:r>
        <w:rPr>
          <w:rFonts w:ascii="Times" w:hAnsi="Times" w:cs="Times"/>
          <w:b/>
          <w:bCs/>
          <w:color w:val="2E2E2E"/>
          <w:sz w:val="28"/>
          <w:szCs w:val="28"/>
        </w:rPr>
        <w:t> </w:t>
      </w:r>
      <w:r>
        <w:rPr>
          <w:rFonts w:ascii="Times" w:hAnsi="Times" w:cs="Times"/>
          <w:color w:val="2E2E2E"/>
          <w:sz w:val="28"/>
          <w:szCs w:val="28"/>
        </w:rPr>
        <w:t xml:space="preserve">requires that the duplicate entries to be removed are consecutive. Therefore one often runs </w:t>
      </w:r>
      <w:r>
        <w:rPr>
          <w:rFonts w:ascii="Times" w:hAnsi="Times" w:cs="Times"/>
          <w:b/>
          <w:bCs/>
          <w:color w:val="2E2E2E"/>
          <w:sz w:val="28"/>
          <w:szCs w:val="28"/>
        </w:rPr>
        <w:t>sort </w:t>
      </w:r>
      <w:r>
        <w:rPr>
          <w:rFonts w:ascii="Times" w:hAnsi="Times" w:cs="Times"/>
          <w:color w:val="2E2E2E"/>
          <w:sz w:val="28"/>
          <w:szCs w:val="28"/>
        </w:rPr>
        <w:t>first and then pipes the output into </w:t>
      </w:r>
      <w:proofErr w:type="spellStart"/>
      <w:r>
        <w:rPr>
          <w:rFonts w:ascii="Times" w:hAnsi="Times" w:cs="Times"/>
          <w:b/>
          <w:bCs/>
          <w:color w:val="2E2E2E"/>
          <w:sz w:val="28"/>
          <w:szCs w:val="28"/>
        </w:rPr>
        <w:t>uniq</w:t>
      </w:r>
      <w:proofErr w:type="spellEnd"/>
      <w:r>
        <w:rPr>
          <w:rFonts w:ascii="Times" w:hAnsi="Times" w:cs="Times"/>
          <w:color w:val="2E2E2E"/>
          <w:sz w:val="28"/>
          <w:szCs w:val="28"/>
        </w:rPr>
        <w:t>;</w:t>
      </w:r>
      <w:r>
        <w:rPr>
          <w:rFonts w:ascii="Times" w:hAnsi="Times" w:cs="Times"/>
          <w:b/>
          <w:bCs/>
          <w:color w:val="2E2E2E"/>
          <w:sz w:val="28"/>
          <w:szCs w:val="28"/>
        </w:rPr>
        <w:t> </w:t>
      </w:r>
      <w:r>
        <w:rPr>
          <w:rFonts w:ascii="Times" w:hAnsi="Times" w:cs="Times"/>
          <w:color w:val="2E2E2E"/>
          <w:sz w:val="28"/>
          <w:szCs w:val="28"/>
        </w:rPr>
        <w:t xml:space="preserve">if </w:t>
      </w:r>
      <w:r>
        <w:rPr>
          <w:rFonts w:ascii="Times" w:hAnsi="Times" w:cs="Times"/>
          <w:b/>
          <w:bCs/>
          <w:color w:val="2E2E2E"/>
          <w:sz w:val="28"/>
          <w:szCs w:val="28"/>
        </w:rPr>
        <w:t xml:space="preserve">sort </w:t>
      </w:r>
      <w:r>
        <w:rPr>
          <w:rFonts w:ascii="Times" w:hAnsi="Times" w:cs="Times"/>
          <w:color w:val="2E2E2E"/>
          <w:sz w:val="28"/>
          <w:szCs w:val="28"/>
        </w:rPr>
        <w:t>is passed the</w:t>
      </w:r>
      <w:r>
        <w:rPr>
          <w:rFonts w:ascii="Courier" w:hAnsi="Courier" w:cs="Courier"/>
          <w:color w:val="2E2E2E"/>
          <w:sz w:val="28"/>
          <w:szCs w:val="28"/>
        </w:rPr>
        <w:t xml:space="preserve"> </w:t>
      </w:r>
      <w:r>
        <w:rPr>
          <w:rFonts w:ascii="Courier New" w:hAnsi="Courier New" w:cs="Courier New"/>
          <w:color w:val="4478CA"/>
          <w:sz w:val="28"/>
          <w:szCs w:val="28"/>
        </w:rPr>
        <w:t xml:space="preserve">-u </w:t>
      </w:r>
      <w:r>
        <w:rPr>
          <w:rFonts w:ascii="Times" w:hAnsi="Times" w:cs="Times"/>
          <w:color w:val="2E2E2E"/>
          <w:sz w:val="28"/>
          <w:szCs w:val="28"/>
        </w:rPr>
        <w:t>option it can do it all this in one step. In the example shown, the file is called</w:t>
      </w:r>
      <w:r>
        <w:rPr>
          <w:rFonts w:ascii="Courier New" w:hAnsi="Courier New" w:cs="Courier New"/>
          <w:color w:val="00006D"/>
          <w:sz w:val="28"/>
          <w:szCs w:val="28"/>
        </w:rPr>
        <w:t xml:space="preserve"> </w:t>
      </w:r>
      <w:r>
        <w:rPr>
          <w:rFonts w:ascii="Courier New" w:hAnsi="Courier New" w:cs="Courier New"/>
          <w:color w:val="4478CA"/>
          <w:sz w:val="28"/>
          <w:szCs w:val="28"/>
        </w:rPr>
        <w:t xml:space="preserve">names </w:t>
      </w:r>
      <w:r>
        <w:rPr>
          <w:rFonts w:ascii="Times" w:hAnsi="Times" w:cs="Times"/>
          <w:color w:val="2E2E2E"/>
          <w:sz w:val="28"/>
          <w:szCs w:val="28"/>
        </w:rPr>
        <w:t xml:space="preserve">and was originally Ted, Bob, Alice, Bob, Carol, </w:t>
      </w:r>
      <w:proofErr w:type="gramStart"/>
      <w:r>
        <w:rPr>
          <w:rFonts w:ascii="Times" w:hAnsi="Times" w:cs="Times"/>
          <w:color w:val="2E2E2E"/>
          <w:sz w:val="28"/>
          <w:szCs w:val="28"/>
        </w:rPr>
        <w:t>Alice</w:t>
      </w:r>
      <w:proofErr w:type="gramEnd"/>
      <w:r>
        <w:rPr>
          <w:rFonts w:ascii="Times" w:hAnsi="Times" w:cs="Times"/>
          <w:color w:val="2E2E2E"/>
          <w:sz w:val="28"/>
          <w:szCs w:val="28"/>
        </w:rPr>
        <w:t>.</w:t>
      </w:r>
    </w:p>
    <w:p w14:paraId="7AE0100B" w14:textId="77777777" w:rsidR="008049C8" w:rsidRDefault="008049C8" w:rsidP="008049C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remove duplicate entries from some files, use the following command: </w:t>
      </w:r>
      <w:r>
        <w:rPr>
          <w:rFonts w:ascii="Courier New" w:hAnsi="Courier New" w:cs="Courier New"/>
          <w:color w:val="4478CA"/>
          <w:sz w:val="28"/>
          <w:szCs w:val="28"/>
        </w:rPr>
        <w:t xml:space="preserve">sort file1 file2 | </w:t>
      </w:r>
      <w:proofErr w:type="spellStart"/>
      <w:r>
        <w:rPr>
          <w:rFonts w:ascii="Courier New" w:hAnsi="Courier New" w:cs="Courier New"/>
          <w:color w:val="4478CA"/>
          <w:sz w:val="28"/>
          <w:szCs w:val="28"/>
        </w:rPr>
        <w:t>uniq</w:t>
      </w:r>
      <w:proofErr w:type="spellEnd"/>
      <w:r>
        <w:rPr>
          <w:rFonts w:ascii="Courier New" w:hAnsi="Courier New" w:cs="Courier New"/>
          <w:color w:val="4478CA"/>
          <w:sz w:val="28"/>
          <w:szCs w:val="28"/>
        </w:rPr>
        <w:t xml:space="preserve"> &gt; file3</w:t>
      </w:r>
    </w:p>
    <w:p w14:paraId="00D4705C" w14:textId="77777777" w:rsidR="008049C8" w:rsidRDefault="008049C8" w:rsidP="008049C8">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OR</w:t>
      </w:r>
    </w:p>
    <w:p w14:paraId="70E71E5C" w14:textId="77777777" w:rsidR="008049C8" w:rsidRDefault="008049C8" w:rsidP="008049C8">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sort</w:t>
      </w:r>
      <w:proofErr w:type="gramEnd"/>
      <w:r>
        <w:rPr>
          <w:rFonts w:ascii="Courier New" w:hAnsi="Courier New" w:cs="Courier New"/>
          <w:color w:val="4478CA"/>
          <w:sz w:val="28"/>
          <w:szCs w:val="28"/>
        </w:rPr>
        <w:t xml:space="preserve"> -u file1 file2 &gt; file3</w:t>
      </w:r>
    </w:p>
    <w:p w14:paraId="6D849E51" w14:textId="77777777" w:rsidR="008049C8" w:rsidRDefault="008049C8" w:rsidP="008049C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count the number of duplicate entries, use the following command: </w:t>
      </w:r>
      <w:proofErr w:type="spellStart"/>
      <w:r>
        <w:rPr>
          <w:rFonts w:ascii="Courier New" w:hAnsi="Courier New" w:cs="Courier New"/>
          <w:color w:val="4478CA"/>
          <w:sz w:val="28"/>
          <w:szCs w:val="28"/>
        </w:rPr>
        <w:t>uniq</w:t>
      </w:r>
      <w:proofErr w:type="spellEnd"/>
      <w:r>
        <w:rPr>
          <w:rFonts w:ascii="Courier New" w:hAnsi="Courier New" w:cs="Courier New"/>
          <w:color w:val="4478CA"/>
          <w:sz w:val="28"/>
          <w:szCs w:val="28"/>
        </w:rPr>
        <w:t xml:space="preserve"> -c filename</w:t>
      </w:r>
    </w:p>
    <w:p w14:paraId="212AB69D" w14:textId="77777777" w:rsidR="00554F99" w:rsidRDefault="00554F99" w:rsidP="00554F99">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paste</w:t>
      </w:r>
      <w:proofErr w:type="gramEnd"/>
    </w:p>
    <w:p w14:paraId="7EAC75E1" w14:textId="1556330E" w:rsidR="00554F99" w:rsidRDefault="00554F99" w:rsidP="00554F99">
      <w:pPr>
        <w:widowControl w:val="0"/>
        <w:autoSpaceDE w:val="0"/>
        <w:autoSpaceDN w:val="0"/>
        <w:adjustRightInd w:val="0"/>
        <w:spacing w:after="453"/>
        <w:rPr>
          <w:rFonts w:ascii="Times" w:hAnsi="Times" w:cs="Times"/>
          <w:color w:val="2E2E2E"/>
          <w:sz w:val="32"/>
          <w:szCs w:val="32"/>
        </w:rPr>
      </w:pPr>
      <w:r>
        <w:rPr>
          <w:rFonts w:ascii="Times" w:hAnsi="Times" w:cs="Times"/>
          <w:noProof/>
          <w:color w:val="2E2E2E"/>
          <w:sz w:val="32"/>
          <w:szCs w:val="32"/>
        </w:rPr>
        <w:drawing>
          <wp:inline distT="0" distB="0" distL="0" distR="0" wp14:anchorId="5B63DD39" wp14:editId="513C675D">
            <wp:extent cx="9528810" cy="2452370"/>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8810" cy="2452370"/>
                    </a:xfrm>
                    <a:prstGeom prst="rect">
                      <a:avLst/>
                    </a:prstGeom>
                    <a:noFill/>
                    <a:ln>
                      <a:noFill/>
                    </a:ln>
                  </pic:spPr>
                </pic:pic>
              </a:graphicData>
            </a:graphic>
          </wp:inline>
        </w:drawing>
      </w:r>
    </w:p>
    <w:p w14:paraId="39333891"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Suppose you have a file that contains the full name of all employees and another file that lists their phone numbers and Employee IDs. You want to create a new file that contains all the data listed in three columns: name, employee ID, and phone number. How can you do this effectively without investing too much time?</w:t>
      </w:r>
    </w:p>
    <w:p w14:paraId="7D0DE804" w14:textId="77777777" w:rsidR="00554F99" w:rsidRDefault="00554F99" w:rsidP="00554F99">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paste</w:t>
      </w:r>
      <w:proofErr w:type="gramEnd"/>
      <w:r>
        <w:rPr>
          <w:rFonts w:ascii="Times" w:hAnsi="Times" w:cs="Times"/>
          <w:color w:val="2E2E2E"/>
          <w:sz w:val="28"/>
          <w:szCs w:val="28"/>
        </w:rPr>
        <w:t xml:space="preserve"> can be used to create a single file containing all three columns. The different columns are identified based on delimiters (spacing used to separate two fields). For example, delimiters can be a blank space, a tab, or an </w:t>
      </w:r>
      <w:r>
        <w:rPr>
          <w:rFonts w:ascii="Times" w:hAnsi="Times" w:cs="Times"/>
          <w:b/>
          <w:bCs/>
          <w:color w:val="2E2E2E"/>
          <w:sz w:val="28"/>
          <w:szCs w:val="28"/>
        </w:rPr>
        <w:t>Enter</w:t>
      </w:r>
      <w:r>
        <w:rPr>
          <w:rFonts w:ascii="Times" w:hAnsi="Times" w:cs="Times"/>
          <w:color w:val="2E2E2E"/>
          <w:sz w:val="28"/>
          <w:szCs w:val="28"/>
        </w:rPr>
        <w:t>. In the image provided, a single space is used as the delimiter in all files.</w:t>
      </w:r>
    </w:p>
    <w:p w14:paraId="198ADD63" w14:textId="77777777" w:rsidR="00554F99" w:rsidRDefault="00554F99" w:rsidP="00554F99">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paste</w:t>
      </w:r>
      <w:proofErr w:type="gramEnd"/>
      <w:r>
        <w:rPr>
          <w:rFonts w:ascii="Times" w:hAnsi="Times" w:cs="Times"/>
          <w:b/>
          <w:bCs/>
          <w:color w:val="2E2E2E"/>
          <w:sz w:val="28"/>
          <w:szCs w:val="28"/>
        </w:rPr>
        <w:t> </w:t>
      </w:r>
      <w:r>
        <w:rPr>
          <w:rFonts w:ascii="Times" w:hAnsi="Times" w:cs="Times"/>
          <w:color w:val="2E2E2E"/>
          <w:sz w:val="28"/>
          <w:szCs w:val="28"/>
        </w:rPr>
        <w:t>accepts the following options:</w:t>
      </w:r>
    </w:p>
    <w:p w14:paraId="7F5BE339" w14:textId="77777777" w:rsidR="00554F99" w:rsidRDefault="00554F99" w:rsidP="00554F9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d</w:t>
      </w:r>
      <w:proofErr w:type="gramEnd"/>
      <w:r>
        <w:rPr>
          <w:rFonts w:ascii="Times" w:hAnsi="Times" w:cs="Times"/>
          <w:color w:val="2E2E2E"/>
          <w:sz w:val="28"/>
          <w:szCs w:val="28"/>
        </w:rPr>
        <w:t xml:space="preserve"> delimiters, which specify a list of delimiters to be used instead of tabs for separating consecutive values on a single line. Each delimiter is used in turn; when the list has been exhausted, paste begins again at the first delimiter.</w:t>
      </w:r>
    </w:p>
    <w:p w14:paraId="2BC84CAF" w14:textId="0328EDC2" w:rsidR="008049C8" w:rsidRDefault="00554F99" w:rsidP="00554F99">
      <w:pPr>
        <w:widowControl w:val="0"/>
        <w:autoSpaceDE w:val="0"/>
        <w:autoSpaceDN w:val="0"/>
        <w:adjustRightInd w:val="0"/>
        <w:spacing w:after="453"/>
        <w:rPr>
          <w:rFonts w:ascii="Times" w:hAnsi="Times" w:cs="Times"/>
          <w:color w:val="2E2E2E"/>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s</w:t>
      </w:r>
      <w:proofErr w:type="gramEnd"/>
      <w:r>
        <w:rPr>
          <w:rFonts w:ascii="Times" w:hAnsi="Times" w:cs="Times"/>
          <w:color w:val="2E2E2E"/>
          <w:sz w:val="28"/>
          <w:szCs w:val="28"/>
        </w:rPr>
        <w:t xml:space="preserve">, which causes </w:t>
      </w:r>
      <w:r>
        <w:rPr>
          <w:rFonts w:ascii="Times" w:hAnsi="Times" w:cs="Times"/>
          <w:b/>
          <w:bCs/>
          <w:color w:val="2E2E2E"/>
          <w:sz w:val="28"/>
          <w:szCs w:val="28"/>
        </w:rPr>
        <w:t>paste</w:t>
      </w:r>
      <w:r>
        <w:rPr>
          <w:rFonts w:ascii="Times" w:hAnsi="Times" w:cs="Times"/>
          <w:color w:val="2E2E2E"/>
          <w:sz w:val="28"/>
          <w:szCs w:val="28"/>
        </w:rPr>
        <w:t xml:space="preserve"> to append the data in series rather than in parallel; that is, in a horizontal rather than vertical fashion.</w:t>
      </w:r>
    </w:p>
    <w:p w14:paraId="2D2E3699" w14:textId="77777777" w:rsidR="00554F99" w:rsidRDefault="00554F99" w:rsidP="00554F9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paste</w:t>
      </w:r>
    </w:p>
    <w:p w14:paraId="60F14520" w14:textId="71CBB981" w:rsidR="00554F99" w:rsidRDefault="00554F99" w:rsidP="00554F99">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"https://courses.edx.org/c4x/LinuxFoundationX/LFS101x/asset/LFS01_ch12_screen_28a.jpg"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8C23313" wp14:editId="6593CA7B">
            <wp:extent cx="3145155" cy="2358390"/>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22F5C9A6"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gramStart"/>
      <w:r>
        <w:rPr>
          <w:rFonts w:ascii="Times" w:hAnsi="Times" w:cs="Times"/>
          <w:b/>
          <w:bCs/>
          <w:color w:val="2E2E2E"/>
          <w:sz w:val="28"/>
          <w:szCs w:val="28"/>
        </w:rPr>
        <w:t>paste</w:t>
      </w:r>
      <w:proofErr w:type="gramEnd"/>
      <w:r>
        <w:rPr>
          <w:rFonts w:ascii="Times" w:hAnsi="Times" w:cs="Times"/>
          <w:color w:val="2E2E2E"/>
          <w:sz w:val="28"/>
          <w:szCs w:val="28"/>
        </w:rPr>
        <w:t xml:space="preserve"> can be used to combine fields (such as name or phone number) from different files as well as combine lines from multiple files. For example, line one from file1 can be combined with line one of file2, line two from file1 can be combined with line two of file2, and so on.</w:t>
      </w:r>
    </w:p>
    <w:p w14:paraId="4A45A3CB"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paste contents from two files one can do</w:t>
      </w:r>
      <w:proofErr w:type="gramStart"/>
      <w:r>
        <w:rPr>
          <w:rFonts w:ascii="Times" w:hAnsi="Times" w:cs="Times"/>
          <w:color w:val="2E2E2E"/>
          <w:sz w:val="28"/>
          <w:szCs w:val="28"/>
        </w:rPr>
        <w:t>: </w:t>
      </w:r>
      <w:proofErr w:type="gramEnd"/>
      <w:r>
        <w:rPr>
          <w:rFonts w:ascii="Courier New" w:hAnsi="Courier New" w:cs="Courier New"/>
          <w:color w:val="4478CA"/>
          <w:sz w:val="28"/>
          <w:szCs w:val="28"/>
        </w:rPr>
        <w:t>$ paste file1 file2</w:t>
      </w:r>
    </w:p>
    <w:p w14:paraId="6CA98F51"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syntax to use a different delimiter is as follows</w:t>
      </w:r>
      <w:proofErr w:type="gramStart"/>
      <w:r>
        <w:rPr>
          <w:rFonts w:ascii="Times" w:hAnsi="Times" w:cs="Times"/>
          <w:color w:val="2E2E2E"/>
          <w:sz w:val="28"/>
          <w:szCs w:val="28"/>
        </w:rPr>
        <w:t>: </w:t>
      </w:r>
      <w:proofErr w:type="gramEnd"/>
      <w:r>
        <w:rPr>
          <w:rFonts w:ascii="Courier New" w:hAnsi="Courier New" w:cs="Courier New"/>
          <w:color w:val="4478CA"/>
          <w:sz w:val="28"/>
          <w:szCs w:val="28"/>
        </w:rPr>
        <w:t>$ paste -d, file1 file2</w:t>
      </w:r>
    </w:p>
    <w:p w14:paraId="3FEBF7D5"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Common delimiters are 'space', 'tab', '|', 'comma', etc.</w:t>
      </w:r>
    </w:p>
    <w:p w14:paraId="3673A27E" w14:textId="77777777" w:rsidR="00554F99" w:rsidRDefault="00554F99" w:rsidP="00554F99">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join</w:t>
      </w:r>
      <w:proofErr w:type="gramEnd"/>
    </w:p>
    <w:p w14:paraId="0D2D9504" w14:textId="1ADB7EE7" w:rsidR="00554F99" w:rsidRDefault="00554F99" w:rsidP="00554F99">
      <w:pPr>
        <w:widowControl w:val="0"/>
        <w:autoSpaceDE w:val="0"/>
        <w:autoSpaceDN w:val="0"/>
        <w:adjustRightInd w:val="0"/>
        <w:spacing w:after="453"/>
        <w:rPr>
          <w:rFonts w:ascii="Times" w:hAnsi="Times" w:cs="Times"/>
          <w:color w:val="2E2E2E"/>
          <w:sz w:val="32"/>
          <w:szCs w:val="32"/>
        </w:rPr>
      </w:pPr>
      <w:r>
        <w:rPr>
          <w:rFonts w:ascii="Times" w:hAnsi="Times" w:cs="Times"/>
          <w:noProof/>
          <w:color w:val="2E2E2E"/>
          <w:sz w:val="32"/>
          <w:szCs w:val="32"/>
        </w:rPr>
        <w:drawing>
          <wp:inline distT="0" distB="0" distL="0" distR="0" wp14:anchorId="53E9411C" wp14:editId="7EB097F2">
            <wp:extent cx="6750167" cy="1948564"/>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0939" cy="1948787"/>
                    </a:xfrm>
                    <a:prstGeom prst="rect">
                      <a:avLst/>
                    </a:prstGeom>
                    <a:noFill/>
                    <a:ln>
                      <a:noFill/>
                    </a:ln>
                  </pic:spPr>
                </pic:pic>
              </a:graphicData>
            </a:graphic>
          </wp:inline>
        </w:drawing>
      </w:r>
    </w:p>
    <w:p w14:paraId="28BA7ABE"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Suppose you have two files with some similar columns. You have saved employees’ phone numbers in two files, one with their first name and the other with their last name. You want to combine the files without repeating the data of common columns. How do you achieve this?</w:t>
      </w:r>
    </w:p>
    <w:p w14:paraId="12F74ECC" w14:textId="15039F05" w:rsidR="00554F99" w:rsidRDefault="00554F99" w:rsidP="00554F99">
      <w:pPr>
        <w:widowControl w:val="0"/>
        <w:autoSpaceDE w:val="0"/>
        <w:autoSpaceDN w:val="0"/>
        <w:adjustRightInd w:val="0"/>
        <w:spacing w:after="453"/>
        <w:rPr>
          <w:rFonts w:ascii="Times" w:hAnsi="Times" w:cs="Times"/>
          <w:color w:val="2E2E2E"/>
          <w:sz w:val="28"/>
          <w:szCs w:val="28"/>
        </w:rPr>
      </w:pPr>
      <w:r>
        <w:rPr>
          <w:rFonts w:ascii="Times" w:hAnsi="Times" w:cs="Times"/>
          <w:color w:val="2E2E2E"/>
          <w:sz w:val="28"/>
          <w:szCs w:val="28"/>
        </w:rPr>
        <w:t xml:space="preserve">The above task can be achieved using </w:t>
      </w:r>
      <w:r>
        <w:rPr>
          <w:rFonts w:ascii="Times" w:hAnsi="Times" w:cs="Times"/>
          <w:b/>
          <w:bCs/>
          <w:color w:val="2E2E2E"/>
          <w:sz w:val="28"/>
          <w:szCs w:val="28"/>
        </w:rPr>
        <w:t>join</w:t>
      </w:r>
      <w:r>
        <w:rPr>
          <w:rFonts w:ascii="Times" w:hAnsi="Times" w:cs="Times"/>
          <w:color w:val="2E2E2E"/>
          <w:sz w:val="28"/>
          <w:szCs w:val="28"/>
        </w:rPr>
        <w:t xml:space="preserve">, which is essentially an enhanced version of </w:t>
      </w:r>
      <w:r>
        <w:rPr>
          <w:rFonts w:ascii="Times" w:hAnsi="Times" w:cs="Times"/>
          <w:b/>
          <w:bCs/>
          <w:color w:val="2E2E2E"/>
          <w:sz w:val="28"/>
          <w:szCs w:val="28"/>
        </w:rPr>
        <w:t>paste</w:t>
      </w:r>
      <w:r>
        <w:rPr>
          <w:rFonts w:ascii="Times" w:hAnsi="Times" w:cs="Times"/>
          <w:color w:val="2E2E2E"/>
          <w:sz w:val="28"/>
          <w:szCs w:val="28"/>
        </w:rPr>
        <w:t>. It first checks whether the files share common fields, such as names or phone numbers, and then joins the lines in two files based on a common field.</w:t>
      </w:r>
    </w:p>
    <w:p w14:paraId="14FA15E0" w14:textId="77777777" w:rsidR="00554F99" w:rsidRDefault="00554F99" w:rsidP="00554F9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join</w:t>
      </w:r>
    </w:p>
    <w:p w14:paraId="5925E27A" w14:textId="51C5E596" w:rsidR="00554F99" w:rsidRDefault="00554F99" w:rsidP="00554F99">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"https://courses.edx.org/c4x/LinuxFoundationX/LFS101x/asset/LFS01_ch12_screen30.jpg"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2619767" wp14:editId="36540EBB">
            <wp:extent cx="4187190" cy="125603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7190" cy="1256030"/>
                    </a:xfrm>
                    <a:prstGeom prst="rect">
                      <a:avLst/>
                    </a:prstGeom>
                    <a:noFill/>
                    <a:ln>
                      <a:noFill/>
                    </a:ln>
                  </pic:spPr>
                </pic:pic>
              </a:graphicData>
            </a:graphic>
          </wp:inline>
        </w:drawing>
      </w:r>
    </w:p>
    <w:p w14:paraId="1D6E53B0"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To combine two files on a common field, at the command prompt type </w:t>
      </w:r>
      <w:r>
        <w:rPr>
          <w:rFonts w:ascii="Courier New" w:hAnsi="Courier New" w:cs="Courier New"/>
          <w:color w:val="4478CA"/>
          <w:sz w:val="28"/>
          <w:szCs w:val="28"/>
        </w:rPr>
        <w:t>join file1 file2</w:t>
      </w:r>
      <w:r>
        <w:rPr>
          <w:rFonts w:ascii="Times" w:hAnsi="Times" w:cs="Times"/>
          <w:color w:val="2E2E2E"/>
          <w:sz w:val="28"/>
          <w:szCs w:val="28"/>
        </w:rPr>
        <w:t xml:space="preserve"> and press the </w:t>
      </w:r>
      <w:r>
        <w:rPr>
          <w:rFonts w:ascii="Times" w:hAnsi="Times" w:cs="Times"/>
          <w:b/>
          <w:bCs/>
          <w:color w:val="2E2E2E"/>
          <w:sz w:val="28"/>
          <w:szCs w:val="28"/>
        </w:rPr>
        <w:t>Enter</w:t>
      </w:r>
      <w:r>
        <w:rPr>
          <w:rFonts w:ascii="Times" w:hAnsi="Times" w:cs="Times"/>
          <w:color w:val="2E2E2E"/>
          <w:sz w:val="28"/>
          <w:szCs w:val="28"/>
        </w:rPr>
        <w:t xml:space="preserve"> key.</w:t>
      </w:r>
    </w:p>
    <w:p w14:paraId="2C8D59F6"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example, the common field (i.e., it contains the same values) among the phonebook and directory files is the phone number, as shown by the output of the following</w:t>
      </w:r>
      <w:r>
        <w:rPr>
          <w:rFonts w:ascii="Times" w:hAnsi="Times" w:cs="Times"/>
          <w:b/>
          <w:bCs/>
          <w:color w:val="2E2E2E"/>
          <w:sz w:val="28"/>
          <w:szCs w:val="28"/>
        </w:rPr>
        <w:t xml:space="preserve"> cat </w:t>
      </w:r>
      <w:r>
        <w:rPr>
          <w:rFonts w:ascii="Times" w:hAnsi="Times" w:cs="Times"/>
          <w:color w:val="2E2E2E"/>
          <w:sz w:val="28"/>
          <w:szCs w:val="28"/>
        </w:rPr>
        <w:t>commands:</w:t>
      </w:r>
    </w:p>
    <w:p w14:paraId="45C0EFBC"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phonebook 555-123-4567 Bob 555-231-3325 Carol 555-340-5678 Ted 555-289-6193 Alice</w:t>
      </w:r>
    </w:p>
    <w:p w14:paraId="15B9D013" w14:textId="77777777" w:rsidR="00554F99" w:rsidRDefault="00554F99" w:rsidP="00554F99">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directory 555-123-4567 </w:t>
      </w:r>
      <w:proofErr w:type="spellStart"/>
      <w:r>
        <w:rPr>
          <w:rFonts w:ascii="Courier New" w:hAnsi="Courier New" w:cs="Courier New"/>
          <w:color w:val="4478CA"/>
          <w:sz w:val="28"/>
          <w:szCs w:val="28"/>
        </w:rPr>
        <w:t>Anytown</w:t>
      </w:r>
      <w:proofErr w:type="spellEnd"/>
      <w:r>
        <w:rPr>
          <w:rFonts w:ascii="Courier New" w:hAnsi="Courier New" w:cs="Courier New"/>
          <w:color w:val="4478CA"/>
          <w:sz w:val="28"/>
          <w:szCs w:val="28"/>
        </w:rPr>
        <w:t xml:space="preserve"> 555-231-3325 </w:t>
      </w:r>
      <w:proofErr w:type="spellStart"/>
      <w:r>
        <w:rPr>
          <w:rFonts w:ascii="Courier New" w:hAnsi="Courier New" w:cs="Courier New"/>
          <w:color w:val="4478CA"/>
          <w:sz w:val="28"/>
          <w:szCs w:val="28"/>
        </w:rPr>
        <w:t>Mytown</w:t>
      </w:r>
      <w:proofErr w:type="spellEnd"/>
      <w:r>
        <w:rPr>
          <w:rFonts w:ascii="Courier New" w:hAnsi="Courier New" w:cs="Courier New"/>
          <w:color w:val="4478CA"/>
          <w:sz w:val="28"/>
          <w:szCs w:val="28"/>
        </w:rPr>
        <w:t xml:space="preserve"> 555-340-5678 </w:t>
      </w:r>
      <w:proofErr w:type="spellStart"/>
      <w:r>
        <w:rPr>
          <w:rFonts w:ascii="Courier New" w:hAnsi="Courier New" w:cs="Courier New"/>
          <w:color w:val="4478CA"/>
          <w:sz w:val="28"/>
          <w:szCs w:val="28"/>
        </w:rPr>
        <w:t>Yourtown</w:t>
      </w:r>
      <w:proofErr w:type="spellEnd"/>
      <w:r>
        <w:rPr>
          <w:rFonts w:ascii="Courier New" w:hAnsi="Courier New" w:cs="Courier New"/>
          <w:color w:val="4478CA"/>
          <w:sz w:val="28"/>
          <w:szCs w:val="28"/>
        </w:rPr>
        <w:t> 555-289-6193 Youngstown</w:t>
      </w:r>
    </w:p>
    <w:p w14:paraId="4F587AD0" w14:textId="1470150A" w:rsidR="00554F99" w:rsidRDefault="00554F99" w:rsidP="00554F99">
      <w:pPr>
        <w:widowControl w:val="0"/>
        <w:autoSpaceDE w:val="0"/>
        <w:autoSpaceDN w:val="0"/>
        <w:adjustRightInd w:val="0"/>
        <w:spacing w:after="453"/>
        <w:rPr>
          <w:rFonts w:ascii="Courier New" w:hAnsi="Courier New" w:cs="Courier New"/>
          <w:color w:val="4478CA"/>
          <w:sz w:val="28"/>
          <w:szCs w:val="28"/>
        </w:rPr>
      </w:pPr>
      <w:r>
        <w:rPr>
          <w:rFonts w:ascii="Times" w:hAnsi="Times" w:cs="Times"/>
          <w:color w:val="2E2E2E"/>
          <w:sz w:val="28"/>
          <w:szCs w:val="28"/>
        </w:rPr>
        <w:t>The result of</w:t>
      </w:r>
      <w:r>
        <w:rPr>
          <w:rFonts w:ascii="Times" w:hAnsi="Times" w:cs="Times"/>
          <w:b/>
          <w:bCs/>
          <w:color w:val="2E2E2E"/>
          <w:sz w:val="28"/>
          <w:szCs w:val="28"/>
        </w:rPr>
        <w:t xml:space="preserve"> join</w:t>
      </w:r>
      <w:r>
        <w:rPr>
          <w:rFonts w:ascii="Times" w:hAnsi="Times" w:cs="Times"/>
          <w:color w:val="2E2E2E"/>
          <w:sz w:val="28"/>
          <w:szCs w:val="28"/>
        </w:rPr>
        <w:t>ing these two file is as shown in the output of the following command</w:t>
      </w:r>
      <w:proofErr w:type="gramStart"/>
      <w:r>
        <w:rPr>
          <w:rFonts w:ascii="Times" w:hAnsi="Times" w:cs="Times"/>
          <w:color w:val="2E2E2E"/>
          <w:sz w:val="28"/>
          <w:szCs w:val="28"/>
        </w:rPr>
        <w:t>: </w:t>
      </w:r>
      <w:proofErr w:type="gramEnd"/>
      <w:r>
        <w:rPr>
          <w:rFonts w:ascii="Courier New" w:hAnsi="Courier New" w:cs="Courier New"/>
          <w:color w:val="4478CA"/>
          <w:sz w:val="28"/>
          <w:szCs w:val="28"/>
        </w:rPr>
        <w:t xml:space="preserve">$ join phonebook directory 555-123-4567 Bob </w:t>
      </w:r>
      <w:proofErr w:type="spellStart"/>
      <w:r>
        <w:rPr>
          <w:rFonts w:ascii="Courier New" w:hAnsi="Courier New" w:cs="Courier New"/>
          <w:color w:val="4478CA"/>
          <w:sz w:val="28"/>
          <w:szCs w:val="28"/>
        </w:rPr>
        <w:t>Anytown</w:t>
      </w:r>
      <w:proofErr w:type="spellEnd"/>
      <w:r>
        <w:rPr>
          <w:rFonts w:ascii="Courier New" w:hAnsi="Courier New" w:cs="Courier New"/>
          <w:color w:val="4478CA"/>
          <w:sz w:val="28"/>
          <w:szCs w:val="28"/>
        </w:rPr>
        <w:t xml:space="preserve"> 555-231-3325 Carol </w:t>
      </w:r>
      <w:proofErr w:type="spellStart"/>
      <w:r>
        <w:rPr>
          <w:rFonts w:ascii="Courier New" w:hAnsi="Courier New" w:cs="Courier New"/>
          <w:color w:val="4478CA"/>
          <w:sz w:val="28"/>
          <w:szCs w:val="28"/>
        </w:rPr>
        <w:t>Mytown</w:t>
      </w:r>
      <w:proofErr w:type="spellEnd"/>
      <w:r>
        <w:rPr>
          <w:rFonts w:ascii="Courier New" w:hAnsi="Courier New" w:cs="Courier New"/>
          <w:color w:val="4478CA"/>
          <w:sz w:val="28"/>
          <w:szCs w:val="28"/>
        </w:rPr>
        <w:t xml:space="preserve"> 555-340-5678 Ted </w:t>
      </w:r>
      <w:proofErr w:type="spellStart"/>
      <w:r>
        <w:rPr>
          <w:rFonts w:ascii="Courier New" w:hAnsi="Courier New" w:cs="Courier New"/>
          <w:color w:val="4478CA"/>
          <w:sz w:val="28"/>
          <w:szCs w:val="28"/>
        </w:rPr>
        <w:t>Yourtown</w:t>
      </w:r>
      <w:proofErr w:type="spellEnd"/>
      <w:r>
        <w:rPr>
          <w:rFonts w:ascii="Courier New" w:hAnsi="Courier New" w:cs="Courier New"/>
          <w:color w:val="4478CA"/>
          <w:sz w:val="28"/>
          <w:szCs w:val="28"/>
        </w:rPr>
        <w:t> 555-289-6193 Alice Youngstown</w:t>
      </w:r>
    </w:p>
    <w:p w14:paraId="2D7F98C8" w14:textId="77777777" w:rsidR="003469CA" w:rsidRDefault="003469CA" w:rsidP="003469CA">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split</w:t>
      </w:r>
      <w:proofErr w:type="gramEnd"/>
    </w:p>
    <w:p w14:paraId="1315051A" w14:textId="62FE985C" w:rsidR="003469CA" w:rsidRDefault="003469CA" w:rsidP="003469CA">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0879C2F" wp14:editId="2B8D3387">
            <wp:extent cx="5948045" cy="2828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045" cy="2828925"/>
                    </a:xfrm>
                    <a:prstGeom prst="rect">
                      <a:avLst/>
                    </a:prstGeom>
                    <a:noFill/>
                    <a:ln>
                      <a:noFill/>
                    </a:ln>
                  </pic:spPr>
                </pic:pic>
              </a:graphicData>
            </a:graphic>
          </wp:inline>
        </w:drawing>
      </w:r>
    </w:p>
    <w:p w14:paraId="2871851F" w14:textId="77777777" w:rsidR="003469CA" w:rsidRDefault="003469CA" w:rsidP="003469CA">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split</w:t>
      </w:r>
      <w:proofErr w:type="gramEnd"/>
      <w:r>
        <w:rPr>
          <w:rFonts w:ascii="Times" w:hAnsi="Times" w:cs="Times"/>
          <w:b/>
          <w:bCs/>
          <w:color w:val="2E2E2E"/>
          <w:sz w:val="28"/>
          <w:szCs w:val="28"/>
        </w:rPr>
        <w:t xml:space="preserve"> </w:t>
      </w:r>
      <w:r>
        <w:rPr>
          <w:rFonts w:ascii="Times" w:hAnsi="Times" w:cs="Times"/>
          <w:color w:val="2E2E2E"/>
          <w:sz w:val="28"/>
          <w:szCs w:val="28"/>
        </w:rPr>
        <w:t xml:space="preserve">is used to break up (or split) a file into equal-sized segments for easier viewing and manipulation, and is generally used only on relatively large files. By default </w:t>
      </w:r>
      <w:r>
        <w:rPr>
          <w:rFonts w:ascii="Times" w:hAnsi="Times" w:cs="Times"/>
          <w:b/>
          <w:bCs/>
          <w:color w:val="2E2E2E"/>
          <w:sz w:val="28"/>
          <w:szCs w:val="28"/>
        </w:rPr>
        <w:t>split</w:t>
      </w:r>
      <w:r>
        <w:rPr>
          <w:rFonts w:ascii="Times" w:hAnsi="Times" w:cs="Times"/>
          <w:color w:val="2E2E2E"/>
          <w:sz w:val="28"/>
          <w:szCs w:val="28"/>
        </w:rPr>
        <w:t xml:space="preserve"> breaks up a file into 1,000-line segments. The original file remains unchanged, and set of new files with the same name plus an added prefix is created. By default, the </w:t>
      </w:r>
      <w:r>
        <w:rPr>
          <w:rFonts w:ascii="Times" w:hAnsi="Times" w:cs="Times"/>
          <w:b/>
          <w:bCs/>
          <w:color w:val="2E2E2E"/>
          <w:sz w:val="28"/>
          <w:szCs w:val="28"/>
        </w:rPr>
        <w:t>x</w:t>
      </w:r>
      <w:r>
        <w:rPr>
          <w:rFonts w:ascii="Times" w:hAnsi="Times" w:cs="Times"/>
          <w:color w:val="2E2E2E"/>
          <w:sz w:val="28"/>
          <w:szCs w:val="28"/>
        </w:rPr>
        <w:t xml:space="preserve"> prefix is added. To split a file into segments, use the command </w:t>
      </w:r>
      <w:r>
        <w:rPr>
          <w:rFonts w:ascii="Courier New" w:hAnsi="Courier New" w:cs="Courier New"/>
          <w:color w:val="4478CA"/>
          <w:sz w:val="28"/>
          <w:szCs w:val="28"/>
        </w:rPr>
        <w:t xml:space="preserve">split </w:t>
      </w:r>
      <w:proofErr w:type="spellStart"/>
      <w:r>
        <w:rPr>
          <w:rFonts w:ascii="Courier New" w:hAnsi="Courier New" w:cs="Courier New"/>
          <w:color w:val="4478CA"/>
          <w:sz w:val="28"/>
          <w:szCs w:val="28"/>
        </w:rPr>
        <w:t>infile</w:t>
      </w:r>
      <w:proofErr w:type="spellEnd"/>
      <w:r>
        <w:rPr>
          <w:rFonts w:ascii="Times" w:hAnsi="Times" w:cs="Times"/>
          <w:color w:val="2E2E2E"/>
          <w:sz w:val="28"/>
          <w:szCs w:val="28"/>
        </w:rPr>
        <w:t>.</w:t>
      </w:r>
    </w:p>
    <w:p w14:paraId="260CC576"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split a file into segments using a different prefix, use the command </w:t>
      </w:r>
      <w:r>
        <w:rPr>
          <w:rFonts w:ascii="Courier New" w:hAnsi="Courier New" w:cs="Courier New"/>
          <w:color w:val="4478CA"/>
          <w:sz w:val="28"/>
          <w:szCs w:val="28"/>
        </w:rPr>
        <w:t xml:space="preserve">split </w:t>
      </w:r>
      <w:proofErr w:type="spellStart"/>
      <w:r>
        <w:rPr>
          <w:rFonts w:ascii="Courier New" w:hAnsi="Courier New" w:cs="Courier New"/>
          <w:color w:val="4478CA"/>
          <w:sz w:val="28"/>
          <w:szCs w:val="28"/>
        </w:rPr>
        <w:t>infile</w:t>
      </w:r>
      <w:proofErr w:type="spellEnd"/>
      <w:r>
        <w:rPr>
          <w:rFonts w:ascii="Courier New" w:hAnsi="Courier New" w:cs="Courier New"/>
          <w:color w:val="4478CA"/>
          <w:sz w:val="28"/>
          <w:szCs w:val="28"/>
        </w:rPr>
        <w:t xml:space="preserve"> &lt;Prefix&gt;</w:t>
      </w:r>
      <w:r>
        <w:rPr>
          <w:rFonts w:ascii="Times" w:hAnsi="Times" w:cs="Times"/>
          <w:color w:val="2E2E2E"/>
          <w:sz w:val="28"/>
          <w:szCs w:val="28"/>
        </w:rPr>
        <w:t>.</w:t>
      </w:r>
    </w:p>
    <w:p w14:paraId="1248A3B7" w14:textId="77777777" w:rsidR="003469CA" w:rsidRDefault="003469CA" w:rsidP="003469C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split</w:t>
      </w:r>
    </w:p>
    <w:p w14:paraId="07BD58C2" w14:textId="1EFCE361" w:rsidR="003469CA" w:rsidRDefault="003469CA" w:rsidP="003469CA">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"https://courses.edx.org/c4x/LinuxFoundationX/LFS101x/asset/LFS01_ch012_screen32.jpg"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3846E193" wp14:editId="341EDC79">
            <wp:extent cx="4187190" cy="320484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190" cy="3204845"/>
                    </a:xfrm>
                    <a:prstGeom prst="rect">
                      <a:avLst/>
                    </a:prstGeom>
                    <a:noFill/>
                    <a:ln>
                      <a:noFill/>
                    </a:ln>
                  </pic:spPr>
                </pic:pic>
              </a:graphicData>
            </a:graphic>
          </wp:inline>
        </w:drawing>
      </w:r>
    </w:p>
    <w:p w14:paraId="0602C393"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To demonstrate the use of </w:t>
      </w:r>
      <w:r>
        <w:rPr>
          <w:rFonts w:ascii="Times" w:hAnsi="Times" w:cs="Times"/>
          <w:b/>
          <w:bCs/>
          <w:color w:val="2E2E2E"/>
          <w:sz w:val="28"/>
          <w:szCs w:val="28"/>
        </w:rPr>
        <w:t xml:space="preserve">split, </w:t>
      </w:r>
      <w:r>
        <w:rPr>
          <w:rFonts w:ascii="Times" w:hAnsi="Times" w:cs="Times"/>
          <w:color w:val="2E2E2E"/>
          <w:sz w:val="28"/>
          <w:szCs w:val="28"/>
        </w:rPr>
        <w:t xml:space="preserve">we'll apply it to an </w:t>
      </w:r>
      <w:proofErr w:type="spellStart"/>
      <w:r>
        <w:rPr>
          <w:rFonts w:ascii="Times" w:hAnsi="Times" w:cs="Times"/>
          <w:color w:val="2E2E2E"/>
          <w:sz w:val="28"/>
          <w:szCs w:val="28"/>
        </w:rPr>
        <w:t>american-english</w:t>
      </w:r>
      <w:proofErr w:type="spellEnd"/>
      <w:r>
        <w:rPr>
          <w:rFonts w:ascii="Times" w:hAnsi="Times" w:cs="Times"/>
          <w:color w:val="2E2E2E"/>
          <w:sz w:val="28"/>
          <w:szCs w:val="28"/>
        </w:rPr>
        <w:t xml:space="preserve"> dictionary file of over 99,000 lines:</w:t>
      </w:r>
    </w:p>
    <w:p w14:paraId="3315A19D"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wc</w:t>
      </w:r>
      <w:proofErr w:type="spellEnd"/>
      <w:proofErr w:type="gramEnd"/>
      <w:r>
        <w:rPr>
          <w:rFonts w:ascii="Courier New" w:hAnsi="Courier New" w:cs="Courier New"/>
          <w:color w:val="4478CA"/>
          <w:sz w:val="28"/>
          <w:szCs w:val="28"/>
        </w:rPr>
        <w:t xml:space="preserve"> -l </w:t>
      </w:r>
      <w:proofErr w:type="spellStart"/>
      <w:r>
        <w:rPr>
          <w:rFonts w:ascii="Courier New" w:hAnsi="Courier New" w:cs="Courier New"/>
          <w:color w:val="4478CA"/>
          <w:sz w:val="28"/>
          <w:szCs w:val="28"/>
        </w:rPr>
        <w:t>american-english</w:t>
      </w:r>
      <w:proofErr w:type="spellEnd"/>
      <w:r>
        <w:rPr>
          <w:rFonts w:ascii="Courier New" w:hAnsi="Courier New" w:cs="Courier New"/>
          <w:color w:val="4478CA"/>
          <w:sz w:val="28"/>
          <w:szCs w:val="28"/>
        </w:rPr>
        <w:t xml:space="preserve"> 99171 </w:t>
      </w:r>
      <w:proofErr w:type="spellStart"/>
      <w:r>
        <w:rPr>
          <w:rFonts w:ascii="Courier New" w:hAnsi="Courier New" w:cs="Courier New"/>
          <w:color w:val="4478CA"/>
          <w:sz w:val="28"/>
          <w:szCs w:val="28"/>
        </w:rPr>
        <w:t>american-english</w:t>
      </w:r>
      <w:proofErr w:type="spellEnd"/>
    </w:p>
    <w:p w14:paraId="5FE5DB40" w14:textId="77777777" w:rsidR="003469CA" w:rsidRDefault="003469CA" w:rsidP="003469CA">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where</w:t>
      </w:r>
      <w:proofErr w:type="gramEnd"/>
      <w:r>
        <w:rPr>
          <w:rFonts w:ascii="Times" w:hAnsi="Times" w:cs="Times"/>
          <w:color w:val="2E2E2E"/>
          <w:sz w:val="28"/>
          <w:szCs w:val="28"/>
        </w:rPr>
        <w:t xml:space="preserve"> we have used the </w:t>
      </w:r>
      <w:proofErr w:type="spellStart"/>
      <w:r>
        <w:rPr>
          <w:rFonts w:ascii="Times" w:hAnsi="Times" w:cs="Times"/>
          <w:b/>
          <w:bCs/>
          <w:color w:val="2E2E2E"/>
          <w:sz w:val="28"/>
          <w:szCs w:val="28"/>
        </w:rPr>
        <w:t>wc</w:t>
      </w:r>
      <w:proofErr w:type="spellEnd"/>
      <w:r>
        <w:rPr>
          <w:rFonts w:ascii="Times" w:hAnsi="Times" w:cs="Times"/>
          <w:b/>
          <w:bCs/>
          <w:color w:val="2E2E2E"/>
          <w:sz w:val="28"/>
          <w:szCs w:val="28"/>
        </w:rPr>
        <w:t> </w:t>
      </w:r>
      <w:r>
        <w:rPr>
          <w:rFonts w:ascii="Times" w:hAnsi="Times" w:cs="Times"/>
          <w:color w:val="2E2E2E"/>
          <w:sz w:val="28"/>
          <w:szCs w:val="28"/>
        </w:rPr>
        <w:t>program (soon to be discussed) to report on the number of lines in the file. Then typing:</w:t>
      </w:r>
    </w:p>
    <w:p w14:paraId="10191094"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split</w:t>
      </w:r>
      <w:proofErr w:type="gram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american-english</w:t>
      </w:r>
      <w:proofErr w:type="spellEnd"/>
      <w:r>
        <w:rPr>
          <w:rFonts w:ascii="Courier New" w:hAnsi="Courier New" w:cs="Courier New"/>
          <w:color w:val="4478CA"/>
          <w:sz w:val="28"/>
          <w:szCs w:val="28"/>
        </w:rPr>
        <w:t xml:space="preserve"> dictionary</w:t>
      </w:r>
    </w:p>
    <w:p w14:paraId="2C9DA794" w14:textId="77777777" w:rsidR="003469CA" w:rsidRDefault="003469CA" w:rsidP="003469CA">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will</w:t>
      </w:r>
      <w:proofErr w:type="gramEnd"/>
      <w:r>
        <w:rPr>
          <w:rFonts w:ascii="Times" w:hAnsi="Times" w:cs="Times"/>
          <w:color w:val="2E2E2E"/>
          <w:sz w:val="28"/>
          <w:szCs w:val="28"/>
        </w:rPr>
        <w:t xml:space="preserve"> split the </w:t>
      </w:r>
      <w:proofErr w:type="spellStart"/>
      <w:r>
        <w:rPr>
          <w:rFonts w:ascii="Times" w:hAnsi="Times" w:cs="Times"/>
          <w:color w:val="2E2E2E"/>
          <w:sz w:val="28"/>
          <w:szCs w:val="28"/>
        </w:rPr>
        <w:t>american-english</w:t>
      </w:r>
      <w:proofErr w:type="spellEnd"/>
      <w:r>
        <w:rPr>
          <w:rFonts w:ascii="Times" w:hAnsi="Times" w:cs="Times"/>
          <w:color w:val="2E2E2E"/>
          <w:sz w:val="28"/>
          <w:szCs w:val="28"/>
        </w:rPr>
        <w:t xml:space="preserve"> file into equal-sized segments named 'dictionary'.</w:t>
      </w:r>
    </w:p>
    <w:p w14:paraId="373299E1"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ls</w:t>
      </w:r>
      <w:proofErr w:type="spellEnd"/>
      <w:proofErr w:type="gramEnd"/>
      <w:r>
        <w:rPr>
          <w:rFonts w:ascii="Courier New" w:hAnsi="Courier New" w:cs="Courier New"/>
          <w:color w:val="4478CA"/>
          <w:sz w:val="28"/>
          <w:szCs w:val="28"/>
        </w:rPr>
        <w:t xml:space="preserve"> -l dictionary* -</w:t>
      </w:r>
      <w:proofErr w:type="spellStart"/>
      <w:r>
        <w:rPr>
          <w:rFonts w:ascii="Courier New" w:hAnsi="Courier New" w:cs="Courier New"/>
          <w:color w:val="4478CA"/>
          <w:sz w:val="28"/>
          <w:szCs w:val="28"/>
        </w:rPr>
        <w:t>rw</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rw</w:t>
      </w:r>
      <w:proofErr w:type="spellEnd"/>
      <w:r>
        <w:rPr>
          <w:rFonts w:ascii="Courier New" w:hAnsi="Courier New" w:cs="Courier New"/>
          <w:color w:val="4478CA"/>
          <w:sz w:val="28"/>
          <w:szCs w:val="28"/>
        </w:rPr>
        <w:t xml:space="preserve">-r 1 me </w:t>
      </w:r>
      <w:proofErr w:type="spellStart"/>
      <w:r>
        <w:rPr>
          <w:rFonts w:ascii="Courier New" w:hAnsi="Courier New" w:cs="Courier New"/>
          <w:color w:val="4478CA"/>
          <w:sz w:val="28"/>
          <w:szCs w:val="28"/>
        </w:rPr>
        <w:t>me</w:t>
      </w:r>
      <w:proofErr w:type="spellEnd"/>
      <w:r>
        <w:rPr>
          <w:rFonts w:ascii="Courier New" w:hAnsi="Courier New" w:cs="Courier New"/>
          <w:color w:val="4478CA"/>
          <w:sz w:val="28"/>
          <w:szCs w:val="28"/>
        </w:rPr>
        <w:t xml:space="preserve"> 8552 Mar 23 20:19 </w:t>
      </w:r>
      <w:proofErr w:type="spellStart"/>
      <w:r>
        <w:rPr>
          <w:rFonts w:ascii="Courier New" w:hAnsi="Courier New" w:cs="Courier New"/>
          <w:color w:val="4478CA"/>
          <w:sz w:val="28"/>
          <w:szCs w:val="28"/>
        </w:rPr>
        <w:t>dictionaryab</w:t>
      </w:r>
      <w:proofErr w:type="spellEnd"/>
      <w:r>
        <w:rPr>
          <w:rFonts w:ascii="Courier New" w:hAnsi="Courier New" w:cs="Courier New"/>
          <w:color w:val="4478CA"/>
          <w:sz w:val="28"/>
          <w:szCs w:val="28"/>
        </w:rPr>
        <w:t> -</w:t>
      </w:r>
      <w:proofErr w:type="spellStart"/>
      <w:r>
        <w:rPr>
          <w:rFonts w:ascii="Courier New" w:hAnsi="Courier New" w:cs="Courier New"/>
          <w:color w:val="4478CA"/>
          <w:sz w:val="28"/>
          <w:szCs w:val="28"/>
        </w:rPr>
        <w:t>rw</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rw</w:t>
      </w:r>
      <w:proofErr w:type="spellEnd"/>
      <w:r>
        <w:rPr>
          <w:rFonts w:ascii="Courier New" w:hAnsi="Courier New" w:cs="Courier New"/>
          <w:color w:val="4478CA"/>
          <w:sz w:val="28"/>
          <w:szCs w:val="28"/>
        </w:rPr>
        <w:t xml:space="preserve">-r 1 me </w:t>
      </w:r>
      <w:proofErr w:type="spellStart"/>
      <w:r>
        <w:rPr>
          <w:rFonts w:ascii="Courier New" w:hAnsi="Courier New" w:cs="Courier New"/>
          <w:color w:val="4478CA"/>
          <w:sz w:val="28"/>
          <w:szCs w:val="28"/>
        </w:rPr>
        <w:t>me</w:t>
      </w:r>
      <w:proofErr w:type="spellEnd"/>
      <w:r>
        <w:rPr>
          <w:rFonts w:ascii="Courier New" w:hAnsi="Courier New" w:cs="Courier New"/>
          <w:color w:val="4478CA"/>
          <w:sz w:val="28"/>
          <w:szCs w:val="28"/>
        </w:rPr>
        <w:t xml:space="preserve"> 8653 Mar 23 20:19 </w:t>
      </w:r>
      <w:proofErr w:type="spellStart"/>
      <w:r>
        <w:rPr>
          <w:rFonts w:ascii="Courier New" w:hAnsi="Courier New" w:cs="Courier New"/>
          <w:color w:val="4478CA"/>
          <w:sz w:val="28"/>
          <w:szCs w:val="28"/>
        </w:rPr>
        <w:t>dictionaryaa</w:t>
      </w:r>
      <w:proofErr w:type="spellEnd"/>
      <w:r>
        <w:rPr>
          <w:rFonts w:ascii="Courier New" w:hAnsi="Courier New" w:cs="Courier New"/>
          <w:color w:val="4478CA"/>
          <w:sz w:val="28"/>
          <w:szCs w:val="28"/>
        </w:rPr>
        <w:t> . . .</w:t>
      </w:r>
    </w:p>
    <w:p w14:paraId="73A0BBE4" w14:textId="77777777" w:rsidR="003469CA" w:rsidRDefault="003469CA" w:rsidP="003469C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Regular Expressions and Search Patterns</w:t>
      </w:r>
    </w:p>
    <w:p w14:paraId="78551BE7"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Regular expressions</w:t>
      </w:r>
      <w:r>
        <w:rPr>
          <w:rFonts w:ascii="Times" w:hAnsi="Times" w:cs="Times"/>
          <w:color w:val="2E2E2E"/>
          <w:sz w:val="28"/>
          <w:szCs w:val="28"/>
        </w:rPr>
        <w:t xml:space="preserve"> are text strings used for matching a specific</w:t>
      </w:r>
      <w:r>
        <w:rPr>
          <w:rFonts w:ascii="Times" w:hAnsi="Times" w:cs="Times"/>
          <w:b/>
          <w:bCs/>
          <w:color w:val="2E2E2E"/>
          <w:sz w:val="28"/>
          <w:szCs w:val="28"/>
        </w:rPr>
        <w:t xml:space="preserve"> pattern</w:t>
      </w:r>
      <w:r>
        <w:rPr>
          <w:rFonts w:ascii="Times" w:hAnsi="Times" w:cs="Times"/>
          <w:color w:val="2E2E2E"/>
          <w:sz w:val="28"/>
          <w:szCs w:val="28"/>
        </w:rPr>
        <w:t xml:space="preserve">, or to search for a specific location, such as the start or end of a line or a word. Regular expressions can contain </w:t>
      </w:r>
      <w:proofErr w:type="gramStart"/>
      <w:r>
        <w:rPr>
          <w:rFonts w:ascii="Times" w:hAnsi="Times" w:cs="Times"/>
          <w:color w:val="2E2E2E"/>
          <w:sz w:val="28"/>
          <w:szCs w:val="28"/>
        </w:rPr>
        <w:t>both normal characters or</w:t>
      </w:r>
      <w:proofErr w:type="gramEnd"/>
      <w:r>
        <w:rPr>
          <w:rFonts w:ascii="Times" w:hAnsi="Times" w:cs="Times"/>
          <w:color w:val="2E2E2E"/>
          <w:sz w:val="28"/>
          <w:szCs w:val="28"/>
        </w:rPr>
        <w:t xml:space="preserve"> so-called</w:t>
      </w:r>
      <w:r>
        <w:rPr>
          <w:rFonts w:ascii="Times" w:hAnsi="Times" w:cs="Times"/>
          <w:b/>
          <w:bCs/>
          <w:color w:val="2E2E2E"/>
          <w:sz w:val="28"/>
          <w:szCs w:val="28"/>
        </w:rPr>
        <w:t xml:space="preserve"> </w:t>
      </w:r>
      <w:proofErr w:type="spellStart"/>
      <w:r>
        <w:rPr>
          <w:rFonts w:ascii="Times" w:hAnsi="Times" w:cs="Times"/>
          <w:b/>
          <w:bCs/>
          <w:color w:val="2E2E2E"/>
          <w:sz w:val="28"/>
          <w:szCs w:val="28"/>
        </w:rPr>
        <w:t>metacharacters</w:t>
      </w:r>
      <w:proofErr w:type="spellEnd"/>
      <w:r>
        <w:rPr>
          <w:rFonts w:ascii="Times" w:hAnsi="Times" w:cs="Times"/>
          <w:color w:val="2E2E2E"/>
          <w:sz w:val="28"/>
          <w:szCs w:val="28"/>
        </w:rPr>
        <w:t xml:space="preserve">, such as </w:t>
      </w:r>
      <w:r>
        <w:rPr>
          <w:rFonts w:ascii="Courier New" w:hAnsi="Courier New" w:cs="Courier New"/>
          <w:color w:val="4478CA"/>
          <w:sz w:val="28"/>
          <w:szCs w:val="28"/>
        </w:rPr>
        <w:t>*</w:t>
      </w:r>
      <w:r>
        <w:rPr>
          <w:rFonts w:ascii="Times" w:hAnsi="Times" w:cs="Times"/>
          <w:color w:val="2E2E2E"/>
          <w:sz w:val="28"/>
          <w:szCs w:val="28"/>
        </w:rPr>
        <w:t xml:space="preserve"> and </w:t>
      </w:r>
      <w:r>
        <w:rPr>
          <w:rFonts w:ascii="Courier New" w:hAnsi="Courier New" w:cs="Courier New"/>
          <w:color w:val="4478CA"/>
          <w:sz w:val="28"/>
          <w:szCs w:val="28"/>
        </w:rPr>
        <w:t>$</w:t>
      </w:r>
      <w:r>
        <w:rPr>
          <w:rFonts w:ascii="Times" w:hAnsi="Times" w:cs="Times"/>
          <w:color w:val="2E2E2E"/>
          <w:sz w:val="28"/>
          <w:szCs w:val="28"/>
        </w:rPr>
        <w:t>.</w:t>
      </w:r>
    </w:p>
    <w:p w14:paraId="741C5358"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Many text editors and utilities such as </w:t>
      </w:r>
      <w:proofErr w:type="gramStart"/>
      <w:r>
        <w:rPr>
          <w:rFonts w:ascii="Times" w:hAnsi="Times" w:cs="Times"/>
          <w:b/>
          <w:bCs/>
          <w:color w:val="2E2E2E"/>
          <w:sz w:val="28"/>
          <w:szCs w:val="28"/>
        </w:rPr>
        <w:t>vi</w:t>
      </w:r>
      <w:proofErr w:type="gramEnd"/>
      <w:r>
        <w:rPr>
          <w:rFonts w:ascii="Times" w:hAnsi="Times" w:cs="Times"/>
          <w:color w:val="2E2E2E"/>
          <w:sz w:val="28"/>
          <w:szCs w:val="28"/>
        </w:rPr>
        <w:t>, </w:t>
      </w:r>
      <w:proofErr w:type="spellStart"/>
      <w:r>
        <w:rPr>
          <w:rFonts w:ascii="Times" w:hAnsi="Times" w:cs="Times"/>
          <w:b/>
          <w:bCs/>
          <w:color w:val="2E2E2E"/>
          <w:sz w:val="28"/>
          <w:szCs w:val="28"/>
        </w:rPr>
        <w:t>sed</w:t>
      </w:r>
      <w:proofErr w:type="spellEnd"/>
      <w:r>
        <w:rPr>
          <w:rFonts w:ascii="Times" w:hAnsi="Times" w:cs="Times"/>
          <w:color w:val="2E2E2E"/>
          <w:sz w:val="28"/>
          <w:szCs w:val="28"/>
        </w:rPr>
        <w:t xml:space="preserve">, </w:t>
      </w:r>
      <w:proofErr w:type="spellStart"/>
      <w:r>
        <w:rPr>
          <w:rFonts w:ascii="Times" w:hAnsi="Times" w:cs="Times"/>
          <w:b/>
          <w:bCs/>
          <w:color w:val="2E2E2E"/>
          <w:sz w:val="28"/>
          <w:szCs w:val="28"/>
        </w:rPr>
        <w:t>awk</w:t>
      </w:r>
      <w:proofErr w:type="spellEnd"/>
      <w:r>
        <w:rPr>
          <w:rFonts w:ascii="Times" w:hAnsi="Times" w:cs="Times"/>
          <w:color w:val="2E2E2E"/>
          <w:sz w:val="28"/>
          <w:szCs w:val="28"/>
        </w:rPr>
        <w:t>,</w:t>
      </w:r>
      <w:r>
        <w:rPr>
          <w:rFonts w:ascii="Times" w:hAnsi="Times" w:cs="Times"/>
          <w:b/>
          <w:bCs/>
          <w:color w:val="2E2E2E"/>
          <w:sz w:val="28"/>
          <w:szCs w:val="28"/>
        </w:rPr>
        <w:t xml:space="preserve"> find</w:t>
      </w:r>
      <w:r>
        <w:rPr>
          <w:rFonts w:ascii="Times" w:hAnsi="Times" w:cs="Times"/>
          <w:color w:val="2E2E2E"/>
          <w:sz w:val="28"/>
          <w:szCs w:val="28"/>
        </w:rPr>
        <w:t xml:space="preserve"> and </w:t>
      </w:r>
      <w:proofErr w:type="spellStart"/>
      <w:r>
        <w:rPr>
          <w:rFonts w:ascii="Times" w:hAnsi="Times" w:cs="Times"/>
          <w:b/>
          <w:bCs/>
          <w:color w:val="2E2E2E"/>
          <w:sz w:val="28"/>
          <w:szCs w:val="28"/>
        </w:rPr>
        <w:t>grep</w:t>
      </w:r>
      <w:proofErr w:type="spellEnd"/>
      <w:r>
        <w:rPr>
          <w:rFonts w:ascii="Times" w:hAnsi="Times" w:cs="Times"/>
          <w:color w:val="2E2E2E"/>
          <w:sz w:val="28"/>
          <w:szCs w:val="28"/>
        </w:rPr>
        <w:t xml:space="preserve"> work extensively with regular expressions. Some of the popular computer languages that use regular expressions include </w:t>
      </w:r>
      <w:r>
        <w:rPr>
          <w:rFonts w:ascii="Times" w:hAnsi="Times" w:cs="Times"/>
          <w:b/>
          <w:bCs/>
          <w:color w:val="2E2E2E"/>
          <w:sz w:val="28"/>
          <w:szCs w:val="28"/>
        </w:rPr>
        <w:t>Perl</w:t>
      </w:r>
      <w:r>
        <w:rPr>
          <w:rFonts w:ascii="Times" w:hAnsi="Times" w:cs="Times"/>
          <w:color w:val="2E2E2E"/>
          <w:sz w:val="28"/>
          <w:szCs w:val="28"/>
        </w:rPr>
        <w:t xml:space="preserve">, </w:t>
      </w:r>
      <w:r>
        <w:rPr>
          <w:rFonts w:ascii="Times" w:hAnsi="Times" w:cs="Times"/>
          <w:b/>
          <w:bCs/>
          <w:color w:val="2E2E2E"/>
          <w:sz w:val="28"/>
          <w:szCs w:val="28"/>
        </w:rPr>
        <w:t>Python </w:t>
      </w:r>
      <w:r>
        <w:rPr>
          <w:rFonts w:ascii="Times" w:hAnsi="Times" w:cs="Times"/>
          <w:color w:val="2E2E2E"/>
          <w:sz w:val="28"/>
          <w:szCs w:val="28"/>
        </w:rPr>
        <w:t xml:space="preserve">and </w:t>
      </w:r>
      <w:r>
        <w:rPr>
          <w:rFonts w:ascii="Times" w:hAnsi="Times" w:cs="Times"/>
          <w:b/>
          <w:bCs/>
          <w:color w:val="2E2E2E"/>
          <w:sz w:val="28"/>
          <w:szCs w:val="28"/>
        </w:rPr>
        <w:t>Ruby</w:t>
      </w:r>
      <w:r>
        <w:rPr>
          <w:rFonts w:ascii="Times" w:hAnsi="Times" w:cs="Times"/>
          <w:color w:val="2E2E2E"/>
          <w:sz w:val="28"/>
          <w:szCs w:val="28"/>
        </w:rPr>
        <w:t>. It can get rather complicated and there are whole books written about regular expressions; we'll only skim the surface here.</w:t>
      </w:r>
    </w:p>
    <w:p w14:paraId="7DB63C7E"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These regular expressions are different from the wildcards (or "</w:t>
      </w:r>
      <w:proofErr w:type="spellStart"/>
      <w:r>
        <w:rPr>
          <w:rFonts w:ascii="Times" w:hAnsi="Times" w:cs="Times"/>
          <w:color w:val="2E2E2E"/>
          <w:sz w:val="28"/>
          <w:szCs w:val="28"/>
        </w:rPr>
        <w:t>metacharacters</w:t>
      </w:r>
      <w:proofErr w:type="spellEnd"/>
      <w:r>
        <w:rPr>
          <w:rFonts w:ascii="Times" w:hAnsi="Times" w:cs="Times"/>
          <w:color w:val="2E2E2E"/>
          <w:sz w:val="28"/>
          <w:szCs w:val="28"/>
        </w:rPr>
        <w:t xml:space="preserve">") used in filename matching in command shells such as </w:t>
      </w:r>
      <w:r>
        <w:rPr>
          <w:rFonts w:ascii="Times" w:hAnsi="Times" w:cs="Times"/>
          <w:b/>
          <w:bCs/>
          <w:color w:val="2E2E2E"/>
          <w:sz w:val="28"/>
          <w:szCs w:val="28"/>
        </w:rPr>
        <w:t xml:space="preserve">bash </w:t>
      </w:r>
      <w:r>
        <w:rPr>
          <w:rFonts w:ascii="Times" w:hAnsi="Times" w:cs="Times"/>
          <w:color w:val="2E2E2E"/>
          <w:sz w:val="28"/>
          <w:szCs w:val="28"/>
        </w:rPr>
        <w:t>(which were covered in the earlier Chapter on Command Line Operations)</w:t>
      </w:r>
      <w:r>
        <w:rPr>
          <w:rFonts w:ascii="Times" w:hAnsi="Times" w:cs="Times"/>
          <w:b/>
          <w:bCs/>
          <w:color w:val="2E2E2E"/>
          <w:sz w:val="28"/>
          <w:szCs w:val="28"/>
        </w:rPr>
        <w:t>.</w:t>
      </w:r>
      <w:r>
        <w:rPr>
          <w:rFonts w:ascii="Times" w:hAnsi="Times" w:cs="Times"/>
          <w:color w:val="2E2E2E"/>
          <w:sz w:val="28"/>
          <w:szCs w:val="28"/>
        </w:rPr>
        <w:t> The table lists search patterns and their usage.</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6260"/>
      </w:tblGrid>
      <w:tr w:rsidR="003469CA" w14:paraId="0045110A"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33BB2C5" w14:textId="77777777" w:rsidR="003469CA" w:rsidRDefault="003469CA">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Search Patterns</w:t>
            </w:r>
          </w:p>
        </w:tc>
        <w:tc>
          <w:tcPr>
            <w:tcW w:w="6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3446194B" w14:textId="77777777" w:rsidR="003469CA" w:rsidRDefault="003469CA">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3469CA" w14:paraId="197D3D38"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4AB6859"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w:t>
            </w:r>
            <w:proofErr w:type="gramEnd"/>
            <w:r>
              <w:rPr>
                <w:rFonts w:ascii="Courier New" w:hAnsi="Courier New" w:cs="Courier New"/>
                <w:color w:val="4478CA"/>
                <w:sz w:val="28"/>
                <w:szCs w:val="28"/>
              </w:rPr>
              <w:t>dot)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ECF159E" w14:textId="77777777" w:rsidR="003469CA" w:rsidRDefault="003469CA">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Match any single character</w:t>
            </w:r>
          </w:p>
        </w:tc>
      </w:tr>
      <w:tr w:rsidR="003469CA" w14:paraId="2D13CF9C"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4A259B1" w14:textId="77777777" w:rsidR="003469CA" w:rsidRDefault="003469CA">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a</w:t>
            </w:r>
            <w:proofErr w:type="gramEnd"/>
            <w:r>
              <w:rPr>
                <w:rFonts w:ascii="Courier New" w:hAnsi="Courier New" w:cs="Courier New"/>
                <w:color w:val="4478CA"/>
                <w:sz w:val="28"/>
                <w:szCs w:val="28"/>
              </w:rPr>
              <w:t>|z</w:t>
            </w:r>
            <w:proofErr w:type="spellEnd"/>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357DF07" w14:textId="77777777" w:rsidR="003469CA" w:rsidRDefault="003469CA">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Match a or z</w:t>
            </w:r>
          </w:p>
        </w:tc>
      </w:tr>
      <w:tr w:rsidR="003469CA" w14:paraId="4B1F94D6"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C1052C2" w14:textId="77777777" w:rsidR="003469CA" w:rsidRDefault="003469CA">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943DA6E" w14:textId="77777777" w:rsidR="003469CA" w:rsidRDefault="003469CA">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Match end of string</w:t>
            </w:r>
          </w:p>
        </w:tc>
      </w:tr>
      <w:tr w:rsidR="003469CA" w14:paraId="37B88DE3"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59DBEA5" w14:textId="77777777" w:rsidR="003469CA" w:rsidRDefault="003469CA">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FA77ECE" w14:textId="77777777" w:rsidR="003469CA" w:rsidRDefault="003469CA">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Match preceding item 0 or more times</w:t>
            </w:r>
          </w:p>
        </w:tc>
      </w:tr>
    </w:tbl>
    <w:p w14:paraId="405D819E" w14:textId="77777777" w:rsidR="003469CA" w:rsidRDefault="003469CA" w:rsidP="00554F99">
      <w:pPr>
        <w:widowControl w:val="0"/>
        <w:autoSpaceDE w:val="0"/>
        <w:autoSpaceDN w:val="0"/>
        <w:adjustRightInd w:val="0"/>
        <w:spacing w:after="453"/>
        <w:rPr>
          <w:rFonts w:ascii="Times" w:hAnsi="Times" w:cs="Times"/>
          <w:b/>
          <w:bCs/>
          <w:color w:val="2E2E2E"/>
          <w:sz w:val="28"/>
          <w:szCs w:val="28"/>
        </w:rPr>
      </w:pPr>
    </w:p>
    <w:p w14:paraId="3E280A44" w14:textId="77777777" w:rsidR="003469CA" w:rsidRDefault="003469CA" w:rsidP="00554F99">
      <w:pPr>
        <w:widowControl w:val="0"/>
        <w:autoSpaceDE w:val="0"/>
        <w:autoSpaceDN w:val="0"/>
        <w:adjustRightInd w:val="0"/>
        <w:spacing w:after="453"/>
        <w:rPr>
          <w:rFonts w:ascii="Times" w:hAnsi="Times" w:cs="Times"/>
          <w:b/>
          <w:bCs/>
          <w:color w:val="2E2E2E"/>
          <w:sz w:val="28"/>
          <w:szCs w:val="28"/>
        </w:rPr>
      </w:pPr>
    </w:p>
    <w:p w14:paraId="1B25D6C7" w14:textId="77777777" w:rsidR="003469CA" w:rsidRDefault="003469CA" w:rsidP="003469C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Regular Expressions and Search Patterns</w:t>
      </w:r>
    </w:p>
    <w:p w14:paraId="15AD3DDA"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w:t>
      </w:r>
      <w:proofErr w:type="gramStart"/>
      <w:r>
        <w:rPr>
          <w:rFonts w:ascii="Times" w:hAnsi="Times" w:cs="Times"/>
          <w:color w:val="2E2E2E"/>
          <w:sz w:val="28"/>
          <w:szCs w:val="28"/>
        </w:rPr>
        <w:t>Consider</w:t>
      </w:r>
      <w:proofErr w:type="gramEnd"/>
      <w:r>
        <w:rPr>
          <w:rFonts w:ascii="Times" w:hAnsi="Times" w:cs="Times"/>
          <w:color w:val="2E2E2E"/>
          <w:sz w:val="28"/>
          <w:szCs w:val="28"/>
        </w:rPr>
        <w:t xml:space="preserve"> the following sentence:</w:t>
      </w:r>
    </w:p>
    <w:p w14:paraId="322A9875" w14:textId="77777777" w:rsidR="003469CA" w:rsidRDefault="003469CA" w:rsidP="003469CA">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the</w:t>
      </w:r>
      <w:proofErr w:type="gramEnd"/>
      <w:r>
        <w:rPr>
          <w:rFonts w:ascii="Times" w:hAnsi="Times" w:cs="Times"/>
          <w:b/>
          <w:bCs/>
          <w:color w:val="2E2E2E"/>
          <w:sz w:val="28"/>
          <w:szCs w:val="28"/>
        </w:rPr>
        <w:t xml:space="preserve"> quick brown fox jumped over the lazy dog</w:t>
      </w:r>
    </w:p>
    <w:p w14:paraId="27278630" w14:textId="77777777" w:rsidR="003469CA" w:rsidRDefault="003469CA" w:rsidP="003469C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Some of the patterns that can be applied to this sentence are as follows: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4900"/>
      </w:tblGrid>
      <w:tr w:rsidR="003469CA" w14:paraId="69DFB8C6"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3253B66E" w14:textId="77777777" w:rsidR="003469CA" w:rsidRDefault="003469CA">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49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08A6F61" w14:textId="77777777" w:rsidR="003469CA" w:rsidRDefault="003469CA">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3469CA" w14:paraId="2702B14B"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6C06A48" w14:textId="77777777" w:rsidR="003469CA" w:rsidRDefault="003469CA">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a</w:t>
            </w:r>
            <w:proofErr w:type="gramStart"/>
            <w:r>
              <w:rPr>
                <w:rFonts w:ascii="Courier New" w:hAnsi="Courier New" w:cs="Courier New"/>
                <w:color w:val="4478CA"/>
                <w:sz w:val="28"/>
                <w:szCs w:val="28"/>
              </w:rPr>
              <w:t>..</w:t>
            </w:r>
            <w:proofErr w:type="gramEnd"/>
          </w:p>
        </w:tc>
        <w:tc>
          <w:tcPr>
            <w:tcW w:w="48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EBA2AA4"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matches</w:t>
            </w:r>
            <w:proofErr w:type="gramEnd"/>
            <w:r>
              <w:rPr>
                <w:rFonts w:ascii="Times" w:hAnsi="Times" w:cs="Times"/>
                <w:color w:val="1A1A1A"/>
                <w:sz w:val="28"/>
                <w:szCs w:val="28"/>
              </w:rPr>
              <w:t xml:space="preserve"> </w:t>
            </w:r>
            <w:proofErr w:type="spellStart"/>
            <w:r>
              <w:rPr>
                <w:rFonts w:ascii="Times" w:hAnsi="Times" w:cs="Times"/>
                <w:color w:val="1A1A1A"/>
                <w:sz w:val="28"/>
                <w:szCs w:val="28"/>
              </w:rPr>
              <w:t>azy</w:t>
            </w:r>
            <w:proofErr w:type="spellEnd"/>
          </w:p>
        </w:tc>
      </w:tr>
      <w:tr w:rsidR="003469CA" w14:paraId="1DEB15C3"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D584A50" w14:textId="77777777" w:rsidR="003469CA" w:rsidRDefault="003469CA">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b.|</w:t>
            </w:r>
            <w:proofErr w:type="gramEnd"/>
            <w:r>
              <w:rPr>
                <w:rFonts w:ascii="Courier New" w:hAnsi="Courier New" w:cs="Courier New"/>
                <w:color w:val="4478CA"/>
                <w:sz w:val="28"/>
                <w:szCs w:val="28"/>
              </w:rPr>
              <w:t>j</w:t>
            </w:r>
            <w:proofErr w:type="spellEnd"/>
            <w:r>
              <w:rPr>
                <w:rFonts w:ascii="Courier New" w:hAnsi="Courier New" w:cs="Courier New"/>
                <w:color w:val="4478CA"/>
                <w:sz w:val="28"/>
                <w:szCs w:val="28"/>
              </w:rPr>
              <w:t>.</w:t>
            </w:r>
          </w:p>
        </w:tc>
        <w:tc>
          <w:tcPr>
            <w:tcW w:w="48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F279E27"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matches</w:t>
            </w:r>
            <w:proofErr w:type="gramEnd"/>
            <w:r>
              <w:rPr>
                <w:rFonts w:ascii="Times" w:hAnsi="Times" w:cs="Times"/>
                <w:color w:val="1A1A1A"/>
                <w:sz w:val="28"/>
                <w:szCs w:val="28"/>
              </w:rPr>
              <w:t xml:space="preserve"> both </w:t>
            </w:r>
            <w:proofErr w:type="spellStart"/>
            <w:r>
              <w:rPr>
                <w:rFonts w:ascii="Times" w:hAnsi="Times" w:cs="Times"/>
                <w:color w:val="1A1A1A"/>
                <w:sz w:val="28"/>
                <w:szCs w:val="28"/>
              </w:rPr>
              <w:t>br</w:t>
            </w:r>
            <w:proofErr w:type="spellEnd"/>
            <w:r>
              <w:rPr>
                <w:rFonts w:ascii="Times" w:hAnsi="Times" w:cs="Times"/>
                <w:color w:val="1A1A1A"/>
                <w:sz w:val="28"/>
                <w:szCs w:val="28"/>
              </w:rPr>
              <w:t xml:space="preserve"> and </w:t>
            </w:r>
            <w:proofErr w:type="spellStart"/>
            <w:r>
              <w:rPr>
                <w:rFonts w:ascii="Times" w:hAnsi="Times" w:cs="Times"/>
                <w:color w:val="1A1A1A"/>
                <w:sz w:val="28"/>
                <w:szCs w:val="28"/>
              </w:rPr>
              <w:t>ju</w:t>
            </w:r>
            <w:proofErr w:type="spellEnd"/>
          </w:p>
        </w:tc>
      </w:tr>
      <w:tr w:rsidR="003469CA" w14:paraId="153ADD8F"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EAE9A47"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w:t>
            </w:r>
            <w:proofErr w:type="gramEnd"/>
            <w:r>
              <w:rPr>
                <w:rFonts w:ascii="Courier New" w:hAnsi="Courier New" w:cs="Courier New"/>
                <w:color w:val="4478CA"/>
                <w:sz w:val="28"/>
                <w:szCs w:val="28"/>
              </w:rPr>
              <w:t>$</w:t>
            </w:r>
          </w:p>
        </w:tc>
        <w:tc>
          <w:tcPr>
            <w:tcW w:w="48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B6177B9"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matches</w:t>
            </w:r>
            <w:proofErr w:type="gramEnd"/>
            <w:r>
              <w:rPr>
                <w:rFonts w:ascii="Times" w:hAnsi="Times" w:cs="Times"/>
                <w:color w:val="1A1A1A"/>
                <w:sz w:val="28"/>
                <w:szCs w:val="28"/>
              </w:rPr>
              <w:t xml:space="preserve"> </w:t>
            </w:r>
            <w:proofErr w:type="spellStart"/>
            <w:r>
              <w:rPr>
                <w:rFonts w:ascii="Times" w:hAnsi="Times" w:cs="Times"/>
                <w:color w:val="1A1A1A"/>
                <w:sz w:val="28"/>
                <w:szCs w:val="28"/>
              </w:rPr>
              <w:t>og</w:t>
            </w:r>
            <w:proofErr w:type="spellEnd"/>
          </w:p>
        </w:tc>
      </w:tr>
      <w:tr w:rsidR="003469CA" w14:paraId="1C724F97"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E52796A"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l</w:t>
            </w:r>
            <w:proofErr w:type="gramEnd"/>
            <w:r>
              <w:rPr>
                <w:rFonts w:ascii="Courier New" w:hAnsi="Courier New" w:cs="Courier New"/>
                <w:color w:val="4478CA"/>
                <w:sz w:val="28"/>
                <w:szCs w:val="28"/>
              </w:rPr>
              <w:t>.*</w:t>
            </w:r>
          </w:p>
        </w:tc>
        <w:tc>
          <w:tcPr>
            <w:tcW w:w="48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D088F68"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matches</w:t>
            </w:r>
            <w:proofErr w:type="gramEnd"/>
            <w:r>
              <w:rPr>
                <w:rFonts w:ascii="Times" w:hAnsi="Times" w:cs="Times"/>
                <w:color w:val="1A1A1A"/>
                <w:sz w:val="28"/>
                <w:szCs w:val="28"/>
              </w:rPr>
              <w:t xml:space="preserve"> lazy dog</w:t>
            </w:r>
          </w:p>
        </w:tc>
      </w:tr>
      <w:tr w:rsidR="003469CA" w14:paraId="38CACD34"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8642048"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l</w:t>
            </w:r>
            <w:proofErr w:type="gramEnd"/>
            <w:r>
              <w:rPr>
                <w:rFonts w:ascii="Courier New" w:hAnsi="Courier New" w:cs="Courier New"/>
                <w:color w:val="4478CA"/>
                <w:sz w:val="28"/>
                <w:szCs w:val="28"/>
              </w:rPr>
              <w:t>.*y</w:t>
            </w:r>
          </w:p>
        </w:tc>
        <w:tc>
          <w:tcPr>
            <w:tcW w:w="48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4374E7C"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matches</w:t>
            </w:r>
            <w:proofErr w:type="gramEnd"/>
            <w:r>
              <w:rPr>
                <w:rFonts w:ascii="Times" w:hAnsi="Times" w:cs="Times"/>
                <w:color w:val="1A1A1A"/>
                <w:sz w:val="28"/>
                <w:szCs w:val="28"/>
              </w:rPr>
              <w:t xml:space="preserve"> lazy</w:t>
            </w:r>
          </w:p>
        </w:tc>
      </w:tr>
      <w:tr w:rsidR="003469CA" w14:paraId="3524328B"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72F1BC8"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the</w:t>
            </w:r>
            <w:proofErr w:type="gramEnd"/>
            <w:r>
              <w:rPr>
                <w:rFonts w:ascii="Courier New" w:hAnsi="Courier New" w:cs="Courier New"/>
                <w:color w:val="4478CA"/>
                <w:sz w:val="28"/>
                <w:szCs w:val="28"/>
              </w:rPr>
              <w:t>.*</w:t>
            </w:r>
          </w:p>
        </w:tc>
        <w:tc>
          <w:tcPr>
            <w:tcW w:w="48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549A3F8" w14:textId="77777777" w:rsidR="003469CA" w:rsidRDefault="003469CA">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matches</w:t>
            </w:r>
            <w:proofErr w:type="gramEnd"/>
            <w:r>
              <w:rPr>
                <w:rFonts w:ascii="Times" w:hAnsi="Times" w:cs="Times"/>
                <w:color w:val="1A1A1A"/>
                <w:sz w:val="28"/>
                <w:szCs w:val="28"/>
              </w:rPr>
              <w:t xml:space="preserve"> the whole sentence</w:t>
            </w:r>
          </w:p>
        </w:tc>
      </w:tr>
    </w:tbl>
    <w:p w14:paraId="211EB383" w14:textId="77777777" w:rsidR="003469CA" w:rsidRDefault="003469CA" w:rsidP="00554F99">
      <w:pPr>
        <w:widowControl w:val="0"/>
        <w:autoSpaceDE w:val="0"/>
        <w:autoSpaceDN w:val="0"/>
        <w:adjustRightInd w:val="0"/>
        <w:spacing w:after="453"/>
        <w:rPr>
          <w:rFonts w:ascii="Times" w:hAnsi="Times" w:cs="Times"/>
          <w:b/>
          <w:bCs/>
          <w:color w:val="2E2E2E"/>
          <w:sz w:val="28"/>
          <w:szCs w:val="28"/>
        </w:rPr>
      </w:pPr>
    </w:p>
    <w:p w14:paraId="3EA94BB8" w14:textId="77777777" w:rsidR="00E20555" w:rsidRDefault="00E20555" w:rsidP="00E20555">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grep</w:t>
      </w:r>
      <w:proofErr w:type="spellEnd"/>
      <w:proofErr w:type="gramEnd"/>
    </w:p>
    <w:p w14:paraId="7FCAB45F" w14:textId="77777777" w:rsidR="00E20555" w:rsidRDefault="00E20555" w:rsidP="00E20555">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grep</w:t>
      </w:r>
      <w:proofErr w:type="spellEnd"/>
      <w:proofErr w:type="gramEnd"/>
      <w:r>
        <w:rPr>
          <w:rFonts w:ascii="Times" w:hAnsi="Times" w:cs="Times"/>
          <w:b/>
          <w:bCs/>
          <w:color w:val="2E2E2E"/>
          <w:sz w:val="28"/>
          <w:szCs w:val="28"/>
        </w:rPr>
        <w:t> </w:t>
      </w:r>
      <w:r>
        <w:rPr>
          <w:rFonts w:ascii="Times" w:hAnsi="Times" w:cs="Times"/>
          <w:color w:val="2E2E2E"/>
          <w:sz w:val="28"/>
          <w:szCs w:val="28"/>
        </w:rPr>
        <w:t>is an extensively used as a primary text searching tool. It scans files for specified patterns and can be used with regular expressions as well as simple strings as shown in the table.</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4260"/>
        <w:gridCol w:w="6920"/>
      </w:tblGrid>
      <w:tr w:rsidR="00E20555" w14:paraId="5F1A6547" w14:textId="77777777">
        <w:tc>
          <w:tcPr>
            <w:tcW w:w="426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E769B3F" w14:textId="77777777" w:rsidR="00E20555" w:rsidRDefault="00E20555">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692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72E87BE" w14:textId="77777777" w:rsidR="00E20555" w:rsidRDefault="00E20555">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E20555" w14:paraId="4AAFBCFD"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2AC4C28" w14:textId="77777777" w:rsidR="00E20555" w:rsidRDefault="00E20555">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grep</w:t>
            </w:r>
            <w:proofErr w:type="spellEnd"/>
            <w:proofErr w:type="gramEnd"/>
            <w:r>
              <w:rPr>
                <w:rFonts w:ascii="Courier New" w:hAnsi="Courier New" w:cs="Courier New"/>
                <w:color w:val="4478CA"/>
                <w:sz w:val="28"/>
                <w:szCs w:val="28"/>
              </w:rPr>
              <w:t xml:space="preserve"> [pattern] &lt;filename&gt;</w:t>
            </w:r>
          </w:p>
        </w:tc>
        <w:tc>
          <w:tcPr>
            <w:tcW w:w="6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6F25B91" w14:textId="77777777" w:rsidR="00E20555" w:rsidRDefault="00E2055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Search for a pattern in a file and print all matching lines</w:t>
            </w:r>
          </w:p>
        </w:tc>
      </w:tr>
      <w:tr w:rsidR="00E20555" w14:paraId="48C77C02"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2F224BA" w14:textId="77777777" w:rsidR="00E20555" w:rsidRDefault="00E20555">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grep</w:t>
            </w:r>
            <w:proofErr w:type="spellEnd"/>
            <w:proofErr w:type="gramEnd"/>
            <w:r>
              <w:rPr>
                <w:rFonts w:ascii="Courier New" w:hAnsi="Courier New" w:cs="Courier New"/>
                <w:color w:val="4478CA"/>
                <w:sz w:val="28"/>
                <w:szCs w:val="28"/>
              </w:rPr>
              <w:t xml:space="preserve"> -v [pattern] &lt;filename&gt;</w:t>
            </w:r>
          </w:p>
        </w:tc>
        <w:tc>
          <w:tcPr>
            <w:tcW w:w="6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E77E636" w14:textId="77777777" w:rsidR="00E20555" w:rsidRDefault="00E2055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Print all lines that do</w:t>
            </w:r>
            <w:r>
              <w:rPr>
                <w:rFonts w:ascii="Times" w:hAnsi="Times" w:cs="Times"/>
                <w:b/>
                <w:bCs/>
                <w:color w:val="1A1A1A"/>
                <w:sz w:val="28"/>
                <w:szCs w:val="28"/>
              </w:rPr>
              <w:t xml:space="preserve"> not</w:t>
            </w:r>
            <w:r>
              <w:rPr>
                <w:rFonts w:ascii="Times" w:hAnsi="Times" w:cs="Times"/>
                <w:color w:val="1A1A1A"/>
                <w:sz w:val="28"/>
                <w:szCs w:val="28"/>
              </w:rPr>
              <w:t xml:space="preserve"> match the pattern</w:t>
            </w:r>
          </w:p>
        </w:tc>
      </w:tr>
      <w:tr w:rsidR="00E20555" w14:paraId="0F5EB790" w14:textId="77777777">
        <w:tblPrEx>
          <w:tblBorders>
            <w:top w:val="none" w:sz="0" w:space="0" w:color="auto"/>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7ED4320" w14:textId="77777777" w:rsidR="00E20555" w:rsidRDefault="00E20555">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grep</w:t>
            </w:r>
            <w:proofErr w:type="spellEnd"/>
            <w:proofErr w:type="gramEnd"/>
            <w:r>
              <w:rPr>
                <w:rFonts w:ascii="Courier New" w:hAnsi="Courier New" w:cs="Courier New"/>
                <w:color w:val="4478CA"/>
                <w:sz w:val="28"/>
                <w:szCs w:val="28"/>
              </w:rPr>
              <w:t xml:space="preserve"> [0-9] &lt;filename&gt;</w:t>
            </w:r>
          </w:p>
        </w:tc>
        <w:tc>
          <w:tcPr>
            <w:tcW w:w="6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434F9C4" w14:textId="77777777" w:rsidR="00E20555" w:rsidRDefault="00E2055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Print the lines that contain the numbers 0 through 9</w:t>
            </w:r>
          </w:p>
        </w:tc>
      </w:tr>
      <w:tr w:rsidR="00E20555" w14:paraId="34EC0391" w14:textId="77777777">
        <w:tblPrEx>
          <w:tblBorders>
            <w:top w:val="none" w:sz="0" w:space="0" w:color="auto"/>
            <w:bottom w:val="single" w:sz="16" w:space="0" w:color="FFFFFF"/>
          </w:tblBorders>
        </w:tblPrEx>
        <w:tc>
          <w:tcPr>
            <w:tcW w:w="4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FB4BD3E" w14:textId="77777777" w:rsidR="00E20555" w:rsidRDefault="00E20555">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grep</w:t>
            </w:r>
            <w:proofErr w:type="spellEnd"/>
            <w:proofErr w:type="gramEnd"/>
            <w:r>
              <w:rPr>
                <w:rFonts w:ascii="Courier New" w:hAnsi="Courier New" w:cs="Courier New"/>
                <w:color w:val="4478CA"/>
                <w:sz w:val="28"/>
                <w:szCs w:val="28"/>
              </w:rPr>
              <w:t xml:space="preserve"> -C 3 [pattern] &lt;filename&gt;</w:t>
            </w:r>
          </w:p>
        </w:tc>
        <w:tc>
          <w:tcPr>
            <w:tcW w:w="6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3CCDAA1" w14:textId="77777777" w:rsidR="00E20555" w:rsidRDefault="00E20555">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Print context of lines (specified number of lines above and below the pattern) for matching the pattern. Here the number of lines is specified as 3.</w:t>
            </w:r>
          </w:p>
        </w:tc>
      </w:tr>
    </w:tbl>
    <w:p w14:paraId="4BC2DC5D" w14:textId="77777777" w:rsidR="00E20555" w:rsidRDefault="00E20555" w:rsidP="00554F99">
      <w:pPr>
        <w:widowControl w:val="0"/>
        <w:autoSpaceDE w:val="0"/>
        <w:autoSpaceDN w:val="0"/>
        <w:adjustRightInd w:val="0"/>
        <w:spacing w:after="453"/>
        <w:rPr>
          <w:rFonts w:ascii="Times" w:hAnsi="Times" w:cs="Times"/>
          <w:b/>
          <w:bCs/>
          <w:color w:val="2E2E2E"/>
          <w:sz w:val="28"/>
          <w:szCs w:val="28"/>
        </w:rPr>
      </w:pPr>
    </w:p>
    <w:p w14:paraId="44B6CA23" w14:textId="77777777" w:rsidR="00502108" w:rsidRDefault="00502108" w:rsidP="00502108">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tr</w:t>
      </w:r>
      <w:proofErr w:type="spellEnd"/>
      <w:proofErr w:type="gramEnd"/>
    </w:p>
    <w:p w14:paraId="33756979" w14:textId="41DCF1E9" w:rsidR="00502108" w:rsidRDefault="00502108" w:rsidP="00502108">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"https://courses.edx.org/c4x/LinuxFoundationX/LFS101x/asset/LFS01_ch12_screen_42a.jpg"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6F37A4B6" wp14:editId="5D4F2F78">
            <wp:extent cx="4187190" cy="2538095"/>
            <wp:effectExtent l="0" t="0" r="381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7190" cy="2538095"/>
                    </a:xfrm>
                    <a:prstGeom prst="rect">
                      <a:avLst/>
                    </a:prstGeom>
                    <a:noFill/>
                    <a:ln>
                      <a:noFill/>
                    </a:ln>
                  </pic:spPr>
                </pic:pic>
              </a:graphicData>
            </a:graphic>
          </wp:inline>
        </w:drawing>
      </w:r>
    </w:p>
    <w:p w14:paraId="3A5C08BF"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In this section, you will learn about some additional text utilities that you can use for performing various actions on your Linux files, such as changing the case of letters or determining the count of words, lines, and characters in a file.</w:t>
      </w:r>
    </w:p>
    <w:p w14:paraId="77C84D4B"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w:t>
      </w:r>
      <w:r>
        <w:rPr>
          <w:rFonts w:ascii="Times" w:hAnsi="Times" w:cs="Times"/>
          <w:b/>
          <w:bCs/>
          <w:color w:val="2E2E2E"/>
          <w:sz w:val="28"/>
          <w:szCs w:val="28"/>
        </w:rPr>
        <w:t xml:space="preserve"> </w:t>
      </w:r>
      <w:proofErr w:type="spellStart"/>
      <w:proofErr w:type="gramStart"/>
      <w:r>
        <w:rPr>
          <w:rFonts w:ascii="Times" w:hAnsi="Times" w:cs="Times"/>
          <w:b/>
          <w:bCs/>
          <w:color w:val="2E2E2E"/>
          <w:sz w:val="28"/>
          <w:szCs w:val="28"/>
        </w:rPr>
        <w:t>tr</w:t>
      </w:r>
      <w:proofErr w:type="spellEnd"/>
      <w:proofErr w:type="gramEnd"/>
      <w:r>
        <w:rPr>
          <w:rFonts w:ascii="Times" w:hAnsi="Times" w:cs="Times"/>
          <w:b/>
          <w:bCs/>
          <w:color w:val="2E2E2E"/>
          <w:sz w:val="28"/>
          <w:szCs w:val="28"/>
        </w:rPr>
        <w:t> </w:t>
      </w:r>
      <w:r>
        <w:rPr>
          <w:rFonts w:ascii="Times" w:hAnsi="Times" w:cs="Times"/>
          <w:color w:val="2E2E2E"/>
          <w:sz w:val="28"/>
          <w:szCs w:val="28"/>
        </w:rPr>
        <w:t>utility</w:t>
      </w:r>
      <w:r>
        <w:rPr>
          <w:rFonts w:ascii="Times" w:hAnsi="Times" w:cs="Times"/>
          <w:b/>
          <w:bCs/>
          <w:color w:val="2E2E2E"/>
          <w:sz w:val="28"/>
          <w:szCs w:val="28"/>
        </w:rPr>
        <w:t> </w:t>
      </w:r>
      <w:r>
        <w:rPr>
          <w:rFonts w:ascii="Times" w:hAnsi="Times" w:cs="Times"/>
          <w:color w:val="2E2E2E"/>
          <w:sz w:val="28"/>
          <w:szCs w:val="28"/>
        </w:rPr>
        <w:t>is used to</w:t>
      </w:r>
      <w:r>
        <w:rPr>
          <w:rFonts w:ascii="Times" w:hAnsi="Times" w:cs="Times"/>
          <w:b/>
          <w:bCs/>
          <w:color w:val="2E2E2E"/>
          <w:sz w:val="28"/>
          <w:szCs w:val="28"/>
        </w:rPr>
        <w:t xml:space="preserve"> translate</w:t>
      </w:r>
      <w:r>
        <w:rPr>
          <w:rFonts w:ascii="Times" w:hAnsi="Times" w:cs="Times"/>
          <w:color w:val="2E2E2E"/>
          <w:sz w:val="28"/>
          <w:szCs w:val="28"/>
        </w:rPr>
        <w:t xml:space="preserve"> specified characters into other characters or to delete them. The general syntax is as follows:</w:t>
      </w:r>
    </w:p>
    <w:p w14:paraId="5A4A2224"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tr</w:t>
      </w:r>
      <w:proofErr w:type="spellEnd"/>
      <w:proofErr w:type="gramEnd"/>
      <w:r>
        <w:rPr>
          <w:rFonts w:ascii="Courier New" w:hAnsi="Courier New" w:cs="Courier New"/>
          <w:color w:val="4478CA"/>
          <w:sz w:val="28"/>
          <w:szCs w:val="28"/>
        </w:rPr>
        <w:t xml:space="preserve"> [options] set1 [set2]</w:t>
      </w:r>
    </w:p>
    <w:p w14:paraId="690CAE7F"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items in the square brackets are optional. </w:t>
      </w:r>
      <w:proofErr w:type="spellStart"/>
      <w:proofErr w:type="gramStart"/>
      <w:r>
        <w:rPr>
          <w:rFonts w:ascii="Times" w:hAnsi="Times" w:cs="Times"/>
          <w:b/>
          <w:bCs/>
          <w:color w:val="2E2E2E"/>
          <w:sz w:val="28"/>
          <w:szCs w:val="28"/>
        </w:rPr>
        <w:t>tr</w:t>
      </w:r>
      <w:proofErr w:type="spellEnd"/>
      <w:proofErr w:type="gramEnd"/>
      <w:r>
        <w:rPr>
          <w:rFonts w:ascii="Times" w:hAnsi="Times" w:cs="Times"/>
          <w:color w:val="2E2E2E"/>
          <w:sz w:val="28"/>
          <w:szCs w:val="28"/>
        </w:rPr>
        <w:t xml:space="preserve"> requires at least one argument and accepts a maximum of two. The first, designated </w:t>
      </w:r>
      <w:r>
        <w:rPr>
          <w:rFonts w:ascii="Courier New" w:hAnsi="Courier New" w:cs="Courier New"/>
          <w:color w:val="4478CA"/>
          <w:sz w:val="28"/>
          <w:szCs w:val="28"/>
        </w:rPr>
        <w:t>set1 </w:t>
      </w:r>
      <w:r>
        <w:rPr>
          <w:rFonts w:ascii="Times" w:hAnsi="Times" w:cs="Times"/>
          <w:color w:val="2E2E2E"/>
          <w:sz w:val="28"/>
          <w:szCs w:val="28"/>
        </w:rPr>
        <w:t xml:space="preserve">in the </w:t>
      </w:r>
      <w:proofErr w:type="gramStart"/>
      <w:r>
        <w:rPr>
          <w:rFonts w:ascii="Times" w:hAnsi="Times" w:cs="Times"/>
          <w:color w:val="2E2E2E"/>
          <w:sz w:val="28"/>
          <w:szCs w:val="28"/>
        </w:rPr>
        <w:t>example,</w:t>
      </w:r>
      <w:proofErr w:type="gramEnd"/>
      <w:r>
        <w:rPr>
          <w:rFonts w:ascii="Times" w:hAnsi="Times" w:cs="Times"/>
          <w:color w:val="2E2E2E"/>
          <w:sz w:val="28"/>
          <w:szCs w:val="28"/>
        </w:rPr>
        <w:t xml:space="preserve"> lists the characters in the text to be replaced or removed. The second, </w:t>
      </w:r>
      <w:r>
        <w:rPr>
          <w:rFonts w:ascii="Courier New" w:hAnsi="Courier New" w:cs="Courier New"/>
          <w:color w:val="4478CA"/>
          <w:sz w:val="28"/>
          <w:szCs w:val="28"/>
        </w:rPr>
        <w:t>set2</w:t>
      </w:r>
      <w:r>
        <w:rPr>
          <w:rFonts w:ascii="Times" w:hAnsi="Times" w:cs="Times"/>
          <w:color w:val="2E2E2E"/>
          <w:sz w:val="28"/>
          <w:szCs w:val="28"/>
        </w:rPr>
        <w:t xml:space="preserve">, </w:t>
      </w:r>
      <w:proofErr w:type="gramStart"/>
      <w:r>
        <w:rPr>
          <w:rFonts w:ascii="Times" w:hAnsi="Times" w:cs="Times"/>
          <w:color w:val="2E2E2E"/>
          <w:sz w:val="28"/>
          <w:szCs w:val="28"/>
        </w:rPr>
        <w:t>lists</w:t>
      </w:r>
      <w:proofErr w:type="gramEnd"/>
      <w:r>
        <w:rPr>
          <w:rFonts w:ascii="Times" w:hAnsi="Times" w:cs="Times"/>
          <w:color w:val="2E2E2E"/>
          <w:sz w:val="28"/>
          <w:szCs w:val="28"/>
        </w:rPr>
        <w:t xml:space="preserve"> the characters that are to be substituted for the characters listed in the first argument. Sometimes these sets need to be surrounded by apostrophes (or single-quotes (')) in order to have the shell ignore that they mean something special to the shell. It is usually safe (and may be required) to use the single-quotes around each of the </w:t>
      </w:r>
      <w:proofErr w:type="gramStart"/>
      <w:r>
        <w:rPr>
          <w:rFonts w:ascii="Times" w:hAnsi="Times" w:cs="Times"/>
          <w:color w:val="2E2E2E"/>
          <w:sz w:val="28"/>
          <w:szCs w:val="28"/>
        </w:rPr>
        <w:t>sets</w:t>
      </w:r>
      <w:proofErr w:type="gramEnd"/>
      <w:r>
        <w:rPr>
          <w:rFonts w:ascii="Times" w:hAnsi="Times" w:cs="Times"/>
          <w:color w:val="2E2E2E"/>
          <w:sz w:val="28"/>
          <w:szCs w:val="28"/>
        </w:rPr>
        <w:t xml:space="preserve"> as you will see in the examples below.</w:t>
      </w:r>
    </w:p>
    <w:p w14:paraId="268F1BCD"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example, suppose you have a file named </w:t>
      </w:r>
      <w:r>
        <w:rPr>
          <w:rFonts w:ascii="Courier New" w:hAnsi="Courier New" w:cs="Courier New"/>
          <w:color w:val="4478CA"/>
          <w:sz w:val="28"/>
          <w:szCs w:val="28"/>
        </w:rPr>
        <w:t>city </w:t>
      </w:r>
      <w:r>
        <w:rPr>
          <w:rFonts w:ascii="Times" w:hAnsi="Times" w:cs="Times"/>
          <w:color w:val="2E2E2E"/>
          <w:sz w:val="28"/>
          <w:szCs w:val="28"/>
        </w:rPr>
        <w:t xml:space="preserve">containing several lines of text in mixed case. To translate all uppercase characters to lowercase, at the command prompt type </w:t>
      </w:r>
      <w:r>
        <w:rPr>
          <w:rFonts w:ascii="Courier New" w:hAnsi="Courier New" w:cs="Courier New"/>
          <w:color w:val="4478CA"/>
          <w:sz w:val="28"/>
          <w:szCs w:val="28"/>
        </w:rPr>
        <w:t xml:space="preserve">cat city | </w:t>
      </w:r>
      <w:proofErr w:type="spellStart"/>
      <w:proofErr w:type="gramStart"/>
      <w:r>
        <w:rPr>
          <w:rFonts w:ascii="Courier New" w:hAnsi="Courier New" w:cs="Courier New"/>
          <w:color w:val="4478CA"/>
          <w:sz w:val="28"/>
          <w:szCs w:val="28"/>
        </w:rPr>
        <w:t>tr</w:t>
      </w:r>
      <w:proofErr w:type="spellEnd"/>
      <w:proofErr w:type="gramEnd"/>
      <w:r>
        <w:rPr>
          <w:rFonts w:ascii="Courier New" w:hAnsi="Courier New" w:cs="Courier New"/>
          <w:color w:val="4478CA"/>
          <w:sz w:val="28"/>
          <w:szCs w:val="28"/>
        </w:rPr>
        <w:t xml:space="preserve"> a-z </w:t>
      </w:r>
      <w:proofErr w:type="spellStart"/>
      <w:r>
        <w:rPr>
          <w:rFonts w:ascii="Courier New" w:hAnsi="Courier New" w:cs="Courier New"/>
          <w:color w:val="4478CA"/>
          <w:sz w:val="28"/>
          <w:szCs w:val="28"/>
        </w:rPr>
        <w:t>A-Z</w:t>
      </w:r>
      <w:proofErr w:type="spellEnd"/>
      <w:r>
        <w:rPr>
          <w:rFonts w:ascii="Courier New" w:hAnsi="Courier New" w:cs="Courier New"/>
          <w:color w:val="4478CA"/>
          <w:sz w:val="28"/>
          <w:szCs w:val="28"/>
        </w:rPr>
        <w:t xml:space="preserve"> </w:t>
      </w:r>
      <w:r>
        <w:rPr>
          <w:rFonts w:ascii="Times" w:hAnsi="Times" w:cs="Times"/>
          <w:color w:val="2E2E2E"/>
          <w:sz w:val="28"/>
          <w:szCs w:val="28"/>
        </w:rPr>
        <w:t xml:space="preserve">and press the </w:t>
      </w:r>
      <w:r>
        <w:rPr>
          <w:rFonts w:ascii="Times" w:hAnsi="Times" w:cs="Times"/>
          <w:b/>
          <w:bCs/>
          <w:color w:val="2E2E2E"/>
          <w:sz w:val="28"/>
          <w:szCs w:val="28"/>
        </w:rPr>
        <w:t>Enter</w:t>
      </w:r>
      <w:r>
        <w:rPr>
          <w:rFonts w:ascii="Times" w:hAnsi="Times" w:cs="Times"/>
          <w:color w:val="2E2E2E"/>
          <w:sz w:val="28"/>
          <w:szCs w:val="28"/>
        </w:rPr>
        <w:t xml:space="preserve"> key.</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6880"/>
        <w:gridCol w:w="5660"/>
      </w:tblGrid>
      <w:tr w:rsidR="00502108" w14:paraId="04F5FDD4" w14:textId="77777777">
        <w:tc>
          <w:tcPr>
            <w:tcW w:w="68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B2A3CE5" w14:textId="77777777" w:rsidR="00502108" w:rsidRDefault="0050210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56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E6F0A95" w14:textId="77777777" w:rsidR="00502108" w:rsidRDefault="0050210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502108" w14:paraId="53923194" w14:textId="77777777">
        <w:tblPrEx>
          <w:tblBorders>
            <w:top w:val="none" w:sz="0" w:space="0" w:color="auto"/>
          </w:tblBorders>
        </w:tblPrEx>
        <w:tc>
          <w:tcPr>
            <w:tcW w:w="67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C175FB1"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tr</w:t>
            </w:r>
            <w:proofErr w:type="spellEnd"/>
            <w:proofErr w:type="gram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abcdefghijklmnopqrstuvwxyz</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ABCDEFGHIJKLMNOPQRSTUVWXYZ</w:t>
            </w:r>
            <w:proofErr w:type="spellEnd"/>
          </w:p>
        </w:tc>
        <w:tc>
          <w:tcPr>
            <w:tcW w:w="5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7BEF38C" w14:textId="77777777" w:rsidR="00502108" w:rsidRDefault="0050210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Convert lower case to upper case</w:t>
            </w:r>
          </w:p>
        </w:tc>
      </w:tr>
      <w:tr w:rsidR="00502108" w14:paraId="1940194F" w14:textId="77777777">
        <w:tblPrEx>
          <w:tblBorders>
            <w:top w:val="none" w:sz="0" w:space="0" w:color="auto"/>
          </w:tblBorders>
        </w:tblPrEx>
        <w:tc>
          <w:tcPr>
            <w:tcW w:w="67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A84CDF0"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tr</w:t>
            </w:r>
            <w:proofErr w:type="spellEnd"/>
            <w:proofErr w:type="gramEnd"/>
            <w:r>
              <w:rPr>
                <w:rFonts w:ascii="Courier New" w:hAnsi="Courier New" w:cs="Courier New"/>
                <w:color w:val="4478CA"/>
                <w:sz w:val="28"/>
                <w:szCs w:val="28"/>
              </w:rPr>
              <w:t xml:space="preserve"> '{}' </w:t>
            </w:r>
            <w:proofErr w:type="spellStart"/>
            <w:r>
              <w:rPr>
                <w:rFonts w:ascii="Courier New" w:hAnsi="Courier New" w:cs="Courier New"/>
                <w:color w:val="4478CA"/>
                <w:sz w:val="28"/>
                <w:szCs w:val="28"/>
              </w:rPr>
              <w:t>'</w:t>
            </w:r>
            <w:proofErr w:type="spellEnd"/>
            <w:r>
              <w:rPr>
                <w:rFonts w:ascii="Courier New" w:hAnsi="Courier New" w:cs="Courier New"/>
                <w:color w:val="4478CA"/>
                <w:sz w:val="28"/>
                <w:szCs w:val="28"/>
              </w:rPr>
              <w:t xml:space="preserve">()' &lt; </w:t>
            </w:r>
            <w:proofErr w:type="spellStart"/>
            <w:r>
              <w:rPr>
                <w:rFonts w:ascii="Courier New" w:hAnsi="Courier New" w:cs="Courier New"/>
                <w:color w:val="4478CA"/>
                <w:sz w:val="28"/>
                <w:szCs w:val="28"/>
              </w:rPr>
              <w:t>inputfile</w:t>
            </w:r>
            <w:proofErr w:type="spellEnd"/>
            <w:r>
              <w:rPr>
                <w:rFonts w:ascii="Courier New" w:hAnsi="Courier New" w:cs="Courier New"/>
                <w:color w:val="4478CA"/>
                <w:sz w:val="28"/>
                <w:szCs w:val="28"/>
              </w:rPr>
              <w:t xml:space="preserve"> &gt; </w:t>
            </w:r>
            <w:proofErr w:type="spellStart"/>
            <w:r>
              <w:rPr>
                <w:rFonts w:ascii="Courier New" w:hAnsi="Courier New" w:cs="Courier New"/>
                <w:color w:val="4478CA"/>
                <w:sz w:val="28"/>
                <w:szCs w:val="28"/>
              </w:rPr>
              <w:t>outputfile</w:t>
            </w:r>
            <w:proofErr w:type="spellEnd"/>
          </w:p>
        </w:tc>
        <w:tc>
          <w:tcPr>
            <w:tcW w:w="5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3DD3B7E" w14:textId="77777777" w:rsidR="00502108" w:rsidRDefault="0050210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Translate braces into parenthesis</w:t>
            </w:r>
          </w:p>
        </w:tc>
      </w:tr>
      <w:tr w:rsidR="00502108" w14:paraId="774359D3" w14:textId="77777777">
        <w:tblPrEx>
          <w:tblBorders>
            <w:top w:val="none" w:sz="0" w:space="0" w:color="auto"/>
          </w:tblBorders>
        </w:tblPrEx>
        <w:tc>
          <w:tcPr>
            <w:tcW w:w="67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B179895"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"This is for testing" | </w:t>
            </w:r>
            <w:proofErr w:type="spellStart"/>
            <w:r>
              <w:rPr>
                <w:rFonts w:ascii="Courier New" w:hAnsi="Courier New" w:cs="Courier New"/>
                <w:color w:val="4478CA"/>
                <w:sz w:val="28"/>
                <w:szCs w:val="28"/>
              </w:rPr>
              <w:t>tr</w:t>
            </w:r>
            <w:proofErr w:type="spellEnd"/>
            <w:r>
              <w:rPr>
                <w:rFonts w:ascii="Courier New" w:hAnsi="Courier New" w:cs="Courier New"/>
                <w:color w:val="4478CA"/>
                <w:sz w:val="28"/>
                <w:szCs w:val="28"/>
              </w:rPr>
              <w:t xml:space="preserve"> [:space:] '\t'</w:t>
            </w:r>
          </w:p>
        </w:tc>
        <w:tc>
          <w:tcPr>
            <w:tcW w:w="5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3455E66" w14:textId="77777777" w:rsidR="00502108" w:rsidRDefault="0050210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Translate white-space to tabs</w:t>
            </w:r>
          </w:p>
        </w:tc>
      </w:tr>
      <w:tr w:rsidR="00502108" w14:paraId="758E5DF8" w14:textId="77777777">
        <w:tblPrEx>
          <w:tblBorders>
            <w:top w:val="none" w:sz="0" w:space="0" w:color="auto"/>
          </w:tblBorders>
        </w:tblPrEx>
        <w:tc>
          <w:tcPr>
            <w:tcW w:w="67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DD9EDA2" w14:textId="77777777" w:rsidR="00502108" w:rsidRDefault="00502108">
            <w:pPr>
              <w:widowControl w:val="0"/>
              <w:autoSpaceDE w:val="0"/>
              <w:autoSpaceDN w:val="0"/>
              <w:adjustRightInd w:val="0"/>
              <w:rPr>
                <w:rFonts w:ascii="Courier New" w:hAnsi="Courier New" w:cs="Courier New"/>
                <w:color w:val="4478CA"/>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"This   is   for    testing" | </w:t>
            </w:r>
            <w:proofErr w:type="spellStart"/>
            <w:r>
              <w:rPr>
                <w:rFonts w:ascii="Courier New" w:hAnsi="Courier New" w:cs="Courier New"/>
                <w:color w:val="4478CA"/>
                <w:sz w:val="28"/>
                <w:szCs w:val="28"/>
              </w:rPr>
              <w:t>tr</w:t>
            </w:r>
            <w:proofErr w:type="spellEnd"/>
            <w:r>
              <w:rPr>
                <w:rFonts w:ascii="Courier New" w:hAnsi="Courier New" w:cs="Courier New"/>
                <w:color w:val="4478CA"/>
                <w:sz w:val="28"/>
                <w:szCs w:val="28"/>
              </w:rPr>
              <w:t xml:space="preserve"> -s [:space:]</w:t>
            </w:r>
          </w:p>
        </w:tc>
        <w:tc>
          <w:tcPr>
            <w:tcW w:w="5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C7E54F7" w14:textId="77777777" w:rsidR="00502108" w:rsidRDefault="0050210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Squeeze repetition of characters using -s</w:t>
            </w:r>
          </w:p>
        </w:tc>
      </w:tr>
      <w:tr w:rsidR="00502108" w14:paraId="033BE98A" w14:textId="77777777">
        <w:tblPrEx>
          <w:tblBorders>
            <w:top w:val="none" w:sz="0" w:space="0" w:color="auto"/>
          </w:tblBorders>
        </w:tblPrEx>
        <w:tc>
          <w:tcPr>
            <w:tcW w:w="67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1B7F5EA"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"the geek stuff" | </w:t>
            </w:r>
            <w:proofErr w:type="spellStart"/>
            <w:r>
              <w:rPr>
                <w:rFonts w:ascii="Courier New" w:hAnsi="Courier New" w:cs="Courier New"/>
                <w:color w:val="4478CA"/>
                <w:sz w:val="28"/>
                <w:szCs w:val="28"/>
              </w:rPr>
              <w:t>tr</w:t>
            </w:r>
            <w:proofErr w:type="spellEnd"/>
            <w:r>
              <w:rPr>
                <w:rFonts w:ascii="Courier New" w:hAnsi="Courier New" w:cs="Courier New"/>
                <w:color w:val="4478CA"/>
                <w:sz w:val="28"/>
                <w:szCs w:val="28"/>
              </w:rPr>
              <w:t xml:space="preserve"> -d 't'</w:t>
            </w:r>
          </w:p>
        </w:tc>
        <w:tc>
          <w:tcPr>
            <w:tcW w:w="5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96217E8" w14:textId="77777777" w:rsidR="00502108" w:rsidRDefault="0050210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specified characters using -d option</w:t>
            </w:r>
          </w:p>
        </w:tc>
      </w:tr>
      <w:tr w:rsidR="00502108" w14:paraId="5B853E08" w14:textId="77777777">
        <w:tblPrEx>
          <w:tblBorders>
            <w:top w:val="none" w:sz="0" w:space="0" w:color="auto"/>
          </w:tblBorders>
        </w:tblPrEx>
        <w:tc>
          <w:tcPr>
            <w:tcW w:w="67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C7B06D6"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"my username is 432234" | </w:t>
            </w:r>
            <w:proofErr w:type="spellStart"/>
            <w:r>
              <w:rPr>
                <w:rFonts w:ascii="Courier New" w:hAnsi="Courier New" w:cs="Courier New"/>
                <w:color w:val="4478CA"/>
                <w:sz w:val="28"/>
                <w:szCs w:val="28"/>
              </w:rPr>
              <w:t>tr</w:t>
            </w:r>
            <w:proofErr w:type="spellEnd"/>
            <w:r>
              <w:rPr>
                <w:rFonts w:ascii="Courier New" w:hAnsi="Courier New" w:cs="Courier New"/>
                <w:color w:val="4478CA"/>
                <w:sz w:val="28"/>
                <w:szCs w:val="28"/>
              </w:rPr>
              <w:t xml:space="preserve"> -cd [:digit:]</w:t>
            </w:r>
          </w:p>
        </w:tc>
        <w:tc>
          <w:tcPr>
            <w:tcW w:w="5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6C1FFF6" w14:textId="77777777" w:rsidR="00502108" w:rsidRDefault="0050210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Complement the sets using -c option</w:t>
            </w:r>
          </w:p>
        </w:tc>
      </w:tr>
      <w:tr w:rsidR="00502108" w14:paraId="4BDA9A65" w14:textId="77777777">
        <w:tblPrEx>
          <w:tblBorders>
            <w:top w:val="none" w:sz="0" w:space="0" w:color="auto"/>
          </w:tblBorders>
        </w:tblPrEx>
        <w:tc>
          <w:tcPr>
            <w:tcW w:w="67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1A9A58E"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tr</w:t>
            </w:r>
            <w:proofErr w:type="spellEnd"/>
            <w:proofErr w:type="gramEnd"/>
            <w:r>
              <w:rPr>
                <w:rFonts w:ascii="Courier New" w:hAnsi="Courier New" w:cs="Courier New"/>
                <w:color w:val="4478CA"/>
                <w:sz w:val="28"/>
                <w:szCs w:val="28"/>
              </w:rPr>
              <w:t xml:space="preserve"> -cd [:print:] &lt; file.txt</w:t>
            </w:r>
          </w:p>
        </w:tc>
        <w:tc>
          <w:tcPr>
            <w:tcW w:w="5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440FA9A" w14:textId="77777777" w:rsidR="00502108" w:rsidRDefault="0050210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Remove all non-printable character from a file</w:t>
            </w:r>
          </w:p>
        </w:tc>
      </w:tr>
      <w:tr w:rsidR="00502108" w14:paraId="4832AD58" w14:textId="77777777">
        <w:tblPrEx>
          <w:tblBorders>
            <w:top w:val="none" w:sz="0" w:space="0" w:color="auto"/>
            <w:bottom w:val="single" w:sz="16" w:space="0" w:color="FFFFFF"/>
          </w:tblBorders>
        </w:tblPrEx>
        <w:tc>
          <w:tcPr>
            <w:tcW w:w="67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C61F43A"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tr</w:t>
            </w:r>
            <w:proofErr w:type="spellEnd"/>
            <w:proofErr w:type="gramEnd"/>
            <w:r>
              <w:rPr>
                <w:rFonts w:ascii="Courier New" w:hAnsi="Courier New" w:cs="Courier New"/>
                <w:color w:val="4478CA"/>
                <w:sz w:val="28"/>
                <w:szCs w:val="28"/>
              </w:rPr>
              <w:t xml:space="preserve"> -s '\n' ' </w:t>
            </w:r>
            <w:proofErr w:type="spellStart"/>
            <w:r>
              <w:rPr>
                <w:rFonts w:ascii="Courier New" w:hAnsi="Courier New" w:cs="Courier New"/>
                <w:color w:val="4478CA"/>
                <w:sz w:val="28"/>
                <w:szCs w:val="28"/>
              </w:rPr>
              <w:t>'</w:t>
            </w:r>
            <w:proofErr w:type="spellEnd"/>
            <w:r>
              <w:rPr>
                <w:rFonts w:ascii="Courier New" w:hAnsi="Courier New" w:cs="Courier New"/>
                <w:color w:val="4478CA"/>
                <w:sz w:val="28"/>
                <w:szCs w:val="28"/>
              </w:rPr>
              <w:t xml:space="preserve"> &lt; file.txt</w:t>
            </w:r>
          </w:p>
        </w:tc>
        <w:tc>
          <w:tcPr>
            <w:tcW w:w="5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4E31F3F" w14:textId="77777777" w:rsidR="00502108" w:rsidRDefault="0050210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Join all the lines in a file into a single line</w:t>
            </w:r>
          </w:p>
        </w:tc>
      </w:tr>
    </w:tbl>
    <w:p w14:paraId="587D4AEF" w14:textId="77777777" w:rsidR="00502108" w:rsidRDefault="00502108" w:rsidP="00554F99">
      <w:pPr>
        <w:widowControl w:val="0"/>
        <w:autoSpaceDE w:val="0"/>
        <w:autoSpaceDN w:val="0"/>
        <w:adjustRightInd w:val="0"/>
        <w:spacing w:after="453"/>
        <w:rPr>
          <w:rFonts w:ascii="Times" w:hAnsi="Times" w:cs="Times"/>
          <w:b/>
          <w:bCs/>
          <w:color w:val="2E2E2E"/>
          <w:sz w:val="28"/>
          <w:szCs w:val="28"/>
        </w:rPr>
      </w:pPr>
    </w:p>
    <w:p w14:paraId="7F3A4BBE" w14:textId="77777777" w:rsidR="00502108" w:rsidRDefault="00502108" w:rsidP="00554F99">
      <w:pPr>
        <w:widowControl w:val="0"/>
        <w:autoSpaceDE w:val="0"/>
        <w:autoSpaceDN w:val="0"/>
        <w:adjustRightInd w:val="0"/>
        <w:spacing w:after="453"/>
        <w:rPr>
          <w:rFonts w:ascii="Times" w:hAnsi="Times" w:cs="Times"/>
          <w:b/>
          <w:bCs/>
          <w:color w:val="2E2E2E"/>
          <w:sz w:val="28"/>
          <w:szCs w:val="28"/>
        </w:rPr>
      </w:pPr>
    </w:p>
    <w:p w14:paraId="0A318AC2" w14:textId="77777777" w:rsidR="00502108" w:rsidRDefault="00502108" w:rsidP="00502108">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tee</w:t>
      </w:r>
      <w:proofErr w:type="gramEnd"/>
    </w:p>
    <w:p w14:paraId="29A4D945" w14:textId="4B2A9481" w:rsidR="00502108" w:rsidRDefault="00502108" w:rsidP="00502108">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"https://courses.edx.org/c4x/LinuxFoundationX/LFS101x/asset/LFS01_ch12_screen_43a.jpg"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7F48224" wp14:editId="3E0B1B7E">
            <wp:extent cx="4187190" cy="315341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42FE6A9"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gramStart"/>
      <w:r>
        <w:rPr>
          <w:rFonts w:ascii="Times" w:hAnsi="Times" w:cs="Times"/>
          <w:b/>
          <w:bCs/>
          <w:color w:val="2E2E2E"/>
          <w:sz w:val="28"/>
          <w:szCs w:val="28"/>
        </w:rPr>
        <w:t>tee</w:t>
      </w:r>
      <w:proofErr w:type="gramEnd"/>
      <w:r>
        <w:rPr>
          <w:rFonts w:ascii="Times" w:hAnsi="Times" w:cs="Times"/>
          <w:b/>
          <w:bCs/>
          <w:color w:val="2E2E2E"/>
          <w:sz w:val="28"/>
          <w:szCs w:val="28"/>
        </w:rPr>
        <w:t xml:space="preserve"> </w:t>
      </w:r>
      <w:r>
        <w:rPr>
          <w:rFonts w:ascii="Times" w:hAnsi="Times" w:cs="Times"/>
          <w:color w:val="2E2E2E"/>
          <w:sz w:val="28"/>
          <w:szCs w:val="28"/>
        </w:rPr>
        <w:t>takes the output from any command, and while sending it to standard output, it also saves it to a file. In other words, it "tees</w:t>
      </w:r>
      <w:r>
        <w:rPr>
          <w:rFonts w:ascii="Times" w:hAnsi="Times" w:cs="Times"/>
          <w:b/>
          <w:bCs/>
          <w:color w:val="2E2E2E"/>
          <w:sz w:val="28"/>
          <w:szCs w:val="28"/>
        </w:rPr>
        <w:t xml:space="preserve">" </w:t>
      </w:r>
      <w:r>
        <w:rPr>
          <w:rFonts w:ascii="Times" w:hAnsi="Times" w:cs="Times"/>
          <w:color w:val="2E2E2E"/>
          <w:sz w:val="28"/>
          <w:szCs w:val="28"/>
        </w:rPr>
        <w:t>the output stream from the command: one stream is displayed on the standard output and the other is saved to a file.</w:t>
      </w:r>
    </w:p>
    <w:p w14:paraId="2CB0BCE2"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to list the contents of a directory on the screen and save the output to a file, at the command prompt type </w:t>
      </w:r>
      <w:proofErr w:type="spellStart"/>
      <w:r>
        <w:rPr>
          <w:rFonts w:ascii="Courier New" w:hAnsi="Courier New" w:cs="Courier New"/>
          <w:color w:val="4478CA"/>
          <w:sz w:val="28"/>
          <w:szCs w:val="28"/>
        </w:rPr>
        <w:t>ls</w:t>
      </w:r>
      <w:proofErr w:type="spellEnd"/>
      <w:r>
        <w:rPr>
          <w:rFonts w:ascii="Courier New" w:hAnsi="Courier New" w:cs="Courier New"/>
          <w:color w:val="4478CA"/>
          <w:sz w:val="28"/>
          <w:szCs w:val="28"/>
        </w:rPr>
        <w:t xml:space="preserve"> -l | tee </w:t>
      </w:r>
      <w:proofErr w:type="spellStart"/>
      <w:r>
        <w:rPr>
          <w:rFonts w:ascii="Courier New" w:hAnsi="Courier New" w:cs="Courier New"/>
          <w:color w:val="4478CA"/>
          <w:sz w:val="28"/>
          <w:szCs w:val="28"/>
        </w:rPr>
        <w:t>newfile</w:t>
      </w:r>
      <w:proofErr w:type="spellEnd"/>
      <w:r>
        <w:rPr>
          <w:rFonts w:ascii="Times" w:hAnsi="Times" w:cs="Times"/>
          <w:color w:val="2E2E2E"/>
          <w:sz w:val="28"/>
          <w:szCs w:val="28"/>
        </w:rPr>
        <w:t xml:space="preserve"> and press the </w:t>
      </w:r>
      <w:r>
        <w:rPr>
          <w:rFonts w:ascii="Times" w:hAnsi="Times" w:cs="Times"/>
          <w:b/>
          <w:bCs/>
          <w:color w:val="2E2E2E"/>
          <w:sz w:val="28"/>
          <w:szCs w:val="28"/>
        </w:rPr>
        <w:t>Enter</w:t>
      </w:r>
      <w:r>
        <w:rPr>
          <w:rFonts w:ascii="Times" w:hAnsi="Times" w:cs="Times"/>
          <w:color w:val="2E2E2E"/>
          <w:sz w:val="28"/>
          <w:szCs w:val="28"/>
        </w:rPr>
        <w:t xml:space="preserve"> key.</w:t>
      </w:r>
    </w:p>
    <w:p w14:paraId="134AFBA0"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Typing cat </w:t>
      </w:r>
      <w:proofErr w:type="spellStart"/>
      <w:r>
        <w:rPr>
          <w:rFonts w:ascii="Courier New" w:hAnsi="Courier New" w:cs="Courier New"/>
          <w:color w:val="4478CA"/>
          <w:sz w:val="28"/>
          <w:szCs w:val="28"/>
        </w:rPr>
        <w:t>newfile</w:t>
      </w:r>
      <w:proofErr w:type="spellEnd"/>
      <w:r>
        <w:rPr>
          <w:rFonts w:ascii="Times" w:hAnsi="Times" w:cs="Times"/>
          <w:color w:val="2E2E2E"/>
          <w:sz w:val="28"/>
          <w:szCs w:val="28"/>
        </w:rPr>
        <w:t xml:space="preserve"> will then display the output of </w:t>
      </w:r>
      <w:proofErr w:type="spellStart"/>
      <w:r>
        <w:rPr>
          <w:rFonts w:ascii="Courier New" w:hAnsi="Courier New" w:cs="Courier New"/>
          <w:color w:val="4478CA"/>
          <w:sz w:val="28"/>
          <w:szCs w:val="28"/>
        </w:rPr>
        <w:t>ls</w:t>
      </w:r>
      <w:proofErr w:type="spellEnd"/>
      <w:r>
        <w:rPr>
          <w:rFonts w:ascii="Courier New" w:hAnsi="Courier New" w:cs="Courier New"/>
          <w:color w:val="4478CA"/>
          <w:sz w:val="28"/>
          <w:szCs w:val="28"/>
        </w:rPr>
        <w:t xml:space="preserve"> –l</w:t>
      </w:r>
      <w:r>
        <w:rPr>
          <w:rFonts w:ascii="Times" w:hAnsi="Times" w:cs="Times"/>
          <w:color w:val="2E2E2E"/>
          <w:sz w:val="28"/>
          <w:szCs w:val="28"/>
        </w:rPr>
        <w:t>.</w:t>
      </w:r>
    </w:p>
    <w:p w14:paraId="2BFB3930" w14:textId="77777777" w:rsidR="00502108" w:rsidRDefault="00502108" w:rsidP="00502108">
      <w:pPr>
        <w:widowControl w:val="0"/>
        <w:autoSpaceDE w:val="0"/>
        <w:autoSpaceDN w:val="0"/>
        <w:adjustRightInd w:val="0"/>
        <w:spacing w:after="453"/>
        <w:rPr>
          <w:rFonts w:ascii="Times" w:hAnsi="Times" w:cs="Times"/>
          <w:color w:val="2E2E2E"/>
          <w:sz w:val="32"/>
          <w:szCs w:val="32"/>
        </w:rPr>
      </w:pPr>
      <w:proofErr w:type="spellStart"/>
      <w:proofErr w:type="gramStart"/>
      <w:r>
        <w:rPr>
          <w:rFonts w:ascii="Times" w:hAnsi="Times" w:cs="Times"/>
          <w:b/>
          <w:bCs/>
          <w:color w:val="2E2E2E"/>
          <w:sz w:val="32"/>
          <w:szCs w:val="32"/>
        </w:rPr>
        <w:t>wc</w:t>
      </w:r>
      <w:proofErr w:type="spellEnd"/>
      <w:proofErr w:type="gramEnd"/>
    </w:p>
    <w:p w14:paraId="5FCDAA8C" w14:textId="764C7C9B" w:rsidR="00502108" w:rsidRDefault="00502108" w:rsidP="00502108">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"https://courses.edx.org/c4x/LinuxFoundationX/LFS101x/asset/LFS01_ch12_screen_44a.jpg"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802BC36" wp14:editId="1828F505">
            <wp:extent cx="3145155" cy="23583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70149AF7"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spellStart"/>
      <w:proofErr w:type="gramStart"/>
      <w:r>
        <w:rPr>
          <w:rFonts w:ascii="Times" w:hAnsi="Times" w:cs="Times"/>
          <w:b/>
          <w:bCs/>
          <w:color w:val="2E2E2E"/>
          <w:sz w:val="28"/>
          <w:szCs w:val="28"/>
        </w:rPr>
        <w:t>wc</w:t>
      </w:r>
      <w:proofErr w:type="spellEnd"/>
      <w:proofErr w:type="gramEnd"/>
      <w:r>
        <w:rPr>
          <w:rFonts w:ascii="Times" w:hAnsi="Times" w:cs="Times"/>
          <w:color w:val="2E2E2E"/>
          <w:sz w:val="28"/>
          <w:szCs w:val="28"/>
        </w:rPr>
        <w:t> (word count) counts the number of lines, words, and characters in a file or list of files. Options are given in the table below.</w:t>
      </w:r>
    </w:p>
    <w:p w14:paraId="6189FB53"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default all three of these options are active.</w:t>
      </w:r>
    </w:p>
    <w:p w14:paraId="057B9A43" w14:textId="77777777" w:rsidR="00502108" w:rsidRDefault="00502108" w:rsidP="0050210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to print the number of lines contained in a file, at the command prompt type </w:t>
      </w:r>
      <w:proofErr w:type="spellStart"/>
      <w:proofErr w:type="gramStart"/>
      <w:r>
        <w:rPr>
          <w:rFonts w:ascii="Courier New" w:hAnsi="Courier New" w:cs="Courier New"/>
          <w:color w:val="4478CA"/>
          <w:sz w:val="28"/>
          <w:szCs w:val="28"/>
        </w:rPr>
        <w:t>wc</w:t>
      </w:r>
      <w:proofErr w:type="spellEnd"/>
      <w:proofErr w:type="gramEnd"/>
      <w:r>
        <w:rPr>
          <w:rFonts w:ascii="Courier New" w:hAnsi="Courier New" w:cs="Courier New"/>
          <w:color w:val="4478CA"/>
          <w:sz w:val="28"/>
          <w:szCs w:val="28"/>
        </w:rPr>
        <w:t xml:space="preserve"> -l filename</w:t>
      </w:r>
      <w:r>
        <w:rPr>
          <w:rFonts w:ascii="Times" w:hAnsi="Times" w:cs="Times"/>
          <w:color w:val="2E2E2E"/>
          <w:sz w:val="28"/>
          <w:szCs w:val="28"/>
        </w:rPr>
        <w:t xml:space="preserve"> and press the</w:t>
      </w:r>
      <w:r>
        <w:rPr>
          <w:rFonts w:ascii="Times" w:hAnsi="Times" w:cs="Times"/>
          <w:b/>
          <w:bCs/>
          <w:color w:val="2E2E2E"/>
          <w:sz w:val="28"/>
          <w:szCs w:val="28"/>
        </w:rPr>
        <w:t xml:space="preserve"> Enter</w:t>
      </w:r>
      <w:r>
        <w:rPr>
          <w:rFonts w:ascii="Times" w:hAnsi="Times" w:cs="Times"/>
          <w:color w:val="2E2E2E"/>
          <w:sz w:val="28"/>
          <w:szCs w:val="28"/>
        </w:rPr>
        <w:t xml:space="preserve"> key.</w:t>
      </w:r>
    </w:p>
    <w:p w14:paraId="71D9C086" w14:textId="77777777" w:rsidR="00502108" w:rsidRDefault="00502108" w:rsidP="00502108">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580"/>
        <w:gridCol w:w="6260"/>
      </w:tblGrid>
      <w:tr w:rsidR="00502108" w14:paraId="3588AFC5" w14:textId="77777777">
        <w:tc>
          <w:tcPr>
            <w:tcW w:w="3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9BBB9C2" w14:textId="77777777" w:rsidR="00502108" w:rsidRDefault="0050210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Option</w:t>
            </w:r>
          </w:p>
        </w:tc>
        <w:tc>
          <w:tcPr>
            <w:tcW w:w="6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1D222AA" w14:textId="77777777" w:rsidR="00502108" w:rsidRDefault="0050210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Description</w:t>
            </w:r>
          </w:p>
        </w:tc>
      </w:tr>
      <w:tr w:rsidR="00502108" w14:paraId="4A383D78"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7CBF481"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l</w:t>
            </w:r>
            <w:proofErr w:type="gramEnd"/>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66FCDD5" w14:textId="77777777" w:rsidR="00502108" w:rsidRDefault="00502108">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display</w:t>
            </w:r>
            <w:proofErr w:type="gramEnd"/>
            <w:r>
              <w:rPr>
                <w:rFonts w:ascii="Times" w:hAnsi="Times" w:cs="Times"/>
                <w:color w:val="1A1A1A"/>
                <w:sz w:val="28"/>
                <w:szCs w:val="28"/>
              </w:rPr>
              <w:t xml:space="preserve"> the number of lines.</w:t>
            </w:r>
          </w:p>
        </w:tc>
      </w:tr>
      <w:tr w:rsidR="00502108" w14:paraId="010F10AC"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A9AFD4E"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c</w:t>
            </w:r>
            <w:proofErr w:type="gramEnd"/>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6F49BEF" w14:textId="77777777" w:rsidR="00502108" w:rsidRDefault="00502108">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display</w:t>
            </w:r>
            <w:proofErr w:type="gramEnd"/>
            <w:r>
              <w:rPr>
                <w:rFonts w:ascii="Times" w:hAnsi="Times" w:cs="Times"/>
                <w:color w:val="1A1A1A"/>
                <w:sz w:val="28"/>
                <w:szCs w:val="28"/>
              </w:rPr>
              <w:t xml:space="preserve"> the number of characters.</w:t>
            </w:r>
          </w:p>
        </w:tc>
      </w:tr>
      <w:tr w:rsidR="00502108" w14:paraId="422725A2" w14:textId="77777777">
        <w:tblPrEx>
          <w:tblBorders>
            <w:top w:val="none" w:sz="0" w:space="0" w:color="auto"/>
            <w:bottom w:val="single" w:sz="16" w:space="0" w:color="FFFFFF"/>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9FF38BA" w14:textId="77777777" w:rsidR="00502108" w:rsidRDefault="00502108">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w</w:t>
            </w:r>
            <w:proofErr w:type="gramEnd"/>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F3011CA" w14:textId="77777777" w:rsidR="00502108" w:rsidRDefault="00502108">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display</w:t>
            </w:r>
            <w:proofErr w:type="gramEnd"/>
            <w:r>
              <w:rPr>
                <w:rFonts w:ascii="Times" w:hAnsi="Times" w:cs="Times"/>
                <w:color w:val="1A1A1A"/>
                <w:sz w:val="28"/>
                <w:szCs w:val="28"/>
              </w:rPr>
              <w:t xml:space="preserve"> the number of words.</w:t>
            </w:r>
          </w:p>
        </w:tc>
      </w:tr>
    </w:tbl>
    <w:p w14:paraId="19FA1401" w14:textId="77777777" w:rsidR="00502108" w:rsidRDefault="00502108" w:rsidP="00502108">
      <w:pPr>
        <w:widowControl w:val="0"/>
        <w:autoSpaceDE w:val="0"/>
        <w:autoSpaceDN w:val="0"/>
        <w:adjustRightInd w:val="0"/>
        <w:spacing w:after="396"/>
        <w:rPr>
          <w:rFonts w:ascii="Times" w:hAnsi="Times" w:cs="Times"/>
          <w:color w:val="2E2E2E"/>
          <w:sz w:val="28"/>
          <w:szCs w:val="28"/>
        </w:rPr>
      </w:pPr>
    </w:p>
    <w:p w14:paraId="235268C1" w14:textId="77777777" w:rsidR="006D6EA9" w:rsidRDefault="006D6EA9" w:rsidP="006D6EA9">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cut</w:t>
      </w:r>
      <w:proofErr w:type="gramEnd"/>
    </w:p>
    <w:p w14:paraId="2B8971B5" w14:textId="62F17669" w:rsidR="006D6EA9" w:rsidRDefault="006D6EA9" w:rsidP="006D6EA9">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"https://courses.edx.org/c4x/LinuxFoundationX/LFS101x/asset/LFS01_ch12_screen_45a.jpg"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0B38DC4" wp14:editId="1DCD2AD9">
            <wp:extent cx="3145155" cy="2358390"/>
            <wp:effectExtent l="0" t="0" r="444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52DBEC11" w14:textId="77777777" w:rsidR="006D6EA9" w:rsidRDefault="006D6EA9" w:rsidP="006D6EA9">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gramStart"/>
      <w:r>
        <w:rPr>
          <w:rFonts w:ascii="Times" w:hAnsi="Times" w:cs="Times"/>
          <w:b/>
          <w:bCs/>
          <w:color w:val="2E2E2E"/>
          <w:sz w:val="28"/>
          <w:szCs w:val="28"/>
        </w:rPr>
        <w:t>cut</w:t>
      </w:r>
      <w:proofErr w:type="gramEnd"/>
      <w:r>
        <w:rPr>
          <w:rFonts w:ascii="Times" w:hAnsi="Times" w:cs="Times"/>
          <w:b/>
          <w:bCs/>
          <w:color w:val="2E2E2E"/>
          <w:sz w:val="28"/>
          <w:szCs w:val="28"/>
        </w:rPr>
        <w:t> </w:t>
      </w:r>
      <w:r>
        <w:rPr>
          <w:rFonts w:ascii="Times" w:hAnsi="Times" w:cs="Times"/>
          <w:color w:val="2E2E2E"/>
          <w:sz w:val="28"/>
          <w:szCs w:val="28"/>
        </w:rPr>
        <w:t>is used for manipulating column-based files and is designed to extract specific columns. The default column separator is the</w:t>
      </w:r>
      <w:r>
        <w:rPr>
          <w:rFonts w:ascii="Times" w:hAnsi="Times" w:cs="Times"/>
          <w:b/>
          <w:bCs/>
          <w:color w:val="2E2E2E"/>
          <w:sz w:val="28"/>
          <w:szCs w:val="28"/>
        </w:rPr>
        <w:t xml:space="preserve"> tab </w:t>
      </w:r>
      <w:r>
        <w:rPr>
          <w:rFonts w:ascii="Times" w:hAnsi="Times" w:cs="Times"/>
          <w:color w:val="2E2E2E"/>
          <w:sz w:val="28"/>
          <w:szCs w:val="28"/>
        </w:rPr>
        <w:t>character. A different delimiter can be given as a command option.</w:t>
      </w:r>
    </w:p>
    <w:p w14:paraId="59FC34AC" w14:textId="77777777" w:rsidR="006D6EA9" w:rsidRDefault="006D6EA9" w:rsidP="006D6EA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to display the third column delimited by a blank space, at the command prompt type </w:t>
      </w:r>
      <w:proofErr w:type="spellStart"/>
      <w:r>
        <w:rPr>
          <w:rFonts w:ascii="Courier New" w:hAnsi="Courier New" w:cs="Courier New"/>
          <w:color w:val="4478CA"/>
          <w:sz w:val="28"/>
          <w:szCs w:val="28"/>
        </w:rPr>
        <w:t>ls</w:t>
      </w:r>
      <w:proofErr w:type="spellEnd"/>
      <w:r>
        <w:rPr>
          <w:rFonts w:ascii="Courier New" w:hAnsi="Courier New" w:cs="Courier New"/>
          <w:color w:val="4478CA"/>
          <w:sz w:val="28"/>
          <w:szCs w:val="28"/>
        </w:rPr>
        <w:t xml:space="preserve"> -l | cut -d" " -f3</w:t>
      </w:r>
      <w:r>
        <w:rPr>
          <w:rFonts w:ascii="Times" w:hAnsi="Times" w:cs="Times"/>
          <w:color w:val="2E2E2E"/>
          <w:sz w:val="28"/>
          <w:szCs w:val="28"/>
        </w:rPr>
        <w:t xml:space="preserve"> and press the </w:t>
      </w:r>
      <w:r>
        <w:rPr>
          <w:rFonts w:ascii="Times" w:hAnsi="Times" w:cs="Times"/>
          <w:b/>
          <w:bCs/>
          <w:color w:val="2E2E2E"/>
          <w:sz w:val="28"/>
          <w:szCs w:val="28"/>
        </w:rPr>
        <w:t>Enter</w:t>
      </w:r>
      <w:r>
        <w:rPr>
          <w:rFonts w:ascii="Times" w:hAnsi="Times" w:cs="Times"/>
          <w:color w:val="2E2E2E"/>
          <w:sz w:val="28"/>
          <w:szCs w:val="28"/>
        </w:rPr>
        <w:t xml:space="preserve"> key.</w:t>
      </w:r>
    </w:p>
    <w:p w14:paraId="3EBB0794" w14:textId="77777777" w:rsidR="00C433F1" w:rsidRDefault="00C433F1" w:rsidP="00C433F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Working with Large Files</w:t>
      </w:r>
    </w:p>
    <w:p w14:paraId="281E8C50" w14:textId="528558E5" w:rsidR="00C433F1" w:rsidRDefault="00C433F1" w:rsidP="00C433F1">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C637637" wp14:editId="6BE1DA6C">
            <wp:extent cx="3289935" cy="3546475"/>
            <wp:effectExtent l="0" t="0" r="1206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935" cy="3546475"/>
                    </a:xfrm>
                    <a:prstGeom prst="rect">
                      <a:avLst/>
                    </a:prstGeom>
                    <a:noFill/>
                    <a:ln>
                      <a:noFill/>
                    </a:ln>
                  </pic:spPr>
                </pic:pic>
              </a:graphicData>
            </a:graphic>
          </wp:inline>
        </w:drawing>
      </w:r>
    </w:p>
    <w:p w14:paraId="36F9A0D8"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System administrators need to work with configuration files, text files, documentation files, and log files. Some of </w:t>
      </w:r>
      <w:proofErr w:type="gramStart"/>
      <w:r>
        <w:rPr>
          <w:rFonts w:ascii="Times" w:hAnsi="Times" w:cs="Times"/>
          <w:color w:val="2E2E2E"/>
          <w:sz w:val="28"/>
          <w:szCs w:val="28"/>
        </w:rPr>
        <w:t>these file</w:t>
      </w:r>
      <w:proofErr w:type="gramEnd"/>
      <w:r>
        <w:rPr>
          <w:rFonts w:ascii="Times" w:hAnsi="Times" w:cs="Times"/>
          <w:color w:val="2E2E2E"/>
          <w:sz w:val="28"/>
          <w:szCs w:val="28"/>
        </w:rPr>
        <w:t xml:space="preserve"> may be large or become quite large as they accumulate data with time. These files will require both viewing and administrative updating. In this section, you will learn how to manage such large files.</w:t>
      </w:r>
    </w:p>
    <w:p w14:paraId="219C58C2"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a banking system might maintain one simple large log file to record details of all of one day's ATM transactions. Due to a security attack or a malfunction, the administrator might be forced to check for some data by navigating within the file. In such cases, directly opening the file in an editor will cause issues, due to high memory utilization, as an editor will usually try to read the whole file into memory first. However, one can use </w:t>
      </w:r>
      <w:r>
        <w:rPr>
          <w:rFonts w:ascii="Times" w:hAnsi="Times" w:cs="Times"/>
          <w:b/>
          <w:bCs/>
          <w:color w:val="2E2E2E"/>
          <w:sz w:val="28"/>
          <w:szCs w:val="28"/>
        </w:rPr>
        <w:t>less</w:t>
      </w:r>
      <w:r>
        <w:rPr>
          <w:rFonts w:ascii="Times" w:hAnsi="Times" w:cs="Times"/>
          <w:color w:val="2E2E2E"/>
          <w:sz w:val="28"/>
          <w:szCs w:val="28"/>
        </w:rPr>
        <w:t> to view the contents of such a large file, scrolling up and down page by page without the system having to place the entire file in memory before starting. This is much faster than using a text editor.</w:t>
      </w:r>
    </w:p>
    <w:p w14:paraId="0605DF99" w14:textId="77777777" w:rsidR="00C433F1" w:rsidRDefault="00C433F1" w:rsidP="00C433F1">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Viewing the file can be done by typing either of the two following commands</w:t>
      </w:r>
      <w:proofErr w:type="gramEnd"/>
      <w:r>
        <w:rPr>
          <w:rFonts w:ascii="Times" w:hAnsi="Times" w:cs="Times"/>
          <w:color w:val="2E2E2E"/>
          <w:sz w:val="28"/>
          <w:szCs w:val="28"/>
        </w:rPr>
        <w:t>:</w:t>
      </w:r>
    </w:p>
    <w:p w14:paraId="2A5FB13F"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less</w:t>
      </w:r>
      <w:proofErr w:type="gramEnd"/>
      <w:r>
        <w:rPr>
          <w:rFonts w:ascii="Courier New" w:hAnsi="Courier New" w:cs="Courier New"/>
          <w:color w:val="4478CA"/>
          <w:sz w:val="28"/>
          <w:szCs w:val="28"/>
        </w:rPr>
        <w:t xml:space="preserve"> &lt;filename&gt; $ cat &lt;filename&gt; | less</w:t>
      </w:r>
    </w:p>
    <w:p w14:paraId="341F8E5C"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By default, manual (i.e., the </w:t>
      </w:r>
      <w:r>
        <w:rPr>
          <w:rFonts w:ascii="Times" w:hAnsi="Times" w:cs="Times"/>
          <w:b/>
          <w:bCs/>
          <w:color w:val="2E2E2E"/>
          <w:sz w:val="28"/>
          <w:szCs w:val="28"/>
        </w:rPr>
        <w:t>man</w:t>
      </w:r>
      <w:r>
        <w:rPr>
          <w:rFonts w:ascii="Times" w:hAnsi="Times" w:cs="Times"/>
          <w:color w:val="2E2E2E"/>
          <w:sz w:val="28"/>
          <w:szCs w:val="28"/>
        </w:rPr>
        <w:t xml:space="preserve"> command) pages are sent through the</w:t>
      </w:r>
      <w:r>
        <w:rPr>
          <w:rFonts w:ascii="Times" w:hAnsi="Times" w:cs="Times"/>
          <w:b/>
          <w:bCs/>
          <w:color w:val="2E2E2E"/>
          <w:sz w:val="28"/>
          <w:szCs w:val="28"/>
        </w:rPr>
        <w:t xml:space="preserve"> less</w:t>
      </w:r>
      <w:r>
        <w:rPr>
          <w:rFonts w:ascii="Times" w:hAnsi="Times" w:cs="Times"/>
          <w:color w:val="2E2E2E"/>
          <w:sz w:val="28"/>
          <w:szCs w:val="28"/>
        </w:rPr>
        <w:t xml:space="preserve"> command.</w:t>
      </w:r>
    </w:p>
    <w:p w14:paraId="7F681FE8" w14:textId="77777777" w:rsidR="00C433F1" w:rsidRDefault="00C433F1" w:rsidP="00C433F1">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head</w:t>
      </w:r>
      <w:proofErr w:type="gramEnd"/>
    </w:p>
    <w:p w14:paraId="589D054F" w14:textId="5B643E08" w:rsidR="00C433F1" w:rsidRDefault="00C433F1" w:rsidP="00C433F1">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"https://courses.edx.org/c4x/LinuxFoundationX/LFS101x/asset/LFS01_ch12_screen_51a.jpg"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3FC4E3E8" wp14:editId="18D26B1F">
            <wp:extent cx="3145155" cy="2358390"/>
            <wp:effectExtent l="0" t="0" r="444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1AE1959F"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gramStart"/>
      <w:r>
        <w:rPr>
          <w:rFonts w:ascii="Times" w:hAnsi="Times" w:cs="Times"/>
          <w:b/>
          <w:bCs/>
          <w:color w:val="2E2E2E"/>
          <w:sz w:val="28"/>
          <w:szCs w:val="28"/>
        </w:rPr>
        <w:t>head</w:t>
      </w:r>
      <w:proofErr w:type="gramEnd"/>
      <w:r>
        <w:rPr>
          <w:rFonts w:ascii="Times" w:hAnsi="Times" w:cs="Times"/>
          <w:b/>
          <w:bCs/>
          <w:color w:val="2E2E2E"/>
          <w:sz w:val="28"/>
          <w:szCs w:val="28"/>
        </w:rPr>
        <w:t> </w:t>
      </w:r>
      <w:r>
        <w:rPr>
          <w:rFonts w:ascii="Times" w:hAnsi="Times" w:cs="Times"/>
          <w:color w:val="2E2E2E"/>
          <w:sz w:val="28"/>
          <w:szCs w:val="28"/>
        </w:rPr>
        <w:t>reads the first few lines of each named file (10 by default) and displays it on standard output. You can give a different number of lines in an option.</w:t>
      </w:r>
    </w:p>
    <w:p w14:paraId="5B35BA25"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w:t>
      </w:r>
      <w:proofErr w:type="gramStart"/>
      <w:r>
        <w:rPr>
          <w:rFonts w:ascii="Times" w:hAnsi="Times" w:cs="Times"/>
          <w:color w:val="2E2E2E"/>
          <w:sz w:val="28"/>
          <w:szCs w:val="28"/>
        </w:rPr>
        <w:t>If</w:t>
      </w:r>
      <w:proofErr w:type="gramEnd"/>
      <w:r>
        <w:rPr>
          <w:rFonts w:ascii="Times" w:hAnsi="Times" w:cs="Times"/>
          <w:color w:val="2E2E2E"/>
          <w:sz w:val="28"/>
          <w:szCs w:val="28"/>
        </w:rPr>
        <w:t xml:space="preserve"> you want to print the first 5 lines from </w:t>
      </w:r>
      <w:r>
        <w:rPr>
          <w:rFonts w:ascii="Courier New" w:hAnsi="Courier New" w:cs="Courier New"/>
          <w:color w:val="4478CA"/>
          <w:sz w:val="28"/>
          <w:szCs w:val="28"/>
        </w:rPr>
        <w:t>amtrans.txt</w:t>
      </w:r>
      <w:r>
        <w:rPr>
          <w:rFonts w:ascii="Times" w:hAnsi="Times" w:cs="Times"/>
          <w:color w:val="2E2E2E"/>
          <w:sz w:val="28"/>
          <w:szCs w:val="28"/>
        </w:rPr>
        <w:t>, use the following command:</w:t>
      </w:r>
    </w:p>
    <w:p w14:paraId="3732FEED"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head</w:t>
      </w:r>
      <w:proofErr w:type="gramEnd"/>
      <w:r>
        <w:rPr>
          <w:rFonts w:ascii="Courier New" w:hAnsi="Courier New" w:cs="Courier New"/>
          <w:color w:val="4478CA"/>
          <w:sz w:val="28"/>
          <w:szCs w:val="28"/>
        </w:rPr>
        <w:t xml:space="preserve"> –n 5 atmtrans.txt</w:t>
      </w:r>
    </w:p>
    <w:p w14:paraId="3A6A89A3"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also just say </w:t>
      </w:r>
      <w:r>
        <w:rPr>
          <w:rFonts w:ascii="Courier New" w:hAnsi="Courier New" w:cs="Courier New"/>
          <w:color w:val="4478CA"/>
          <w:sz w:val="28"/>
          <w:szCs w:val="28"/>
        </w:rPr>
        <w:t>head -5 atmtrans.txt</w:t>
      </w:r>
      <w:r>
        <w:rPr>
          <w:rFonts w:ascii="Times" w:hAnsi="Times" w:cs="Times"/>
          <w:color w:val="2E2E2E"/>
          <w:sz w:val="28"/>
          <w:szCs w:val="28"/>
        </w:rPr>
        <w:t>.)</w:t>
      </w:r>
    </w:p>
    <w:p w14:paraId="21A3E560" w14:textId="77777777" w:rsidR="00C433F1" w:rsidRDefault="00C433F1" w:rsidP="00C433F1">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tail</w:t>
      </w:r>
      <w:proofErr w:type="gramEnd"/>
    </w:p>
    <w:p w14:paraId="27A34541" w14:textId="050ED24B" w:rsidR="00C433F1" w:rsidRDefault="00C433F1" w:rsidP="00C433F1">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"https://courses.edx.org/c4x/LinuxFoundationX/LFS101x/asset/LFS01_ch12_screen_52a.jpg"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0E4FACC6" wp14:editId="1269EF52">
            <wp:extent cx="4187190" cy="315341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DA49CFD"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gramStart"/>
      <w:r>
        <w:rPr>
          <w:rFonts w:ascii="Times" w:hAnsi="Times" w:cs="Times"/>
          <w:b/>
          <w:bCs/>
          <w:color w:val="2E2E2E"/>
          <w:sz w:val="28"/>
          <w:szCs w:val="28"/>
        </w:rPr>
        <w:t>tail</w:t>
      </w:r>
      <w:proofErr w:type="gramEnd"/>
      <w:r>
        <w:rPr>
          <w:rFonts w:ascii="Times" w:hAnsi="Times" w:cs="Times"/>
          <w:b/>
          <w:bCs/>
          <w:color w:val="2E2E2E"/>
          <w:sz w:val="28"/>
          <w:szCs w:val="28"/>
        </w:rPr>
        <w:t> </w:t>
      </w:r>
      <w:r>
        <w:rPr>
          <w:rFonts w:ascii="Times" w:hAnsi="Times" w:cs="Times"/>
          <w:color w:val="2E2E2E"/>
          <w:sz w:val="28"/>
          <w:szCs w:val="28"/>
        </w:rPr>
        <w:t xml:space="preserve">prints the last few lines of each named file (10 by default) and displays it on standard output. By default, it displays the last 10 lines. You can give a different number of lines as an option. </w:t>
      </w:r>
      <w:proofErr w:type="gramStart"/>
      <w:r>
        <w:rPr>
          <w:rFonts w:ascii="Times" w:hAnsi="Times" w:cs="Times"/>
          <w:b/>
          <w:bCs/>
          <w:color w:val="2E2E2E"/>
          <w:sz w:val="28"/>
          <w:szCs w:val="28"/>
        </w:rPr>
        <w:t>tail</w:t>
      </w:r>
      <w:proofErr w:type="gramEnd"/>
      <w:r>
        <w:rPr>
          <w:rFonts w:ascii="Times" w:hAnsi="Times" w:cs="Times"/>
          <w:color w:val="2E2E2E"/>
          <w:sz w:val="28"/>
          <w:szCs w:val="28"/>
        </w:rPr>
        <w:t> is especially useful when you are troubleshooting any issue using log files as you probably want to see the most recent lines of output.</w:t>
      </w:r>
    </w:p>
    <w:p w14:paraId="6F276F99"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to display the last 15 lines of </w:t>
      </w:r>
      <w:r>
        <w:rPr>
          <w:rFonts w:ascii="Courier New" w:hAnsi="Courier New" w:cs="Courier New"/>
          <w:color w:val="4478CA"/>
          <w:sz w:val="28"/>
          <w:szCs w:val="28"/>
        </w:rPr>
        <w:t>amtrans.txt</w:t>
      </w:r>
      <w:r>
        <w:rPr>
          <w:rFonts w:ascii="Times" w:hAnsi="Times" w:cs="Times"/>
          <w:color w:val="2E2E2E"/>
          <w:sz w:val="28"/>
          <w:szCs w:val="28"/>
        </w:rPr>
        <w:t>, use the following command:</w:t>
      </w:r>
    </w:p>
    <w:p w14:paraId="56F12AAE"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tail</w:t>
      </w:r>
      <w:proofErr w:type="gramEnd"/>
      <w:r>
        <w:rPr>
          <w:rFonts w:ascii="Courier New" w:hAnsi="Courier New" w:cs="Courier New"/>
          <w:color w:val="4478CA"/>
          <w:sz w:val="28"/>
          <w:szCs w:val="28"/>
        </w:rPr>
        <w:t xml:space="preserve"> -n 15 atmtrans.txt</w:t>
      </w:r>
    </w:p>
    <w:p w14:paraId="7CFF36D7"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also just say </w:t>
      </w:r>
      <w:r>
        <w:rPr>
          <w:rFonts w:ascii="Courier New" w:hAnsi="Courier New" w:cs="Courier New"/>
          <w:color w:val="4478CA"/>
          <w:sz w:val="28"/>
          <w:szCs w:val="28"/>
        </w:rPr>
        <w:t>tail -15 atmtrans.txt</w:t>
      </w:r>
      <w:r>
        <w:rPr>
          <w:rFonts w:ascii="Times" w:hAnsi="Times" w:cs="Times"/>
          <w:color w:val="2E2E2E"/>
          <w:sz w:val="28"/>
          <w:szCs w:val="28"/>
        </w:rPr>
        <w:t>.) To continually monitor new output in a growing log file:</w:t>
      </w:r>
    </w:p>
    <w:p w14:paraId="65E7C9F1"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tail</w:t>
      </w:r>
      <w:proofErr w:type="gramEnd"/>
      <w:r>
        <w:rPr>
          <w:rFonts w:ascii="Courier New" w:hAnsi="Courier New" w:cs="Courier New"/>
          <w:color w:val="4478CA"/>
          <w:sz w:val="28"/>
          <w:szCs w:val="28"/>
        </w:rPr>
        <w:t xml:space="preserve"> -f atmtrans.txt</w:t>
      </w:r>
    </w:p>
    <w:p w14:paraId="083B1BDD"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This command will </w:t>
      </w:r>
      <w:proofErr w:type="spellStart"/>
      <w:r>
        <w:rPr>
          <w:rFonts w:ascii="Times" w:hAnsi="Times" w:cs="Times"/>
          <w:color w:val="2E2E2E"/>
          <w:sz w:val="28"/>
          <w:szCs w:val="28"/>
        </w:rPr>
        <w:t>continously</w:t>
      </w:r>
      <w:proofErr w:type="spellEnd"/>
      <w:r>
        <w:rPr>
          <w:rFonts w:ascii="Times" w:hAnsi="Times" w:cs="Times"/>
          <w:color w:val="2E2E2E"/>
          <w:sz w:val="28"/>
          <w:szCs w:val="28"/>
        </w:rPr>
        <w:t xml:space="preserve"> display any new lines of output in </w:t>
      </w:r>
      <w:r>
        <w:rPr>
          <w:rFonts w:ascii="Times" w:hAnsi="Times" w:cs="Times"/>
          <w:b/>
          <w:bCs/>
          <w:color w:val="2E2E2E"/>
          <w:sz w:val="28"/>
          <w:szCs w:val="28"/>
        </w:rPr>
        <w:t>atmtrans.txt</w:t>
      </w:r>
      <w:r>
        <w:rPr>
          <w:rFonts w:ascii="Times" w:hAnsi="Times" w:cs="Times"/>
          <w:color w:val="2E2E2E"/>
          <w:sz w:val="28"/>
          <w:szCs w:val="28"/>
        </w:rPr>
        <w:t> as soon as they appear. Thus it enables you to monitor any current activity that is being reported and recorded.</w:t>
      </w:r>
    </w:p>
    <w:p w14:paraId="6CD27D42" w14:textId="77777777" w:rsidR="00C433F1" w:rsidRDefault="00C433F1" w:rsidP="00C433F1">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strings</w:t>
      </w:r>
      <w:proofErr w:type="gramEnd"/>
    </w:p>
    <w:p w14:paraId="621C4FA6" w14:textId="54A6FD95" w:rsidR="00C433F1" w:rsidRDefault="00C433F1" w:rsidP="00C433F1">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"https://courses.edx.org/c4x/LinuxFoundationX/LFS101x/asset/LFS01_ch12_screen_53a.jpg"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076946EC" wp14:editId="52BDC121">
            <wp:extent cx="3145155" cy="2358390"/>
            <wp:effectExtent l="0" t="0" r="444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73288B1D" w14:textId="77777777" w:rsidR="00C433F1" w:rsidRDefault="00C433F1" w:rsidP="00C433F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gramStart"/>
      <w:r>
        <w:rPr>
          <w:rFonts w:ascii="Times" w:hAnsi="Times" w:cs="Times"/>
          <w:b/>
          <w:bCs/>
          <w:color w:val="2E2E2E"/>
          <w:sz w:val="28"/>
          <w:szCs w:val="28"/>
        </w:rPr>
        <w:t>strings</w:t>
      </w:r>
      <w:proofErr w:type="gramEnd"/>
      <w:r>
        <w:rPr>
          <w:rFonts w:ascii="Times" w:hAnsi="Times" w:cs="Times"/>
          <w:b/>
          <w:bCs/>
          <w:color w:val="2E2E2E"/>
          <w:sz w:val="28"/>
          <w:szCs w:val="28"/>
        </w:rPr>
        <w:t> </w:t>
      </w:r>
      <w:r>
        <w:rPr>
          <w:rFonts w:ascii="Times" w:hAnsi="Times" w:cs="Times"/>
          <w:color w:val="2E2E2E"/>
          <w:sz w:val="28"/>
          <w:szCs w:val="28"/>
        </w:rPr>
        <w:t>is used to extract all printable character strings found in the file or files given as arguments. It is useful in locating human readable content embedded in binary files: for text files one can just use </w:t>
      </w:r>
      <w:proofErr w:type="spellStart"/>
      <w:r>
        <w:rPr>
          <w:rFonts w:ascii="Times" w:hAnsi="Times" w:cs="Times"/>
          <w:b/>
          <w:bCs/>
          <w:color w:val="2E2E2E"/>
          <w:sz w:val="28"/>
          <w:szCs w:val="28"/>
        </w:rPr>
        <w:t>grep</w:t>
      </w:r>
      <w:proofErr w:type="spellEnd"/>
      <w:r>
        <w:rPr>
          <w:rFonts w:ascii="Times" w:hAnsi="Times" w:cs="Times"/>
          <w:color w:val="2E2E2E"/>
          <w:sz w:val="28"/>
          <w:szCs w:val="28"/>
        </w:rPr>
        <w:t>.</w:t>
      </w:r>
    </w:p>
    <w:p w14:paraId="296ED13F" w14:textId="756DC261" w:rsidR="006D6EA9" w:rsidRDefault="00C433F1" w:rsidP="00C433F1">
      <w:pPr>
        <w:widowControl w:val="0"/>
        <w:autoSpaceDE w:val="0"/>
        <w:autoSpaceDN w:val="0"/>
        <w:adjustRightInd w:val="0"/>
        <w:spacing w:after="396"/>
        <w:rPr>
          <w:rFonts w:ascii="Courier New" w:hAnsi="Courier New" w:cs="Courier New"/>
          <w:color w:val="4478CA"/>
          <w:sz w:val="28"/>
          <w:szCs w:val="28"/>
        </w:rPr>
      </w:pPr>
      <w:r>
        <w:rPr>
          <w:rFonts w:ascii="Times" w:hAnsi="Times" w:cs="Times"/>
          <w:color w:val="2E2E2E"/>
          <w:sz w:val="28"/>
          <w:szCs w:val="28"/>
        </w:rPr>
        <w:t xml:space="preserve">For example, to search for the string </w:t>
      </w:r>
      <w:proofErr w:type="spellStart"/>
      <w:r>
        <w:rPr>
          <w:rFonts w:ascii="Times" w:hAnsi="Times" w:cs="Times"/>
          <w:b/>
          <w:bCs/>
          <w:color w:val="2E2E2E"/>
          <w:sz w:val="28"/>
          <w:szCs w:val="28"/>
        </w:rPr>
        <w:t>my_string</w:t>
      </w:r>
      <w:proofErr w:type="spellEnd"/>
      <w:r>
        <w:rPr>
          <w:rFonts w:ascii="Times" w:hAnsi="Times" w:cs="Times"/>
          <w:b/>
          <w:bCs/>
          <w:color w:val="2E2E2E"/>
          <w:sz w:val="28"/>
          <w:szCs w:val="28"/>
        </w:rPr>
        <w:t> </w:t>
      </w:r>
      <w:r>
        <w:rPr>
          <w:rFonts w:ascii="Times" w:hAnsi="Times" w:cs="Times"/>
          <w:color w:val="2E2E2E"/>
          <w:sz w:val="28"/>
          <w:szCs w:val="28"/>
        </w:rPr>
        <w:t>in a spreadsheet</w:t>
      </w:r>
      <w:proofErr w:type="gramStart"/>
      <w:r>
        <w:rPr>
          <w:rFonts w:ascii="Times" w:hAnsi="Times" w:cs="Times"/>
          <w:color w:val="2E2E2E"/>
          <w:sz w:val="28"/>
          <w:szCs w:val="28"/>
        </w:rPr>
        <w:t>: </w:t>
      </w:r>
      <w:proofErr w:type="gramEnd"/>
      <w:r>
        <w:rPr>
          <w:rFonts w:ascii="Courier New" w:hAnsi="Courier New" w:cs="Courier New"/>
          <w:color w:val="4478CA"/>
          <w:sz w:val="28"/>
          <w:szCs w:val="28"/>
        </w:rPr>
        <w:t xml:space="preserve">$ strings book1.xls | </w:t>
      </w:r>
      <w:proofErr w:type="spellStart"/>
      <w:r>
        <w:rPr>
          <w:rFonts w:ascii="Courier New" w:hAnsi="Courier New" w:cs="Courier New"/>
          <w:color w:val="4478CA"/>
          <w:sz w:val="28"/>
          <w:szCs w:val="28"/>
        </w:rPr>
        <w:t>grep</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my_string</w:t>
      </w:r>
      <w:proofErr w:type="spellEnd"/>
    </w:p>
    <w:p w14:paraId="67F521A4" w14:textId="77777777" w:rsidR="00E36372" w:rsidRDefault="00E36372" w:rsidP="00C433F1">
      <w:pPr>
        <w:widowControl w:val="0"/>
        <w:autoSpaceDE w:val="0"/>
        <w:autoSpaceDN w:val="0"/>
        <w:adjustRightInd w:val="0"/>
        <w:spacing w:after="396"/>
        <w:rPr>
          <w:rFonts w:ascii="Courier New" w:hAnsi="Courier New" w:cs="Courier New"/>
          <w:color w:val="4478CA"/>
          <w:sz w:val="28"/>
          <w:szCs w:val="28"/>
        </w:rPr>
      </w:pPr>
    </w:p>
    <w:p w14:paraId="4E7C79C6" w14:textId="77777777" w:rsidR="00E36372" w:rsidRDefault="00E36372" w:rsidP="00E3637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z Command Family</w:t>
      </w:r>
    </w:p>
    <w:p w14:paraId="185881BD" w14:textId="77777777" w:rsidR="00E36372" w:rsidRDefault="00E36372" w:rsidP="00E3637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When working with compressed files many standard commands </w:t>
      </w:r>
      <w:proofErr w:type="gramStart"/>
      <w:r>
        <w:rPr>
          <w:rFonts w:ascii="Times" w:hAnsi="Times" w:cs="Times"/>
          <w:color w:val="2E2E2E"/>
          <w:sz w:val="28"/>
          <w:szCs w:val="28"/>
        </w:rPr>
        <w:t>can not</w:t>
      </w:r>
      <w:proofErr w:type="gramEnd"/>
      <w:r>
        <w:rPr>
          <w:rFonts w:ascii="Times" w:hAnsi="Times" w:cs="Times"/>
          <w:color w:val="2E2E2E"/>
          <w:sz w:val="28"/>
          <w:szCs w:val="28"/>
        </w:rPr>
        <w:t xml:space="preserve"> be used directly. For many </w:t>
      </w:r>
      <w:proofErr w:type="gramStart"/>
      <w:r>
        <w:rPr>
          <w:rFonts w:ascii="Times" w:hAnsi="Times" w:cs="Times"/>
          <w:color w:val="2E2E2E"/>
          <w:sz w:val="28"/>
          <w:szCs w:val="28"/>
        </w:rPr>
        <w:t>commonly-used</w:t>
      </w:r>
      <w:proofErr w:type="gramEnd"/>
      <w:r>
        <w:rPr>
          <w:rFonts w:ascii="Times" w:hAnsi="Times" w:cs="Times"/>
          <w:color w:val="2E2E2E"/>
          <w:sz w:val="28"/>
          <w:szCs w:val="28"/>
        </w:rPr>
        <w:t xml:space="preserve"> file and text manipulation programs there is also a version especially designed to work directly with compressed files. These associated utilities have the letter </w:t>
      </w:r>
      <w:r>
        <w:rPr>
          <w:rFonts w:ascii="Times" w:hAnsi="Times" w:cs="Times"/>
          <w:b/>
          <w:bCs/>
          <w:color w:val="2E2E2E"/>
          <w:sz w:val="28"/>
          <w:szCs w:val="28"/>
        </w:rPr>
        <w:t>z</w:t>
      </w:r>
      <w:r>
        <w:rPr>
          <w:rFonts w:ascii="Times" w:hAnsi="Times" w:cs="Times"/>
          <w:color w:val="2E2E2E"/>
          <w:sz w:val="28"/>
          <w:szCs w:val="28"/>
        </w:rPr>
        <w:t xml:space="preserve"> prefixed to their name. For example, we have utility programs such as </w:t>
      </w:r>
      <w:proofErr w:type="spellStart"/>
      <w:r>
        <w:rPr>
          <w:rFonts w:ascii="Times" w:hAnsi="Times" w:cs="Times"/>
          <w:b/>
          <w:bCs/>
          <w:color w:val="2E2E2E"/>
          <w:sz w:val="28"/>
          <w:szCs w:val="28"/>
        </w:rPr>
        <w:t>zcat</w:t>
      </w:r>
      <w:proofErr w:type="spellEnd"/>
      <w:r>
        <w:rPr>
          <w:rFonts w:ascii="Times" w:hAnsi="Times" w:cs="Times"/>
          <w:color w:val="2E2E2E"/>
          <w:sz w:val="28"/>
          <w:szCs w:val="28"/>
        </w:rPr>
        <w:t>,</w:t>
      </w:r>
      <w:r>
        <w:rPr>
          <w:rFonts w:ascii="Times" w:hAnsi="Times" w:cs="Times"/>
          <w:b/>
          <w:bCs/>
          <w:color w:val="2E2E2E"/>
          <w:sz w:val="28"/>
          <w:szCs w:val="28"/>
        </w:rPr>
        <w:t xml:space="preserve"> </w:t>
      </w:r>
      <w:proofErr w:type="spellStart"/>
      <w:r>
        <w:rPr>
          <w:rFonts w:ascii="Times" w:hAnsi="Times" w:cs="Times"/>
          <w:b/>
          <w:bCs/>
          <w:color w:val="2E2E2E"/>
          <w:sz w:val="28"/>
          <w:szCs w:val="28"/>
        </w:rPr>
        <w:t>zless</w:t>
      </w:r>
      <w:proofErr w:type="spellEnd"/>
      <w:r>
        <w:rPr>
          <w:rFonts w:ascii="Times" w:hAnsi="Times" w:cs="Times"/>
          <w:color w:val="2E2E2E"/>
          <w:sz w:val="28"/>
          <w:szCs w:val="28"/>
        </w:rPr>
        <w:t>,</w:t>
      </w:r>
      <w:r>
        <w:rPr>
          <w:rFonts w:ascii="Times" w:hAnsi="Times" w:cs="Times"/>
          <w:b/>
          <w:bCs/>
          <w:color w:val="2E2E2E"/>
          <w:sz w:val="28"/>
          <w:szCs w:val="28"/>
        </w:rPr>
        <w:t xml:space="preserve"> </w:t>
      </w:r>
      <w:proofErr w:type="spellStart"/>
      <w:r>
        <w:rPr>
          <w:rFonts w:ascii="Times" w:hAnsi="Times" w:cs="Times"/>
          <w:b/>
          <w:bCs/>
          <w:color w:val="2E2E2E"/>
          <w:sz w:val="28"/>
          <w:szCs w:val="28"/>
        </w:rPr>
        <w:t>zdiff</w:t>
      </w:r>
      <w:proofErr w:type="spellEnd"/>
      <w:r>
        <w:rPr>
          <w:rFonts w:ascii="Times" w:hAnsi="Times" w:cs="Times"/>
          <w:b/>
          <w:bCs/>
          <w:color w:val="2E2E2E"/>
          <w:sz w:val="28"/>
          <w:szCs w:val="28"/>
        </w:rPr>
        <w:t>,</w:t>
      </w:r>
      <w:r>
        <w:rPr>
          <w:rFonts w:ascii="Times" w:hAnsi="Times" w:cs="Times"/>
          <w:color w:val="2E2E2E"/>
          <w:sz w:val="28"/>
          <w:szCs w:val="28"/>
        </w:rPr>
        <w:t xml:space="preserve"> and </w:t>
      </w:r>
      <w:proofErr w:type="spellStart"/>
      <w:r>
        <w:rPr>
          <w:rFonts w:ascii="Times" w:hAnsi="Times" w:cs="Times"/>
          <w:b/>
          <w:bCs/>
          <w:color w:val="2E2E2E"/>
          <w:sz w:val="28"/>
          <w:szCs w:val="28"/>
        </w:rPr>
        <w:t>zgrep</w:t>
      </w:r>
      <w:proofErr w:type="spellEnd"/>
      <w:r>
        <w:rPr>
          <w:rFonts w:ascii="Times" w:hAnsi="Times" w:cs="Times"/>
          <w:color w:val="2E2E2E"/>
          <w:sz w:val="28"/>
          <w:szCs w:val="28"/>
        </w:rPr>
        <w:t>.</w:t>
      </w:r>
    </w:p>
    <w:p w14:paraId="1675FD37" w14:textId="77777777" w:rsidR="00E36372" w:rsidRDefault="00E36372" w:rsidP="00E3637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Here is a table listing some s z family commands: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4920"/>
        <w:gridCol w:w="4920"/>
      </w:tblGrid>
      <w:tr w:rsidR="00E36372" w14:paraId="358409D9" w14:textId="77777777">
        <w:tc>
          <w:tcPr>
            <w:tcW w:w="492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77FDA62" w14:textId="77777777" w:rsidR="00E36372" w:rsidRDefault="00E3637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492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0EE9AC4F" w14:textId="77777777" w:rsidR="00E36372" w:rsidRDefault="00E3637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Description</w:t>
            </w:r>
          </w:p>
        </w:tc>
      </w:tr>
      <w:tr w:rsidR="00E36372" w14:paraId="5B46DC6A" w14:textId="77777777">
        <w:tblPrEx>
          <w:tblBorders>
            <w:top w:val="none" w:sz="0" w:space="0" w:color="auto"/>
          </w:tblBorders>
        </w:tblPrEx>
        <w:tc>
          <w:tcPr>
            <w:tcW w:w="48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57A97AF" w14:textId="77777777" w:rsidR="00E36372" w:rsidRDefault="00E3637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zcat</w:t>
            </w:r>
            <w:proofErr w:type="spellEnd"/>
            <w:proofErr w:type="gramEnd"/>
            <w:r>
              <w:rPr>
                <w:rFonts w:ascii="Courier New" w:hAnsi="Courier New" w:cs="Courier New"/>
                <w:color w:val="4478CA"/>
                <w:sz w:val="28"/>
                <w:szCs w:val="28"/>
              </w:rPr>
              <w:t xml:space="preserve"> compressed-file.txt.gz</w:t>
            </w:r>
          </w:p>
        </w:tc>
        <w:tc>
          <w:tcPr>
            <w:tcW w:w="4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B19E3D9" w14:textId="77777777" w:rsidR="00E36372" w:rsidRDefault="00E3637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view a compressed file</w:t>
            </w:r>
          </w:p>
        </w:tc>
      </w:tr>
      <w:tr w:rsidR="00E36372" w14:paraId="44567230" w14:textId="77777777">
        <w:tblPrEx>
          <w:tblBorders>
            <w:top w:val="none" w:sz="0" w:space="0" w:color="auto"/>
          </w:tblBorders>
        </w:tblPrEx>
        <w:tc>
          <w:tcPr>
            <w:tcW w:w="48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882AD97" w14:textId="77777777" w:rsidR="00E36372" w:rsidRDefault="00E3637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zless</w:t>
            </w:r>
            <w:proofErr w:type="spellEnd"/>
            <w:proofErr w:type="gramEnd"/>
            <w:r>
              <w:rPr>
                <w:rFonts w:ascii="Courier New" w:hAnsi="Courier New" w:cs="Courier New"/>
                <w:color w:val="4478CA"/>
                <w:sz w:val="28"/>
                <w:szCs w:val="28"/>
              </w:rPr>
              <w:t xml:space="preserve"> &lt;filename&gt;.</w:t>
            </w:r>
            <w:proofErr w:type="spellStart"/>
            <w:r>
              <w:rPr>
                <w:rFonts w:ascii="Courier New" w:hAnsi="Courier New" w:cs="Courier New"/>
                <w:color w:val="4478CA"/>
                <w:sz w:val="28"/>
                <w:szCs w:val="28"/>
              </w:rPr>
              <w:t>gz</w:t>
            </w:r>
            <w:proofErr w:type="spellEnd"/>
          </w:p>
          <w:p w14:paraId="584A66F3" w14:textId="77777777" w:rsidR="00E36372" w:rsidRDefault="00E36372">
            <w:pPr>
              <w:widowControl w:val="0"/>
              <w:autoSpaceDE w:val="0"/>
              <w:autoSpaceDN w:val="0"/>
              <w:adjustRightInd w:val="0"/>
              <w:rPr>
                <w:rFonts w:ascii="Times" w:hAnsi="Times" w:cs="Times"/>
                <w:color w:val="1A1A1A"/>
                <w:sz w:val="28"/>
                <w:szCs w:val="28"/>
              </w:rPr>
            </w:pPr>
            <w:proofErr w:type="gramStart"/>
            <w:r>
              <w:rPr>
                <w:rFonts w:ascii="Times" w:hAnsi="Times" w:cs="Times"/>
                <w:color w:val="1A1A1A"/>
                <w:sz w:val="28"/>
                <w:szCs w:val="28"/>
              </w:rPr>
              <w:t>or</w:t>
            </w:r>
            <w:proofErr w:type="gramEnd"/>
          </w:p>
          <w:p w14:paraId="395C641A" w14:textId="77777777" w:rsidR="00E36372" w:rsidRDefault="00E3637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zmore</w:t>
            </w:r>
            <w:proofErr w:type="spellEnd"/>
            <w:proofErr w:type="gramEnd"/>
            <w:r>
              <w:rPr>
                <w:rFonts w:ascii="Courier New" w:hAnsi="Courier New" w:cs="Courier New"/>
                <w:color w:val="4478CA"/>
                <w:sz w:val="28"/>
                <w:szCs w:val="28"/>
              </w:rPr>
              <w:t xml:space="preserve"> &lt;filename&gt;.</w:t>
            </w:r>
            <w:proofErr w:type="spellStart"/>
            <w:r>
              <w:rPr>
                <w:rFonts w:ascii="Courier New" w:hAnsi="Courier New" w:cs="Courier New"/>
                <w:color w:val="4478CA"/>
                <w:sz w:val="28"/>
                <w:szCs w:val="28"/>
              </w:rPr>
              <w:t>gz</w:t>
            </w:r>
            <w:proofErr w:type="spellEnd"/>
          </w:p>
        </w:tc>
        <w:tc>
          <w:tcPr>
            <w:tcW w:w="4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878FB89" w14:textId="77777777" w:rsidR="00E36372" w:rsidRDefault="00E3637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page through a compressed file</w:t>
            </w:r>
          </w:p>
        </w:tc>
      </w:tr>
      <w:tr w:rsidR="00E36372" w14:paraId="1264BC54" w14:textId="77777777">
        <w:tblPrEx>
          <w:tblBorders>
            <w:top w:val="none" w:sz="0" w:space="0" w:color="auto"/>
          </w:tblBorders>
        </w:tblPrEx>
        <w:tc>
          <w:tcPr>
            <w:tcW w:w="48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36776DA" w14:textId="77777777" w:rsidR="00E36372" w:rsidRDefault="00E3637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zgrep</w:t>
            </w:r>
            <w:proofErr w:type="spellEnd"/>
            <w:proofErr w:type="gram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i</w:t>
            </w:r>
            <w:proofErr w:type="spellEnd"/>
            <w:r>
              <w:rPr>
                <w:rFonts w:ascii="Courier New" w:hAnsi="Courier New" w:cs="Courier New"/>
                <w:color w:val="4478CA"/>
                <w:sz w:val="28"/>
                <w:szCs w:val="28"/>
              </w:rPr>
              <w:t xml:space="preserve"> less test-file.txt.gz</w:t>
            </w:r>
          </w:p>
        </w:tc>
        <w:tc>
          <w:tcPr>
            <w:tcW w:w="4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34753BF" w14:textId="77777777" w:rsidR="00E36372" w:rsidRDefault="00E3637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search inside a compressed file</w:t>
            </w:r>
          </w:p>
        </w:tc>
      </w:tr>
      <w:tr w:rsidR="00E36372" w14:paraId="71668FD3" w14:textId="77777777">
        <w:tblPrEx>
          <w:tblBorders>
            <w:top w:val="none" w:sz="0" w:space="0" w:color="auto"/>
            <w:bottom w:val="single" w:sz="16" w:space="0" w:color="FFFFFF"/>
          </w:tblBorders>
        </w:tblPrEx>
        <w:tc>
          <w:tcPr>
            <w:tcW w:w="48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D999265" w14:textId="77777777" w:rsidR="00E36372" w:rsidRDefault="00E36372">
            <w:pPr>
              <w:widowControl w:val="0"/>
              <w:autoSpaceDE w:val="0"/>
              <w:autoSpaceDN w:val="0"/>
              <w:adjustRightInd w:val="0"/>
              <w:rPr>
                <w:rFonts w:ascii="Courier New" w:hAnsi="Courier New" w:cs="Courier New"/>
                <w:color w:val="4478CA"/>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zdiff</w:t>
            </w:r>
            <w:proofErr w:type="spellEnd"/>
            <w:proofErr w:type="gramEnd"/>
            <w:r>
              <w:rPr>
                <w:rFonts w:ascii="Courier New" w:hAnsi="Courier New" w:cs="Courier New"/>
                <w:color w:val="4478CA"/>
                <w:sz w:val="28"/>
                <w:szCs w:val="28"/>
              </w:rPr>
              <w:t xml:space="preserve"> filename1.txt.gz</w:t>
            </w:r>
          </w:p>
          <w:p w14:paraId="47920927" w14:textId="77777777" w:rsidR="00E36372" w:rsidRDefault="00E36372">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28"/>
                <w:szCs w:val="28"/>
              </w:rPr>
              <w:t>filename2.txt.gz</w:t>
            </w:r>
            <w:proofErr w:type="gramEnd"/>
          </w:p>
        </w:tc>
        <w:tc>
          <w:tcPr>
            <w:tcW w:w="48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875FC8D" w14:textId="77777777" w:rsidR="00E36372" w:rsidRDefault="00E3637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compare two compressed files</w:t>
            </w:r>
          </w:p>
        </w:tc>
      </w:tr>
    </w:tbl>
    <w:p w14:paraId="06A8935B" w14:textId="77777777" w:rsidR="00E36372" w:rsidRDefault="00E36372" w:rsidP="00E3637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Note that if you run </w:t>
      </w:r>
      <w:proofErr w:type="spellStart"/>
      <w:r>
        <w:rPr>
          <w:rFonts w:ascii="Times" w:hAnsi="Times" w:cs="Times"/>
          <w:b/>
          <w:bCs/>
          <w:color w:val="2E2E2E"/>
          <w:sz w:val="28"/>
          <w:szCs w:val="28"/>
        </w:rPr>
        <w:t>zless</w:t>
      </w:r>
      <w:proofErr w:type="spellEnd"/>
      <w:r>
        <w:rPr>
          <w:rFonts w:ascii="Times" w:hAnsi="Times" w:cs="Times"/>
          <w:color w:val="2E2E2E"/>
          <w:sz w:val="28"/>
          <w:szCs w:val="28"/>
        </w:rPr>
        <w:t xml:space="preserve"> on an uncompressed file, it will still work and ignore the decompression stage. There are also equivalent utility programs for other compression methods besides </w:t>
      </w:r>
      <w:proofErr w:type="spellStart"/>
      <w:r>
        <w:rPr>
          <w:rFonts w:ascii="Times" w:hAnsi="Times" w:cs="Times"/>
          <w:b/>
          <w:bCs/>
          <w:color w:val="2E2E2E"/>
          <w:sz w:val="28"/>
          <w:szCs w:val="28"/>
        </w:rPr>
        <w:t>gzip</w:t>
      </w:r>
      <w:proofErr w:type="spellEnd"/>
      <w:r>
        <w:rPr>
          <w:rFonts w:ascii="Times" w:hAnsi="Times" w:cs="Times"/>
          <w:color w:val="2E2E2E"/>
          <w:sz w:val="28"/>
          <w:szCs w:val="28"/>
        </w:rPr>
        <w:t xml:space="preserve">; </w:t>
      </w:r>
      <w:proofErr w:type="spellStart"/>
      <w:r>
        <w:rPr>
          <w:rFonts w:ascii="Times" w:hAnsi="Times" w:cs="Times"/>
          <w:color w:val="2E2E2E"/>
          <w:sz w:val="28"/>
          <w:szCs w:val="28"/>
        </w:rPr>
        <w:t>i.e</w:t>
      </w:r>
      <w:proofErr w:type="spellEnd"/>
      <w:r>
        <w:rPr>
          <w:rFonts w:ascii="Times" w:hAnsi="Times" w:cs="Times"/>
          <w:color w:val="2E2E2E"/>
          <w:sz w:val="28"/>
          <w:szCs w:val="28"/>
        </w:rPr>
        <w:t>, we have </w:t>
      </w:r>
      <w:proofErr w:type="spellStart"/>
      <w:r>
        <w:rPr>
          <w:rFonts w:ascii="Times" w:hAnsi="Times" w:cs="Times"/>
          <w:b/>
          <w:bCs/>
          <w:color w:val="2E2E2E"/>
          <w:sz w:val="28"/>
          <w:szCs w:val="28"/>
        </w:rPr>
        <w:t>bzcat</w:t>
      </w:r>
      <w:proofErr w:type="spellEnd"/>
      <w:r>
        <w:rPr>
          <w:rFonts w:ascii="Times" w:hAnsi="Times" w:cs="Times"/>
          <w:color w:val="2E2E2E"/>
          <w:sz w:val="28"/>
          <w:szCs w:val="28"/>
        </w:rPr>
        <w:t> and</w:t>
      </w:r>
      <w:r>
        <w:rPr>
          <w:rFonts w:ascii="Times" w:hAnsi="Times" w:cs="Times"/>
          <w:b/>
          <w:bCs/>
          <w:color w:val="2E2E2E"/>
          <w:sz w:val="28"/>
          <w:szCs w:val="28"/>
        </w:rPr>
        <w:t xml:space="preserve"> </w:t>
      </w:r>
      <w:proofErr w:type="spellStart"/>
      <w:r>
        <w:rPr>
          <w:rFonts w:ascii="Times" w:hAnsi="Times" w:cs="Times"/>
          <w:b/>
          <w:bCs/>
          <w:color w:val="2E2E2E"/>
          <w:sz w:val="28"/>
          <w:szCs w:val="28"/>
        </w:rPr>
        <w:t>bzless</w:t>
      </w:r>
      <w:proofErr w:type="spellEnd"/>
      <w:r>
        <w:rPr>
          <w:rFonts w:ascii="Times" w:hAnsi="Times" w:cs="Times"/>
          <w:color w:val="2E2E2E"/>
          <w:sz w:val="28"/>
          <w:szCs w:val="28"/>
        </w:rPr>
        <w:t xml:space="preserve"> associated with </w:t>
      </w:r>
      <w:r>
        <w:rPr>
          <w:rFonts w:ascii="Times" w:hAnsi="Times" w:cs="Times"/>
          <w:b/>
          <w:bCs/>
          <w:color w:val="2E2E2E"/>
          <w:sz w:val="28"/>
          <w:szCs w:val="28"/>
        </w:rPr>
        <w:t>bzip2, </w:t>
      </w:r>
      <w:r>
        <w:rPr>
          <w:rFonts w:ascii="Times" w:hAnsi="Times" w:cs="Times"/>
          <w:color w:val="2E2E2E"/>
          <w:sz w:val="28"/>
          <w:szCs w:val="28"/>
        </w:rPr>
        <w:t>and </w:t>
      </w:r>
      <w:proofErr w:type="spellStart"/>
      <w:r>
        <w:rPr>
          <w:rFonts w:ascii="Times" w:hAnsi="Times" w:cs="Times"/>
          <w:b/>
          <w:bCs/>
          <w:color w:val="2E2E2E"/>
          <w:sz w:val="28"/>
          <w:szCs w:val="28"/>
        </w:rPr>
        <w:t>xzcat</w:t>
      </w:r>
      <w:proofErr w:type="spellEnd"/>
      <w:r>
        <w:rPr>
          <w:rFonts w:ascii="Times" w:hAnsi="Times" w:cs="Times"/>
          <w:color w:val="2E2E2E"/>
          <w:sz w:val="28"/>
          <w:szCs w:val="28"/>
        </w:rPr>
        <w:t xml:space="preserve"> and </w:t>
      </w:r>
      <w:proofErr w:type="spellStart"/>
      <w:r>
        <w:rPr>
          <w:rFonts w:ascii="Times" w:hAnsi="Times" w:cs="Times"/>
          <w:b/>
          <w:bCs/>
          <w:color w:val="2E2E2E"/>
          <w:sz w:val="28"/>
          <w:szCs w:val="28"/>
        </w:rPr>
        <w:t>xzless</w:t>
      </w:r>
      <w:proofErr w:type="spellEnd"/>
      <w:r>
        <w:rPr>
          <w:rFonts w:ascii="Times" w:hAnsi="Times" w:cs="Times"/>
          <w:b/>
          <w:bCs/>
          <w:color w:val="2E2E2E"/>
          <w:sz w:val="28"/>
          <w:szCs w:val="28"/>
        </w:rPr>
        <w:t> </w:t>
      </w:r>
      <w:r>
        <w:rPr>
          <w:rFonts w:ascii="Times" w:hAnsi="Times" w:cs="Times"/>
          <w:color w:val="2E2E2E"/>
          <w:sz w:val="28"/>
          <w:szCs w:val="28"/>
        </w:rPr>
        <w:t>associated with </w:t>
      </w:r>
      <w:proofErr w:type="spellStart"/>
      <w:r>
        <w:rPr>
          <w:rFonts w:ascii="Times" w:hAnsi="Times" w:cs="Times"/>
          <w:b/>
          <w:bCs/>
          <w:color w:val="2E2E2E"/>
          <w:sz w:val="28"/>
          <w:szCs w:val="28"/>
        </w:rPr>
        <w:t>xz</w:t>
      </w:r>
      <w:proofErr w:type="spellEnd"/>
      <w:r>
        <w:rPr>
          <w:rFonts w:ascii="Times" w:hAnsi="Times" w:cs="Times"/>
          <w:color w:val="2E2E2E"/>
          <w:sz w:val="28"/>
          <w:szCs w:val="28"/>
        </w:rPr>
        <w:t>.</w:t>
      </w:r>
    </w:p>
    <w:p w14:paraId="563C53C9" w14:textId="77777777" w:rsidR="00944593" w:rsidRDefault="00944593" w:rsidP="00944593">
      <w:pPr>
        <w:widowControl w:val="0"/>
        <w:autoSpaceDE w:val="0"/>
        <w:autoSpaceDN w:val="0"/>
        <w:adjustRightInd w:val="0"/>
        <w:rPr>
          <w:rFonts w:ascii="Times" w:hAnsi="Times" w:cs="Times"/>
          <w:color w:val="2E2E2E"/>
          <w:sz w:val="28"/>
          <w:szCs w:val="28"/>
        </w:rPr>
      </w:pPr>
      <w:r>
        <w:rPr>
          <w:rFonts w:ascii="Times" w:hAnsi="Times" w:cs="Times"/>
          <w:b/>
          <w:bCs/>
          <w:color w:val="2E2E2E"/>
          <w:sz w:val="32"/>
          <w:szCs w:val="32"/>
        </w:rPr>
        <w:t xml:space="preserve">Try-It-Yourself: Using </w:t>
      </w:r>
      <w:r>
        <w:rPr>
          <w:rFonts w:ascii="Courier New" w:hAnsi="Courier New" w:cs="Courier New"/>
          <w:color w:val="4478CA"/>
          <w:sz w:val="32"/>
          <w:szCs w:val="32"/>
        </w:rPr>
        <w:t>head</w:t>
      </w:r>
      <w:r>
        <w:rPr>
          <w:rFonts w:ascii="Times" w:hAnsi="Times" w:cs="Times"/>
          <w:b/>
          <w:bCs/>
          <w:color w:val="2E2E2E"/>
          <w:sz w:val="32"/>
          <w:szCs w:val="32"/>
        </w:rPr>
        <w:t xml:space="preserve"> and </w:t>
      </w:r>
      <w:r>
        <w:rPr>
          <w:rFonts w:ascii="Courier New" w:hAnsi="Courier New" w:cs="Courier New"/>
          <w:color w:val="4478CA"/>
          <w:sz w:val="32"/>
          <w:szCs w:val="32"/>
        </w:rPr>
        <w:t>tail</w:t>
      </w:r>
    </w:p>
    <w:p w14:paraId="63672926" w14:textId="77777777" w:rsidR="00944593" w:rsidRDefault="00944593" w:rsidP="00944593">
      <w:pPr>
        <w:widowControl w:val="0"/>
        <w:autoSpaceDE w:val="0"/>
        <w:autoSpaceDN w:val="0"/>
        <w:adjustRightInd w:val="0"/>
        <w:rPr>
          <w:rFonts w:ascii="Times" w:hAnsi="Times" w:cs="Times"/>
          <w:color w:val="2E2E2E"/>
          <w:sz w:val="28"/>
          <w:szCs w:val="28"/>
        </w:rPr>
      </w:pPr>
    </w:p>
    <w:p w14:paraId="07A27C90" w14:textId="77777777" w:rsidR="00944593" w:rsidRDefault="00944593" w:rsidP="00944593">
      <w:pPr>
        <w:widowControl w:val="0"/>
        <w:autoSpaceDE w:val="0"/>
        <w:autoSpaceDN w:val="0"/>
        <w:adjustRightInd w:val="0"/>
        <w:rPr>
          <w:rFonts w:ascii="Times" w:hAnsi="Times" w:cs="Times"/>
          <w:color w:val="2E2E2E"/>
          <w:sz w:val="28"/>
          <w:szCs w:val="28"/>
        </w:rPr>
      </w:pPr>
      <w:r>
        <w:rPr>
          <w:rFonts w:ascii="Times" w:hAnsi="Times" w:cs="Times"/>
          <w:color w:val="2E2E2E"/>
          <w:sz w:val="28"/>
          <w:szCs w:val="28"/>
        </w:rPr>
        <w:t>Tasks to be performed:</w:t>
      </w:r>
    </w:p>
    <w:p w14:paraId="7F91470C" w14:textId="77777777" w:rsidR="00944593" w:rsidRDefault="00944593" w:rsidP="00944593">
      <w:pPr>
        <w:widowControl w:val="0"/>
        <w:numPr>
          <w:ilvl w:val="0"/>
          <w:numId w:val="1"/>
        </w:numPr>
        <w:tabs>
          <w:tab w:val="left" w:pos="220"/>
          <w:tab w:val="left" w:pos="720"/>
        </w:tabs>
        <w:autoSpaceDE w:val="0"/>
        <w:autoSpaceDN w:val="0"/>
        <w:adjustRightInd w:val="0"/>
        <w:ind w:hanging="720"/>
        <w:rPr>
          <w:rFonts w:ascii="Times" w:hAnsi="Times" w:cs="Times"/>
          <w:color w:val="2E2E2E"/>
          <w:sz w:val="28"/>
          <w:szCs w:val="28"/>
        </w:rPr>
      </w:pPr>
      <w:r>
        <w:rPr>
          <w:rFonts w:ascii="Times" w:hAnsi="Times" w:cs="Times"/>
          <w:color w:val="2E2E2E"/>
          <w:sz w:val="28"/>
          <w:szCs w:val="28"/>
        </w:rPr>
        <w:t xml:space="preserve">View the first five lines of the </w:t>
      </w:r>
      <w:proofErr w:type="spellStart"/>
      <w:r>
        <w:rPr>
          <w:rFonts w:ascii="Times" w:hAnsi="Times" w:cs="Times"/>
          <w:b/>
          <w:bCs/>
          <w:color w:val="2E2E2E"/>
          <w:sz w:val="28"/>
          <w:szCs w:val="28"/>
        </w:rPr>
        <w:t>newtest</w:t>
      </w:r>
      <w:proofErr w:type="spellEnd"/>
      <w:r>
        <w:rPr>
          <w:rFonts w:ascii="Times" w:hAnsi="Times" w:cs="Times"/>
          <w:color w:val="2E2E2E"/>
          <w:sz w:val="28"/>
          <w:szCs w:val="28"/>
        </w:rPr>
        <w:t xml:space="preserve"> file using the </w:t>
      </w:r>
      <w:r>
        <w:rPr>
          <w:rFonts w:ascii="Courier New" w:hAnsi="Courier New" w:cs="Courier New"/>
          <w:color w:val="4478CA"/>
          <w:sz w:val="28"/>
          <w:szCs w:val="28"/>
        </w:rPr>
        <w:t>head</w:t>
      </w:r>
      <w:r>
        <w:rPr>
          <w:rFonts w:ascii="Times" w:hAnsi="Times" w:cs="Times"/>
          <w:color w:val="2E2E2E"/>
          <w:sz w:val="28"/>
          <w:szCs w:val="28"/>
        </w:rPr>
        <w:t>.</w:t>
      </w:r>
    </w:p>
    <w:p w14:paraId="42187415" w14:textId="035F940B" w:rsidR="00E36372" w:rsidRDefault="00944593" w:rsidP="0094459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View the last five lines of the </w:t>
      </w:r>
      <w:proofErr w:type="spellStart"/>
      <w:r>
        <w:rPr>
          <w:rFonts w:ascii="Times" w:hAnsi="Times" w:cs="Times"/>
          <w:b/>
          <w:bCs/>
          <w:color w:val="2E2E2E"/>
          <w:sz w:val="28"/>
          <w:szCs w:val="28"/>
        </w:rPr>
        <w:t>newtest</w:t>
      </w:r>
      <w:proofErr w:type="spellEnd"/>
      <w:r>
        <w:rPr>
          <w:rFonts w:ascii="Times" w:hAnsi="Times" w:cs="Times"/>
          <w:color w:val="2E2E2E"/>
          <w:sz w:val="28"/>
          <w:szCs w:val="28"/>
        </w:rPr>
        <w:t xml:space="preserve"> file using the </w:t>
      </w:r>
      <w:r>
        <w:rPr>
          <w:rFonts w:ascii="Courier New" w:hAnsi="Courier New" w:cs="Courier New"/>
          <w:color w:val="4478CA"/>
          <w:sz w:val="28"/>
          <w:szCs w:val="28"/>
        </w:rPr>
        <w:t>tail</w:t>
      </w:r>
      <w:r>
        <w:rPr>
          <w:rFonts w:ascii="Times" w:hAnsi="Times" w:cs="Times"/>
          <w:color w:val="2E2E2E"/>
          <w:sz w:val="28"/>
          <w:szCs w:val="28"/>
        </w:rPr>
        <w:t>.</w:t>
      </w:r>
    </w:p>
    <w:p w14:paraId="2DB9EC25" w14:textId="77777777" w:rsidR="004A2620" w:rsidRDefault="004A2620" w:rsidP="004A262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3)</w:t>
      </w:r>
    </w:p>
    <w:p w14:paraId="50A52600" w14:textId="30B3C1F1" w:rsidR="004A2620" w:rsidRDefault="004A2620" w:rsidP="004A262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92BBB36" wp14:editId="04E718EC">
            <wp:extent cx="4187190" cy="3888105"/>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6AAFB0AE" w14:textId="77777777" w:rsidR="004A2620" w:rsidRDefault="004A2620" w:rsidP="004A262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7119E584"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command line</w:t>
      </w:r>
      <w:r>
        <w:rPr>
          <w:rFonts w:ascii="Times" w:hAnsi="Times" w:cs="Times"/>
          <w:color w:val="2E2E2E"/>
          <w:sz w:val="28"/>
          <w:szCs w:val="28"/>
        </w:rPr>
        <w:t xml:space="preserve"> often allows the users to perform tasks more efficiently than the GUI.</w:t>
      </w:r>
    </w:p>
    <w:p w14:paraId="0986DEC9"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cat</w:t>
      </w:r>
      <w:proofErr w:type="gramEnd"/>
      <w:r>
        <w:rPr>
          <w:rFonts w:ascii="Times" w:hAnsi="Times" w:cs="Times"/>
          <w:color w:val="2E2E2E"/>
          <w:sz w:val="28"/>
          <w:szCs w:val="28"/>
        </w:rPr>
        <w:t xml:space="preserve">, short for </w:t>
      </w:r>
      <w:r>
        <w:rPr>
          <w:rFonts w:ascii="Times" w:hAnsi="Times" w:cs="Times"/>
          <w:b/>
          <w:bCs/>
          <w:color w:val="2E2E2E"/>
          <w:sz w:val="28"/>
          <w:szCs w:val="28"/>
        </w:rPr>
        <w:t>concatenate</w:t>
      </w:r>
      <w:r>
        <w:rPr>
          <w:rFonts w:ascii="Times" w:hAnsi="Times" w:cs="Times"/>
          <w:color w:val="2E2E2E"/>
          <w:sz w:val="28"/>
          <w:szCs w:val="28"/>
        </w:rPr>
        <w:t>, is used to read, print and combine files.</w:t>
      </w:r>
    </w:p>
    <w:p w14:paraId="161D72CE"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echo</w:t>
      </w:r>
      <w:proofErr w:type="gramEnd"/>
      <w:r>
        <w:rPr>
          <w:rFonts w:ascii="Times" w:hAnsi="Times" w:cs="Times"/>
          <w:b/>
          <w:bCs/>
          <w:color w:val="2E2E2E"/>
          <w:sz w:val="28"/>
          <w:szCs w:val="28"/>
        </w:rPr>
        <w:t> </w:t>
      </w:r>
      <w:r>
        <w:rPr>
          <w:rFonts w:ascii="Times" w:hAnsi="Times" w:cs="Times"/>
          <w:color w:val="2E2E2E"/>
          <w:sz w:val="28"/>
          <w:szCs w:val="28"/>
        </w:rPr>
        <w:t>displays a line of text either on standard output or to place in a file.</w:t>
      </w:r>
    </w:p>
    <w:p w14:paraId="02C9FBA4"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sed</w:t>
      </w:r>
      <w:proofErr w:type="spellEnd"/>
      <w:proofErr w:type="gramEnd"/>
      <w:r>
        <w:rPr>
          <w:rFonts w:ascii="Times" w:hAnsi="Times" w:cs="Times"/>
          <w:b/>
          <w:bCs/>
          <w:color w:val="2E2E2E"/>
          <w:sz w:val="28"/>
          <w:szCs w:val="28"/>
        </w:rPr>
        <w:t> </w:t>
      </w:r>
      <w:r>
        <w:rPr>
          <w:rFonts w:ascii="Times" w:hAnsi="Times" w:cs="Times"/>
          <w:color w:val="2E2E2E"/>
          <w:sz w:val="28"/>
          <w:szCs w:val="28"/>
        </w:rPr>
        <w:t xml:space="preserve">is a popular </w:t>
      </w:r>
      <w:r>
        <w:rPr>
          <w:rFonts w:ascii="Times" w:hAnsi="Times" w:cs="Times"/>
          <w:b/>
          <w:bCs/>
          <w:color w:val="2E2E2E"/>
          <w:sz w:val="28"/>
          <w:szCs w:val="28"/>
        </w:rPr>
        <w:t xml:space="preserve">stream editor </w:t>
      </w:r>
      <w:r>
        <w:rPr>
          <w:rFonts w:ascii="Times" w:hAnsi="Times" w:cs="Times"/>
          <w:color w:val="2E2E2E"/>
          <w:sz w:val="28"/>
          <w:szCs w:val="28"/>
        </w:rPr>
        <w:t>often used to filter and perform substitutions on files and text data streams.</w:t>
      </w:r>
    </w:p>
    <w:p w14:paraId="19C77BE7"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awk</w:t>
      </w:r>
      <w:proofErr w:type="spellEnd"/>
      <w:proofErr w:type="gramEnd"/>
      <w:r>
        <w:rPr>
          <w:rFonts w:ascii="Times" w:hAnsi="Times" w:cs="Times"/>
          <w:b/>
          <w:bCs/>
          <w:color w:val="2E2E2E"/>
          <w:sz w:val="28"/>
          <w:szCs w:val="28"/>
        </w:rPr>
        <w:t> </w:t>
      </w:r>
      <w:r>
        <w:rPr>
          <w:rFonts w:ascii="Times" w:hAnsi="Times" w:cs="Times"/>
          <w:color w:val="2E2E2E"/>
          <w:sz w:val="28"/>
          <w:szCs w:val="28"/>
        </w:rPr>
        <w:t>is a interpreted programming language typically used as a data extraction and reporting tool.</w:t>
      </w:r>
    </w:p>
    <w:p w14:paraId="14E8FEAD"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sort</w:t>
      </w:r>
      <w:proofErr w:type="gramEnd"/>
      <w:r>
        <w:rPr>
          <w:rFonts w:ascii="Times" w:hAnsi="Times" w:cs="Times"/>
          <w:b/>
          <w:bCs/>
          <w:color w:val="2E2E2E"/>
          <w:sz w:val="28"/>
          <w:szCs w:val="28"/>
        </w:rPr>
        <w:t> </w:t>
      </w:r>
      <w:r>
        <w:rPr>
          <w:rFonts w:ascii="Times" w:hAnsi="Times" w:cs="Times"/>
          <w:color w:val="2E2E2E"/>
          <w:sz w:val="28"/>
          <w:szCs w:val="28"/>
        </w:rPr>
        <w:t>is used to sort text files and output streams in either ascending or descending order.</w:t>
      </w:r>
    </w:p>
    <w:p w14:paraId="76869A74" w14:textId="77777777" w:rsidR="004A2620" w:rsidRDefault="004A2620" w:rsidP="004A262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3)</w:t>
      </w:r>
    </w:p>
    <w:p w14:paraId="24E05CA9" w14:textId="055AE4C8" w:rsidR="004A2620" w:rsidRDefault="004A2620" w:rsidP="004A262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3B6CA95" wp14:editId="3FD91080">
            <wp:extent cx="4187190" cy="3888105"/>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4E4F976F"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uniq</w:t>
      </w:r>
      <w:proofErr w:type="spellEnd"/>
      <w:proofErr w:type="gramEnd"/>
      <w:r>
        <w:rPr>
          <w:rFonts w:ascii="Times" w:hAnsi="Times" w:cs="Times"/>
          <w:color w:val="2E2E2E"/>
          <w:sz w:val="28"/>
          <w:szCs w:val="28"/>
        </w:rPr>
        <w:t> eliminates duplicate entries in a text file.</w:t>
      </w:r>
    </w:p>
    <w:p w14:paraId="5E716792"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paste</w:t>
      </w:r>
      <w:proofErr w:type="gramEnd"/>
      <w:r>
        <w:rPr>
          <w:rFonts w:ascii="Times" w:hAnsi="Times" w:cs="Times"/>
          <w:b/>
          <w:bCs/>
          <w:color w:val="2E2E2E"/>
          <w:sz w:val="28"/>
          <w:szCs w:val="28"/>
        </w:rPr>
        <w:t> </w:t>
      </w:r>
      <w:r>
        <w:rPr>
          <w:rFonts w:ascii="Times" w:hAnsi="Times" w:cs="Times"/>
          <w:color w:val="2E2E2E"/>
          <w:sz w:val="28"/>
          <w:szCs w:val="28"/>
        </w:rPr>
        <w:t>combines fields from different files and can also extract and combine lines from multiple sources.</w:t>
      </w:r>
    </w:p>
    <w:p w14:paraId="3F9F3B9C"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join</w:t>
      </w:r>
      <w:proofErr w:type="gramEnd"/>
      <w:r>
        <w:rPr>
          <w:rFonts w:ascii="Times" w:hAnsi="Times" w:cs="Times"/>
          <w:color w:val="2E2E2E"/>
          <w:sz w:val="28"/>
          <w:szCs w:val="28"/>
        </w:rPr>
        <w:t> combines lines from two files based on a common field. It works only if files share a common field.</w:t>
      </w:r>
    </w:p>
    <w:p w14:paraId="5ABE94E8"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split</w:t>
      </w:r>
      <w:proofErr w:type="gramEnd"/>
      <w:r>
        <w:rPr>
          <w:rFonts w:ascii="Times" w:hAnsi="Times" w:cs="Times"/>
          <w:b/>
          <w:bCs/>
          <w:color w:val="2E2E2E"/>
          <w:sz w:val="28"/>
          <w:szCs w:val="28"/>
        </w:rPr>
        <w:t xml:space="preserve"> </w:t>
      </w:r>
      <w:r>
        <w:rPr>
          <w:rFonts w:ascii="Times" w:hAnsi="Times" w:cs="Times"/>
          <w:color w:val="2E2E2E"/>
          <w:sz w:val="28"/>
          <w:szCs w:val="28"/>
        </w:rPr>
        <w:t>breaks up a large file into equal-sized segments.</w:t>
      </w:r>
    </w:p>
    <w:p w14:paraId="5C635BD3"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Regular expressions</w:t>
      </w:r>
      <w:r>
        <w:rPr>
          <w:rFonts w:ascii="Times" w:hAnsi="Times" w:cs="Times"/>
          <w:color w:val="2E2E2E"/>
          <w:sz w:val="28"/>
          <w:szCs w:val="28"/>
        </w:rPr>
        <w:t xml:space="preserve"> are text strings used for</w:t>
      </w:r>
      <w:r>
        <w:rPr>
          <w:rFonts w:ascii="Times" w:hAnsi="Times" w:cs="Times"/>
          <w:b/>
          <w:bCs/>
          <w:color w:val="2E2E2E"/>
          <w:sz w:val="28"/>
          <w:szCs w:val="28"/>
        </w:rPr>
        <w:t xml:space="preserve"> pattern matching</w:t>
      </w:r>
      <w:r>
        <w:rPr>
          <w:rFonts w:ascii="Times" w:hAnsi="Times" w:cs="Times"/>
          <w:color w:val="2E2E2E"/>
          <w:sz w:val="28"/>
          <w:szCs w:val="28"/>
        </w:rPr>
        <w:t>. The pattern can be used to search for a specific location, such as the start or end of a line or a word.</w:t>
      </w:r>
    </w:p>
    <w:p w14:paraId="6AC69BCB"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grep</w:t>
      </w:r>
      <w:proofErr w:type="spellEnd"/>
      <w:proofErr w:type="gramEnd"/>
      <w:r>
        <w:rPr>
          <w:rFonts w:ascii="Times" w:hAnsi="Times" w:cs="Times"/>
          <w:color w:val="2E2E2E"/>
          <w:sz w:val="28"/>
          <w:szCs w:val="28"/>
        </w:rPr>
        <w:t> searches text files and data streams for patterns and can be used with regular expressions.</w:t>
      </w:r>
    </w:p>
    <w:p w14:paraId="6053BB65" w14:textId="77777777" w:rsidR="004A2620" w:rsidRDefault="004A2620" w:rsidP="004A262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tr</w:t>
      </w:r>
      <w:proofErr w:type="spellEnd"/>
      <w:proofErr w:type="gramEnd"/>
      <w:r>
        <w:rPr>
          <w:rFonts w:ascii="Times" w:hAnsi="Times" w:cs="Times"/>
          <w:color w:val="2E2E2E"/>
          <w:sz w:val="28"/>
          <w:szCs w:val="28"/>
        </w:rPr>
        <w:t> translates characters, copies standard input to standard output, and handles special characters.</w:t>
      </w:r>
    </w:p>
    <w:p w14:paraId="571EE85F" w14:textId="77777777" w:rsidR="00635FA9" w:rsidRDefault="00635FA9" w:rsidP="00635FA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(3 of 3)</w:t>
      </w:r>
    </w:p>
    <w:p w14:paraId="57C56A7D" w14:textId="13EE1166" w:rsidR="00635FA9" w:rsidRDefault="00635FA9" w:rsidP="00635FA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AC15D24" wp14:editId="59D9CF2F">
            <wp:extent cx="4187190" cy="3888105"/>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4B931F6A" w14:textId="77777777" w:rsidR="00635FA9" w:rsidRDefault="00635FA9" w:rsidP="00635FA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tee</w:t>
      </w:r>
      <w:proofErr w:type="gramEnd"/>
      <w:r>
        <w:rPr>
          <w:rFonts w:ascii="Times" w:hAnsi="Times" w:cs="Times"/>
          <w:b/>
          <w:bCs/>
          <w:color w:val="2E2E2E"/>
          <w:sz w:val="28"/>
          <w:szCs w:val="28"/>
        </w:rPr>
        <w:t> </w:t>
      </w:r>
      <w:r>
        <w:rPr>
          <w:rFonts w:ascii="Times" w:hAnsi="Times" w:cs="Times"/>
          <w:color w:val="2E2E2E"/>
          <w:sz w:val="28"/>
          <w:szCs w:val="28"/>
        </w:rPr>
        <w:t>accepts saves a copy of standard output to a file while still displaying at the terminal.</w:t>
      </w:r>
    </w:p>
    <w:p w14:paraId="662915D3" w14:textId="77777777" w:rsidR="00635FA9" w:rsidRDefault="00635FA9" w:rsidP="00635FA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wc</w:t>
      </w:r>
      <w:proofErr w:type="spellEnd"/>
      <w:proofErr w:type="gramEnd"/>
      <w:r>
        <w:rPr>
          <w:rFonts w:ascii="Times" w:hAnsi="Times" w:cs="Times"/>
          <w:color w:val="2E2E2E"/>
          <w:sz w:val="28"/>
          <w:szCs w:val="28"/>
        </w:rPr>
        <w:t> (</w:t>
      </w:r>
      <w:r>
        <w:rPr>
          <w:rFonts w:ascii="Times" w:hAnsi="Times" w:cs="Times"/>
          <w:b/>
          <w:bCs/>
          <w:color w:val="2E2E2E"/>
          <w:sz w:val="28"/>
          <w:szCs w:val="28"/>
        </w:rPr>
        <w:t>word count</w:t>
      </w:r>
      <w:r>
        <w:rPr>
          <w:rFonts w:ascii="Times" w:hAnsi="Times" w:cs="Times"/>
          <w:color w:val="2E2E2E"/>
          <w:sz w:val="28"/>
          <w:szCs w:val="28"/>
        </w:rPr>
        <w:t>) displays the number of lines, words and characters in a file or group of files.</w:t>
      </w:r>
    </w:p>
    <w:p w14:paraId="51372435" w14:textId="77777777" w:rsidR="00635FA9" w:rsidRDefault="00635FA9" w:rsidP="00635FA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cut</w:t>
      </w:r>
      <w:proofErr w:type="gramEnd"/>
      <w:r>
        <w:rPr>
          <w:rFonts w:ascii="Times" w:hAnsi="Times" w:cs="Times"/>
          <w:color w:val="2E2E2E"/>
          <w:sz w:val="28"/>
          <w:szCs w:val="28"/>
        </w:rPr>
        <w:t> extracts columns from a file.</w:t>
      </w:r>
    </w:p>
    <w:p w14:paraId="4B74D5F4" w14:textId="77777777" w:rsidR="00635FA9" w:rsidRDefault="00635FA9" w:rsidP="00635FA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less</w:t>
      </w:r>
      <w:proofErr w:type="gramEnd"/>
      <w:r>
        <w:rPr>
          <w:rFonts w:ascii="Times" w:hAnsi="Times" w:cs="Times"/>
          <w:b/>
          <w:bCs/>
          <w:color w:val="2E2E2E"/>
          <w:sz w:val="28"/>
          <w:szCs w:val="28"/>
        </w:rPr>
        <w:t> </w:t>
      </w:r>
      <w:r>
        <w:rPr>
          <w:rFonts w:ascii="Times" w:hAnsi="Times" w:cs="Times"/>
          <w:color w:val="2E2E2E"/>
          <w:sz w:val="28"/>
          <w:szCs w:val="28"/>
        </w:rPr>
        <w:t>views files a page at a time and allows scrolling in both directions.</w:t>
      </w:r>
    </w:p>
    <w:p w14:paraId="5C40BD2B" w14:textId="77777777" w:rsidR="00635FA9" w:rsidRDefault="00635FA9" w:rsidP="00635FA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head</w:t>
      </w:r>
      <w:proofErr w:type="gramEnd"/>
      <w:r>
        <w:rPr>
          <w:rFonts w:ascii="Times" w:hAnsi="Times" w:cs="Times"/>
          <w:color w:val="2E2E2E"/>
          <w:sz w:val="28"/>
          <w:szCs w:val="28"/>
        </w:rPr>
        <w:t> displays the first few lines of a file or data stream on standard output. By default it displays 10 lines.</w:t>
      </w:r>
    </w:p>
    <w:p w14:paraId="3AA5F80F" w14:textId="77777777" w:rsidR="00635FA9" w:rsidRDefault="00635FA9" w:rsidP="00635FA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tail</w:t>
      </w:r>
      <w:proofErr w:type="gramEnd"/>
      <w:r>
        <w:rPr>
          <w:rFonts w:ascii="Times" w:hAnsi="Times" w:cs="Times"/>
          <w:color w:val="2E2E2E"/>
          <w:sz w:val="28"/>
          <w:szCs w:val="28"/>
        </w:rPr>
        <w:t> displays the last few lines of a file or data stream on standard output. By default it displays 10 lines.</w:t>
      </w:r>
    </w:p>
    <w:p w14:paraId="0C2A1E56" w14:textId="77777777" w:rsidR="00635FA9" w:rsidRDefault="00635FA9" w:rsidP="00635FA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strings</w:t>
      </w:r>
      <w:proofErr w:type="gramEnd"/>
      <w:r>
        <w:rPr>
          <w:rFonts w:ascii="Times" w:hAnsi="Times" w:cs="Times"/>
          <w:color w:val="2E2E2E"/>
          <w:sz w:val="28"/>
          <w:szCs w:val="28"/>
        </w:rPr>
        <w:t> extracts printable character strings from binary files.</w:t>
      </w:r>
    </w:p>
    <w:p w14:paraId="59D270EB" w14:textId="46DA7646" w:rsidR="004A2620" w:rsidRDefault="00635FA9" w:rsidP="00635FA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z</w:t>
      </w:r>
      <w:r>
        <w:rPr>
          <w:rFonts w:ascii="Times" w:hAnsi="Times" w:cs="Times"/>
          <w:color w:val="2E2E2E"/>
          <w:sz w:val="28"/>
          <w:szCs w:val="28"/>
        </w:rPr>
        <w:t> command family is used to read and work with compressed files.</w:t>
      </w:r>
    </w:p>
    <w:p w14:paraId="7A6576F7" w14:textId="77777777" w:rsidR="00C567DF" w:rsidRDefault="00C567DF" w:rsidP="00144B70">
      <w:pPr>
        <w:widowControl w:val="0"/>
        <w:autoSpaceDE w:val="0"/>
        <w:autoSpaceDN w:val="0"/>
        <w:adjustRightInd w:val="0"/>
        <w:spacing w:after="453"/>
        <w:rPr>
          <w:rFonts w:ascii="Times" w:hAnsi="Times" w:cs="Times"/>
          <w:b/>
          <w:bCs/>
          <w:color w:val="2E2E2E"/>
          <w:sz w:val="32"/>
          <w:szCs w:val="32"/>
        </w:rPr>
      </w:pPr>
    </w:p>
    <w:p w14:paraId="5A2ED3ED" w14:textId="77777777" w:rsidR="00C567DF" w:rsidRDefault="00C567DF" w:rsidP="00144B70">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14: Printing</w:t>
      </w:r>
    </w:p>
    <w:p w14:paraId="52F6E178" w14:textId="51851AE4" w:rsidR="00144B70" w:rsidRDefault="00144B70" w:rsidP="00144B7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643492BB" w14:textId="372FEEDA" w:rsidR="00144B70" w:rsidRDefault="00144B70" w:rsidP="00144B7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893A391" wp14:editId="09B31B6E">
            <wp:extent cx="4187190" cy="388810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4FEDFD7A" w14:textId="77777777" w:rsidR="00144B70" w:rsidRDefault="00144B70" w:rsidP="00144B7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know how to:</w:t>
      </w:r>
    </w:p>
    <w:p w14:paraId="78222096" w14:textId="77777777" w:rsidR="00144B70" w:rsidRDefault="00144B70" w:rsidP="00144B7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Configure a printer on a Linux machine</w:t>
      </w:r>
    </w:p>
    <w:p w14:paraId="50491094" w14:textId="77777777" w:rsidR="00144B70" w:rsidRDefault="00144B70" w:rsidP="00144B7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Print documents.</w:t>
      </w:r>
    </w:p>
    <w:p w14:paraId="52EBC9A2" w14:textId="1E0DE1CC" w:rsidR="00144B70" w:rsidRDefault="00144B70" w:rsidP="00144B7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Manipulate postscript and </w:t>
      </w:r>
      <w:proofErr w:type="spellStart"/>
      <w:r>
        <w:rPr>
          <w:rFonts w:ascii="Times" w:hAnsi="Times" w:cs="Times"/>
          <w:color w:val="2E2E2E"/>
          <w:sz w:val="28"/>
          <w:szCs w:val="28"/>
        </w:rPr>
        <w:t>pdf</w:t>
      </w:r>
      <w:proofErr w:type="spellEnd"/>
      <w:r>
        <w:rPr>
          <w:rFonts w:ascii="Times" w:hAnsi="Times" w:cs="Times"/>
          <w:color w:val="2E2E2E"/>
          <w:sz w:val="28"/>
          <w:szCs w:val="28"/>
        </w:rPr>
        <w:t xml:space="preserve"> files using command line utilities.</w:t>
      </w:r>
    </w:p>
    <w:p w14:paraId="1F3FD78C"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Introduction to Printing</w:t>
      </w:r>
    </w:p>
    <w:p w14:paraId="6F3CEA9A" w14:textId="134584F7" w:rsidR="003240AD" w:rsidRDefault="003240AD" w:rsidP="003240A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69EA57F" wp14:editId="42E62C7D">
            <wp:extent cx="5777230" cy="4332605"/>
            <wp:effectExtent l="0" t="0" r="0" b="107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7230" cy="4332605"/>
                    </a:xfrm>
                    <a:prstGeom prst="rect">
                      <a:avLst/>
                    </a:prstGeom>
                    <a:noFill/>
                    <a:ln>
                      <a:noFill/>
                    </a:ln>
                  </pic:spPr>
                </pic:pic>
              </a:graphicData>
            </a:graphic>
          </wp:inline>
        </w:drawing>
      </w:r>
    </w:p>
    <w:p w14:paraId="7D91C10D" w14:textId="0F01007F"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manage printers and print directly from a computer or across a networked environment, you need to know how to configure and install a printer. Printing itself requires software that converts information from the application you are using to a language your printer can understand. The Linux standard for printing software is the </w:t>
      </w:r>
      <w:r>
        <w:rPr>
          <w:rFonts w:ascii="Times" w:hAnsi="Times" w:cs="Times"/>
          <w:b/>
          <w:bCs/>
          <w:color w:val="2E2E2E"/>
          <w:sz w:val="28"/>
          <w:szCs w:val="28"/>
        </w:rPr>
        <w:t>Common UNIX Printing System (CUPS)</w:t>
      </w:r>
      <w:r>
        <w:rPr>
          <w:rFonts w:ascii="Times" w:hAnsi="Times" w:cs="Times"/>
          <w:color w:val="2E2E2E"/>
          <w:sz w:val="28"/>
          <w:szCs w:val="28"/>
        </w:rPr>
        <w:t>.</w:t>
      </w:r>
    </w:p>
    <w:p w14:paraId="79364600"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CUPS Overview</w:t>
      </w:r>
    </w:p>
    <w:p w14:paraId="32285F5E" w14:textId="7D0AF460" w:rsidR="003240AD" w:rsidRDefault="003240AD" w:rsidP="003240A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55A031D" wp14:editId="7CE52009">
            <wp:extent cx="3153410" cy="37172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3410" cy="3717290"/>
                    </a:xfrm>
                    <a:prstGeom prst="rect">
                      <a:avLst/>
                    </a:prstGeom>
                    <a:noFill/>
                    <a:ln>
                      <a:noFill/>
                    </a:ln>
                  </pic:spPr>
                </pic:pic>
              </a:graphicData>
            </a:graphic>
          </wp:inline>
        </w:drawing>
      </w:r>
    </w:p>
    <w:p w14:paraId="51DF6C3E" w14:textId="77777777" w:rsidR="003240AD" w:rsidRDefault="003240AD" w:rsidP="003240AD">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CUPS</w:t>
      </w:r>
      <w:r>
        <w:rPr>
          <w:rFonts w:ascii="Times" w:hAnsi="Times" w:cs="Times"/>
          <w:color w:val="2E2E2E"/>
          <w:sz w:val="28"/>
          <w:szCs w:val="28"/>
        </w:rPr>
        <w:t xml:space="preserve"> is</w:t>
      </w:r>
      <w:proofErr w:type="gramEnd"/>
      <w:r>
        <w:rPr>
          <w:rFonts w:ascii="Times" w:hAnsi="Times" w:cs="Times"/>
          <w:color w:val="2E2E2E"/>
          <w:sz w:val="28"/>
          <w:szCs w:val="28"/>
        </w:rPr>
        <w:t xml:space="preserve"> the software that is used behind the scenes to print from applications like a web browser or </w:t>
      </w:r>
      <w:proofErr w:type="spellStart"/>
      <w:r>
        <w:rPr>
          <w:rFonts w:ascii="Times" w:hAnsi="Times" w:cs="Times"/>
          <w:b/>
          <w:bCs/>
          <w:color w:val="2E2E2E"/>
          <w:sz w:val="28"/>
          <w:szCs w:val="28"/>
        </w:rPr>
        <w:t>LibreOffice</w:t>
      </w:r>
      <w:proofErr w:type="spellEnd"/>
      <w:r>
        <w:rPr>
          <w:rFonts w:ascii="Times" w:hAnsi="Times" w:cs="Times"/>
          <w:color w:val="2E2E2E"/>
          <w:sz w:val="28"/>
          <w:szCs w:val="28"/>
        </w:rPr>
        <w:t xml:space="preserve">. It converts page descriptions produced by your application (put a paragraph here, draw a line there, and so forth) and then sends the information to the printer. It acts as a </w:t>
      </w:r>
      <w:r>
        <w:rPr>
          <w:rFonts w:ascii="Times" w:hAnsi="Times" w:cs="Times"/>
          <w:b/>
          <w:bCs/>
          <w:color w:val="2E2E2E"/>
          <w:sz w:val="28"/>
          <w:szCs w:val="28"/>
        </w:rPr>
        <w:t>print server</w:t>
      </w:r>
      <w:r>
        <w:rPr>
          <w:rFonts w:ascii="Times" w:hAnsi="Times" w:cs="Times"/>
          <w:color w:val="2E2E2E"/>
          <w:sz w:val="28"/>
          <w:szCs w:val="28"/>
        </w:rPr>
        <w:t xml:space="preserve"> for local as well as network printers.</w:t>
      </w:r>
    </w:p>
    <w:p w14:paraId="0348713A"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Printers manufactured by different companies may use their own particular print languages and formats. </w:t>
      </w:r>
      <w:r>
        <w:rPr>
          <w:rFonts w:ascii="Times" w:hAnsi="Times" w:cs="Times"/>
          <w:b/>
          <w:bCs/>
          <w:color w:val="2E2E2E"/>
          <w:sz w:val="28"/>
          <w:szCs w:val="28"/>
        </w:rPr>
        <w:t>CUPS</w:t>
      </w:r>
      <w:r>
        <w:rPr>
          <w:rFonts w:ascii="Times" w:hAnsi="Times" w:cs="Times"/>
          <w:color w:val="2E2E2E"/>
          <w:sz w:val="28"/>
          <w:szCs w:val="28"/>
        </w:rPr>
        <w:t xml:space="preserve"> uses a modular printing </w:t>
      </w:r>
      <w:proofErr w:type="gramStart"/>
      <w:r>
        <w:rPr>
          <w:rFonts w:ascii="Times" w:hAnsi="Times" w:cs="Times"/>
          <w:color w:val="2E2E2E"/>
          <w:sz w:val="28"/>
          <w:szCs w:val="28"/>
        </w:rPr>
        <w:t>system which</w:t>
      </w:r>
      <w:proofErr w:type="gramEnd"/>
      <w:r>
        <w:rPr>
          <w:rFonts w:ascii="Times" w:hAnsi="Times" w:cs="Times"/>
          <w:color w:val="2E2E2E"/>
          <w:sz w:val="28"/>
          <w:szCs w:val="28"/>
        </w:rPr>
        <w:t xml:space="preserve"> accommodates a wide variety of printers and also processes various data formats. This makes the printing process simpler; you can concentrate more on printing and less on how to print.</w:t>
      </w:r>
    </w:p>
    <w:p w14:paraId="0D2C645D"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Generally, the only time you should need to configure your printer is when you use it for the first time. In fact, </w:t>
      </w:r>
      <w:r>
        <w:rPr>
          <w:rFonts w:ascii="Times" w:hAnsi="Times" w:cs="Times"/>
          <w:b/>
          <w:bCs/>
          <w:color w:val="2E2E2E"/>
          <w:sz w:val="28"/>
          <w:szCs w:val="28"/>
        </w:rPr>
        <w:t>CUPS</w:t>
      </w:r>
      <w:r>
        <w:rPr>
          <w:rFonts w:ascii="Times" w:hAnsi="Times" w:cs="Times"/>
          <w:color w:val="2E2E2E"/>
          <w:sz w:val="28"/>
          <w:szCs w:val="28"/>
        </w:rPr>
        <w:t xml:space="preserve"> often figures things out on its own by detecting and configuring any printers it locates.</w:t>
      </w:r>
    </w:p>
    <w:p w14:paraId="4015AA14"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How Does CUPS Work?</w:t>
      </w:r>
    </w:p>
    <w:p w14:paraId="1A2AA23A" w14:textId="5ABA665D" w:rsidR="003240AD" w:rsidRDefault="003240AD" w:rsidP="003240A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F3CF1D0" wp14:editId="23324629">
            <wp:extent cx="6452235" cy="4580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2235" cy="4580255"/>
                    </a:xfrm>
                    <a:prstGeom prst="rect">
                      <a:avLst/>
                    </a:prstGeom>
                    <a:noFill/>
                    <a:ln>
                      <a:noFill/>
                    </a:ln>
                  </pic:spPr>
                </pic:pic>
              </a:graphicData>
            </a:graphic>
          </wp:inline>
        </w:drawing>
      </w:r>
    </w:p>
    <w:p w14:paraId="709E4031" w14:textId="77777777" w:rsidR="003240AD" w:rsidRDefault="003240AD" w:rsidP="003240AD">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CUPS</w:t>
      </w:r>
      <w:r>
        <w:rPr>
          <w:rFonts w:ascii="Times" w:hAnsi="Times" w:cs="Times"/>
          <w:color w:val="2E2E2E"/>
          <w:sz w:val="28"/>
          <w:szCs w:val="28"/>
        </w:rPr>
        <w:t xml:space="preserve"> carries</w:t>
      </w:r>
      <w:proofErr w:type="gramEnd"/>
      <w:r>
        <w:rPr>
          <w:rFonts w:ascii="Times" w:hAnsi="Times" w:cs="Times"/>
          <w:color w:val="2E2E2E"/>
          <w:sz w:val="28"/>
          <w:szCs w:val="28"/>
        </w:rPr>
        <w:t xml:space="preserve"> out the printing process with the help of its various components:</w:t>
      </w:r>
    </w:p>
    <w:p w14:paraId="02118FB1" w14:textId="77777777" w:rsidR="003240AD" w:rsidRDefault="003240AD" w:rsidP="00324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Configuration Files</w:t>
      </w:r>
    </w:p>
    <w:p w14:paraId="76C21E63" w14:textId="77777777" w:rsidR="003240AD" w:rsidRDefault="003240AD" w:rsidP="00324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Scheduler</w:t>
      </w:r>
    </w:p>
    <w:p w14:paraId="1014B8CD" w14:textId="77777777" w:rsidR="003240AD" w:rsidRDefault="003240AD" w:rsidP="00324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Job Files</w:t>
      </w:r>
    </w:p>
    <w:p w14:paraId="06024C32" w14:textId="77777777" w:rsidR="003240AD" w:rsidRDefault="003240AD" w:rsidP="00324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Log Files</w:t>
      </w:r>
    </w:p>
    <w:p w14:paraId="2131C4BA" w14:textId="77777777" w:rsidR="003240AD" w:rsidRDefault="003240AD" w:rsidP="00324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Filter</w:t>
      </w:r>
    </w:p>
    <w:p w14:paraId="0D54CDA5" w14:textId="77777777" w:rsidR="003240AD" w:rsidRDefault="003240AD" w:rsidP="00324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Printer Drivers</w:t>
      </w:r>
    </w:p>
    <w:p w14:paraId="0961DDA7" w14:textId="77777777" w:rsidR="003240AD" w:rsidRDefault="003240AD" w:rsidP="003240A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Backend</w:t>
      </w:r>
    </w:p>
    <w:p w14:paraId="4D54020E" w14:textId="0A8117AD"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will learn about each of these components in detail in the next few screens.</w:t>
      </w:r>
    </w:p>
    <w:p w14:paraId="438B79EB"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Scheduler</w:t>
      </w:r>
    </w:p>
    <w:p w14:paraId="58D107EF" w14:textId="26B53346" w:rsidR="003240AD" w:rsidRDefault="003240AD" w:rsidP="003240A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094B25D" wp14:editId="6C7A30F6">
            <wp:extent cx="6477635" cy="43154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635" cy="4315460"/>
                    </a:xfrm>
                    <a:prstGeom prst="rect">
                      <a:avLst/>
                    </a:prstGeom>
                    <a:noFill/>
                    <a:ln>
                      <a:noFill/>
                    </a:ln>
                  </pic:spPr>
                </pic:pic>
              </a:graphicData>
            </a:graphic>
          </wp:inline>
        </w:drawing>
      </w:r>
    </w:p>
    <w:p w14:paraId="662A3450"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CUPS</w:t>
      </w:r>
      <w:r>
        <w:rPr>
          <w:rFonts w:ascii="Times" w:hAnsi="Times" w:cs="Times"/>
          <w:color w:val="2E2E2E"/>
          <w:sz w:val="28"/>
          <w:szCs w:val="28"/>
        </w:rPr>
        <w:t xml:space="preserve"> is designed around a </w:t>
      </w:r>
      <w:r>
        <w:rPr>
          <w:rFonts w:ascii="Times" w:hAnsi="Times" w:cs="Times"/>
          <w:b/>
          <w:bCs/>
          <w:color w:val="2E2E2E"/>
          <w:sz w:val="28"/>
          <w:szCs w:val="28"/>
        </w:rPr>
        <w:t>print scheduler</w:t>
      </w:r>
      <w:r>
        <w:rPr>
          <w:rFonts w:ascii="Times" w:hAnsi="Times" w:cs="Times"/>
          <w:color w:val="2E2E2E"/>
          <w:sz w:val="28"/>
          <w:szCs w:val="28"/>
        </w:rPr>
        <w:t xml:space="preserve"> that manages print jobs, handles administrative commands, allows users to query the printer status, and </w:t>
      </w:r>
      <w:proofErr w:type="spellStart"/>
      <w:r>
        <w:rPr>
          <w:rFonts w:ascii="Times" w:hAnsi="Times" w:cs="Times"/>
          <w:color w:val="2E2E2E"/>
          <w:sz w:val="28"/>
          <w:szCs w:val="28"/>
        </w:rPr>
        <w:t>manges</w:t>
      </w:r>
      <w:proofErr w:type="spellEnd"/>
      <w:r>
        <w:rPr>
          <w:rFonts w:ascii="Times" w:hAnsi="Times" w:cs="Times"/>
          <w:color w:val="2E2E2E"/>
          <w:sz w:val="28"/>
          <w:szCs w:val="28"/>
        </w:rPr>
        <w:t xml:space="preserve"> the flow of data through all </w:t>
      </w:r>
      <w:r>
        <w:rPr>
          <w:rFonts w:ascii="Times" w:hAnsi="Times" w:cs="Times"/>
          <w:b/>
          <w:bCs/>
          <w:color w:val="2E2E2E"/>
          <w:sz w:val="28"/>
          <w:szCs w:val="28"/>
        </w:rPr>
        <w:t>CUPS</w:t>
      </w:r>
      <w:r>
        <w:rPr>
          <w:rFonts w:ascii="Times" w:hAnsi="Times" w:cs="Times"/>
          <w:color w:val="2E2E2E"/>
          <w:sz w:val="28"/>
          <w:szCs w:val="28"/>
        </w:rPr>
        <w:t xml:space="preserve"> components.</w:t>
      </w:r>
    </w:p>
    <w:p w14:paraId="635D8FC6" w14:textId="7C25CEC1"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As you'll see shortly, CUPS has a browser-based </w:t>
      </w:r>
      <w:proofErr w:type="gramStart"/>
      <w:r>
        <w:rPr>
          <w:rFonts w:ascii="Times" w:hAnsi="Times" w:cs="Times"/>
          <w:color w:val="2E2E2E"/>
          <w:sz w:val="28"/>
          <w:szCs w:val="28"/>
        </w:rPr>
        <w:t>interface which</w:t>
      </w:r>
      <w:proofErr w:type="gramEnd"/>
      <w:r>
        <w:rPr>
          <w:rFonts w:ascii="Times" w:hAnsi="Times" w:cs="Times"/>
          <w:color w:val="2E2E2E"/>
          <w:sz w:val="28"/>
          <w:szCs w:val="28"/>
        </w:rPr>
        <w:t xml:space="preserve"> allows you to view and manipulate the order and status of pending print jobs.</w:t>
      </w:r>
    </w:p>
    <w:p w14:paraId="7F5460F5"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Configuration Files</w:t>
      </w:r>
    </w:p>
    <w:p w14:paraId="63189ED9" w14:textId="633BBDEC" w:rsidR="003240AD" w:rsidRDefault="003240AD" w:rsidP="003240AD">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"https://courses.edx.org/c4x/LinuxFoundationX/LFS101x/asset/LFS01_ch13_screen_07.jpg"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02EAA8A5" wp14:editId="2399ED92">
            <wp:extent cx="4187190" cy="315341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4292E7BD"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print scheduler reads server settings from several configuration files, the two most important of which are </w:t>
      </w:r>
      <w:proofErr w:type="spellStart"/>
      <w:r>
        <w:rPr>
          <w:rFonts w:ascii="Courier New" w:hAnsi="Courier New" w:cs="Courier New"/>
          <w:color w:val="4478CA"/>
          <w:sz w:val="28"/>
          <w:szCs w:val="28"/>
        </w:rPr>
        <w:t>cupsd.conf</w:t>
      </w:r>
      <w:proofErr w:type="spellEnd"/>
      <w:r>
        <w:rPr>
          <w:rFonts w:ascii="Times" w:hAnsi="Times" w:cs="Times"/>
          <w:color w:val="2E2E2E"/>
          <w:sz w:val="28"/>
          <w:szCs w:val="28"/>
        </w:rPr>
        <w:t xml:space="preserve"> and </w:t>
      </w:r>
      <w:proofErr w:type="spellStart"/>
      <w:r>
        <w:rPr>
          <w:rFonts w:ascii="Courier New" w:hAnsi="Courier New" w:cs="Courier New"/>
          <w:color w:val="4478CA"/>
          <w:sz w:val="28"/>
          <w:szCs w:val="28"/>
        </w:rPr>
        <w:t>printers.conf</w:t>
      </w:r>
      <w:proofErr w:type="spellEnd"/>
      <w:r>
        <w:rPr>
          <w:rFonts w:ascii="Times" w:hAnsi="Times" w:cs="Times"/>
          <w:color w:val="2E2E2E"/>
          <w:sz w:val="32"/>
          <w:szCs w:val="32"/>
        </w:rPr>
        <w:t xml:space="preserve">. </w:t>
      </w:r>
      <w:r>
        <w:rPr>
          <w:rFonts w:ascii="Times" w:hAnsi="Times" w:cs="Times"/>
          <w:color w:val="2E2E2E"/>
          <w:sz w:val="28"/>
          <w:szCs w:val="28"/>
        </w:rPr>
        <w:t xml:space="preserve">These and all other </w:t>
      </w:r>
      <w:r>
        <w:rPr>
          <w:rFonts w:ascii="Times" w:hAnsi="Times" w:cs="Times"/>
          <w:b/>
          <w:bCs/>
          <w:color w:val="2E2E2E"/>
          <w:sz w:val="28"/>
          <w:szCs w:val="28"/>
        </w:rPr>
        <w:t>CUPS</w:t>
      </w:r>
      <w:r>
        <w:rPr>
          <w:rFonts w:ascii="Times" w:hAnsi="Times" w:cs="Times"/>
          <w:color w:val="2E2E2E"/>
          <w:sz w:val="28"/>
          <w:szCs w:val="28"/>
        </w:rPr>
        <w:t> related configuration files are stored under the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/cups/</w:t>
      </w:r>
      <w:r>
        <w:rPr>
          <w:rFonts w:ascii="Times" w:hAnsi="Times" w:cs="Times"/>
          <w:color w:val="2E2E2E"/>
          <w:sz w:val="28"/>
          <w:szCs w:val="28"/>
        </w:rPr>
        <w:t> directory.</w:t>
      </w:r>
    </w:p>
    <w:p w14:paraId="18D10FA2" w14:textId="77777777" w:rsidR="003240AD" w:rsidRDefault="003240AD" w:rsidP="003240AD">
      <w:pPr>
        <w:widowControl w:val="0"/>
        <w:autoSpaceDE w:val="0"/>
        <w:autoSpaceDN w:val="0"/>
        <w:adjustRightInd w:val="0"/>
        <w:spacing w:after="396"/>
        <w:rPr>
          <w:rFonts w:ascii="Times" w:hAnsi="Times" w:cs="Times"/>
          <w:color w:val="2E2E2E"/>
          <w:sz w:val="28"/>
          <w:szCs w:val="28"/>
        </w:rPr>
      </w:pPr>
      <w:proofErr w:type="spellStart"/>
      <w:proofErr w:type="gramStart"/>
      <w:r>
        <w:rPr>
          <w:rFonts w:ascii="Courier New" w:hAnsi="Courier New" w:cs="Courier New"/>
          <w:color w:val="4478CA"/>
          <w:sz w:val="28"/>
          <w:szCs w:val="28"/>
        </w:rPr>
        <w:t>cupsd.conf</w:t>
      </w:r>
      <w:proofErr w:type="spellEnd"/>
      <w:proofErr w:type="gramEnd"/>
      <w:r>
        <w:rPr>
          <w:rFonts w:ascii="Times" w:hAnsi="Times" w:cs="Times"/>
          <w:color w:val="2E2E2E"/>
          <w:sz w:val="28"/>
          <w:szCs w:val="28"/>
        </w:rPr>
        <w:t xml:space="preserve"> is where most system-wide settings are located; it does not contain any printer-specific details. Most of the settings available in this file relate to network security, i.e. which systems can access </w:t>
      </w:r>
      <w:r>
        <w:rPr>
          <w:rFonts w:ascii="Times" w:hAnsi="Times" w:cs="Times"/>
          <w:b/>
          <w:bCs/>
          <w:color w:val="2E2E2E"/>
          <w:sz w:val="28"/>
          <w:szCs w:val="28"/>
        </w:rPr>
        <w:t>CUPS</w:t>
      </w:r>
      <w:r>
        <w:rPr>
          <w:rFonts w:ascii="Times" w:hAnsi="Times" w:cs="Times"/>
          <w:color w:val="2E2E2E"/>
          <w:sz w:val="28"/>
          <w:szCs w:val="28"/>
        </w:rPr>
        <w:t> network capabilities, how printers are advertised on the local network, what management features are offered, and so on.</w:t>
      </w:r>
    </w:p>
    <w:p w14:paraId="275188C1" w14:textId="77777777" w:rsidR="003240AD" w:rsidRDefault="003240AD" w:rsidP="003240AD">
      <w:pPr>
        <w:widowControl w:val="0"/>
        <w:autoSpaceDE w:val="0"/>
        <w:autoSpaceDN w:val="0"/>
        <w:adjustRightInd w:val="0"/>
        <w:spacing w:after="396"/>
        <w:rPr>
          <w:rFonts w:ascii="Times" w:hAnsi="Times" w:cs="Times"/>
          <w:color w:val="2E2E2E"/>
          <w:sz w:val="28"/>
          <w:szCs w:val="28"/>
        </w:rPr>
      </w:pPr>
      <w:proofErr w:type="spellStart"/>
      <w:proofErr w:type="gramStart"/>
      <w:r>
        <w:rPr>
          <w:rFonts w:ascii="Courier New" w:hAnsi="Courier New" w:cs="Courier New"/>
          <w:color w:val="4478CA"/>
          <w:sz w:val="28"/>
          <w:szCs w:val="28"/>
        </w:rPr>
        <w:t>printers.conf</w:t>
      </w:r>
      <w:proofErr w:type="spellEnd"/>
      <w:proofErr w:type="gramEnd"/>
      <w:r>
        <w:rPr>
          <w:rFonts w:ascii="Times" w:hAnsi="Times" w:cs="Times"/>
          <w:color w:val="2E2E2E"/>
          <w:sz w:val="28"/>
          <w:szCs w:val="28"/>
        </w:rPr>
        <w:t xml:space="preserve"> is where you will find the printer-specific settings. For every printer connected to the system, a corresponding section describes the printer’s status and capabilities. This file is generated only after adding a printer to the system and should not be modified by hand.</w:t>
      </w:r>
    </w:p>
    <w:p w14:paraId="7DF811DA"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view the full list of configuration files by typing: </w:t>
      </w:r>
      <w:proofErr w:type="spellStart"/>
      <w:r>
        <w:rPr>
          <w:rFonts w:ascii="Courier New" w:hAnsi="Courier New" w:cs="Courier New"/>
          <w:color w:val="4478CA"/>
          <w:sz w:val="28"/>
          <w:szCs w:val="28"/>
        </w:rPr>
        <w:t>ls</w:t>
      </w:r>
      <w:proofErr w:type="spellEnd"/>
      <w:r>
        <w:rPr>
          <w:rFonts w:ascii="Courier New" w:hAnsi="Courier New" w:cs="Courier New"/>
          <w:color w:val="4478CA"/>
          <w:sz w:val="28"/>
          <w:szCs w:val="28"/>
        </w:rPr>
        <w:t xml:space="preserve"> -l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/cups/</w:t>
      </w:r>
    </w:p>
    <w:p w14:paraId="26CA766F"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Job Files</w:t>
      </w:r>
    </w:p>
    <w:p w14:paraId="402E4329" w14:textId="4F8B86EE" w:rsidR="003240AD" w:rsidRDefault="003240AD" w:rsidP="003240A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3CDBCA3" wp14:editId="7266099B">
            <wp:extent cx="6665595" cy="49307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5595" cy="4930775"/>
                    </a:xfrm>
                    <a:prstGeom prst="rect">
                      <a:avLst/>
                    </a:prstGeom>
                    <a:noFill/>
                    <a:ln>
                      <a:noFill/>
                    </a:ln>
                  </pic:spPr>
                </pic:pic>
              </a:graphicData>
            </a:graphic>
          </wp:inline>
        </w:drawing>
      </w:r>
    </w:p>
    <w:p w14:paraId="49D356A2"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CUPS</w:t>
      </w:r>
      <w:r>
        <w:rPr>
          <w:rFonts w:ascii="Times" w:hAnsi="Times" w:cs="Times"/>
          <w:color w:val="2E2E2E"/>
          <w:sz w:val="28"/>
          <w:szCs w:val="28"/>
        </w:rPr>
        <w:t xml:space="preserve"> stores print requests as files under the</w:t>
      </w:r>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var</w:t>
      </w:r>
      <w:proofErr w:type="spellEnd"/>
      <w:r>
        <w:rPr>
          <w:rFonts w:ascii="Courier New" w:hAnsi="Courier New" w:cs="Courier New"/>
          <w:color w:val="4478CA"/>
          <w:sz w:val="28"/>
          <w:szCs w:val="28"/>
        </w:rPr>
        <w:t>/spool/cups</w:t>
      </w:r>
      <w:r>
        <w:rPr>
          <w:rFonts w:ascii="Times" w:hAnsi="Times" w:cs="Times"/>
          <w:color w:val="2E2E2E"/>
          <w:sz w:val="28"/>
          <w:szCs w:val="28"/>
        </w:rPr>
        <w:t xml:space="preserve"> directory (these can actually be accessed before a document is sent to a printer). Data files are prefixed with the letter </w:t>
      </w:r>
      <w:r>
        <w:rPr>
          <w:rFonts w:ascii="Times" w:hAnsi="Times" w:cs="Times"/>
          <w:b/>
          <w:bCs/>
          <w:color w:val="2E2E2E"/>
          <w:sz w:val="28"/>
          <w:szCs w:val="28"/>
        </w:rPr>
        <w:t>d</w:t>
      </w:r>
      <w:r>
        <w:rPr>
          <w:rFonts w:ascii="Times" w:hAnsi="Times" w:cs="Times"/>
          <w:color w:val="2E2E2E"/>
          <w:sz w:val="28"/>
          <w:szCs w:val="28"/>
        </w:rPr>
        <w:t xml:space="preserve"> while control files are prefixed with the letter </w:t>
      </w:r>
      <w:r>
        <w:rPr>
          <w:rFonts w:ascii="Times" w:hAnsi="Times" w:cs="Times"/>
          <w:b/>
          <w:bCs/>
          <w:color w:val="2E2E2E"/>
          <w:sz w:val="28"/>
          <w:szCs w:val="28"/>
        </w:rPr>
        <w:t>c</w:t>
      </w:r>
      <w:r>
        <w:rPr>
          <w:rFonts w:ascii="Times" w:hAnsi="Times" w:cs="Times"/>
          <w:color w:val="2E2E2E"/>
          <w:sz w:val="28"/>
          <w:szCs w:val="28"/>
        </w:rPr>
        <w:t>. After a printer successfully handles a job, data files are automatically removed. These data files belong to what is commonly known as</w:t>
      </w:r>
      <w:r>
        <w:rPr>
          <w:rFonts w:ascii="Times" w:hAnsi="Times" w:cs="Times"/>
          <w:b/>
          <w:bCs/>
          <w:color w:val="2E2E2E"/>
          <w:sz w:val="28"/>
          <w:szCs w:val="28"/>
        </w:rPr>
        <w:t> </w:t>
      </w:r>
      <w:r>
        <w:rPr>
          <w:rFonts w:ascii="Times" w:hAnsi="Times" w:cs="Times"/>
          <w:color w:val="2E2E2E"/>
          <w:sz w:val="28"/>
          <w:szCs w:val="28"/>
        </w:rPr>
        <w:t>the</w:t>
      </w:r>
      <w:r>
        <w:rPr>
          <w:rFonts w:ascii="Times" w:hAnsi="Times" w:cs="Times"/>
          <w:b/>
          <w:bCs/>
          <w:color w:val="2E2E2E"/>
          <w:sz w:val="28"/>
          <w:szCs w:val="28"/>
        </w:rPr>
        <w:t> print queue</w:t>
      </w:r>
      <w:r>
        <w:rPr>
          <w:rFonts w:ascii="Times" w:hAnsi="Times" w:cs="Times"/>
          <w:color w:val="2E2E2E"/>
          <w:sz w:val="28"/>
          <w:szCs w:val="28"/>
        </w:rPr>
        <w:t>.</w:t>
      </w:r>
    </w:p>
    <w:p w14:paraId="0C191216"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Log Files</w:t>
      </w:r>
    </w:p>
    <w:p w14:paraId="38D79588" w14:textId="2EB9FE58" w:rsidR="003240AD" w:rsidRDefault="003240AD" w:rsidP="003240A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BF97562" wp14:editId="2FE63CDF">
            <wp:extent cx="4161790" cy="4315460"/>
            <wp:effectExtent l="0" t="0" r="381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790" cy="4315460"/>
                    </a:xfrm>
                    <a:prstGeom prst="rect">
                      <a:avLst/>
                    </a:prstGeom>
                    <a:noFill/>
                    <a:ln>
                      <a:noFill/>
                    </a:ln>
                  </pic:spPr>
                </pic:pic>
              </a:graphicData>
            </a:graphic>
          </wp:inline>
        </w:drawing>
      </w:r>
    </w:p>
    <w:p w14:paraId="41905D72"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Log files are placed in </w:t>
      </w:r>
      <w:r>
        <w:rPr>
          <w:rFonts w:ascii="Courier New" w:hAnsi="Courier New" w:cs="Courier New"/>
          <w:color w:val="4478CA"/>
          <w:sz w:val="28"/>
          <w:szCs w:val="28"/>
        </w:rPr>
        <w:t>/</w:t>
      </w:r>
      <w:proofErr w:type="spellStart"/>
      <w:r>
        <w:rPr>
          <w:rFonts w:ascii="Courier New" w:hAnsi="Courier New" w:cs="Courier New"/>
          <w:color w:val="4478CA"/>
          <w:sz w:val="28"/>
          <w:szCs w:val="28"/>
        </w:rPr>
        <w:t>var</w:t>
      </w:r>
      <w:proofErr w:type="spellEnd"/>
      <w:r>
        <w:rPr>
          <w:rFonts w:ascii="Courier New" w:hAnsi="Courier New" w:cs="Courier New"/>
          <w:color w:val="4478CA"/>
          <w:sz w:val="28"/>
          <w:szCs w:val="28"/>
        </w:rPr>
        <w:t>/log/cups </w:t>
      </w:r>
      <w:r>
        <w:rPr>
          <w:rFonts w:ascii="Times" w:hAnsi="Times" w:cs="Times"/>
          <w:color w:val="2E2E2E"/>
          <w:sz w:val="28"/>
          <w:szCs w:val="28"/>
        </w:rPr>
        <w:t>and are used by the scheduler to record activities that have taken place. These files include access, error, and page records.</w:t>
      </w:r>
    </w:p>
    <w:p w14:paraId="5A5DAC7D"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view what log files exist, type:  </w:t>
      </w:r>
      <w:proofErr w:type="spellStart"/>
      <w:r>
        <w:rPr>
          <w:rFonts w:ascii="Courier New" w:hAnsi="Courier New" w:cs="Courier New"/>
          <w:color w:val="4478CA"/>
          <w:sz w:val="28"/>
          <w:szCs w:val="28"/>
        </w:rPr>
        <w:t>sudo</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ls</w:t>
      </w:r>
      <w:proofErr w:type="spellEnd"/>
      <w:r>
        <w:rPr>
          <w:rFonts w:ascii="Courier New" w:hAnsi="Courier New" w:cs="Courier New"/>
          <w:color w:val="4478CA"/>
          <w:sz w:val="28"/>
          <w:szCs w:val="28"/>
        </w:rPr>
        <w:t xml:space="preserve"> -l /</w:t>
      </w:r>
      <w:proofErr w:type="spellStart"/>
      <w:r>
        <w:rPr>
          <w:rFonts w:ascii="Courier New" w:hAnsi="Courier New" w:cs="Courier New"/>
          <w:color w:val="4478CA"/>
          <w:sz w:val="28"/>
          <w:szCs w:val="28"/>
        </w:rPr>
        <w:t>var</w:t>
      </w:r>
      <w:proofErr w:type="spellEnd"/>
      <w:r>
        <w:rPr>
          <w:rFonts w:ascii="Courier New" w:hAnsi="Courier New" w:cs="Courier New"/>
          <w:color w:val="4478CA"/>
          <w:sz w:val="28"/>
          <w:szCs w:val="28"/>
        </w:rPr>
        <w:t>/log/cups</w:t>
      </w:r>
    </w:p>
    <w:p w14:paraId="56AF1B97"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(Note on some distributions permissions are set such that you don't need the</w:t>
      </w:r>
      <w:r>
        <w:rPr>
          <w:rFonts w:ascii="Times" w:hAnsi="Times" w:cs="Times"/>
          <w:b/>
          <w:bCs/>
          <w:color w:val="2E2E2E"/>
          <w:sz w:val="28"/>
          <w:szCs w:val="28"/>
        </w:rPr>
        <w:t xml:space="preserve"> </w:t>
      </w:r>
      <w:proofErr w:type="spellStart"/>
      <w:r>
        <w:rPr>
          <w:rFonts w:ascii="Times" w:hAnsi="Times" w:cs="Times"/>
          <w:b/>
          <w:bCs/>
          <w:color w:val="2E2E2E"/>
          <w:sz w:val="28"/>
          <w:szCs w:val="28"/>
        </w:rPr>
        <w:t>sudo</w:t>
      </w:r>
      <w:proofErr w:type="spellEnd"/>
      <w:r>
        <w:rPr>
          <w:rFonts w:ascii="Times" w:hAnsi="Times" w:cs="Times"/>
          <w:color w:val="2E2E2E"/>
          <w:sz w:val="28"/>
          <w:szCs w:val="28"/>
        </w:rPr>
        <w:t>.) You can view the log files with the usual tools.</w:t>
      </w:r>
    </w:p>
    <w:p w14:paraId="0546FD49"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Filters, Printer Drivers, and </w:t>
      </w:r>
      <w:proofErr w:type="spellStart"/>
      <w:r>
        <w:rPr>
          <w:rFonts w:ascii="Times" w:hAnsi="Times" w:cs="Times"/>
          <w:b/>
          <w:bCs/>
          <w:color w:val="2E2E2E"/>
          <w:sz w:val="32"/>
          <w:szCs w:val="32"/>
        </w:rPr>
        <w:t>Backends</w:t>
      </w:r>
      <w:proofErr w:type="spellEnd"/>
    </w:p>
    <w:p w14:paraId="0F6F9577" w14:textId="0304C3A3" w:rsidR="003240AD" w:rsidRDefault="003240AD" w:rsidP="003240A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1EC6763" wp14:editId="18EACE9B">
            <wp:extent cx="6426200" cy="48025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802505"/>
                    </a:xfrm>
                    <a:prstGeom prst="rect">
                      <a:avLst/>
                    </a:prstGeom>
                    <a:noFill/>
                    <a:ln>
                      <a:noFill/>
                    </a:ln>
                  </pic:spPr>
                </pic:pic>
              </a:graphicData>
            </a:graphic>
          </wp:inline>
        </w:drawing>
      </w:r>
    </w:p>
    <w:p w14:paraId="46C5B5B2" w14:textId="77777777" w:rsidR="003240AD" w:rsidRDefault="003240AD" w:rsidP="003240AD">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CUPS</w:t>
      </w:r>
      <w:r>
        <w:rPr>
          <w:rFonts w:ascii="Times" w:hAnsi="Times" w:cs="Times"/>
          <w:color w:val="2E2E2E"/>
          <w:sz w:val="28"/>
          <w:szCs w:val="28"/>
        </w:rPr>
        <w:t xml:space="preserve"> uses</w:t>
      </w:r>
      <w:proofErr w:type="gramEnd"/>
      <w:r>
        <w:rPr>
          <w:rFonts w:ascii="Times" w:hAnsi="Times" w:cs="Times"/>
          <w:b/>
          <w:bCs/>
          <w:color w:val="2E2E2E"/>
          <w:sz w:val="28"/>
          <w:szCs w:val="28"/>
        </w:rPr>
        <w:t xml:space="preserve"> filters</w:t>
      </w:r>
      <w:r>
        <w:rPr>
          <w:rFonts w:ascii="Times" w:hAnsi="Times" w:cs="Times"/>
          <w:color w:val="2E2E2E"/>
          <w:sz w:val="28"/>
          <w:szCs w:val="28"/>
        </w:rPr>
        <w:t xml:space="preserve"> to convert job file formats to printable formats. Printer </w:t>
      </w:r>
      <w:r>
        <w:rPr>
          <w:rFonts w:ascii="Times" w:hAnsi="Times" w:cs="Times"/>
          <w:b/>
          <w:bCs/>
          <w:color w:val="2E2E2E"/>
          <w:sz w:val="28"/>
          <w:szCs w:val="28"/>
        </w:rPr>
        <w:t>drivers</w:t>
      </w:r>
      <w:r>
        <w:rPr>
          <w:rFonts w:ascii="Times" w:hAnsi="Times" w:cs="Times"/>
          <w:color w:val="2E2E2E"/>
          <w:sz w:val="28"/>
          <w:szCs w:val="28"/>
        </w:rPr>
        <w:t xml:space="preserve"> contain descriptions for currently connected and configured printers, and are usually stored under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/cups/</w:t>
      </w:r>
      <w:proofErr w:type="spellStart"/>
      <w:r>
        <w:rPr>
          <w:rFonts w:ascii="Courier New" w:hAnsi="Courier New" w:cs="Courier New"/>
          <w:color w:val="4478CA"/>
          <w:sz w:val="28"/>
          <w:szCs w:val="28"/>
        </w:rPr>
        <w:t>ppd</w:t>
      </w:r>
      <w:proofErr w:type="spellEnd"/>
      <w:r>
        <w:rPr>
          <w:rFonts w:ascii="Courier New" w:hAnsi="Courier New" w:cs="Courier New"/>
          <w:color w:val="4478CA"/>
          <w:sz w:val="28"/>
          <w:szCs w:val="28"/>
        </w:rPr>
        <w:t>/</w:t>
      </w:r>
      <w:r>
        <w:rPr>
          <w:rFonts w:ascii="Times" w:hAnsi="Times" w:cs="Times"/>
          <w:color w:val="2E2E2E"/>
          <w:sz w:val="28"/>
          <w:szCs w:val="28"/>
        </w:rPr>
        <w:t>. The print data is then sent to the printer through a filter and via a </w:t>
      </w:r>
      <w:r>
        <w:rPr>
          <w:rFonts w:ascii="Times" w:hAnsi="Times" w:cs="Times"/>
          <w:b/>
          <w:bCs/>
          <w:color w:val="2E2E2E"/>
          <w:sz w:val="28"/>
          <w:szCs w:val="28"/>
        </w:rPr>
        <w:t>backend</w:t>
      </w:r>
      <w:r>
        <w:rPr>
          <w:rFonts w:ascii="Times" w:hAnsi="Times" w:cs="Times"/>
          <w:color w:val="2E2E2E"/>
          <w:sz w:val="28"/>
          <w:szCs w:val="28"/>
        </w:rPr>
        <w:t> that helps to locate devices connected to the system.</w:t>
      </w:r>
    </w:p>
    <w:p w14:paraId="305F4CD0" w14:textId="29D841BC"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 In short, when you execute a print command, the scheduler validates the command and processes the print job creating job files according to the settings specified in configuration files. Simultaneously, the scheduler records activities in the log files. Job files are processed with the help of the filter, printer driver, and backend, and then sent to the printer.</w:t>
      </w:r>
    </w:p>
    <w:p w14:paraId="0402307C"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Installing CUPS</w:t>
      </w:r>
    </w:p>
    <w:p w14:paraId="630AAE41" w14:textId="554F182B" w:rsidR="003240AD" w:rsidRDefault="003240AD" w:rsidP="003240A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82524D1" wp14:editId="202562E1">
            <wp:extent cx="3153410" cy="37172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3410" cy="3717290"/>
                    </a:xfrm>
                    <a:prstGeom prst="rect">
                      <a:avLst/>
                    </a:prstGeom>
                    <a:noFill/>
                    <a:ln>
                      <a:noFill/>
                    </a:ln>
                  </pic:spPr>
                </pic:pic>
              </a:graphicData>
            </a:graphic>
          </wp:inline>
        </w:drawing>
      </w:r>
    </w:p>
    <w:p w14:paraId="5C87D6E9" w14:textId="2BCBF012"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Due to printing being a relatively important and fundamental feature of any Linux distribution, most Linux systems come with </w:t>
      </w:r>
      <w:r>
        <w:rPr>
          <w:rFonts w:ascii="Times" w:hAnsi="Times" w:cs="Times"/>
          <w:b/>
          <w:bCs/>
          <w:color w:val="2E2E2E"/>
          <w:sz w:val="28"/>
          <w:szCs w:val="28"/>
        </w:rPr>
        <w:t>CUPS</w:t>
      </w:r>
      <w:r>
        <w:rPr>
          <w:rFonts w:ascii="Times" w:hAnsi="Times" w:cs="Times"/>
          <w:color w:val="2E2E2E"/>
          <w:sz w:val="28"/>
          <w:szCs w:val="28"/>
        </w:rPr>
        <w:t xml:space="preserve"> preinstalled. In some cases, especially for Linux server setups, </w:t>
      </w:r>
      <w:r>
        <w:rPr>
          <w:rFonts w:ascii="Times" w:hAnsi="Times" w:cs="Times"/>
          <w:b/>
          <w:bCs/>
          <w:color w:val="2E2E2E"/>
          <w:sz w:val="28"/>
          <w:szCs w:val="28"/>
        </w:rPr>
        <w:t>CUPS</w:t>
      </w:r>
      <w:r>
        <w:rPr>
          <w:rFonts w:ascii="Times" w:hAnsi="Times" w:cs="Times"/>
          <w:color w:val="2E2E2E"/>
          <w:sz w:val="28"/>
          <w:szCs w:val="28"/>
        </w:rPr>
        <w:t xml:space="preserve"> may have been left uninstalled. This may be fixed by installing the corresponding package manually. To install </w:t>
      </w:r>
      <w:r>
        <w:rPr>
          <w:rFonts w:ascii="Times" w:hAnsi="Times" w:cs="Times"/>
          <w:b/>
          <w:bCs/>
          <w:color w:val="2E2E2E"/>
          <w:sz w:val="28"/>
          <w:szCs w:val="28"/>
        </w:rPr>
        <w:t>CUPS</w:t>
      </w:r>
      <w:r>
        <w:rPr>
          <w:rFonts w:ascii="Times" w:hAnsi="Times" w:cs="Times"/>
          <w:color w:val="2E2E2E"/>
          <w:sz w:val="28"/>
          <w:szCs w:val="28"/>
        </w:rPr>
        <w:t>, please ensure that your system is connected to the Internet.</w:t>
      </w:r>
    </w:p>
    <w:p w14:paraId="5505799D"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Demonstration of Installing CUPS</w:t>
      </w:r>
    </w:p>
    <w:p w14:paraId="4E174E9B"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 xml:space="preserve">You can use the commands shown below to manually install </w:t>
      </w:r>
      <w:r>
        <w:rPr>
          <w:rFonts w:ascii="Times" w:hAnsi="Times" w:cs="Times"/>
          <w:b/>
          <w:bCs/>
          <w:color w:val="2E2E2E"/>
          <w:sz w:val="28"/>
          <w:szCs w:val="28"/>
        </w:rPr>
        <w:t>CUPS</w:t>
      </w:r>
      <w:r>
        <w:rPr>
          <w:rFonts w:ascii="Times" w:hAnsi="Times" w:cs="Times"/>
          <w:color w:val="2E2E2E"/>
          <w:sz w:val="28"/>
          <w:szCs w:val="28"/>
        </w:rPr>
        <w:t>:</w:t>
      </w:r>
    </w:p>
    <w:p w14:paraId="6F2F7097" w14:textId="77777777" w:rsidR="003240AD" w:rsidRDefault="003240AD" w:rsidP="003240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28"/>
          <w:szCs w:val="28"/>
        </w:rPr>
        <w:t xml:space="preserve">  - </w:t>
      </w:r>
      <w:proofErr w:type="spellStart"/>
      <w:r>
        <w:rPr>
          <w:rFonts w:ascii="Times" w:hAnsi="Times" w:cs="Times"/>
          <w:b/>
          <w:bCs/>
          <w:color w:val="2E2E2E"/>
          <w:sz w:val="28"/>
          <w:szCs w:val="28"/>
        </w:rPr>
        <w:t>CentOS</w:t>
      </w:r>
      <w:proofErr w:type="spellEnd"/>
      <w:r>
        <w:rPr>
          <w:rFonts w:ascii="Times" w:hAnsi="Times" w:cs="Times"/>
          <w:b/>
          <w:bCs/>
          <w:color w:val="2E2E2E"/>
          <w:sz w:val="28"/>
          <w:szCs w:val="28"/>
        </w:rPr>
        <w:t>: </w:t>
      </w:r>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sudo</w:t>
      </w:r>
      <w:proofErr w:type="spellEnd"/>
      <w:r>
        <w:rPr>
          <w:rFonts w:ascii="Courier New" w:hAnsi="Courier New" w:cs="Courier New"/>
          <w:color w:val="4478CA"/>
          <w:sz w:val="28"/>
          <w:szCs w:val="28"/>
        </w:rPr>
        <w:t xml:space="preserve"> yum install cups </w:t>
      </w:r>
      <w:r>
        <w:rPr>
          <w:rFonts w:ascii="Times" w:hAnsi="Times" w:cs="Times"/>
          <w:b/>
          <w:bCs/>
          <w:color w:val="2E2E2E"/>
          <w:sz w:val="28"/>
          <w:szCs w:val="28"/>
        </w:rPr>
        <w:t xml:space="preserve">  - </w:t>
      </w:r>
      <w:proofErr w:type="spellStart"/>
      <w:r>
        <w:rPr>
          <w:rFonts w:ascii="Times" w:hAnsi="Times" w:cs="Times"/>
          <w:b/>
          <w:bCs/>
          <w:color w:val="2E2E2E"/>
          <w:sz w:val="28"/>
          <w:szCs w:val="28"/>
        </w:rPr>
        <w:t>OpenSUSE</w:t>
      </w:r>
      <w:proofErr w:type="spellEnd"/>
      <w:r>
        <w:rPr>
          <w:rFonts w:ascii="Times" w:hAnsi="Times" w:cs="Times"/>
          <w:b/>
          <w:bCs/>
          <w:color w:val="2E2E2E"/>
          <w:sz w:val="28"/>
          <w:szCs w:val="28"/>
        </w:rPr>
        <w:t>: </w:t>
      </w:r>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sudo</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zypper</w:t>
      </w:r>
      <w:proofErr w:type="spellEnd"/>
      <w:r>
        <w:rPr>
          <w:rFonts w:ascii="Courier New" w:hAnsi="Courier New" w:cs="Courier New"/>
          <w:color w:val="4478CA"/>
          <w:sz w:val="28"/>
          <w:szCs w:val="28"/>
        </w:rPr>
        <w:t> install cups </w:t>
      </w:r>
      <w:r>
        <w:rPr>
          <w:rFonts w:ascii="Times" w:hAnsi="Times" w:cs="Times"/>
          <w:b/>
          <w:bCs/>
          <w:color w:val="2E2E2E"/>
          <w:sz w:val="28"/>
          <w:szCs w:val="28"/>
        </w:rPr>
        <w:t>  - Ubuntu: </w:t>
      </w:r>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sudo</w:t>
      </w:r>
      <w:proofErr w:type="spellEnd"/>
      <w:r>
        <w:rPr>
          <w:rFonts w:ascii="Courier New" w:hAnsi="Courier New" w:cs="Courier New"/>
          <w:color w:val="4478CA"/>
          <w:sz w:val="28"/>
          <w:szCs w:val="28"/>
        </w:rPr>
        <w:t xml:space="preserve"> apt-get install cups</w:t>
      </w:r>
    </w:p>
    <w:p w14:paraId="09FF3A5C" w14:textId="77777777"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video below demonstrates this procedure for </w:t>
      </w:r>
      <w:r>
        <w:rPr>
          <w:rFonts w:ascii="Times" w:hAnsi="Times" w:cs="Times"/>
          <w:b/>
          <w:bCs/>
          <w:color w:val="2E2E2E"/>
          <w:sz w:val="28"/>
          <w:szCs w:val="28"/>
        </w:rPr>
        <w:t>Ubuntu</w:t>
      </w:r>
      <w:r>
        <w:rPr>
          <w:rFonts w:ascii="Times" w:hAnsi="Times" w:cs="Times"/>
          <w:color w:val="2E2E2E"/>
          <w:sz w:val="28"/>
          <w:szCs w:val="28"/>
        </w:rPr>
        <w:t>, the other two are similar, once the correct install command is provided.</w:t>
      </w:r>
    </w:p>
    <w:p w14:paraId="1A58E666" w14:textId="1F6E854F" w:rsidR="003240AD" w:rsidRDefault="003240AD" w:rsidP="003240AD">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Note:</w:t>
      </w:r>
      <w:r>
        <w:rPr>
          <w:rFonts w:ascii="Times" w:hAnsi="Times" w:cs="Times"/>
          <w:color w:val="2E2E2E"/>
          <w:sz w:val="28"/>
          <w:szCs w:val="28"/>
        </w:rPr>
        <w:t xml:space="preserve"> </w:t>
      </w:r>
      <w:r>
        <w:rPr>
          <w:rFonts w:ascii="Times" w:hAnsi="Times" w:cs="Times"/>
          <w:b/>
          <w:bCs/>
          <w:color w:val="2E2E2E"/>
          <w:sz w:val="28"/>
          <w:szCs w:val="28"/>
        </w:rPr>
        <w:t>CUPS</w:t>
      </w:r>
      <w:r>
        <w:rPr>
          <w:rFonts w:ascii="Times" w:hAnsi="Times" w:cs="Times"/>
          <w:color w:val="2E2E2E"/>
          <w:sz w:val="28"/>
          <w:szCs w:val="28"/>
        </w:rPr>
        <w:t xml:space="preserve"> features are also supported by other packages such as </w:t>
      </w:r>
      <w:r>
        <w:rPr>
          <w:rFonts w:ascii="Courier New" w:hAnsi="Courier New" w:cs="Courier New"/>
          <w:color w:val="4478CA"/>
          <w:sz w:val="28"/>
          <w:szCs w:val="28"/>
        </w:rPr>
        <w:t>cups-common</w:t>
      </w:r>
      <w:r>
        <w:rPr>
          <w:rFonts w:ascii="Times" w:hAnsi="Times" w:cs="Times"/>
          <w:color w:val="2E2E2E"/>
          <w:sz w:val="28"/>
          <w:szCs w:val="28"/>
        </w:rPr>
        <w:t xml:space="preserve"> and </w:t>
      </w:r>
      <w:r>
        <w:rPr>
          <w:rFonts w:ascii="Courier New" w:hAnsi="Courier New" w:cs="Courier New"/>
          <w:color w:val="4478CA"/>
          <w:sz w:val="28"/>
          <w:szCs w:val="28"/>
        </w:rPr>
        <w:t>libcups2</w:t>
      </w:r>
      <w:r>
        <w:rPr>
          <w:rFonts w:ascii="Times" w:hAnsi="Times" w:cs="Times"/>
          <w:color w:val="2E2E2E"/>
          <w:sz w:val="28"/>
          <w:szCs w:val="28"/>
        </w:rPr>
        <w:t xml:space="preserve">, which contains the core </w:t>
      </w:r>
      <w:r>
        <w:rPr>
          <w:rFonts w:ascii="Times" w:hAnsi="Times" w:cs="Times"/>
          <w:b/>
          <w:bCs/>
          <w:color w:val="2E2E2E"/>
          <w:sz w:val="28"/>
          <w:szCs w:val="28"/>
        </w:rPr>
        <w:t>CUPS</w:t>
      </w:r>
      <w:r>
        <w:rPr>
          <w:rFonts w:ascii="Times" w:hAnsi="Times" w:cs="Times"/>
          <w:color w:val="2E2E2E"/>
          <w:sz w:val="28"/>
          <w:szCs w:val="28"/>
        </w:rPr>
        <w:t xml:space="preserve"> libraries. The above install command will make sure any needed packages are also installed.</w:t>
      </w:r>
    </w:p>
    <w:p w14:paraId="3F832E48" w14:textId="77777777" w:rsidR="00873C63" w:rsidRDefault="00873C63" w:rsidP="00873C6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Managing CUPS</w:t>
      </w:r>
    </w:p>
    <w:p w14:paraId="26936550" w14:textId="380E598C" w:rsidR="00873C63" w:rsidRDefault="00873C63" w:rsidP="00873C63">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D0E0FDC" wp14:editId="688100F3">
            <wp:extent cx="3153410" cy="37172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3410" cy="3717290"/>
                    </a:xfrm>
                    <a:prstGeom prst="rect">
                      <a:avLst/>
                    </a:prstGeom>
                    <a:noFill/>
                    <a:ln>
                      <a:noFill/>
                    </a:ln>
                  </pic:spPr>
                </pic:pic>
              </a:graphicData>
            </a:graphic>
          </wp:inline>
        </w:drawing>
      </w:r>
    </w:p>
    <w:p w14:paraId="546CB31C" w14:textId="7FA269C7" w:rsidR="00873C63" w:rsidRDefault="00873C63" w:rsidP="00873C6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After installing </w:t>
      </w:r>
      <w:r>
        <w:rPr>
          <w:rFonts w:ascii="Times" w:hAnsi="Times" w:cs="Times"/>
          <w:b/>
          <w:bCs/>
          <w:color w:val="2E2E2E"/>
          <w:sz w:val="28"/>
          <w:szCs w:val="28"/>
        </w:rPr>
        <w:t>CUPS</w:t>
      </w:r>
      <w:r>
        <w:rPr>
          <w:rFonts w:ascii="Times" w:hAnsi="Times" w:cs="Times"/>
          <w:color w:val="2E2E2E"/>
          <w:sz w:val="28"/>
          <w:szCs w:val="28"/>
        </w:rPr>
        <w:t xml:space="preserve">, you'll need to start and manage the </w:t>
      </w:r>
      <w:r>
        <w:rPr>
          <w:rFonts w:ascii="Times" w:hAnsi="Times" w:cs="Times"/>
          <w:b/>
          <w:bCs/>
          <w:color w:val="2E2E2E"/>
          <w:sz w:val="28"/>
          <w:szCs w:val="28"/>
        </w:rPr>
        <w:t>CUPS</w:t>
      </w:r>
      <w:r>
        <w:rPr>
          <w:rFonts w:ascii="Times" w:hAnsi="Times" w:cs="Times"/>
          <w:color w:val="2E2E2E"/>
          <w:sz w:val="28"/>
          <w:szCs w:val="28"/>
        </w:rPr>
        <w:t xml:space="preserve"> daemon so that </w:t>
      </w:r>
      <w:r>
        <w:rPr>
          <w:rFonts w:ascii="Times" w:hAnsi="Times" w:cs="Times"/>
          <w:b/>
          <w:bCs/>
          <w:color w:val="2E2E2E"/>
          <w:sz w:val="28"/>
          <w:szCs w:val="28"/>
        </w:rPr>
        <w:t>CUPS</w:t>
      </w:r>
      <w:r>
        <w:rPr>
          <w:rFonts w:ascii="Times" w:hAnsi="Times" w:cs="Times"/>
          <w:color w:val="2E2E2E"/>
          <w:sz w:val="28"/>
          <w:szCs w:val="28"/>
        </w:rPr>
        <w:t xml:space="preserve"> is ready for configuring a printer. Managing the </w:t>
      </w:r>
      <w:r>
        <w:rPr>
          <w:rFonts w:ascii="Times" w:hAnsi="Times" w:cs="Times"/>
          <w:b/>
          <w:bCs/>
          <w:color w:val="2E2E2E"/>
          <w:sz w:val="28"/>
          <w:szCs w:val="28"/>
        </w:rPr>
        <w:t>CUPS</w:t>
      </w:r>
      <w:r>
        <w:rPr>
          <w:rFonts w:ascii="Times" w:hAnsi="Times" w:cs="Times"/>
          <w:color w:val="2E2E2E"/>
          <w:sz w:val="28"/>
          <w:szCs w:val="28"/>
        </w:rPr>
        <w:t xml:space="preserve"> daemon is simple; all management features are wrapped around the </w:t>
      </w:r>
      <w:r>
        <w:rPr>
          <w:rFonts w:ascii="Times" w:hAnsi="Times" w:cs="Times"/>
          <w:b/>
          <w:bCs/>
          <w:color w:val="2E2E2E"/>
          <w:sz w:val="28"/>
          <w:szCs w:val="28"/>
        </w:rPr>
        <w:t>cups</w:t>
      </w:r>
      <w:r>
        <w:rPr>
          <w:rFonts w:ascii="Times" w:hAnsi="Times" w:cs="Times"/>
          <w:color w:val="2E2E2E"/>
          <w:sz w:val="28"/>
          <w:szCs w:val="28"/>
        </w:rPr>
        <w:t> </w:t>
      </w:r>
      <w:proofErr w:type="spellStart"/>
      <w:r>
        <w:rPr>
          <w:rFonts w:ascii="Times" w:hAnsi="Times" w:cs="Times"/>
          <w:color w:val="2E2E2E"/>
          <w:sz w:val="28"/>
          <w:szCs w:val="28"/>
        </w:rPr>
        <w:t>init</w:t>
      </w:r>
      <w:proofErr w:type="spellEnd"/>
      <w:r>
        <w:rPr>
          <w:rFonts w:ascii="Times" w:hAnsi="Times" w:cs="Times"/>
          <w:color w:val="2E2E2E"/>
          <w:sz w:val="28"/>
          <w:szCs w:val="28"/>
        </w:rPr>
        <w:t xml:space="preserve"> script, which can be easily started, stopped, and restarted.</w:t>
      </w:r>
    </w:p>
    <w:p w14:paraId="093F8BC4" w14:textId="77777777" w:rsidR="00873C63" w:rsidRDefault="00873C63" w:rsidP="00873C6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Configuring a Printer from the GUI</w:t>
      </w:r>
    </w:p>
    <w:p w14:paraId="65E18F47" w14:textId="77777777" w:rsidR="00873C63" w:rsidRDefault="00873C63" w:rsidP="00873C6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Each Linux distribution has a GUI application that lets you add, remove, and configure local or remote printers. Using this application, you can easily set up the system to use both local and network printers. The following screens show how to find and use the appropriate application in each of the distribution families covered in this course.</w:t>
      </w:r>
    </w:p>
    <w:p w14:paraId="7C5E7B28" w14:textId="19429606" w:rsidR="00873C63" w:rsidRDefault="00873C63" w:rsidP="00873C6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configuring a printer, make sure the device is currently turned on and connected to the system</w:t>
      </w:r>
      <w:proofErr w:type="gramStart"/>
      <w:r>
        <w:rPr>
          <w:rFonts w:ascii="Times" w:hAnsi="Times" w:cs="Times"/>
          <w:color w:val="2E2E2E"/>
          <w:sz w:val="28"/>
          <w:szCs w:val="28"/>
        </w:rPr>
        <w:t>;</w:t>
      </w:r>
      <w:proofErr w:type="gramEnd"/>
      <w:r>
        <w:rPr>
          <w:rFonts w:ascii="Times" w:hAnsi="Times" w:cs="Times"/>
          <w:color w:val="2E2E2E"/>
          <w:sz w:val="28"/>
          <w:szCs w:val="28"/>
        </w:rPr>
        <w:t xml:space="preserve"> if so it should show up in the printer selection menu. If the printer is not visible, you may want to troubleshoot using tools that will determine if the printer is connected. For common USB printers, for example, the </w:t>
      </w:r>
      <w:proofErr w:type="spellStart"/>
      <w:r>
        <w:rPr>
          <w:rFonts w:ascii="Times" w:hAnsi="Times" w:cs="Times"/>
          <w:b/>
          <w:bCs/>
          <w:color w:val="2E2E2E"/>
          <w:sz w:val="28"/>
          <w:szCs w:val="28"/>
        </w:rPr>
        <w:t>lsusb</w:t>
      </w:r>
      <w:proofErr w:type="spellEnd"/>
      <w:r>
        <w:rPr>
          <w:rFonts w:ascii="Times" w:hAnsi="Times" w:cs="Times"/>
          <w:color w:val="2E2E2E"/>
          <w:sz w:val="28"/>
          <w:szCs w:val="28"/>
        </w:rPr>
        <w:t xml:space="preserve"> utility will show a line for the printer. Some printer manufacturers also require some extra software to be installed in order to make the printer visible to </w:t>
      </w:r>
      <w:r>
        <w:rPr>
          <w:rFonts w:ascii="Times" w:hAnsi="Times" w:cs="Times"/>
          <w:b/>
          <w:bCs/>
          <w:color w:val="2E2E2E"/>
          <w:sz w:val="28"/>
          <w:szCs w:val="28"/>
        </w:rPr>
        <w:t>CUPS</w:t>
      </w:r>
      <w:r>
        <w:rPr>
          <w:rFonts w:ascii="Times" w:hAnsi="Times" w:cs="Times"/>
          <w:color w:val="2E2E2E"/>
          <w:sz w:val="28"/>
          <w:szCs w:val="28"/>
        </w:rPr>
        <w:t>, however, due to the standardization these days, this is rarely required.</w:t>
      </w:r>
    </w:p>
    <w:p w14:paraId="5777C462" w14:textId="77777777" w:rsidR="004417BE" w:rsidRDefault="004417BE" w:rsidP="004417BE">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Adding Printers from the CUPS Web Interface</w:t>
      </w:r>
    </w:p>
    <w:p w14:paraId="28B5CADB" w14:textId="77777777" w:rsidR="004417BE" w:rsidRDefault="004417BE" w:rsidP="004417B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 fact that few people know is that </w:t>
      </w:r>
      <w:r>
        <w:rPr>
          <w:rFonts w:ascii="Times" w:hAnsi="Times" w:cs="Times"/>
          <w:b/>
          <w:bCs/>
          <w:color w:val="2E2E2E"/>
          <w:sz w:val="28"/>
          <w:szCs w:val="28"/>
        </w:rPr>
        <w:t>CUPS</w:t>
      </w:r>
      <w:r>
        <w:rPr>
          <w:rFonts w:ascii="Times" w:hAnsi="Times" w:cs="Times"/>
          <w:color w:val="2E2E2E"/>
          <w:sz w:val="28"/>
          <w:szCs w:val="28"/>
        </w:rPr>
        <w:t xml:space="preserve"> also comes with its own web server, which makes a configuration interface available via a set of CGI scripts.</w:t>
      </w:r>
    </w:p>
    <w:p w14:paraId="6133F292" w14:textId="48DA1890" w:rsidR="004417BE" w:rsidRDefault="004417BE" w:rsidP="004417BE">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32682E0" wp14:editId="1BD4AC13">
            <wp:extent cx="7622540" cy="44437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2540" cy="4443730"/>
                    </a:xfrm>
                    <a:prstGeom prst="rect">
                      <a:avLst/>
                    </a:prstGeom>
                    <a:noFill/>
                    <a:ln>
                      <a:noFill/>
                    </a:ln>
                  </pic:spPr>
                </pic:pic>
              </a:graphicData>
            </a:graphic>
          </wp:inline>
        </w:drawing>
      </w:r>
    </w:p>
    <w:p w14:paraId="20EDC207" w14:textId="77777777" w:rsidR="004417BE" w:rsidRDefault="004417BE" w:rsidP="004417B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This web interface allows you to:</w:t>
      </w:r>
    </w:p>
    <w:p w14:paraId="5C394B1A" w14:textId="77777777" w:rsidR="004417BE" w:rsidRDefault="004417BE" w:rsidP="004417BE">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Add and remove local/remote printers</w:t>
      </w:r>
    </w:p>
    <w:p w14:paraId="1D030601" w14:textId="77777777" w:rsidR="004417BE" w:rsidRDefault="004417BE" w:rsidP="004417BE">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Configure printers:</w:t>
      </w:r>
    </w:p>
    <w:p w14:paraId="180A1AE0" w14:textId="77777777" w:rsidR="004417BE" w:rsidRDefault="004417BE" w:rsidP="004417BE">
      <w:pPr>
        <w:widowControl w:val="0"/>
        <w:numPr>
          <w:ilvl w:val="1"/>
          <w:numId w:val="2"/>
        </w:numPr>
        <w:tabs>
          <w:tab w:val="left" w:pos="940"/>
          <w:tab w:val="left" w:pos="1440"/>
        </w:tabs>
        <w:autoSpaceDE w:val="0"/>
        <w:autoSpaceDN w:val="0"/>
        <w:adjustRightInd w:val="0"/>
        <w:ind w:hanging="1440"/>
        <w:rPr>
          <w:rFonts w:ascii="Times" w:hAnsi="Times" w:cs="Times"/>
          <w:color w:val="2E2E2E"/>
          <w:sz w:val="28"/>
          <w:szCs w:val="28"/>
        </w:rPr>
      </w:pPr>
      <w:r>
        <w:rPr>
          <w:rFonts w:ascii="Times" w:hAnsi="Times" w:cs="Times"/>
          <w:color w:val="2E2E2E"/>
          <w:sz w:val="28"/>
          <w:szCs w:val="28"/>
        </w:rPr>
        <w:t>– Local/remote printers</w:t>
      </w:r>
    </w:p>
    <w:p w14:paraId="56B5B3ED" w14:textId="77777777" w:rsidR="004417BE" w:rsidRDefault="004417BE" w:rsidP="004417BE">
      <w:pPr>
        <w:widowControl w:val="0"/>
        <w:numPr>
          <w:ilvl w:val="1"/>
          <w:numId w:val="3"/>
        </w:numPr>
        <w:tabs>
          <w:tab w:val="left" w:pos="940"/>
          <w:tab w:val="left" w:pos="1440"/>
        </w:tabs>
        <w:autoSpaceDE w:val="0"/>
        <w:autoSpaceDN w:val="0"/>
        <w:adjustRightInd w:val="0"/>
        <w:ind w:hanging="1440"/>
        <w:rPr>
          <w:rFonts w:ascii="Times" w:hAnsi="Times" w:cs="Times"/>
          <w:color w:val="2E2E2E"/>
          <w:sz w:val="28"/>
          <w:szCs w:val="28"/>
        </w:rPr>
      </w:pPr>
      <w:r>
        <w:rPr>
          <w:rFonts w:ascii="Times" w:hAnsi="Times" w:cs="Times"/>
          <w:color w:val="2E2E2E"/>
          <w:sz w:val="28"/>
          <w:szCs w:val="28"/>
        </w:rPr>
        <w:t>– Share a printer as a CUPS server</w:t>
      </w:r>
    </w:p>
    <w:p w14:paraId="13C47FEA" w14:textId="77777777" w:rsidR="004417BE" w:rsidRDefault="004417BE" w:rsidP="004417BE">
      <w:pPr>
        <w:widowControl w:val="0"/>
        <w:numPr>
          <w:ilvl w:val="1"/>
          <w:numId w:val="4"/>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Control print jobs:</w:t>
      </w:r>
    </w:p>
    <w:p w14:paraId="746BEE4D" w14:textId="77777777" w:rsidR="004417BE" w:rsidRDefault="004417BE" w:rsidP="004417BE">
      <w:pPr>
        <w:widowControl w:val="0"/>
        <w:numPr>
          <w:ilvl w:val="1"/>
          <w:numId w:val="4"/>
        </w:numPr>
        <w:tabs>
          <w:tab w:val="left" w:pos="940"/>
          <w:tab w:val="left" w:pos="1440"/>
        </w:tabs>
        <w:autoSpaceDE w:val="0"/>
        <w:autoSpaceDN w:val="0"/>
        <w:adjustRightInd w:val="0"/>
        <w:ind w:hanging="1440"/>
        <w:rPr>
          <w:rFonts w:ascii="Times" w:hAnsi="Times" w:cs="Times"/>
          <w:color w:val="2E2E2E"/>
          <w:sz w:val="28"/>
          <w:szCs w:val="28"/>
        </w:rPr>
      </w:pPr>
      <w:r>
        <w:rPr>
          <w:rFonts w:ascii="Times" w:hAnsi="Times" w:cs="Times"/>
          <w:color w:val="2E2E2E"/>
          <w:sz w:val="28"/>
          <w:szCs w:val="28"/>
        </w:rPr>
        <w:t>– Monitor jobs</w:t>
      </w:r>
    </w:p>
    <w:p w14:paraId="6BA1E5F3" w14:textId="77777777" w:rsidR="004417BE" w:rsidRDefault="004417BE" w:rsidP="004417BE">
      <w:pPr>
        <w:widowControl w:val="0"/>
        <w:numPr>
          <w:ilvl w:val="1"/>
          <w:numId w:val="5"/>
        </w:numPr>
        <w:tabs>
          <w:tab w:val="left" w:pos="940"/>
          <w:tab w:val="left" w:pos="1440"/>
        </w:tabs>
        <w:autoSpaceDE w:val="0"/>
        <w:autoSpaceDN w:val="0"/>
        <w:adjustRightInd w:val="0"/>
        <w:ind w:hanging="1440"/>
        <w:rPr>
          <w:rFonts w:ascii="Times" w:hAnsi="Times" w:cs="Times"/>
          <w:color w:val="2E2E2E"/>
          <w:sz w:val="28"/>
          <w:szCs w:val="28"/>
        </w:rPr>
      </w:pPr>
      <w:r>
        <w:rPr>
          <w:rFonts w:ascii="Times" w:hAnsi="Times" w:cs="Times"/>
          <w:color w:val="2E2E2E"/>
          <w:sz w:val="28"/>
          <w:szCs w:val="28"/>
        </w:rPr>
        <w:t>– Show completed or pending jobs</w:t>
      </w:r>
    </w:p>
    <w:p w14:paraId="3CFF7D5C" w14:textId="77777777" w:rsidR="004417BE" w:rsidRDefault="004417BE" w:rsidP="004417BE">
      <w:pPr>
        <w:widowControl w:val="0"/>
        <w:numPr>
          <w:ilvl w:val="1"/>
          <w:numId w:val="6"/>
        </w:numPr>
        <w:tabs>
          <w:tab w:val="left" w:pos="940"/>
          <w:tab w:val="left" w:pos="1440"/>
        </w:tabs>
        <w:autoSpaceDE w:val="0"/>
        <w:autoSpaceDN w:val="0"/>
        <w:adjustRightInd w:val="0"/>
        <w:ind w:hanging="1440"/>
        <w:rPr>
          <w:rFonts w:ascii="Times" w:hAnsi="Times" w:cs="Times"/>
          <w:color w:val="2E2E2E"/>
          <w:sz w:val="28"/>
          <w:szCs w:val="28"/>
        </w:rPr>
      </w:pPr>
      <w:r>
        <w:rPr>
          <w:rFonts w:ascii="Times" w:hAnsi="Times" w:cs="Times"/>
          <w:color w:val="2E2E2E"/>
          <w:sz w:val="28"/>
          <w:szCs w:val="28"/>
        </w:rPr>
        <w:t>– Cancel or move jobs</w:t>
      </w:r>
    </w:p>
    <w:p w14:paraId="3079036C" w14:textId="77777777" w:rsidR="004417BE" w:rsidRDefault="004417BE" w:rsidP="004417B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CUPS</w:t>
      </w:r>
      <w:r>
        <w:rPr>
          <w:rFonts w:ascii="Times" w:hAnsi="Times" w:cs="Times"/>
          <w:color w:val="2E2E2E"/>
          <w:sz w:val="28"/>
          <w:szCs w:val="28"/>
        </w:rPr>
        <w:t xml:space="preserve"> web interface is available on your browser at: </w:t>
      </w:r>
      <w:hyperlink r:id="rId40" w:history="1">
        <w:r>
          <w:rPr>
            <w:rFonts w:ascii="Times" w:hAnsi="Times" w:cs="Times"/>
            <w:color w:val="0000FF"/>
            <w:sz w:val="28"/>
            <w:szCs w:val="28"/>
            <w:u w:val="single" w:color="0000FF"/>
          </w:rPr>
          <w:t>http://localhost:631</w:t>
        </w:r>
      </w:hyperlink>
    </w:p>
    <w:p w14:paraId="7BA73E15" w14:textId="2D850746" w:rsidR="004417BE" w:rsidRDefault="004417BE" w:rsidP="004417B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Some pages require a username and password to perform certain actions, for example to add a printer. For most Linux distributions, you must use the root password to add, modify, or delete printers or classes.</w:t>
      </w:r>
    </w:p>
    <w:p w14:paraId="5CD54406" w14:textId="77777777" w:rsidR="00FC5551" w:rsidRDefault="00FC5551" w:rsidP="00FC555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Printing from the Graphical Interface</w:t>
      </w:r>
    </w:p>
    <w:p w14:paraId="7C9F8074" w14:textId="77777777" w:rsidR="00FC5551" w:rsidRDefault="00FC5551" w:rsidP="00FC555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Many graphical applications allow users to access printing features using the </w:t>
      </w:r>
      <w:r>
        <w:rPr>
          <w:rFonts w:ascii="Times" w:hAnsi="Times" w:cs="Times"/>
          <w:b/>
          <w:bCs/>
          <w:color w:val="2E2E2E"/>
          <w:sz w:val="28"/>
          <w:szCs w:val="28"/>
        </w:rPr>
        <w:t>CTRL-P</w:t>
      </w:r>
      <w:r>
        <w:rPr>
          <w:rFonts w:ascii="Times" w:hAnsi="Times" w:cs="Times"/>
          <w:color w:val="2E2E2E"/>
          <w:sz w:val="28"/>
          <w:szCs w:val="28"/>
        </w:rPr>
        <w:t xml:space="preserve"> shortcut. To print a file, you first need to specify the printer (or a file name and location if you are printing to a file instead) you want to use; and then select the page setup, quality, and color options. After selecting the required options, you can submit the document for printing. The document is then submitted to </w:t>
      </w:r>
      <w:r>
        <w:rPr>
          <w:rFonts w:ascii="Times" w:hAnsi="Times" w:cs="Times"/>
          <w:b/>
          <w:bCs/>
          <w:color w:val="2E2E2E"/>
          <w:sz w:val="28"/>
          <w:szCs w:val="28"/>
        </w:rPr>
        <w:t>CUPS</w:t>
      </w:r>
      <w:r>
        <w:rPr>
          <w:rFonts w:ascii="Times" w:hAnsi="Times" w:cs="Times"/>
          <w:color w:val="2E2E2E"/>
          <w:sz w:val="28"/>
          <w:szCs w:val="28"/>
        </w:rPr>
        <w:t xml:space="preserve">. You can use your browser to access the </w:t>
      </w:r>
      <w:r>
        <w:rPr>
          <w:rFonts w:ascii="Times" w:hAnsi="Times" w:cs="Times"/>
          <w:b/>
          <w:bCs/>
          <w:color w:val="2E2E2E"/>
          <w:sz w:val="28"/>
          <w:szCs w:val="28"/>
        </w:rPr>
        <w:t>CUPS</w:t>
      </w:r>
      <w:r>
        <w:rPr>
          <w:rFonts w:ascii="Times" w:hAnsi="Times" w:cs="Times"/>
          <w:color w:val="2E2E2E"/>
          <w:sz w:val="28"/>
          <w:szCs w:val="28"/>
        </w:rPr>
        <w:t xml:space="preserve"> web interface at </w:t>
      </w:r>
      <w:hyperlink r:id="rId41" w:history="1">
        <w:r>
          <w:rPr>
            <w:rFonts w:ascii="Times" w:hAnsi="Times" w:cs="Times"/>
            <w:color w:val="0000FF"/>
            <w:sz w:val="28"/>
            <w:szCs w:val="28"/>
            <w:u w:val="single" w:color="0000FF"/>
          </w:rPr>
          <w:t>http://localhost:631/</w:t>
        </w:r>
      </w:hyperlink>
      <w:r>
        <w:rPr>
          <w:rFonts w:ascii="Times" w:hAnsi="Times" w:cs="Times"/>
          <w:color w:val="2E2E2E"/>
          <w:sz w:val="28"/>
          <w:szCs w:val="28"/>
        </w:rPr>
        <w:t> to monitor the status of the printing job. Now that you have configured the printer, you can print using either the Graphical or Command Line interfaces.</w:t>
      </w:r>
    </w:p>
    <w:p w14:paraId="0E0FE006" w14:textId="77777777" w:rsidR="00FC5551" w:rsidRDefault="00FC5551" w:rsidP="00FC555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screenshots below show the GUI interfaces for </w:t>
      </w:r>
      <w:r>
        <w:rPr>
          <w:rFonts w:ascii="Times" w:hAnsi="Times" w:cs="Times"/>
          <w:b/>
          <w:bCs/>
          <w:color w:val="2E2E2E"/>
          <w:sz w:val="28"/>
          <w:szCs w:val="28"/>
        </w:rPr>
        <w:t>CTRL-P</w:t>
      </w:r>
      <w:r>
        <w:rPr>
          <w:rFonts w:ascii="Times" w:hAnsi="Times" w:cs="Times"/>
          <w:color w:val="2E2E2E"/>
          <w:sz w:val="28"/>
          <w:szCs w:val="28"/>
        </w:rPr>
        <w:t xml:space="preserve"> for (from left to right) </w:t>
      </w:r>
      <w:proofErr w:type="spellStart"/>
      <w:r>
        <w:rPr>
          <w:rFonts w:ascii="Times" w:hAnsi="Times" w:cs="Times"/>
          <w:b/>
          <w:bCs/>
          <w:color w:val="2E2E2E"/>
          <w:sz w:val="28"/>
          <w:szCs w:val="28"/>
        </w:rPr>
        <w:t>CentOS</w:t>
      </w:r>
      <w:proofErr w:type="spellEnd"/>
      <w:r>
        <w:rPr>
          <w:rFonts w:ascii="Times" w:hAnsi="Times" w:cs="Times"/>
          <w:color w:val="2E2E2E"/>
          <w:sz w:val="28"/>
          <w:szCs w:val="28"/>
        </w:rPr>
        <w:t xml:space="preserve">, </w:t>
      </w:r>
      <w:r>
        <w:rPr>
          <w:rFonts w:ascii="Times" w:hAnsi="Times" w:cs="Times"/>
          <w:b/>
          <w:bCs/>
          <w:color w:val="2E2E2E"/>
          <w:sz w:val="28"/>
          <w:szCs w:val="28"/>
        </w:rPr>
        <w:t>Ubuntu</w:t>
      </w:r>
      <w:r>
        <w:rPr>
          <w:rFonts w:ascii="Times" w:hAnsi="Times" w:cs="Times"/>
          <w:color w:val="2E2E2E"/>
          <w:sz w:val="28"/>
          <w:szCs w:val="28"/>
        </w:rPr>
        <w:t xml:space="preserve"> and </w:t>
      </w:r>
      <w:proofErr w:type="spellStart"/>
      <w:r>
        <w:rPr>
          <w:rFonts w:ascii="Times" w:hAnsi="Times" w:cs="Times"/>
          <w:b/>
          <w:bCs/>
          <w:color w:val="2E2E2E"/>
          <w:sz w:val="28"/>
          <w:szCs w:val="28"/>
        </w:rPr>
        <w:t>openSUSE</w:t>
      </w:r>
      <w:proofErr w:type="spellEnd"/>
      <w:r>
        <w:rPr>
          <w:rFonts w:ascii="Times" w:hAnsi="Times" w:cs="Times"/>
          <w:color w:val="2E2E2E"/>
          <w:sz w:val="28"/>
          <w:szCs w:val="28"/>
        </w:rPr>
        <w:t>.</w:t>
      </w:r>
    </w:p>
    <w:tbl>
      <w:tblPr>
        <w:tblW w:w="0" w:type="auto"/>
        <w:tblBorders>
          <w:top w:val="nil"/>
          <w:left w:val="nil"/>
          <w:right w:val="nil"/>
        </w:tblBorders>
        <w:tblLayout w:type="fixed"/>
        <w:tblLook w:val="0000" w:firstRow="0" w:lastRow="0" w:firstColumn="0" w:lastColumn="0" w:noHBand="0" w:noVBand="0"/>
      </w:tblPr>
      <w:tblGrid>
        <w:gridCol w:w="3160"/>
        <w:gridCol w:w="3160"/>
        <w:gridCol w:w="3160"/>
      </w:tblGrid>
      <w:tr w:rsidR="00FC5551" w14:paraId="68E36C1A" w14:textId="77777777">
        <w:tc>
          <w:tcPr>
            <w:tcW w:w="3160" w:type="dxa"/>
            <w:tcBorders>
              <w:top w:val="single" w:sz="8" w:space="0" w:color="C1C1C1"/>
              <w:left w:val="single" w:sz="8" w:space="0" w:color="C1C1C1"/>
              <w:bottom w:val="single" w:sz="8" w:space="0" w:color="C1C1C1"/>
              <w:right w:val="single" w:sz="8" w:space="0" w:color="C1C1C1"/>
            </w:tcBorders>
            <w:tcMar>
              <w:top w:w="200" w:type="nil"/>
              <w:left w:w="200" w:type="nil"/>
              <w:bottom w:w="200" w:type="nil"/>
              <w:right w:w="200" w:type="nil"/>
            </w:tcMar>
          </w:tcPr>
          <w:p w14:paraId="1211FFA7" w14:textId="22CD9479" w:rsidR="00FC5551" w:rsidRDefault="00FC5551">
            <w:pPr>
              <w:widowControl w:val="0"/>
              <w:autoSpaceDE w:val="0"/>
              <w:autoSpaceDN w:val="0"/>
              <w:adjustRightInd w:val="0"/>
              <w:rPr>
                <w:rFonts w:ascii="Times" w:hAnsi="Times" w:cs="Times"/>
                <w:color w:val="2E2E2E"/>
                <w:sz w:val="28"/>
                <w:szCs w:val="28"/>
              </w:rPr>
            </w:pPr>
            <w:r>
              <w:rPr>
                <w:rFonts w:ascii="Times" w:hAnsi="Times" w:cs="Times"/>
                <w:noProof/>
                <w:color w:val="1D8AD0"/>
                <w:sz w:val="28"/>
                <w:szCs w:val="28"/>
              </w:rPr>
              <w:drawing>
                <wp:inline distT="0" distB="0" distL="0" distR="0" wp14:anchorId="6E8CF69E" wp14:editId="2B7E2E93">
                  <wp:extent cx="1905635" cy="1426845"/>
                  <wp:effectExtent l="0" t="0" r="0" b="0"/>
                  <wp:docPr id="115" name="Picture 11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635" cy="1426845"/>
                          </a:xfrm>
                          <a:prstGeom prst="rect">
                            <a:avLst/>
                          </a:prstGeom>
                          <a:noFill/>
                          <a:ln>
                            <a:noFill/>
                          </a:ln>
                        </pic:spPr>
                      </pic:pic>
                    </a:graphicData>
                  </a:graphic>
                </wp:inline>
              </w:drawing>
            </w:r>
          </w:p>
        </w:tc>
        <w:tc>
          <w:tcPr>
            <w:tcW w:w="3160" w:type="dxa"/>
            <w:tcBorders>
              <w:top w:val="single" w:sz="8" w:space="0" w:color="C1C1C1"/>
              <w:left w:val="single" w:sz="8" w:space="0" w:color="C1C1C1"/>
              <w:bottom w:val="single" w:sz="8" w:space="0" w:color="C1C1C1"/>
              <w:right w:val="single" w:sz="8" w:space="0" w:color="C1C1C1"/>
            </w:tcBorders>
            <w:tcMar>
              <w:top w:w="200" w:type="nil"/>
              <w:left w:w="200" w:type="nil"/>
              <w:bottom w:w="200" w:type="nil"/>
              <w:right w:w="200" w:type="nil"/>
            </w:tcMar>
          </w:tcPr>
          <w:p w14:paraId="5789695B" w14:textId="1CC4AF59" w:rsidR="00FC5551" w:rsidRDefault="00FC5551">
            <w:pPr>
              <w:widowControl w:val="0"/>
              <w:autoSpaceDE w:val="0"/>
              <w:autoSpaceDN w:val="0"/>
              <w:adjustRightInd w:val="0"/>
              <w:rPr>
                <w:rFonts w:ascii="Times" w:hAnsi="Times" w:cs="Times"/>
                <w:color w:val="2E2E2E"/>
                <w:sz w:val="28"/>
                <w:szCs w:val="28"/>
              </w:rPr>
            </w:pPr>
            <w:r>
              <w:rPr>
                <w:rFonts w:ascii="Times" w:hAnsi="Times" w:cs="Times"/>
                <w:noProof/>
                <w:color w:val="1D8AD0"/>
                <w:sz w:val="28"/>
                <w:szCs w:val="28"/>
              </w:rPr>
              <w:drawing>
                <wp:inline distT="0" distB="0" distL="0" distR="0" wp14:anchorId="30DDFA38" wp14:editId="5B63BFDF">
                  <wp:extent cx="1905635" cy="1426845"/>
                  <wp:effectExtent l="0" t="0" r="0" b="0"/>
                  <wp:docPr id="116" name="Picture 116">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635" cy="1426845"/>
                          </a:xfrm>
                          <a:prstGeom prst="rect">
                            <a:avLst/>
                          </a:prstGeom>
                          <a:noFill/>
                          <a:ln>
                            <a:noFill/>
                          </a:ln>
                        </pic:spPr>
                      </pic:pic>
                    </a:graphicData>
                  </a:graphic>
                </wp:inline>
              </w:drawing>
            </w:r>
          </w:p>
        </w:tc>
        <w:tc>
          <w:tcPr>
            <w:tcW w:w="3160" w:type="dxa"/>
            <w:tcBorders>
              <w:top w:val="single" w:sz="8" w:space="0" w:color="C1C1C1"/>
              <w:left w:val="single" w:sz="8" w:space="0" w:color="C1C1C1"/>
              <w:bottom w:val="single" w:sz="8" w:space="0" w:color="C1C1C1"/>
              <w:right w:val="single" w:sz="8" w:space="0" w:color="C1C1C1"/>
            </w:tcBorders>
            <w:tcMar>
              <w:top w:w="200" w:type="nil"/>
              <w:left w:w="200" w:type="nil"/>
              <w:bottom w:w="200" w:type="nil"/>
              <w:right w:w="200" w:type="nil"/>
            </w:tcMar>
          </w:tcPr>
          <w:p w14:paraId="4D9BB108" w14:textId="12FB2AB1" w:rsidR="00FC5551" w:rsidRDefault="00FC5551">
            <w:pPr>
              <w:widowControl w:val="0"/>
              <w:autoSpaceDE w:val="0"/>
              <w:autoSpaceDN w:val="0"/>
              <w:adjustRightInd w:val="0"/>
              <w:rPr>
                <w:rFonts w:ascii="Times" w:hAnsi="Times" w:cs="Times"/>
                <w:color w:val="2E2E2E"/>
                <w:sz w:val="28"/>
                <w:szCs w:val="28"/>
              </w:rPr>
            </w:pPr>
            <w:r>
              <w:rPr>
                <w:rFonts w:ascii="Times" w:hAnsi="Times" w:cs="Times"/>
                <w:noProof/>
                <w:color w:val="1D8AD0"/>
                <w:sz w:val="28"/>
                <w:szCs w:val="28"/>
              </w:rPr>
              <w:drawing>
                <wp:inline distT="0" distB="0" distL="0" distR="0" wp14:anchorId="4ED502B2" wp14:editId="126049C8">
                  <wp:extent cx="1905635" cy="1426845"/>
                  <wp:effectExtent l="0" t="0" r="0" b="0"/>
                  <wp:docPr id="117" name="Picture 11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635" cy="1426845"/>
                          </a:xfrm>
                          <a:prstGeom prst="rect">
                            <a:avLst/>
                          </a:prstGeom>
                          <a:noFill/>
                          <a:ln>
                            <a:noFill/>
                          </a:ln>
                        </pic:spPr>
                      </pic:pic>
                    </a:graphicData>
                  </a:graphic>
                </wp:inline>
              </w:drawing>
            </w:r>
          </w:p>
        </w:tc>
      </w:tr>
    </w:tbl>
    <w:p w14:paraId="400CC477" w14:textId="77777777" w:rsidR="00FC5551" w:rsidRDefault="00FC5551" w:rsidP="004417BE">
      <w:pPr>
        <w:widowControl w:val="0"/>
        <w:autoSpaceDE w:val="0"/>
        <w:autoSpaceDN w:val="0"/>
        <w:adjustRightInd w:val="0"/>
        <w:spacing w:after="396"/>
        <w:rPr>
          <w:rFonts w:ascii="Times" w:hAnsi="Times" w:cs="Times"/>
          <w:color w:val="2E2E2E"/>
          <w:sz w:val="28"/>
          <w:szCs w:val="28"/>
        </w:rPr>
      </w:pPr>
    </w:p>
    <w:p w14:paraId="4BB3705C" w14:textId="77777777" w:rsidR="00FC5551" w:rsidRDefault="00FC5551" w:rsidP="00FC555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Printing from the Command-Line Interface</w:t>
      </w:r>
    </w:p>
    <w:p w14:paraId="3DEA500A" w14:textId="0C5A1042" w:rsidR="00FC5551" w:rsidRDefault="00FC5551" w:rsidP="00FC5551">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"https://courses.edx.org/c4x/LinuxFoundationX/LFS101x/asset/LFS01_Chapter13_Screen37.jpg"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5A13FBE5" wp14:editId="7EB8A334">
            <wp:extent cx="4187190" cy="3153410"/>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10D6892" w14:textId="77777777" w:rsidR="00FC5551" w:rsidRDefault="00FC5551" w:rsidP="00FC555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proofErr w:type="gramStart"/>
      <w:r>
        <w:rPr>
          <w:rFonts w:ascii="Times" w:hAnsi="Times" w:cs="Times"/>
          <w:b/>
          <w:bCs/>
          <w:color w:val="2E2E2E"/>
          <w:sz w:val="28"/>
          <w:szCs w:val="28"/>
        </w:rPr>
        <w:t>CUPS</w:t>
      </w:r>
      <w:r>
        <w:rPr>
          <w:rFonts w:ascii="Times" w:hAnsi="Times" w:cs="Times"/>
          <w:color w:val="2E2E2E"/>
          <w:sz w:val="28"/>
          <w:szCs w:val="28"/>
        </w:rPr>
        <w:t xml:space="preserve"> provides</w:t>
      </w:r>
      <w:proofErr w:type="gramEnd"/>
      <w:r>
        <w:rPr>
          <w:rFonts w:ascii="Times" w:hAnsi="Times" w:cs="Times"/>
          <w:color w:val="2E2E2E"/>
          <w:sz w:val="28"/>
          <w:szCs w:val="28"/>
        </w:rPr>
        <w:t xml:space="preserve"> two command-line interfaces, descended from the </w:t>
      </w:r>
      <w:r>
        <w:rPr>
          <w:rFonts w:ascii="Times" w:hAnsi="Times" w:cs="Times"/>
          <w:b/>
          <w:bCs/>
          <w:color w:val="2E2E2E"/>
          <w:sz w:val="28"/>
          <w:szCs w:val="28"/>
        </w:rPr>
        <w:t>System V</w:t>
      </w:r>
      <w:r>
        <w:rPr>
          <w:rFonts w:ascii="Times" w:hAnsi="Times" w:cs="Times"/>
          <w:color w:val="2E2E2E"/>
          <w:sz w:val="28"/>
          <w:szCs w:val="28"/>
        </w:rPr>
        <w:t xml:space="preserve"> and </w:t>
      </w:r>
      <w:r>
        <w:rPr>
          <w:rFonts w:ascii="Times" w:hAnsi="Times" w:cs="Times"/>
          <w:b/>
          <w:bCs/>
          <w:color w:val="2E2E2E"/>
          <w:sz w:val="28"/>
          <w:szCs w:val="28"/>
        </w:rPr>
        <w:t>BSD </w:t>
      </w:r>
      <w:r>
        <w:rPr>
          <w:rFonts w:ascii="Times" w:hAnsi="Times" w:cs="Times"/>
          <w:color w:val="2E2E2E"/>
          <w:sz w:val="28"/>
          <w:szCs w:val="28"/>
        </w:rPr>
        <w:t>flavors of UNIX. This means that you can use either </w:t>
      </w:r>
      <w:proofErr w:type="spellStart"/>
      <w:proofErr w:type="gramStart"/>
      <w:r>
        <w:rPr>
          <w:rFonts w:ascii="Times" w:hAnsi="Times" w:cs="Times"/>
          <w:b/>
          <w:bCs/>
          <w:color w:val="2E2E2E"/>
          <w:sz w:val="28"/>
          <w:szCs w:val="28"/>
        </w:rPr>
        <w:t>lp</w:t>
      </w:r>
      <w:proofErr w:type="spellEnd"/>
      <w:proofErr w:type="gramEnd"/>
      <w:r>
        <w:rPr>
          <w:rFonts w:ascii="Times" w:hAnsi="Times" w:cs="Times"/>
          <w:color w:val="2E2E2E"/>
          <w:sz w:val="28"/>
          <w:szCs w:val="28"/>
        </w:rPr>
        <w:t xml:space="preserve"> (System V) or </w:t>
      </w:r>
      <w:proofErr w:type="spellStart"/>
      <w:r>
        <w:rPr>
          <w:rFonts w:ascii="Times" w:hAnsi="Times" w:cs="Times"/>
          <w:b/>
          <w:bCs/>
          <w:color w:val="2E2E2E"/>
          <w:sz w:val="28"/>
          <w:szCs w:val="28"/>
        </w:rPr>
        <w:t>lpr</w:t>
      </w:r>
      <w:proofErr w:type="spellEnd"/>
      <w:r>
        <w:rPr>
          <w:rFonts w:ascii="Times" w:hAnsi="Times" w:cs="Times"/>
          <w:color w:val="2E2E2E"/>
          <w:sz w:val="28"/>
          <w:szCs w:val="28"/>
        </w:rPr>
        <w:t> (BSD) to print. You can use these commands to print text, PostScript, PDF, and image files.</w:t>
      </w:r>
    </w:p>
    <w:p w14:paraId="5A719A2E" w14:textId="77777777" w:rsidR="00FC5551" w:rsidRDefault="00FC5551" w:rsidP="00FC555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These commands are useful in cases where printing operations must be automated (from shell scripts, for instance, which contain multiple commands in one file). You will learn more about the shell scripts in the upcoming chapters on </w:t>
      </w:r>
      <w:r>
        <w:rPr>
          <w:rFonts w:ascii="Times" w:hAnsi="Times" w:cs="Times"/>
          <w:b/>
          <w:bCs/>
          <w:color w:val="2E2E2E"/>
          <w:sz w:val="28"/>
          <w:szCs w:val="28"/>
        </w:rPr>
        <w:t>bash </w:t>
      </w:r>
      <w:r>
        <w:rPr>
          <w:rFonts w:ascii="Times" w:hAnsi="Times" w:cs="Times"/>
          <w:color w:val="2E2E2E"/>
          <w:sz w:val="28"/>
          <w:szCs w:val="28"/>
        </w:rPr>
        <w:t>scripts.</w:t>
      </w:r>
    </w:p>
    <w:p w14:paraId="5334BB30" w14:textId="77777777" w:rsidR="00FC5551" w:rsidRDefault="00FC5551" w:rsidP="00FC5551">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lp</w:t>
      </w:r>
      <w:proofErr w:type="spellEnd"/>
      <w:proofErr w:type="gramEnd"/>
      <w:r>
        <w:rPr>
          <w:rFonts w:ascii="Courier New" w:hAnsi="Courier New" w:cs="Courier New"/>
          <w:b/>
          <w:bCs/>
          <w:color w:val="4478CA"/>
          <w:sz w:val="28"/>
          <w:szCs w:val="28"/>
        </w:rPr>
        <w:t> </w:t>
      </w:r>
      <w:r>
        <w:rPr>
          <w:rFonts w:ascii="Times" w:hAnsi="Times" w:cs="Times"/>
          <w:color w:val="2E2E2E"/>
          <w:sz w:val="28"/>
          <w:szCs w:val="28"/>
        </w:rPr>
        <w:t xml:space="preserve">is just a command line front-end to the </w:t>
      </w:r>
      <w:proofErr w:type="spellStart"/>
      <w:r>
        <w:rPr>
          <w:rFonts w:ascii="Times" w:hAnsi="Times" w:cs="Times"/>
          <w:b/>
          <w:bCs/>
          <w:color w:val="2E2E2E"/>
          <w:sz w:val="28"/>
          <w:szCs w:val="28"/>
        </w:rPr>
        <w:t>lpr</w:t>
      </w:r>
      <w:proofErr w:type="spellEnd"/>
      <w:r>
        <w:rPr>
          <w:rFonts w:ascii="Times" w:hAnsi="Times" w:cs="Times"/>
          <w:color w:val="2E2E2E"/>
          <w:sz w:val="28"/>
          <w:szCs w:val="28"/>
        </w:rPr>
        <w:t xml:space="preserve"> utility that passes input to </w:t>
      </w:r>
      <w:proofErr w:type="spellStart"/>
      <w:r>
        <w:rPr>
          <w:rFonts w:ascii="Times" w:hAnsi="Times" w:cs="Times"/>
          <w:b/>
          <w:bCs/>
          <w:color w:val="2E2E2E"/>
          <w:sz w:val="28"/>
          <w:szCs w:val="28"/>
        </w:rPr>
        <w:t>lpr</w:t>
      </w:r>
      <w:proofErr w:type="spellEnd"/>
      <w:r>
        <w:rPr>
          <w:rFonts w:ascii="Times" w:hAnsi="Times" w:cs="Times"/>
          <w:color w:val="2E2E2E"/>
          <w:sz w:val="28"/>
          <w:szCs w:val="28"/>
        </w:rPr>
        <w:t xml:space="preserve">. Thus, we will discuss only </w:t>
      </w:r>
      <w:proofErr w:type="spellStart"/>
      <w:proofErr w:type="gramStart"/>
      <w:r>
        <w:rPr>
          <w:rFonts w:ascii="Times" w:hAnsi="Times" w:cs="Times"/>
          <w:b/>
          <w:bCs/>
          <w:color w:val="2E2E2E"/>
          <w:sz w:val="28"/>
          <w:szCs w:val="28"/>
        </w:rPr>
        <w:t>lp</w:t>
      </w:r>
      <w:proofErr w:type="spellEnd"/>
      <w:proofErr w:type="gramEnd"/>
      <w:r>
        <w:rPr>
          <w:rFonts w:ascii="Times" w:hAnsi="Times" w:cs="Times"/>
          <w:color w:val="2E2E2E"/>
          <w:sz w:val="28"/>
          <w:szCs w:val="28"/>
        </w:rPr>
        <w:t> in detail. In the example shown here, the task is to print the file called </w:t>
      </w:r>
      <w:r>
        <w:rPr>
          <w:rFonts w:ascii="Courier New" w:hAnsi="Courier New" w:cs="Courier New"/>
          <w:color w:val="4478CA"/>
          <w:sz w:val="28"/>
          <w:szCs w:val="28"/>
        </w:rPr>
        <w:t>test1.txt</w:t>
      </w:r>
      <w:r>
        <w:rPr>
          <w:rFonts w:ascii="Times" w:hAnsi="Times" w:cs="Times"/>
          <w:color w:val="2E2E2E"/>
          <w:sz w:val="28"/>
          <w:szCs w:val="28"/>
        </w:rPr>
        <w:t>.</w:t>
      </w:r>
    </w:p>
    <w:p w14:paraId="3D96B68D" w14:textId="77777777" w:rsidR="00FC5551" w:rsidRDefault="00FC5551" w:rsidP="00FC555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Using </w:t>
      </w:r>
      <w:proofErr w:type="spellStart"/>
      <w:proofErr w:type="gramStart"/>
      <w:r>
        <w:rPr>
          <w:rFonts w:ascii="Times" w:hAnsi="Times" w:cs="Times"/>
          <w:b/>
          <w:bCs/>
          <w:color w:val="2E2E2E"/>
          <w:sz w:val="32"/>
          <w:szCs w:val="32"/>
        </w:rPr>
        <w:t>lp</w:t>
      </w:r>
      <w:proofErr w:type="spellEnd"/>
      <w:proofErr w:type="gramEnd"/>
    </w:p>
    <w:p w14:paraId="59E61850" w14:textId="77777777" w:rsidR="00FC5551" w:rsidRDefault="00FC5551" w:rsidP="00FC5551">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lp</w:t>
      </w:r>
      <w:proofErr w:type="spellEnd"/>
      <w:proofErr w:type="gramEnd"/>
      <w:r>
        <w:rPr>
          <w:rFonts w:ascii="Times" w:hAnsi="Times" w:cs="Times"/>
          <w:b/>
          <w:bCs/>
          <w:color w:val="2E2E2E"/>
          <w:sz w:val="28"/>
          <w:szCs w:val="28"/>
        </w:rPr>
        <w:t> </w:t>
      </w:r>
      <w:r>
        <w:rPr>
          <w:rFonts w:ascii="Times" w:hAnsi="Times" w:cs="Times"/>
          <w:color w:val="2E2E2E"/>
          <w:sz w:val="28"/>
          <w:szCs w:val="28"/>
        </w:rPr>
        <w:t>and </w:t>
      </w:r>
      <w:proofErr w:type="spellStart"/>
      <w:r>
        <w:rPr>
          <w:rFonts w:ascii="Times" w:hAnsi="Times" w:cs="Times"/>
          <w:b/>
          <w:bCs/>
          <w:color w:val="2E2E2E"/>
          <w:sz w:val="28"/>
          <w:szCs w:val="28"/>
        </w:rPr>
        <w:t>lpr</w:t>
      </w:r>
      <w:proofErr w:type="spellEnd"/>
      <w:r>
        <w:rPr>
          <w:rFonts w:ascii="Times" w:hAnsi="Times" w:cs="Times"/>
          <w:b/>
          <w:bCs/>
          <w:color w:val="2E2E2E"/>
          <w:sz w:val="28"/>
          <w:szCs w:val="28"/>
        </w:rPr>
        <w:t xml:space="preserve"> </w:t>
      </w:r>
      <w:r>
        <w:rPr>
          <w:rFonts w:ascii="Times" w:hAnsi="Times" w:cs="Times"/>
          <w:color w:val="2E2E2E"/>
          <w:sz w:val="28"/>
          <w:szCs w:val="28"/>
        </w:rPr>
        <w:t>accept</w:t>
      </w:r>
      <w:r>
        <w:rPr>
          <w:rFonts w:ascii="Times" w:hAnsi="Times" w:cs="Times"/>
          <w:b/>
          <w:bCs/>
          <w:color w:val="2E2E2E"/>
          <w:sz w:val="28"/>
          <w:szCs w:val="28"/>
        </w:rPr>
        <w:t> </w:t>
      </w:r>
      <w:r>
        <w:rPr>
          <w:rFonts w:ascii="Times" w:hAnsi="Times" w:cs="Times"/>
          <w:color w:val="2E2E2E"/>
          <w:sz w:val="28"/>
          <w:szCs w:val="28"/>
        </w:rPr>
        <w:t xml:space="preserve">command line options that help you perform all operations that the GUI can accomplish. </w:t>
      </w:r>
      <w:proofErr w:type="spellStart"/>
      <w:proofErr w:type="gramStart"/>
      <w:r>
        <w:rPr>
          <w:rFonts w:ascii="Times" w:hAnsi="Times" w:cs="Times"/>
          <w:b/>
          <w:bCs/>
          <w:color w:val="2E2E2E"/>
          <w:sz w:val="28"/>
          <w:szCs w:val="28"/>
        </w:rPr>
        <w:t>lp</w:t>
      </w:r>
      <w:proofErr w:type="spellEnd"/>
      <w:proofErr w:type="gramEnd"/>
      <w:r>
        <w:rPr>
          <w:rFonts w:ascii="Times" w:hAnsi="Times" w:cs="Times"/>
          <w:b/>
          <w:bCs/>
          <w:color w:val="2E2E2E"/>
          <w:sz w:val="28"/>
          <w:szCs w:val="28"/>
        </w:rPr>
        <w:t> </w:t>
      </w:r>
      <w:r>
        <w:rPr>
          <w:rFonts w:ascii="Times" w:hAnsi="Times" w:cs="Times"/>
          <w:color w:val="2E2E2E"/>
          <w:sz w:val="28"/>
          <w:szCs w:val="28"/>
        </w:rPr>
        <w:t>is typically used with a file name as an argument.</w:t>
      </w:r>
    </w:p>
    <w:p w14:paraId="6B3F8DC6" w14:textId="77777777" w:rsidR="00FC5551" w:rsidRDefault="00FC5551" w:rsidP="00FC5551">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Some  </w:t>
      </w:r>
      <w:proofErr w:type="spellStart"/>
      <w:r>
        <w:rPr>
          <w:rFonts w:ascii="Times" w:hAnsi="Times" w:cs="Times"/>
          <w:b/>
          <w:bCs/>
          <w:color w:val="2E2E2E"/>
          <w:sz w:val="28"/>
          <w:szCs w:val="28"/>
        </w:rPr>
        <w:t>lp</w:t>
      </w:r>
      <w:proofErr w:type="spellEnd"/>
      <w:proofErr w:type="gramEnd"/>
      <w:r>
        <w:rPr>
          <w:rFonts w:ascii="Times" w:hAnsi="Times" w:cs="Times"/>
          <w:color w:val="2E2E2E"/>
          <w:sz w:val="28"/>
          <w:szCs w:val="28"/>
        </w:rPr>
        <w:t xml:space="preserve"> commands and other printing </w:t>
      </w:r>
      <w:proofErr w:type="spellStart"/>
      <w:r>
        <w:rPr>
          <w:rFonts w:ascii="Times" w:hAnsi="Times" w:cs="Times"/>
          <w:color w:val="2E2E2E"/>
          <w:sz w:val="28"/>
          <w:szCs w:val="28"/>
        </w:rPr>
        <w:t>utitilies</w:t>
      </w:r>
      <w:proofErr w:type="spellEnd"/>
      <w:r>
        <w:rPr>
          <w:rFonts w:ascii="Times" w:hAnsi="Times" w:cs="Times"/>
          <w:color w:val="2E2E2E"/>
          <w:sz w:val="28"/>
          <w:szCs w:val="28"/>
        </w:rPr>
        <w:t xml:space="preserve"> you can use are listed in the table.</w:t>
      </w:r>
    </w:p>
    <w:tbl>
      <w:tblPr>
        <w:tblW w:w="1072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4336"/>
        <w:gridCol w:w="6384"/>
      </w:tblGrid>
      <w:tr w:rsidR="00FC5551" w14:paraId="00FEAAF2" w14:textId="77777777">
        <w:tc>
          <w:tcPr>
            <w:tcW w:w="39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002EE789" w14:textId="77777777" w:rsidR="00FC5551" w:rsidRDefault="00FC5551">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58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227516F6" w14:textId="77777777" w:rsidR="00FC5551" w:rsidRDefault="00FC5551">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FC5551" w14:paraId="205FB854" w14:textId="77777777">
        <w:tblPrEx>
          <w:tblBorders>
            <w:top w:val="none" w:sz="0" w:space="0" w:color="auto"/>
          </w:tblBorders>
        </w:tblPrEx>
        <w:tc>
          <w:tcPr>
            <w:tcW w:w="38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4F0C408" w14:textId="77777777" w:rsidR="00FC5551" w:rsidRDefault="00FC5551">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32"/>
                <w:szCs w:val="32"/>
              </w:rPr>
              <w:t>lp</w:t>
            </w:r>
            <w:proofErr w:type="spellEnd"/>
            <w:proofErr w:type="gramEnd"/>
            <w:r>
              <w:rPr>
                <w:rFonts w:ascii="Courier New" w:hAnsi="Courier New" w:cs="Courier New"/>
                <w:color w:val="4478CA"/>
                <w:sz w:val="32"/>
                <w:szCs w:val="32"/>
              </w:rPr>
              <w:t xml:space="preserve"> &lt;filename&gt;</w:t>
            </w:r>
          </w:p>
        </w:tc>
        <w:tc>
          <w:tcPr>
            <w:tcW w:w="5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39D30A3" w14:textId="77777777" w:rsidR="00FC5551" w:rsidRDefault="00FC555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print the file to default printer</w:t>
            </w:r>
          </w:p>
        </w:tc>
      </w:tr>
      <w:tr w:rsidR="00FC5551" w14:paraId="7FAA1251" w14:textId="77777777">
        <w:tblPrEx>
          <w:tblBorders>
            <w:top w:val="none" w:sz="0" w:space="0" w:color="auto"/>
          </w:tblBorders>
        </w:tblPrEx>
        <w:tc>
          <w:tcPr>
            <w:tcW w:w="38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32F4390" w14:textId="77777777" w:rsidR="00FC5551" w:rsidRDefault="00FC5551">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32"/>
                <w:szCs w:val="32"/>
              </w:rPr>
              <w:t>lp</w:t>
            </w:r>
            <w:proofErr w:type="spellEnd"/>
            <w:proofErr w:type="gramEnd"/>
            <w:r>
              <w:rPr>
                <w:rFonts w:ascii="Courier New" w:hAnsi="Courier New" w:cs="Courier New"/>
                <w:color w:val="4478CA"/>
                <w:sz w:val="32"/>
                <w:szCs w:val="32"/>
              </w:rPr>
              <w:t xml:space="preserve"> -d printer &lt;filename&gt;</w:t>
            </w:r>
          </w:p>
        </w:tc>
        <w:tc>
          <w:tcPr>
            <w:tcW w:w="5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73FA503" w14:textId="77777777" w:rsidR="00FC5551" w:rsidRDefault="00FC555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print to a specific printer (useful if multiple printers are available)</w:t>
            </w:r>
          </w:p>
        </w:tc>
      </w:tr>
      <w:tr w:rsidR="00FC5551" w14:paraId="4C51FF3F" w14:textId="77777777">
        <w:tblPrEx>
          <w:tblBorders>
            <w:top w:val="none" w:sz="0" w:space="0" w:color="auto"/>
          </w:tblBorders>
        </w:tblPrEx>
        <w:tc>
          <w:tcPr>
            <w:tcW w:w="38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A8DB067" w14:textId="77777777" w:rsidR="00FC5551" w:rsidRDefault="00FC5551">
            <w:pPr>
              <w:widowControl w:val="0"/>
              <w:autoSpaceDE w:val="0"/>
              <w:autoSpaceDN w:val="0"/>
              <w:adjustRightInd w:val="0"/>
              <w:rPr>
                <w:rFonts w:ascii="Courier New" w:hAnsi="Courier New" w:cs="Courier New"/>
                <w:color w:val="4478CA"/>
                <w:sz w:val="32"/>
                <w:szCs w:val="32"/>
              </w:rPr>
            </w:pPr>
            <w:proofErr w:type="gramStart"/>
            <w:r>
              <w:rPr>
                <w:rFonts w:ascii="Courier New" w:hAnsi="Courier New" w:cs="Courier New"/>
                <w:color w:val="4478CA"/>
                <w:sz w:val="32"/>
                <w:szCs w:val="32"/>
              </w:rPr>
              <w:t>program</w:t>
            </w:r>
            <w:proofErr w:type="gramEnd"/>
            <w:r>
              <w:rPr>
                <w:rFonts w:ascii="Courier New" w:hAnsi="Courier New" w:cs="Courier New"/>
                <w:color w:val="4478CA"/>
                <w:sz w:val="32"/>
                <w:szCs w:val="32"/>
              </w:rPr>
              <w:t xml:space="preserve"> | </w:t>
            </w:r>
            <w:proofErr w:type="spellStart"/>
            <w:r>
              <w:rPr>
                <w:rFonts w:ascii="Courier New" w:hAnsi="Courier New" w:cs="Courier New"/>
                <w:color w:val="4478CA"/>
                <w:sz w:val="32"/>
                <w:szCs w:val="32"/>
              </w:rPr>
              <w:t>lp</w:t>
            </w:r>
            <w:proofErr w:type="spellEnd"/>
          </w:p>
          <w:p w14:paraId="68B5265F" w14:textId="77777777" w:rsidR="00FC5551" w:rsidRDefault="00FC5551">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32"/>
                <w:szCs w:val="32"/>
              </w:rPr>
              <w:t>echo</w:t>
            </w:r>
            <w:proofErr w:type="gramEnd"/>
            <w:r>
              <w:rPr>
                <w:rFonts w:ascii="Courier New" w:hAnsi="Courier New" w:cs="Courier New"/>
                <w:color w:val="4478CA"/>
                <w:sz w:val="32"/>
                <w:szCs w:val="32"/>
              </w:rPr>
              <w:t xml:space="preserve"> string | </w:t>
            </w:r>
            <w:proofErr w:type="spellStart"/>
            <w:r>
              <w:rPr>
                <w:rFonts w:ascii="Courier New" w:hAnsi="Courier New" w:cs="Courier New"/>
                <w:color w:val="4478CA"/>
                <w:sz w:val="32"/>
                <w:szCs w:val="32"/>
              </w:rPr>
              <w:t>lp</w:t>
            </w:r>
            <w:proofErr w:type="spellEnd"/>
          </w:p>
        </w:tc>
        <w:tc>
          <w:tcPr>
            <w:tcW w:w="5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88E0B3E" w14:textId="77777777" w:rsidR="00FC5551" w:rsidRDefault="00FC555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print the output of a program</w:t>
            </w:r>
          </w:p>
        </w:tc>
      </w:tr>
      <w:tr w:rsidR="00FC5551" w14:paraId="4B6092AF" w14:textId="77777777">
        <w:tblPrEx>
          <w:tblBorders>
            <w:top w:val="none" w:sz="0" w:space="0" w:color="auto"/>
          </w:tblBorders>
        </w:tblPrEx>
        <w:tc>
          <w:tcPr>
            <w:tcW w:w="38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0B9F6CC" w14:textId="77777777" w:rsidR="00FC5551" w:rsidRDefault="00FC5551">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32"/>
                <w:szCs w:val="32"/>
              </w:rPr>
              <w:t>lp</w:t>
            </w:r>
            <w:proofErr w:type="spellEnd"/>
            <w:proofErr w:type="gramEnd"/>
            <w:r>
              <w:rPr>
                <w:rFonts w:ascii="Courier New" w:hAnsi="Courier New" w:cs="Courier New"/>
                <w:color w:val="4478CA"/>
                <w:sz w:val="32"/>
                <w:szCs w:val="32"/>
              </w:rPr>
              <w:t xml:space="preserve"> -n number &lt;filename&gt;</w:t>
            </w:r>
          </w:p>
        </w:tc>
        <w:tc>
          <w:tcPr>
            <w:tcW w:w="5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93D9A97" w14:textId="77777777" w:rsidR="00FC5551" w:rsidRDefault="00FC555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print multiple copies</w:t>
            </w:r>
          </w:p>
        </w:tc>
      </w:tr>
      <w:tr w:rsidR="00FC5551" w14:paraId="712EF50A" w14:textId="77777777">
        <w:tblPrEx>
          <w:tblBorders>
            <w:top w:val="none" w:sz="0" w:space="0" w:color="auto"/>
          </w:tblBorders>
        </w:tblPrEx>
        <w:tc>
          <w:tcPr>
            <w:tcW w:w="38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2E8244E" w14:textId="77777777" w:rsidR="00FC5551" w:rsidRDefault="00FC5551">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32"/>
                <w:szCs w:val="32"/>
              </w:rPr>
              <w:t>lpoptions</w:t>
            </w:r>
            <w:proofErr w:type="spellEnd"/>
            <w:proofErr w:type="gramEnd"/>
            <w:r>
              <w:rPr>
                <w:rFonts w:ascii="Courier New" w:hAnsi="Courier New" w:cs="Courier New"/>
                <w:color w:val="4478CA"/>
                <w:sz w:val="32"/>
                <w:szCs w:val="32"/>
              </w:rPr>
              <w:t xml:space="preserve"> -d printer</w:t>
            </w:r>
          </w:p>
        </w:tc>
        <w:tc>
          <w:tcPr>
            <w:tcW w:w="5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EC5B148" w14:textId="77777777" w:rsidR="00FC5551" w:rsidRDefault="00FC555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set the default printer</w:t>
            </w:r>
          </w:p>
        </w:tc>
      </w:tr>
      <w:tr w:rsidR="00FC5551" w14:paraId="00A51389" w14:textId="77777777">
        <w:tblPrEx>
          <w:tblBorders>
            <w:top w:val="none" w:sz="0" w:space="0" w:color="auto"/>
          </w:tblBorders>
        </w:tblPrEx>
        <w:tc>
          <w:tcPr>
            <w:tcW w:w="38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17B7154" w14:textId="77777777" w:rsidR="00FC5551" w:rsidRDefault="00FC5551">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32"/>
                <w:szCs w:val="32"/>
              </w:rPr>
              <w:t>lpq</w:t>
            </w:r>
            <w:proofErr w:type="spellEnd"/>
            <w:proofErr w:type="gramEnd"/>
            <w:r>
              <w:rPr>
                <w:rFonts w:ascii="Courier New" w:hAnsi="Courier New" w:cs="Courier New"/>
                <w:color w:val="4478CA"/>
                <w:sz w:val="32"/>
                <w:szCs w:val="32"/>
              </w:rPr>
              <w:t xml:space="preserve"> -a</w:t>
            </w:r>
          </w:p>
        </w:tc>
        <w:tc>
          <w:tcPr>
            <w:tcW w:w="5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7B75E2F" w14:textId="77777777" w:rsidR="00FC5551" w:rsidRDefault="00FC555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show the queue status</w:t>
            </w:r>
          </w:p>
        </w:tc>
      </w:tr>
      <w:tr w:rsidR="00FC5551" w14:paraId="3C1354F4" w14:textId="77777777">
        <w:tblPrEx>
          <w:tblBorders>
            <w:top w:val="none" w:sz="0" w:space="0" w:color="auto"/>
            <w:bottom w:val="single" w:sz="16" w:space="0" w:color="FFFFFF"/>
          </w:tblBorders>
        </w:tblPrEx>
        <w:tc>
          <w:tcPr>
            <w:tcW w:w="38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7EB15CE" w14:textId="77777777" w:rsidR="00FC5551" w:rsidRDefault="00FC5551">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32"/>
                <w:szCs w:val="32"/>
              </w:rPr>
              <w:t>lpadmin</w:t>
            </w:r>
            <w:proofErr w:type="spellEnd"/>
            <w:proofErr w:type="gramEnd"/>
          </w:p>
        </w:tc>
        <w:tc>
          <w:tcPr>
            <w:tcW w:w="57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0B07206" w14:textId="77777777" w:rsidR="00FC5551" w:rsidRDefault="00FC555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configure printer queues</w:t>
            </w:r>
          </w:p>
        </w:tc>
      </w:tr>
    </w:tbl>
    <w:p w14:paraId="43C59BFB" w14:textId="4CAEE962" w:rsidR="00FC5551" w:rsidRDefault="00FC5551" w:rsidP="004417BE">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proofErr w:type="spellStart"/>
      <w:r>
        <w:rPr>
          <w:rFonts w:ascii="Times" w:hAnsi="Times" w:cs="Times"/>
          <w:b/>
          <w:bCs/>
          <w:color w:val="2E2E2E"/>
          <w:sz w:val="28"/>
          <w:szCs w:val="28"/>
        </w:rPr>
        <w:t>lpoptions</w:t>
      </w:r>
      <w:proofErr w:type="spellEnd"/>
      <w:r>
        <w:rPr>
          <w:rFonts w:ascii="Times" w:hAnsi="Times" w:cs="Times"/>
          <w:b/>
          <w:bCs/>
          <w:color w:val="2E2E2E"/>
          <w:sz w:val="28"/>
          <w:szCs w:val="28"/>
        </w:rPr>
        <w:t xml:space="preserve"> </w:t>
      </w:r>
      <w:r>
        <w:rPr>
          <w:rFonts w:ascii="Times" w:hAnsi="Times" w:cs="Times"/>
          <w:color w:val="2E2E2E"/>
          <w:sz w:val="28"/>
          <w:szCs w:val="28"/>
        </w:rPr>
        <w:t xml:space="preserve">utility can be used to set printer options and defaults. Each printer has a set of </w:t>
      </w:r>
      <w:r>
        <w:rPr>
          <w:rFonts w:ascii="Times" w:hAnsi="Times" w:cs="Times"/>
          <w:b/>
          <w:bCs/>
          <w:color w:val="2E2E2E"/>
          <w:sz w:val="28"/>
          <w:szCs w:val="28"/>
        </w:rPr>
        <w:t>tags</w:t>
      </w:r>
      <w:r>
        <w:rPr>
          <w:rFonts w:ascii="Times" w:hAnsi="Times" w:cs="Times"/>
          <w:color w:val="2E2E2E"/>
          <w:sz w:val="28"/>
          <w:szCs w:val="28"/>
        </w:rPr>
        <w:t xml:space="preserve"> associated with it, such as the default number of copies and authentication requirements. You can execute the command </w:t>
      </w:r>
      <w:proofErr w:type="spellStart"/>
      <w:r>
        <w:rPr>
          <w:rFonts w:ascii="Courier New" w:hAnsi="Courier New" w:cs="Courier New"/>
          <w:color w:val="4478CA"/>
          <w:sz w:val="28"/>
          <w:szCs w:val="28"/>
        </w:rPr>
        <w:t>lpoptions</w:t>
      </w:r>
      <w:proofErr w:type="spellEnd"/>
      <w:r>
        <w:rPr>
          <w:rFonts w:ascii="Courier New" w:hAnsi="Courier New" w:cs="Courier New"/>
          <w:color w:val="4478CA"/>
          <w:sz w:val="28"/>
          <w:szCs w:val="28"/>
        </w:rPr>
        <w:t xml:space="preserve"> help</w:t>
      </w:r>
      <w:r>
        <w:rPr>
          <w:rFonts w:ascii="Times" w:hAnsi="Times" w:cs="Times"/>
          <w:color w:val="2E2E2E"/>
          <w:sz w:val="28"/>
          <w:szCs w:val="28"/>
        </w:rPr>
        <w:t xml:space="preserve"> to obtain a list of supported options. </w:t>
      </w:r>
      <w:proofErr w:type="spellStart"/>
      <w:proofErr w:type="gramStart"/>
      <w:r>
        <w:rPr>
          <w:rFonts w:ascii="Times" w:hAnsi="Times" w:cs="Times"/>
          <w:b/>
          <w:bCs/>
          <w:color w:val="2E2E2E"/>
          <w:sz w:val="28"/>
          <w:szCs w:val="28"/>
        </w:rPr>
        <w:t>lpoptions</w:t>
      </w:r>
      <w:proofErr w:type="spellEnd"/>
      <w:proofErr w:type="gramEnd"/>
      <w:r>
        <w:rPr>
          <w:rFonts w:ascii="Times" w:hAnsi="Times" w:cs="Times"/>
          <w:b/>
          <w:bCs/>
          <w:color w:val="2E2E2E"/>
          <w:sz w:val="28"/>
          <w:szCs w:val="28"/>
        </w:rPr>
        <w:t> </w:t>
      </w:r>
      <w:r>
        <w:rPr>
          <w:rFonts w:ascii="Times" w:hAnsi="Times" w:cs="Times"/>
          <w:color w:val="2E2E2E"/>
          <w:sz w:val="28"/>
          <w:szCs w:val="28"/>
        </w:rPr>
        <w:t>can also be used to set system-wide values, such as the default printer.</w:t>
      </w:r>
    </w:p>
    <w:p w14:paraId="7758559B" w14:textId="77777777" w:rsidR="004F7302" w:rsidRDefault="004F7302" w:rsidP="004F730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Working with PostScript</w:t>
      </w:r>
    </w:p>
    <w:p w14:paraId="12D912E6" w14:textId="069B90F7" w:rsidR="004F7302" w:rsidRDefault="004F7302" w:rsidP="004F730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23FDEEF" wp14:editId="7300F3F2">
            <wp:extent cx="3990975" cy="49568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0975" cy="4956810"/>
                    </a:xfrm>
                    <a:prstGeom prst="rect">
                      <a:avLst/>
                    </a:prstGeom>
                    <a:noFill/>
                    <a:ln>
                      <a:noFill/>
                    </a:ln>
                  </pic:spPr>
                </pic:pic>
              </a:graphicData>
            </a:graphic>
          </wp:inline>
        </w:drawing>
      </w:r>
    </w:p>
    <w:p w14:paraId="2CB6B123" w14:textId="77777777" w:rsidR="004F7302" w:rsidRDefault="004F7302" w:rsidP="004F7302">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PostScript</w:t>
      </w:r>
      <w:r>
        <w:rPr>
          <w:rFonts w:ascii="Times" w:hAnsi="Times" w:cs="Times"/>
          <w:color w:val="2E2E2E"/>
          <w:sz w:val="28"/>
          <w:szCs w:val="28"/>
        </w:rPr>
        <w:t xml:space="preserve"> is a standard </w:t>
      </w:r>
      <w:r>
        <w:rPr>
          <w:rFonts w:ascii="Times" w:hAnsi="Times" w:cs="Times"/>
          <w:b/>
          <w:bCs/>
          <w:color w:val="2E2E2E"/>
          <w:sz w:val="28"/>
          <w:szCs w:val="28"/>
        </w:rPr>
        <w:t xml:space="preserve">page description language. </w:t>
      </w:r>
      <w:r>
        <w:rPr>
          <w:rFonts w:ascii="Times" w:hAnsi="Times" w:cs="Times"/>
          <w:color w:val="2E2E2E"/>
          <w:sz w:val="28"/>
          <w:szCs w:val="28"/>
        </w:rPr>
        <w:t xml:space="preserve">It effectively manages scaling of fonts and vector graphics to provide quality printouts. It is purely a text format that contains the data fed to a PostScript interpreter. The format itself is a language that was developed by </w:t>
      </w:r>
      <w:r>
        <w:rPr>
          <w:rFonts w:ascii="Times" w:hAnsi="Times" w:cs="Times"/>
          <w:b/>
          <w:bCs/>
          <w:color w:val="2E2E2E"/>
          <w:sz w:val="28"/>
          <w:szCs w:val="28"/>
        </w:rPr>
        <w:t>Adobe</w:t>
      </w:r>
      <w:r>
        <w:rPr>
          <w:rFonts w:ascii="Times" w:hAnsi="Times" w:cs="Times"/>
          <w:color w:val="2E2E2E"/>
          <w:sz w:val="28"/>
          <w:szCs w:val="28"/>
        </w:rPr>
        <w:t xml:space="preserve"> in the early 1980s to enable the transfer of data to printers.</w:t>
      </w:r>
    </w:p>
    <w:p w14:paraId="77B64C4D" w14:textId="77777777" w:rsidR="004F7302" w:rsidRDefault="004F7302" w:rsidP="004F730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Features of PostScript are:</w:t>
      </w:r>
    </w:p>
    <w:p w14:paraId="279A15D8" w14:textId="77777777" w:rsidR="004F7302" w:rsidRDefault="004F7302" w:rsidP="004F730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It can be used on any printer that is PostScript-compatible; i.e., any modern printer</w:t>
      </w:r>
    </w:p>
    <w:p w14:paraId="5D44BA49" w14:textId="77777777" w:rsidR="004F7302" w:rsidRDefault="004F7302" w:rsidP="004F730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Any program that understands the PostScript specification can print to it</w:t>
      </w:r>
    </w:p>
    <w:p w14:paraId="6F4228E4" w14:textId="30AB72EA" w:rsidR="004F7302" w:rsidRDefault="004F7302" w:rsidP="004F730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Information about page appearance, etc. is embedded in the page</w:t>
      </w:r>
    </w:p>
    <w:p w14:paraId="568310C5" w14:textId="77777777" w:rsidR="004F7302" w:rsidRDefault="004F7302" w:rsidP="004F7302">
      <w:pPr>
        <w:widowControl w:val="0"/>
        <w:autoSpaceDE w:val="0"/>
        <w:autoSpaceDN w:val="0"/>
        <w:adjustRightInd w:val="0"/>
        <w:spacing w:after="396"/>
        <w:rPr>
          <w:rFonts w:ascii="Times" w:hAnsi="Times" w:cs="Times"/>
          <w:color w:val="2E2E2E"/>
          <w:sz w:val="28"/>
          <w:szCs w:val="28"/>
        </w:rPr>
      </w:pPr>
    </w:p>
    <w:p w14:paraId="0855237B" w14:textId="77777777" w:rsidR="004F7302" w:rsidRDefault="004F7302" w:rsidP="004F730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Working with </w:t>
      </w:r>
      <w:proofErr w:type="spellStart"/>
      <w:r>
        <w:rPr>
          <w:rFonts w:ascii="Times" w:hAnsi="Times" w:cs="Times"/>
          <w:b/>
          <w:bCs/>
          <w:color w:val="2E2E2E"/>
          <w:sz w:val="32"/>
          <w:szCs w:val="32"/>
        </w:rPr>
        <w:t>enscript</w:t>
      </w:r>
      <w:proofErr w:type="spellEnd"/>
    </w:p>
    <w:p w14:paraId="453ED3FD" w14:textId="77777777" w:rsidR="004F7302" w:rsidRDefault="004F7302" w:rsidP="004F7302">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enscript</w:t>
      </w:r>
      <w:proofErr w:type="spellEnd"/>
      <w:proofErr w:type="gramEnd"/>
      <w:r>
        <w:rPr>
          <w:rFonts w:ascii="Times" w:hAnsi="Times" w:cs="Times"/>
          <w:color w:val="2E2E2E"/>
          <w:sz w:val="28"/>
          <w:szCs w:val="28"/>
        </w:rPr>
        <w:t xml:space="preserve"> is a tool that is used to convert a text file to PostScript and other formats. It also supports </w:t>
      </w:r>
      <w:r>
        <w:rPr>
          <w:rFonts w:ascii="Times" w:hAnsi="Times" w:cs="Times"/>
          <w:b/>
          <w:bCs/>
          <w:color w:val="2E2E2E"/>
          <w:sz w:val="28"/>
          <w:szCs w:val="28"/>
        </w:rPr>
        <w:t>Rich Text Format (RTF)</w:t>
      </w:r>
      <w:r>
        <w:rPr>
          <w:rFonts w:ascii="Times" w:hAnsi="Times" w:cs="Times"/>
          <w:color w:val="2E2E2E"/>
          <w:sz w:val="28"/>
          <w:szCs w:val="28"/>
        </w:rPr>
        <w:t xml:space="preserve"> and </w:t>
      </w:r>
      <w:proofErr w:type="spellStart"/>
      <w:r>
        <w:rPr>
          <w:rFonts w:ascii="Times" w:hAnsi="Times" w:cs="Times"/>
          <w:b/>
          <w:bCs/>
          <w:color w:val="2E2E2E"/>
          <w:sz w:val="28"/>
          <w:szCs w:val="28"/>
        </w:rPr>
        <w:t>HyperText</w:t>
      </w:r>
      <w:proofErr w:type="spellEnd"/>
      <w:r>
        <w:rPr>
          <w:rFonts w:ascii="Times" w:hAnsi="Times" w:cs="Times"/>
          <w:b/>
          <w:bCs/>
          <w:color w:val="2E2E2E"/>
          <w:sz w:val="28"/>
          <w:szCs w:val="28"/>
        </w:rPr>
        <w:t xml:space="preserve"> Markup Language (HTML)</w:t>
      </w:r>
      <w:r>
        <w:rPr>
          <w:rFonts w:ascii="Times" w:hAnsi="Times" w:cs="Times"/>
          <w:color w:val="2E2E2E"/>
          <w:sz w:val="28"/>
          <w:szCs w:val="28"/>
        </w:rPr>
        <w:t>. For example, you can convert a text file to two column (</w:t>
      </w:r>
      <w:r>
        <w:rPr>
          <w:rFonts w:ascii="Courier New" w:hAnsi="Courier New" w:cs="Courier New"/>
          <w:color w:val="4478CA"/>
          <w:sz w:val="28"/>
          <w:szCs w:val="28"/>
        </w:rPr>
        <w:t>-2</w:t>
      </w:r>
      <w:r>
        <w:rPr>
          <w:rFonts w:ascii="Times" w:hAnsi="Times" w:cs="Times"/>
          <w:color w:val="2E2E2E"/>
          <w:sz w:val="28"/>
          <w:szCs w:val="28"/>
        </w:rPr>
        <w:t>) formatted </w:t>
      </w:r>
      <w:r>
        <w:rPr>
          <w:rFonts w:ascii="Times" w:hAnsi="Times" w:cs="Times"/>
          <w:b/>
          <w:bCs/>
          <w:color w:val="2E2E2E"/>
          <w:sz w:val="28"/>
          <w:szCs w:val="28"/>
        </w:rPr>
        <w:t>PostScript</w:t>
      </w:r>
      <w:r>
        <w:rPr>
          <w:rFonts w:ascii="Times" w:hAnsi="Times" w:cs="Times"/>
          <w:color w:val="2E2E2E"/>
          <w:sz w:val="28"/>
          <w:szCs w:val="28"/>
        </w:rPr>
        <w:t xml:space="preserve"> using the command: </w:t>
      </w:r>
      <w:proofErr w:type="spellStart"/>
      <w:r>
        <w:rPr>
          <w:rFonts w:ascii="Courier New" w:hAnsi="Courier New" w:cs="Courier New"/>
          <w:color w:val="4478CA"/>
          <w:sz w:val="28"/>
          <w:szCs w:val="28"/>
        </w:rPr>
        <w:t>enscript</w:t>
      </w:r>
      <w:proofErr w:type="spellEnd"/>
      <w:r>
        <w:rPr>
          <w:rFonts w:ascii="Courier New" w:hAnsi="Courier New" w:cs="Courier New"/>
          <w:color w:val="4478CA"/>
          <w:sz w:val="28"/>
          <w:szCs w:val="28"/>
        </w:rPr>
        <w:t xml:space="preserve"> -2 -r -p psfile.ps textfile.txt</w:t>
      </w:r>
      <w:r>
        <w:rPr>
          <w:rFonts w:ascii="Times" w:hAnsi="Times" w:cs="Times"/>
          <w:color w:val="2E2E2E"/>
          <w:sz w:val="28"/>
          <w:szCs w:val="28"/>
        </w:rPr>
        <w:t>. This command will also rotate (</w:t>
      </w:r>
      <w:r>
        <w:rPr>
          <w:rFonts w:ascii="Courier New" w:hAnsi="Courier New" w:cs="Courier New"/>
          <w:color w:val="4478CA"/>
          <w:sz w:val="28"/>
          <w:szCs w:val="28"/>
        </w:rPr>
        <w:t>-r</w:t>
      </w:r>
      <w:r>
        <w:rPr>
          <w:rFonts w:ascii="Times" w:hAnsi="Times" w:cs="Times"/>
          <w:color w:val="2E2E2E"/>
          <w:sz w:val="28"/>
          <w:szCs w:val="28"/>
        </w:rPr>
        <w:t>) the output to print so the width of the paper is greater than the height (aka landscape mode) thereby reducing the number of pages required for printing.</w:t>
      </w:r>
    </w:p>
    <w:p w14:paraId="1657747E" w14:textId="77777777" w:rsidR="004F7302" w:rsidRDefault="004F7302" w:rsidP="004F730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commands that can be used with </w:t>
      </w:r>
      <w:proofErr w:type="spellStart"/>
      <w:r>
        <w:rPr>
          <w:rFonts w:ascii="Times" w:hAnsi="Times" w:cs="Times"/>
          <w:b/>
          <w:bCs/>
          <w:color w:val="2E2E2E"/>
          <w:sz w:val="28"/>
          <w:szCs w:val="28"/>
        </w:rPr>
        <w:t>enscript</w:t>
      </w:r>
      <w:proofErr w:type="spellEnd"/>
      <w:r>
        <w:rPr>
          <w:rFonts w:ascii="Times" w:hAnsi="Times" w:cs="Times"/>
          <w:color w:val="2E2E2E"/>
          <w:sz w:val="28"/>
          <w:szCs w:val="28"/>
        </w:rPr>
        <w:t xml:space="preserve"> are listed in the table below (for a file called 'textfile.txt').</w:t>
      </w:r>
    </w:p>
    <w:tbl>
      <w:tblPr>
        <w:tblW w:w="1072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900"/>
        <w:gridCol w:w="6820"/>
      </w:tblGrid>
      <w:tr w:rsidR="004F7302" w14:paraId="3A490BB6" w14:textId="77777777">
        <w:tc>
          <w:tcPr>
            <w:tcW w:w="3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341CC89C" w14:textId="77777777" w:rsidR="004F7302" w:rsidRDefault="004F730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6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F48E369" w14:textId="77777777" w:rsidR="004F7302" w:rsidRDefault="004F730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4F7302" w14:paraId="57620913"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F53136B" w14:textId="77777777" w:rsidR="004F7302" w:rsidRDefault="004F7302">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enscript</w:t>
            </w:r>
            <w:proofErr w:type="spellEnd"/>
            <w:proofErr w:type="gramEnd"/>
            <w:r>
              <w:rPr>
                <w:rFonts w:ascii="Courier New" w:hAnsi="Courier New" w:cs="Courier New"/>
                <w:color w:val="4478CA"/>
                <w:sz w:val="28"/>
                <w:szCs w:val="28"/>
              </w:rPr>
              <w:t xml:space="preserve"> -p psfile.ps textfile.txt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11CC297" w14:textId="77777777" w:rsidR="004F7302" w:rsidRDefault="004F730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Convert a text file to PostScript (saved to psfile.ps)</w:t>
            </w:r>
          </w:p>
        </w:tc>
      </w:tr>
      <w:tr w:rsidR="004F7302" w14:paraId="1A0D4A3B"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702FF28" w14:textId="77777777" w:rsidR="004F7302" w:rsidRDefault="004F7302">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enscript</w:t>
            </w:r>
            <w:proofErr w:type="spellEnd"/>
            <w:proofErr w:type="gramEnd"/>
            <w:r>
              <w:rPr>
                <w:rFonts w:ascii="Courier New" w:hAnsi="Courier New" w:cs="Courier New"/>
                <w:color w:val="4478CA"/>
                <w:sz w:val="28"/>
                <w:szCs w:val="28"/>
              </w:rPr>
              <w:t xml:space="preserve"> -n -p psfile.ps textfile.txt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90398E4" w14:textId="77777777" w:rsidR="004F7302" w:rsidRDefault="004F730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Convert a text file to n columns where n=1-9 (saved in psfile.ps)</w:t>
            </w:r>
          </w:p>
        </w:tc>
      </w:tr>
      <w:tr w:rsidR="004F7302" w14:paraId="09BAB7A5" w14:textId="77777777">
        <w:tblPrEx>
          <w:tblBorders>
            <w:top w:val="none" w:sz="0" w:space="0" w:color="auto"/>
            <w:bottom w:val="single" w:sz="16" w:space="0" w:color="FFFFFF"/>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AE58663" w14:textId="77777777" w:rsidR="004F7302" w:rsidRDefault="004F7302">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enscript</w:t>
            </w:r>
            <w:proofErr w:type="spellEnd"/>
            <w:proofErr w:type="gramEnd"/>
            <w:r>
              <w:rPr>
                <w:rFonts w:ascii="Courier New" w:hAnsi="Courier New" w:cs="Courier New"/>
                <w:color w:val="4478CA"/>
                <w:sz w:val="28"/>
                <w:szCs w:val="28"/>
              </w:rPr>
              <w:t xml:space="preserve"> textfile.txt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2614C59" w14:textId="77777777" w:rsidR="004F7302" w:rsidRDefault="004F730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Print a text file directly to the default printer</w:t>
            </w:r>
          </w:p>
        </w:tc>
      </w:tr>
    </w:tbl>
    <w:p w14:paraId="7D273CE4" w14:textId="77777777" w:rsidR="004F7302" w:rsidRDefault="004F7302" w:rsidP="004F7302">
      <w:pPr>
        <w:widowControl w:val="0"/>
        <w:autoSpaceDE w:val="0"/>
        <w:autoSpaceDN w:val="0"/>
        <w:adjustRightInd w:val="0"/>
        <w:spacing w:after="396"/>
        <w:rPr>
          <w:rFonts w:ascii="Times" w:hAnsi="Times" w:cs="Times"/>
          <w:color w:val="2E2E2E"/>
          <w:sz w:val="28"/>
          <w:szCs w:val="28"/>
        </w:rPr>
      </w:pPr>
    </w:p>
    <w:p w14:paraId="0A770DF5" w14:textId="77777777" w:rsidR="004F7302" w:rsidRDefault="004F7302" w:rsidP="004F730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Viewing PDF Content</w:t>
      </w:r>
    </w:p>
    <w:p w14:paraId="145F1E63" w14:textId="59C757BE" w:rsidR="004F7302" w:rsidRDefault="004F7302" w:rsidP="004F730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5D57F08" wp14:editId="221D515E">
            <wp:extent cx="6349365" cy="3665855"/>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49365" cy="3665855"/>
                    </a:xfrm>
                    <a:prstGeom prst="rect">
                      <a:avLst/>
                    </a:prstGeom>
                    <a:noFill/>
                    <a:ln>
                      <a:noFill/>
                    </a:ln>
                  </pic:spPr>
                </pic:pic>
              </a:graphicData>
            </a:graphic>
          </wp:inline>
        </w:drawing>
      </w:r>
    </w:p>
    <w:p w14:paraId="201D8027" w14:textId="77777777" w:rsidR="004F7302" w:rsidRDefault="004F7302" w:rsidP="004F730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Linux has many standard programs that can read PDF files as well as many applications that can easily create them, including all available office suites such as </w:t>
      </w:r>
      <w:proofErr w:type="spellStart"/>
      <w:r>
        <w:rPr>
          <w:rFonts w:ascii="Times" w:hAnsi="Times" w:cs="Times"/>
          <w:b/>
          <w:bCs/>
          <w:color w:val="2E2E2E"/>
          <w:sz w:val="28"/>
          <w:szCs w:val="28"/>
        </w:rPr>
        <w:t>LibreOffice</w:t>
      </w:r>
      <w:proofErr w:type="spellEnd"/>
      <w:r>
        <w:rPr>
          <w:rFonts w:ascii="Times" w:hAnsi="Times" w:cs="Times"/>
          <w:b/>
          <w:bCs/>
          <w:color w:val="2E2E2E"/>
          <w:sz w:val="28"/>
          <w:szCs w:val="28"/>
        </w:rPr>
        <w:t>.</w:t>
      </w:r>
    </w:p>
    <w:p w14:paraId="26CA16E3" w14:textId="77777777" w:rsidR="004F7302" w:rsidRDefault="004F7302" w:rsidP="004F730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most common Linux PDF readers are:</w:t>
      </w:r>
    </w:p>
    <w:p w14:paraId="31DCB737" w14:textId="77777777" w:rsidR="004F7302" w:rsidRDefault="004F7302" w:rsidP="004F730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 xml:space="preserve">Evince </w:t>
      </w:r>
      <w:r>
        <w:rPr>
          <w:rFonts w:ascii="Times" w:hAnsi="Times" w:cs="Times"/>
          <w:color w:val="2E2E2E"/>
          <w:sz w:val="28"/>
          <w:szCs w:val="28"/>
        </w:rPr>
        <w:t>is available on virtually all distributions and the most widely used program.</w:t>
      </w:r>
    </w:p>
    <w:p w14:paraId="7B6D8E05" w14:textId="77777777" w:rsidR="004F7302" w:rsidRDefault="004F7302" w:rsidP="004F730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r>
        <w:rPr>
          <w:rFonts w:ascii="Times" w:hAnsi="Times" w:cs="Times"/>
          <w:b/>
          <w:bCs/>
          <w:color w:val="2E2E2E"/>
          <w:sz w:val="28"/>
          <w:szCs w:val="28"/>
        </w:rPr>
        <w:t>Okular</w:t>
      </w:r>
      <w:proofErr w:type="spellEnd"/>
      <w:r>
        <w:rPr>
          <w:rFonts w:ascii="Times" w:hAnsi="Times" w:cs="Times"/>
          <w:color w:val="2E2E2E"/>
          <w:sz w:val="28"/>
          <w:szCs w:val="28"/>
        </w:rPr>
        <w:t> is based on the older </w:t>
      </w:r>
      <w:proofErr w:type="spellStart"/>
      <w:r>
        <w:rPr>
          <w:rFonts w:ascii="Times" w:hAnsi="Times" w:cs="Times"/>
          <w:b/>
          <w:bCs/>
          <w:color w:val="2E2E2E"/>
          <w:sz w:val="28"/>
          <w:szCs w:val="28"/>
        </w:rPr>
        <w:t>kpdf</w:t>
      </w:r>
      <w:proofErr w:type="spellEnd"/>
      <w:r>
        <w:rPr>
          <w:rFonts w:ascii="Times" w:hAnsi="Times" w:cs="Times"/>
          <w:color w:val="2E2E2E"/>
          <w:sz w:val="28"/>
          <w:szCs w:val="28"/>
        </w:rPr>
        <w:t xml:space="preserve"> and available on any distribution that provides the </w:t>
      </w:r>
      <w:r>
        <w:rPr>
          <w:rFonts w:ascii="Times" w:hAnsi="Times" w:cs="Times"/>
          <w:b/>
          <w:bCs/>
          <w:color w:val="2E2E2E"/>
          <w:sz w:val="28"/>
          <w:szCs w:val="28"/>
        </w:rPr>
        <w:t>KDE</w:t>
      </w:r>
      <w:r>
        <w:rPr>
          <w:rFonts w:ascii="Times" w:hAnsi="Times" w:cs="Times"/>
          <w:color w:val="2E2E2E"/>
          <w:sz w:val="28"/>
          <w:szCs w:val="28"/>
        </w:rPr>
        <w:t xml:space="preserve"> environment.</w:t>
      </w:r>
    </w:p>
    <w:p w14:paraId="34EE5C3D" w14:textId="77777777" w:rsidR="004F7302" w:rsidRDefault="004F7302" w:rsidP="004F730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r>
        <w:rPr>
          <w:rFonts w:ascii="Times" w:hAnsi="Times" w:cs="Times"/>
          <w:b/>
          <w:bCs/>
          <w:color w:val="2E2E2E"/>
          <w:sz w:val="28"/>
          <w:szCs w:val="28"/>
        </w:rPr>
        <w:t>GhostView</w:t>
      </w:r>
      <w:proofErr w:type="spellEnd"/>
      <w:r>
        <w:rPr>
          <w:rFonts w:ascii="Times" w:hAnsi="Times" w:cs="Times"/>
          <w:color w:val="2E2E2E"/>
          <w:sz w:val="28"/>
          <w:szCs w:val="28"/>
        </w:rPr>
        <w:t> is one of the first open source PDF readers and is universally available.</w:t>
      </w:r>
    </w:p>
    <w:p w14:paraId="375564E8" w14:textId="77777777" w:rsidR="004F7302" w:rsidRDefault="004F7302" w:rsidP="004F730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r>
        <w:rPr>
          <w:rFonts w:ascii="Times" w:hAnsi="Times" w:cs="Times"/>
          <w:b/>
          <w:bCs/>
          <w:color w:val="2E2E2E"/>
          <w:sz w:val="28"/>
          <w:szCs w:val="28"/>
        </w:rPr>
        <w:t>Xpdf</w:t>
      </w:r>
      <w:proofErr w:type="spellEnd"/>
      <w:r>
        <w:rPr>
          <w:rFonts w:ascii="Times" w:hAnsi="Times" w:cs="Times"/>
          <w:color w:val="2E2E2E"/>
          <w:sz w:val="28"/>
          <w:szCs w:val="28"/>
        </w:rPr>
        <w:t> is one of the oldest open source PDF readers and still has a good user base. </w:t>
      </w:r>
    </w:p>
    <w:p w14:paraId="5B23E917" w14:textId="620CDC77" w:rsidR="004F7302" w:rsidRDefault="004F7302" w:rsidP="004F730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All of these open source PDF readers support and can read files following the PostScript standard unlike the proprietary </w:t>
      </w:r>
      <w:r>
        <w:rPr>
          <w:rFonts w:ascii="Times" w:hAnsi="Times" w:cs="Times"/>
          <w:b/>
          <w:bCs/>
          <w:color w:val="2E2E2E"/>
          <w:sz w:val="28"/>
          <w:szCs w:val="28"/>
        </w:rPr>
        <w:t>Adobe Acrobat Reader</w:t>
      </w:r>
      <w:r>
        <w:rPr>
          <w:rFonts w:ascii="Times" w:hAnsi="Times" w:cs="Times"/>
          <w:color w:val="2E2E2E"/>
          <w:sz w:val="28"/>
          <w:szCs w:val="28"/>
        </w:rPr>
        <w:t>, which was once widely used on Linux systems but with the growth of these excellent programs, very few Linux users use it today.</w:t>
      </w:r>
    </w:p>
    <w:p w14:paraId="28A6206C" w14:textId="77777777" w:rsidR="0085715F" w:rsidRDefault="0085715F" w:rsidP="004F7302">
      <w:pPr>
        <w:widowControl w:val="0"/>
        <w:autoSpaceDE w:val="0"/>
        <w:autoSpaceDN w:val="0"/>
        <w:adjustRightInd w:val="0"/>
        <w:spacing w:after="396"/>
        <w:rPr>
          <w:rFonts w:ascii="Times" w:hAnsi="Times" w:cs="Times"/>
          <w:color w:val="2E2E2E"/>
          <w:sz w:val="28"/>
          <w:szCs w:val="28"/>
        </w:rPr>
      </w:pPr>
    </w:p>
    <w:p w14:paraId="411D74A9" w14:textId="77777777" w:rsidR="0085715F" w:rsidRDefault="0085715F" w:rsidP="0085715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Modifying PDFs with </w:t>
      </w:r>
      <w:proofErr w:type="spellStart"/>
      <w:r>
        <w:rPr>
          <w:rFonts w:ascii="Times" w:hAnsi="Times" w:cs="Times"/>
          <w:b/>
          <w:bCs/>
          <w:color w:val="2E2E2E"/>
          <w:sz w:val="32"/>
          <w:szCs w:val="32"/>
        </w:rPr>
        <w:t>pdftk</w:t>
      </w:r>
      <w:proofErr w:type="spellEnd"/>
    </w:p>
    <w:p w14:paraId="2211568E" w14:textId="07FE739A" w:rsidR="0085715F" w:rsidRDefault="0085715F" w:rsidP="0085715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59ADD03" wp14:editId="4C1CCD58">
            <wp:extent cx="3811270" cy="28543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1270" cy="2854325"/>
                    </a:xfrm>
                    <a:prstGeom prst="rect">
                      <a:avLst/>
                    </a:prstGeom>
                    <a:noFill/>
                    <a:ln>
                      <a:noFill/>
                    </a:ln>
                  </pic:spPr>
                </pic:pic>
              </a:graphicData>
            </a:graphic>
          </wp:inline>
        </w:drawing>
      </w:r>
    </w:p>
    <w:p w14:paraId="0E32534A"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At times, you may want to merge, split, or rotate PDF files; not all of these operations can be achieved while using a PDF viewer.  A great way to do this is to use the "PDF Toolkit", </w:t>
      </w:r>
      <w:proofErr w:type="spellStart"/>
      <w:r>
        <w:rPr>
          <w:rFonts w:ascii="Times" w:hAnsi="Times" w:cs="Times"/>
          <w:b/>
          <w:bCs/>
          <w:color w:val="2E2E2E"/>
          <w:sz w:val="28"/>
          <w:szCs w:val="28"/>
        </w:rPr>
        <w:t>pdftk</w:t>
      </w:r>
      <w:proofErr w:type="spellEnd"/>
      <w:r>
        <w:rPr>
          <w:rFonts w:ascii="Times" w:hAnsi="Times" w:cs="Times"/>
          <w:color w:val="2E2E2E"/>
          <w:sz w:val="28"/>
          <w:szCs w:val="28"/>
        </w:rPr>
        <w:t>, to perform a very large variety of sophisticated tasks. Some of these operations include:</w:t>
      </w:r>
    </w:p>
    <w:p w14:paraId="3BB1FF39" w14:textId="77777777" w:rsidR="0085715F" w:rsidRDefault="0085715F" w:rsidP="0085715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Merging/Splitting/Rotating PDF documents</w:t>
      </w:r>
    </w:p>
    <w:p w14:paraId="3698F02B" w14:textId="77777777" w:rsidR="0085715F" w:rsidRDefault="0085715F" w:rsidP="0085715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Repairing corrupted PDF pages</w:t>
      </w:r>
    </w:p>
    <w:p w14:paraId="24427FE2" w14:textId="77777777" w:rsidR="0085715F" w:rsidRDefault="0085715F" w:rsidP="0085715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Pulling single pages from a file</w:t>
      </w:r>
    </w:p>
    <w:p w14:paraId="2630C7E9" w14:textId="77777777" w:rsidR="0085715F" w:rsidRDefault="0085715F" w:rsidP="0085715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Encrypting and decrypting PDF files</w:t>
      </w:r>
    </w:p>
    <w:p w14:paraId="38720212" w14:textId="77777777" w:rsidR="0085715F" w:rsidRDefault="0085715F" w:rsidP="0085715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Adding, updating, and exporting a PDF’s </w:t>
      </w:r>
      <w:r>
        <w:rPr>
          <w:rFonts w:ascii="Times" w:hAnsi="Times" w:cs="Times"/>
          <w:b/>
          <w:bCs/>
          <w:color w:val="2E2E2E"/>
          <w:sz w:val="28"/>
          <w:szCs w:val="28"/>
        </w:rPr>
        <w:t>metadata</w:t>
      </w:r>
    </w:p>
    <w:p w14:paraId="08C650DF" w14:textId="77777777" w:rsidR="0085715F" w:rsidRDefault="0085715F" w:rsidP="0085715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Exporting bookmarks to a text file</w:t>
      </w:r>
    </w:p>
    <w:p w14:paraId="3B1936CE" w14:textId="77777777" w:rsidR="0085715F" w:rsidRDefault="0085715F" w:rsidP="0085715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Filling out PDF forms</w:t>
      </w:r>
    </w:p>
    <w:p w14:paraId="08368BDB" w14:textId="515854BA"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short, there’s very little </w:t>
      </w:r>
      <w:proofErr w:type="spellStart"/>
      <w:r>
        <w:rPr>
          <w:rFonts w:ascii="Times" w:hAnsi="Times" w:cs="Times"/>
          <w:b/>
          <w:bCs/>
          <w:color w:val="2E2E2E"/>
          <w:sz w:val="28"/>
          <w:szCs w:val="28"/>
        </w:rPr>
        <w:t>pdftk</w:t>
      </w:r>
      <w:proofErr w:type="spellEnd"/>
      <w:r>
        <w:rPr>
          <w:rFonts w:ascii="Times" w:hAnsi="Times" w:cs="Times"/>
          <w:b/>
          <w:bCs/>
          <w:color w:val="2E2E2E"/>
          <w:sz w:val="28"/>
          <w:szCs w:val="28"/>
        </w:rPr>
        <w:t> </w:t>
      </w:r>
      <w:r>
        <w:rPr>
          <w:rFonts w:ascii="Times" w:hAnsi="Times" w:cs="Times"/>
          <w:color w:val="2E2E2E"/>
          <w:sz w:val="28"/>
          <w:szCs w:val="28"/>
        </w:rPr>
        <w:t>cannot do when it comes to working with PDF files; it is indeed the Swiss Army knife of PDF tools.</w:t>
      </w:r>
    </w:p>
    <w:p w14:paraId="701AD9A8" w14:textId="77777777" w:rsidR="0085715F" w:rsidRDefault="0085715F" w:rsidP="0085715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Installing </w:t>
      </w:r>
      <w:proofErr w:type="spellStart"/>
      <w:r>
        <w:rPr>
          <w:rFonts w:ascii="Times" w:hAnsi="Times" w:cs="Times"/>
          <w:b/>
          <w:bCs/>
          <w:color w:val="2E2E2E"/>
          <w:sz w:val="32"/>
          <w:szCs w:val="32"/>
        </w:rPr>
        <w:t>pdftk</w:t>
      </w:r>
      <w:proofErr w:type="spellEnd"/>
      <w:r>
        <w:rPr>
          <w:rFonts w:ascii="Times" w:hAnsi="Times" w:cs="Times"/>
          <w:b/>
          <w:bCs/>
          <w:color w:val="2E2E2E"/>
          <w:sz w:val="32"/>
          <w:szCs w:val="32"/>
        </w:rPr>
        <w:t> on Different Family Systems</w:t>
      </w:r>
    </w:p>
    <w:p w14:paraId="511CF74B" w14:textId="692787BE" w:rsidR="0085715F" w:rsidRDefault="0085715F" w:rsidP="0085715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"https://courses.edx.org/c4x/LinuxFoundationX/LFS101x/asset/LFS01_ch13_Screen_48.jpg"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4C04B70" wp14:editId="030EC851">
            <wp:extent cx="4187190" cy="2538095"/>
            <wp:effectExtent l="0" t="0" r="381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7190" cy="2538095"/>
                    </a:xfrm>
                    <a:prstGeom prst="rect">
                      <a:avLst/>
                    </a:prstGeom>
                    <a:noFill/>
                    <a:ln>
                      <a:noFill/>
                    </a:ln>
                  </pic:spPr>
                </pic:pic>
              </a:graphicData>
            </a:graphic>
          </wp:inline>
        </w:drawing>
      </w:r>
    </w:p>
    <w:p w14:paraId="5F47DC6C"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To install</w:t>
      </w:r>
      <w:r>
        <w:rPr>
          <w:rFonts w:ascii="Times" w:hAnsi="Times" w:cs="Times"/>
          <w:b/>
          <w:bCs/>
          <w:color w:val="2E2E2E"/>
          <w:sz w:val="28"/>
          <w:szCs w:val="28"/>
        </w:rPr>
        <w:t xml:space="preserve"> </w:t>
      </w:r>
      <w:proofErr w:type="spellStart"/>
      <w:r>
        <w:rPr>
          <w:rFonts w:ascii="Times" w:hAnsi="Times" w:cs="Times"/>
          <w:b/>
          <w:bCs/>
          <w:color w:val="2E2E2E"/>
          <w:sz w:val="28"/>
          <w:szCs w:val="28"/>
        </w:rPr>
        <w:t>pdftk</w:t>
      </w:r>
      <w:proofErr w:type="spellEnd"/>
      <w:r>
        <w:rPr>
          <w:rFonts w:ascii="Times" w:hAnsi="Times" w:cs="Times"/>
          <w:color w:val="2E2E2E"/>
          <w:sz w:val="28"/>
          <w:szCs w:val="28"/>
        </w:rPr>
        <w:t xml:space="preserve"> on </w:t>
      </w:r>
      <w:r>
        <w:rPr>
          <w:rFonts w:ascii="Times" w:hAnsi="Times" w:cs="Times"/>
          <w:b/>
          <w:bCs/>
          <w:color w:val="2E2E2E"/>
          <w:sz w:val="28"/>
          <w:szCs w:val="28"/>
        </w:rPr>
        <w:t>Ubuntu</w:t>
      </w:r>
      <w:r>
        <w:rPr>
          <w:rFonts w:ascii="Times" w:hAnsi="Times" w:cs="Times"/>
          <w:color w:val="2E2E2E"/>
          <w:sz w:val="28"/>
          <w:szCs w:val="28"/>
        </w:rPr>
        <w:t>, use the following command:</w:t>
      </w:r>
    </w:p>
    <w:p w14:paraId="62E015D1"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sudo</w:t>
      </w:r>
      <w:proofErr w:type="spellEnd"/>
      <w:proofErr w:type="gramEnd"/>
      <w:r>
        <w:rPr>
          <w:rFonts w:ascii="Courier New" w:hAnsi="Courier New" w:cs="Courier New"/>
          <w:color w:val="4478CA"/>
          <w:sz w:val="28"/>
          <w:szCs w:val="28"/>
        </w:rPr>
        <w:t xml:space="preserve"> apt-get install </w:t>
      </w:r>
      <w:proofErr w:type="spellStart"/>
      <w:r>
        <w:rPr>
          <w:rFonts w:ascii="Courier New" w:hAnsi="Courier New" w:cs="Courier New"/>
          <w:color w:val="4478CA"/>
          <w:sz w:val="28"/>
          <w:szCs w:val="28"/>
        </w:rPr>
        <w:t>pdftk</w:t>
      </w:r>
      <w:proofErr w:type="spellEnd"/>
    </w:p>
    <w:p w14:paraId="49B1D30F"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On</w:t>
      </w:r>
      <w:r>
        <w:rPr>
          <w:rFonts w:ascii="Times" w:hAnsi="Times" w:cs="Times"/>
          <w:b/>
          <w:bCs/>
          <w:color w:val="2E2E2E"/>
          <w:sz w:val="28"/>
          <w:szCs w:val="28"/>
        </w:rPr>
        <w:t xml:space="preserve"> </w:t>
      </w:r>
      <w:proofErr w:type="spellStart"/>
      <w:r>
        <w:rPr>
          <w:rFonts w:ascii="Times" w:hAnsi="Times" w:cs="Times"/>
          <w:b/>
          <w:bCs/>
          <w:color w:val="2E2E2E"/>
          <w:sz w:val="28"/>
          <w:szCs w:val="28"/>
        </w:rPr>
        <w:t>CentOS</w:t>
      </w:r>
      <w:proofErr w:type="spellEnd"/>
      <w:r>
        <w:rPr>
          <w:rFonts w:ascii="Times" w:hAnsi="Times" w:cs="Times"/>
          <w:b/>
          <w:bCs/>
          <w:color w:val="2E2E2E"/>
          <w:sz w:val="28"/>
          <w:szCs w:val="28"/>
        </w:rPr>
        <w:t>:</w:t>
      </w:r>
    </w:p>
    <w:p w14:paraId="45FAC203"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sudo</w:t>
      </w:r>
      <w:proofErr w:type="spellEnd"/>
      <w:proofErr w:type="gramEnd"/>
      <w:r>
        <w:rPr>
          <w:rFonts w:ascii="Courier New" w:hAnsi="Courier New" w:cs="Courier New"/>
          <w:color w:val="4478CA"/>
          <w:sz w:val="28"/>
          <w:szCs w:val="28"/>
        </w:rPr>
        <w:t xml:space="preserve"> yum install </w:t>
      </w:r>
      <w:proofErr w:type="spellStart"/>
      <w:r>
        <w:rPr>
          <w:rFonts w:ascii="Courier New" w:hAnsi="Courier New" w:cs="Courier New"/>
          <w:color w:val="4478CA"/>
          <w:sz w:val="28"/>
          <w:szCs w:val="28"/>
        </w:rPr>
        <w:t>pdftk</w:t>
      </w:r>
      <w:proofErr w:type="spellEnd"/>
    </w:p>
    <w:p w14:paraId="3FF1C595"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On</w:t>
      </w:r>
      <w:r>
        <w:rPr>
          <w:rFonts w:ascii="Times" w:hAnsi="Times" w:cs="Times"/>
          <w:b/>
          <w:bCs/>
          <w:color w:val="2E2E2E"/>
          <w:sz w:val="28"/>
          <w:szCs w:val="28"/>
        </w:rPr>
        <w:t xml:space="preserve"> </w:t>
      </w:r>
      <w:proofErr w:type="spellStart"/>
      <w:r>
        <w:rPr>
          <w:rFonts w:ascii="Times" w:hAnsi="Times" w:cs="Times"/>
          <w:b/>
          <w:bCs/>
          <w:color w:val="2E2E2E"/>
          <w:sz w:val="28"/>
          <w:szCs w:val="28"/>
        </w:rPr>
        <w:t>openSUSE</w:t>
      </w:r>
      <w:proofErr w:type="spellEnd"/>
      <w:r>
        <w:rPr>
          <w:rFonts w:ascii="Times" w:hAnsi="Times" w:cs="Times"/>
          <w:color w:val="2E2E2E"/>
          <w:sz w:val="28"/>
          <w:szCs w:val="28"/>
        </w:rPr>
        <w:t>:</w:t>
      </w:r>
    </w:p>
    <w:p w14:paraId="3935AC76"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sudo</w:t>
      </w:r>
      <w:proofErr w:type="spellEnd"/>
      <w:proofErr w:type="gram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zypper</w:t>
      </w:r>
      <w:proofErr w:type="spellEnd"/>
      <w:r>
        <w:rPr>
          <w:rFonts w:ascii="Courier New" w:hAnsi="Courier New" w:cs="Courier New"/>
          <w:color w:val="4478CA"/>
          <w:sz w:val="28"/>
          <w:szCs w:val="28"/>
        </w:rPr>
        <w:t xml:space="preserve"> install </w:t>
      </w:r>
      <w:proofErr w:type="spellStart"/>
      <w:r>
        <w:rPr>
          <w:rFonts w:ascii="Courier New" w:hAnsi="Courier New" w:cs="Courier New"/>
          <w:color w:val="4478CA"/>
          <w:sz w:val="28"/>
          <w:szCs w:val="28"/>
        </w:rPr>
        <w:t>pdftk</w:t>
      </w:r>
      <w:proofErr w:type="spellEnd"/>
    </w:p>
    <w:p w14:paraId="5B2601B5"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may find that </w:t>
      </w:r>
      <w:proofErr w:type="spellStart"/>
      <w:r>
        <w:rPr>
          <w:rFonts w:ascii="Times" w:hAnsi="Times" w:cs="Times"/>
          <w:b/>
          <w:bCs/>
          <w:color w:val="2E2E2E"/>
          <w:sz w:val="28"/>
          <w:szCs w:val="28"/>
        </w:rPr>
        <w:t>CentOS</w:t>
      </w:r>
      <w:proofErr w:type="spellEnd"/>
      <w:r>
        <w:rPr>
          <w:rFonts w:ascii="Times" w:hAnsi="Times" w:cs="Times"/>
          <w:b/>
          <w:bCs/>
          <w:color w:val="2E2E2E"/>
          <w:sz w:val="28"/>
          <w:szCs w:val="28"/>
        </w:rPr>
        <w:t> </w:t>
      </w:r>
      <w:r>
        <w:rPr>
          <w:rFonts w:ascii="Times" w:hAnsi="Times" w:cs="Times"/>
          <w:color w:val="2E2E2E"/>
          <w:sz w:val="28"/>
          <w:szCs w:val="28"/>
        </w:rPr>
        <w:t>(and </w:t>
      </w:r>
      <w:r>
        <w:rPr>
          <w:rFonts w:ascii="Times" w:hAnsi="Times" w:cs="Times"/>
          <w:b/>
          <w:bCs/>
          <w:color w:val="2E2E2E"/>
          <w:sz w:val="28"/>
          <w:szCs w:val="28"/>
        </w:rPr>
        <w:t>RHEL</w:t>
      </w:r>
      <w:r>
        <w:rPr>
          <w:rFonts w:ascii="Times" w:hAnsi="Times" w:cs="Times"/>
          <w:color w:val="2E2E2E"/>
          <w:sz w:val="28"/>
          <w:szCs w:val="28"/>
        </w:rPr>
        <w:t>) don't have </w:t>
      </w:r>
      <w:proofErr w:type="spellStart"/>
      <w:r>
        <w:rPr>
          <w:rFonts w:ascii="Times" w:hAnsi="Times" w:cs="Times"/>
          <w:b/>
          <w:bCs/>
          <w:color w:val="2E2E2E"/>
          <w:sz w:val="28"/>
          <w:szCs w:val="28"/>
        </w:rPr>
        <w:t>pdftk</w:t>
      </w:r>
      <w:proofErr w:type="spellEnd"/>
      <w:r>
        <w:rPr>
          <w:rFonts w:ascii="Times" w:hAnsi="Times" w:cs="Times"/>
          <w:color w:val="2E2E2E"/>
          <w:sz w:val="28"/>
          <w:szCs w:val="28"/>
        </w:rPr>
        <w:t xml:space="preserve"> in their packaging system, but you can obtain the PDF Toolkit directly from the PDF Lab’s website by downloading from</w:t>
      </w:r>
      <w:proofErr w:type="gramStart"/>
      <w:r>
        <w:rPr>
          <w:rFonts w:ascii="Times" w:hAnsi="Times" w:cs="Times"/>
          <w:color w:val="2E2E2E"/>
          <w:sz w:val="28"/>
          <w:szCs w:val="28"/>
        </w:rPr>
        <w:t>: </w:t>
      </w:r>
      <w:proofErr w:type="gramEnd"/>
      <w:r>
        <w:rPr>
          <w:rFonts w:ascii="Times" w:hAnsi="Times" w:cs="Times"/>
          <w:color w:val="2E2E2E"/>
          <w:sz w:val="28"/>
          <w:szCs w:val="28"/>
        </w:rPr>
        <w:fldChar w:fldCharType="begin"/>
      </w:r>
      <w:r>
        <w:rPr>
          <w:rFonts w:ascii="Times" w:hAnsi="Times" w:cs="Times"/>
          <w:color w:val="2E2E2E"/>
          <w:sz w:val="28"/>
          <w:szCs w:val="28"/>
        </w:rPr>
        <w:instrText>HYPERLINK "http://www.pdflabs.com/docs/install-pdftk-on-redhat-or-centos/"</w:instrText>
      </w:r>
      <w:r>
        <w:rPr>
          <w:rFonts w:ascii="Times" w:hAnsi="Times" w:cs="Times"/>
          <w:color w:val="2E2E2E"/>
          <w:sz w:val="28"/>
          <w:szCs w:val="28"/>
        </w:rPr>
        <w:fldChar w:fldCharType="separate"/>
      </w:r>
      <w:r>
        <w:rPr>
          <w:rFonts w:ascii="Times" w:hAnsi="Times" w:cs="Times"/>
          <w:color w:val="0000FF"/>
          <w:sz w:val="28"/>
          <w:szCs w:val="28"/>
          <w:u w:val="single" w:color="0000FF"/>
        </w:rPr>
        <w:t>http://www.pdflabs.com/docs/install-pdftk-on-redhat-or-centos/</w:t>
      </w:r>
      <w:r>
        <w:rPr>
          <w:rFonts w:ascii="Times" w:hAnsi="Times" w:cs="Times"/>
          <w:color w:val="2E2E2E"/>
          <w:sz w:val="28"/>
          <w:szCs w:val="28"/>
        </w:rPr>
        <w:fldChar w:fldCharType="end"/>
      </w:r>
    </w:p>
    <w:p w14:paraId="5C1C6A99"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2D44B00E" w14:textId="77777777" w:rsidR="0085715F" w:rsidRDefault="0085715F" w:rsidP="0085715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Using </w:t>
      </w:r>
      <w:proofErr w:type="spellStart"/>
      <w:r>
        <w:rPr>
          <w:rFonts w:ascii="Times" w:hAnsi="Times" w:cs="Times"/>
          <w:b/>
          <w:bCs/>
          <w:color w:val="2E2E2E"/>
          <w:sz w:val="32"/>
          <w:szCs w:val="32"/>
        </w:rPr>
        <w:t>pdftk</w:t>
      </w:r>
      <w:proofErr w:type="spellEnd"/>
    </w:p>
    <w:p w14:paraId="3F22E0C1"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accomplish a wide variety of tasks using </w:t>
      </w:r>
      <w:proofErr w:type="spellStart"/>
      <w:r>
        <w:rPr>
          <w:rFonts w:ascii="Times" w:hAnsi="Times" w:cs="Times"/>
          <w:b/>
          <w:bCs/>
          <w:color w:val="2E2E2E"/>
          <w:sz w:val="28"/>
          <w:szCs w:val="28"/>
        </w:rPr>
        <w:t>pdftk</w:t>
      </w:r>
      <w:proofErr w:type="spellEnd"/>
      <w:r>
        <w:rPr>
          <w:rFonts w:ascii="Times" w:hAnsi="Times" w:cs="Times"/>
          <w:color w:val="2E2E2E"/>
          <w:sz w:val="28"/>
          <w:szCs w:val="28"/>
        </w:rPr>
        <w:t> including:</w:t>
      </w:r>
    </w:p>
    <w:p w14:paraId="38151385" w14:textId="77777777" w:rsidR="0085715F" w:rsidRDefault="0085715F" w:rsidP="0085715F">
      <w:pPr>
        <w:widowControl w:val="0"/>
        <w:autoSpaceDE w:val="0"/>
        <w:autoSpaceDN w:val="0"/>
        <w:adjustRightInd w:val="0"/>
        <w:rPr>
          <w:rFonts w:ascii="Times" w:hAnsi="Times" w:cs="Times"/>
          <w:color w:val="1A1A1A"/>
          <w:sz w:val="32"/>
          <w:szCs w:val="32"/>
        </w:rPr>
      </w:pPr>
    </w:p>
    <w:tbl>
      <w:tblPr>
        <w:tblW w:w="13440" w:type="dxa"/>
        <w:tblInd w:w="-1584"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6720"/>
        <w:gridCol w:w="6720"/>
      </w:tblGrid>
      <w:tr w:rsidR="0085715F" w14:paraId="0104877D" w14:textId="77777777" w:rsidTr="0085715F">
        <w:tc>
          <w:tcPr>
            <w:tcW w:w="672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B9AB321" w14:textId="77777777" w:rsidR="0085715F" w:rsidRDefault="0085715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672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8D6BC5A" w14:textId="77777777" w:rsidR="0085715F" w:rsidRDefault="0085715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85715F" w14:paraId="368D6294" w14:textId="77777777" w:rsidTr="0085715F">
        <w:tblPrEx>
          <w:tblBorders>
            <w:top w:val="none" w:sz="0" w:space="0" w:color="auto"/>
          </w:tblBorders>
        </w:tblPrEx>
        <w:tc>
          <w:tcPr>
            <w:tcW w:w="6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5CE8221" w14:textId="77777777" w:rsidR="0085715F" w:rsidRDefault="0085715F">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pdftk</w:t>
            </w:r>
            <w:proofErr w:type="spellEnd"/>
            <w:proofErr w:type="gramEnd"/>
            <w:r>
              <w:rPr>
                <w:rFonts w:ascii="Courier New" w:hAnsi="Courier New" w:cs="Courier New"/>
                <w:color w:val="4478CA"/>
                <w:sz w:val="28"/>
                <w:szCs w:val="28"/>
              </w:rPr>
              <w:t xml:space="preserve"> 1.pdf 2.pdf cat output 12.pdf</w:t>
            </w:r>
          </w:p>
        </w:tc>
        <w:tc>
          <w:tcPr>
            <w:tcW w:w="6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E62FCE9" w14:textId="77777777" w:rsidR="0085715F" w:rsidRDefault="0085715F">
            <w:pPr>
              <w:widowControl w:val="0"/>
              <w:autoSpaceDE w:val="0"/>
              <w:autoSpaceDN w:val="0"/>
              <w:adjustRightInd w:val="0"/>
              <w:rPr>
                <w:rFonts w:ascii="Times" w:hAnsi="Times" w:cs="Times"/>
                <w:color w:val="2E2E2E"/>
                <w:sz w:val="28"/>
                <w:szCs w:val="28"/>
              </w:rPr>
            </w:pPr>
            <w:r>
              <w:rPr>
                <w:rFonts w:ascii="Times" w:hAnsi="Times" w:cs="Times"/>
                <w:color w:val="1A1A1A"/>
                <w:sz w:val="28"/>
                <w:szCs w:val="28"/>
              </w:rPr>
              <w:t>Merge the two documents </w:t>
            </w:r>
            <w:r>
              <w:rPr>
                <w:rFonts w:ascii="Courier New" w:hAnsi="Courier New" w:cs="Courier New"/>
                <w:color w:val="4478CA"/>
                <w:sz w:val="28"/>
                <w:szCs w:val="28"/>
              </w:rPr>
              <w:t>1.pdf</w:t>
            </w:r>
            <w:r>
              <w:rPr>
                <w:rFonts w:ascii="Times" w:hAnsi="Times" w:cs="Times"/>
                <w:color w:val="1A1A1A"/>
                <w:sz w:val="28"/>
                <w:szCs w:val="28"/>
              </w:rPr>
              <w:t xml:space="preserve"> and </w:t>
            </w:r>
            <w:r>
              <w:rPr>
                <w:rFonts w:ascii="Courier New" w:hAnsi="Courier New" w:cs="Courier New"/>
                <w:color w:val="4478CA"/>
                <w:sz w:val="28"/>
                <w:szCs w:val="28"/>
              </w:rPr>
              <w:t>2.pdf</w:t>
            </w:r>
            <w:r>
              <w:rPr>
                <w:rFonts w:ascii="Times" w:hAnsi="Times" w:cs="Times"/>
                <w:color w:val="2E2E2E"/>
                <w:sz w:val="28"/>
                <w:szCs w:val="28"/>
              </w:rPr>
              <w:t>. The output will be saved to </w:t>
            </w:r>
            <w:r>
              <w:rPr>
                <w:rFonts w:ascii="Courier New" w:hAnsi="Courier New" w:cs="Courier New"/>
                <w:color w:val="4478CA"/>
                <w:sz w:val="28"/>
                <w:szCs w:val="28"/>
              </w:rPr>
              <w:t>12.pdf</w:t>
            </w:r>
            <w:r>
              <w:rPr>
                <w:rFonts w:ascii="Times" w:hAnsi="Times" w:cs="Times"/>
                <w:color w:val="2E2E2E"/>
                <w:sz w:val="28"/>
                <w:szCs w:val="28"/>
              </w:rPr>
              <w:t>.</w:t>
            </w:r>
          </w:p>
        </w:tc>
      </w:tr>
      <w:tr w:rsidR="0085715F" w14:paraId="75EBF5D3" w14:textId="77777777" w:rsidTr="0085715F">
        <w:tblPrEx>
          <w:tblBorders>
            <w:top w:val="none" w:sz="0" w:space="0" w:color="auto"/>
          </w:tblBorders>
        </w:tblPrEx>
        <w:tc>
          <w:tcPr>
            <w:tcW w:w="6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90BA799" w14:textId="77777777" w:rsidR="0085715F" w:rsidRDefault="0085715F">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pdftk</w:t>
            </w:r>
            <w:proofErr w:type="spellEnd"/>
            <w:proofErr w:type="gramEnd"/>
            <w:r>
              <w:rPr>
                <w:rFonts w:ascii="Courier New" w:hAnsi="Courier New" w:cs="Courier New"/>
                <w:color w:val="4478CA"/>
                <w:sz w:val="28"/>
                <w:szCs w:val="28"/>
              </w:rPr>
              <w:t xml:space="preserve"> A=1.pdf cat A1-2 output new.pdf</w:t>
            </w:r>
          </w:p>
        </w:tc>
        <w:tc>
          <w:tcPr>
            <w:tcW w:w="6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F297EA1" w14:textId="77777777" w:rsidR="0085715F" w:rsidRDefault="0085715F">
            <w:pPr>
              <w:widowControl w:val="0"/>
              <w:autoSpaceDE w:val="0"/>
              <w:autoSpaceDN w:val="0"/>
              <w:adjustRightInd w:val="0"/>
              <w:rPr>
                <w:rFonts w:ascii="Times" w:hAnsi="Times" w:cs="Times"/>
                <w:color w:val="2E2E2E"/>
                <w:sz w:val="28"/>
                <w:szCs w:val="28"/>
              </w:rPr>
            </w:pPr>
            <w:r>
              <w:rPr>
                <w:rFonts w:ascii="Times" w:hAnsi="Times" w:cs="Times"/>
                <w:color w:val="1A1A1A"/>
                <w:sz w:val="28"/>
                <w:szCs w:val="28"/>
              </w:rPr>
              <w:t>Write only pages 1 and 2 of </w:t>
            </w:r>
            <w:r>
              <w:rPr>
                <w:rFonts w:ascii="Courier New" w:hAnsi="Courier New" w:cs="Courier New"/>
                <w:color w:val="4478CA"/>
                <w:sz w:val="28"/>
                <w:szCs w:val="28"/>
              </w:rPr>
              <w:t>1.pdf</w:t>
            </w:r>
            <w:r>
              <w:rPr>
                <w:rFonts w:ascii="Times" w:hAnsi="Times" w:cs="Times"/>
                <w:color w:val="2E2E2E"/>
                <w:sz w:val="28"/>
                <w:szCs w:val="28"/>
              </w:rPr>
              <w:t>. The output will be saved to </w:t>
            </w:r>
            <w:r>
              <w:rPr>
                <w:rFonts w:ascii="Courier New" w:hAnsi="Courier New" w:cs="Courier New"/>
                <w:color w:val="4478CA"/>
                <w:sz w:val="28"/>
                <w:szCs w:val="28"/>
              </w:rPr>
              <w:t>new.pdf</w:t>
            </w:r>
            <w:r>
              <w:rPr>
                <w:rFonts w:ascii="Times" w:hAnsi="Times" w:cs="Times"/>
                <w:color w:val="2E2E2E"/>
                <w:sz w:val="28"/>
                <w:szCs w:val="28"/>
              </w:rPr>
              <w:t>.</w:t>
            </w:r>
          </w:p>
        </w:tc>
      </w:tr>
      <w:tr w:rsidR="0085715F" w14:paraId="686697DA" w14:textId="77777777" w:rsidTr="0085715F">
        <w:tblPrEx>
          <w:tblBorders>
            <w:top w:val="none" w:sz="0" w:space="0" w:color="auto"/>
            <w:bottom w:val="single" w:sz="8" w:space="0" w:color="6D6D6D"/>
          </w:tblBorders>
        </w:tblPrEx>
        <w:tc>
          <w:tcPr>
            <w:tcW w:w="6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8428BEC" w14:textId="77777777" w:rsidR="0085715F" w:rsidRDefault="0085715F">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pdftk</w:t>
            </w:r>
            <w:proofErr w:type="spellEnd"/>
            <w:proofErr w:type="gramEnd"/>
            <w:r>
              <w:rPr>
                <w:rFonts w:ascii="Courier New" w:hAnsi="Courier New" w:cs="Courier New"/>
                <w:color w:val="4478CA"/>
                <w:sz w:val="28"/>
                <w:szCs w:val="28"/>
              </w:rPr>
              <w:t xml:space="preserve"> A=1.pdf cat A1-endright output new.pdf</w:t>
            </w:r>
          </w:p>
        </w:tc>
        <w:tc>
          <w:tcPr>
            <w:tcW w:w="67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BFEC8B5" w14:textId="77777777" w:rsidR="0085715F" w:rsidRDefault="0085715F">
            <w:pPr>
              <w:widowControl w:val="0"/>
              <w:autoSpaceDE w:val="0"/>
              <w:autoSpaceDN w:val="0"/>
              <w:adjustRightInd w:val="0"/>
              <w:rPr>
                <w:rFonts w:ascii="Times" w:hAnsi="Times" w:cs="Times"/>
                <w:color w:val="2E2E2E"/>
                <w:sz w:val="28"/>
                <w:szCs w:val="28"/>
              </w:rPr>
            </w:pPr>
            <w:r>
              <w:rPr>
                <w:rFonts w:ascii="Times" w:hAnsi="Times" w:cs="Times"/>
                <w:color w:val="1A1A1A"/>
                <w:sz w:val="28"/>
                <w:szCs w:val="28"/>
              </w:rPr>
              <w:t>Rotate all pages of </w:t>
            </w:r>
            <w:r>
              <w:rPr>
                <w:rFonts w:ascii="Courier New" w:hAnsi="Courier New" w:cs="Courier New"/>
                <w:color w:val="4478CA"/>
                <w:sz w:val="28"/>
                <w:szCs w:val="28"/>
              </w:rPr>
              <w:t>1.pdf</w:t>
            </w:r>
            <w:r>
              <w:rPr>
                <w:rFonts w:ascii="Times" w:hAnsi="Times" w:cs="Times"/>
                <w:color w:val="2E2E2E"/>
                <w:sz w:val="28"/>
                <w:szCs w:val="28"/>
              </w:rPr>
              <w:t> 90 degrees clockwise and save result in </w:t>
            </w:r>
            <w:r>
              <w:rPr>
                <w:rFonts w:ascii="Courier New" w:hAnsi="Courier New" w:cs="Courier New"/>
                <w:color w:val="4478CA"/>
                <w:sz w:val="28"/>
                <w:szCs w:val="28"/>
              </w:rPr>
              <w:t>new.pdf</w:t>
            </w:r>
            <w:r>
              <w:rPr>
                <w:rFonts w:ascii="Times" w:hAnsi="Times" w:cs="Times"/>
                <w:b/>
                <w:bCs/>
                <w:color w:val="2E2E2E"/>
                <w:sz w:val="28"/>
                <w:szCs w:val="28"/>
              </w:rPr>
              <w:t>.</w:t>
            </w:r>
          </w:p>
        </w:tc>
      </w:tr>
    </w:tbl>
    <w:p w14:paraId="73C71A11" w14:textId="77777777" w:rsidR="0085715F" w:rsidRDefault="0085715F" w:rsidP="0085715F">
      <w:pPr>
        <w:widowControl w:val="0"/>
        <w:autoSpaceDE w:val="0"/>
        <w:autoSpaceDN w:val="0"/>
        <w:adjustRightInd w:val="0"/>
        <w:spacing w:after="396"/>
        <w:rPr>
          <w:rFonts w:ascii="Times" w:hAnsi="Times" w:cs="Times"/>
          <w:color w:val="2E2E2E"/>
          <w:sz w:val="28"/>
          <w:szCs w:val="28"/>
        </w:rPr>
      </w:pPr>
    </w:p>
    <w:p w14:paraId="4AE06CD4" w14:textId="77777777" w:rsidR="0085715F" w:rsidRDefault="0085715F" w:rsidP="0085715F">
      <w:pPr>
        <w:widowControl w:val="0"/>
        <w:autoSpaceDE w:val="0"/>
        <w:autoSpaceDN w:val="0"/>
        <w:adjustRightInd w:val="0"/>
        <w:rPr>
          <w:rFonts w:ascii="Times" w:hAnsi="Times" w:cs="Times"/>
          <w:color w:val="1A1A1A"/>
          <w:sz w:val="32"/>
          <w:szCs w:val="32"/>
        </w:rPr>
      </w:pPr>
    </w:p>
    <w:tbl>
      <w:tblPr>
        <w:tblW w:w="13440" w:type="dxa"/>
        <w:tblInd w:w="-1584"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6372"/>
        <w:gridCol w:w="7068"/>
      </w:tblGrid>
      <w:tr w:rsidR="0085715F" w14:paraId="797DBE11" w14:textId="77777777" w:rsidTr="0085715F">
        <w:tc>
          <w:tcPr>
            <w:tcW w:w="6372"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EBBD277" w14:textId="77777777" w:rsidR="0085715F" w:rsidRDefault="0085715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7068"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2685E3B8" w14:textId="77777777" w:rsidR="0085715F" w:rsidRDefault="0085715F">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85715F" w14:paraId="751B203A" w14:textId="77777777" w:rsidTr="0085715F">
        <w:tblPrEx>
          <w:tblBorders>
            <w:top w:val="none" w:sz="0" w:space="0" w:color="auto"/>
          </w:tblBorders>
        </w:tblPrEx>
        <w:tc>
          <w:tcPr>
            <w:tcW w:w="6372"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7F1832A" w14:textId="77777777" w:rsidR="0085715F" w:rsidRDefault="0085715F">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pdftk</w:t>
            </w:r>
            <w:proofErr w:type="spellEnd"/>
            <w:proofErr w:type="gramEnd"/>
            <w:r>
              <w:rPr>
                <w:rFonts w:ascii="Courier New" w:hAnsi="Courier New" w:cs="Courier New"/>
                <w:color w:val="4478CA"/>
                <w:sz w:val="28"/>
                <w:szCs w:val="28"/>
              </w:rPr>
              <w:t xml:space="preserve"> 1.pdf 2.pdf cat output 12.pdf</w:t>
            </w:r>
          </w:p>
        </w:tc>
        <w:tc>
          <w:tcPr>
            <w:tcW w:w="7068"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741DF2A" w14:textId="77777777" w:rsidR="0085715F" w:rsidRDefault="0085715F">
            <w:pPr>
              <w:widowControl w:val="0"/>
              <w:autoSpaceDE w:val="0"/>
              <w:autoSpaceDN w:val="0"/>
              <w:adjustRightInd w:val="0"/>
              <w:rPr>
                <w:rFonts w:ascii="Times" w:hAnsi="Times" w:cs="Times"/>
                <w:color w:val="2E2E2E"/>
                <w:sz w:val="28"/>
                <w:szCs w:val="28"/>
              </w:rPr>
            </w:pPr>
            <w:r>
              <w:rPr>
                <w:rFonts w:ascii="Times" w:hAnsi="Times" w:cs="Times"/>
                <w:color w:val="1A1A1A"/>
                <w:sz w:val="28"/>
                <w:szCs w:val="28"/>
              </w:rPr>
              <w:t>Merge the two documents </w:t>
            </w:r>
            <w:r>
              <w:rPr>
                <w:rFonts w:ascii="Courier New" w:hAnsi="Courier New" w:cs="Courier New"/>
                <w:color w:val="4478CA"/>
                <w:sz w:val="28"/>
                <w:szCs w:val="28"/>
              </w:rPr>
              <w:t>1.pdf</w:t>
            </w:r>
            <w:r>
              <w:rPr>
                <w:rFonts w:ascii="Times" w:hAnsi="Times" w:cs="Times"/>
                <w:color w:val="1A1A1A"/>
                <w:sz w:val="28"/>
                <w:szCs w:val="28"/>
              </w:rPr>
              <w:t xml:space="preserve"> and </w:t>
            </w:r>
            <w:r>
              <w:rPr>
                <w:rFonts w:ascii="Courier New" w:hAnsi="Courier New" w:cs="Courier New"/>
                <w:color w:val="4478CA"/>
                <w:sz w:val="28"/>
                <w:szCs w:val="28"/>
              </w:rPr>
              <w:t>2.pdf</w:t>
            </w:r>
            <w:r>
              <w:rPr>
                <w:rFonts w:ascii="Times" w:hAnsi="Times" w:cs="Times"/>
                <w:color w:val="2E2E2E"/>
                <w:sz w:val="28"/>
                <w:szCs w:val="28"/>
              </w:rPr>
              <w:t>. The output will be saved to </w:t>
            </w:r>
            <w:r>
              <w:rPr>
                <w:rFonts w:ascii="Courier New" w:hAnsi="Courier New" w:cs="Courier New"/>
                <w:color w:val="4478CA"/>
                <w:sz w:val="28"/>
                <w:szCs w:val="28"/>
              </w:rPr>
              <w:t>12.pdf</w:t>
            </w:r>
            <w:r>
              <w:rPr>
                <w:rFonts w:ascii="Times" w:hAnsi="Times" w:cs="Times"/>
                <w:color w:val="2E2E2E"/>
                <w:sz w:val="28"/>
                <w:szCs w:val="28"/>
              </w:rPr>
              <w:t>.</w:t>
            </w:r>
          </w:p>
        </w:tc>
      </w:tr>
      <w:tr w:rsidR="0085715F" w14:paraId="355986AB" w14:textId="77777777" w:rsidTr="0085715F">
        <w:tblPrEx>
          <w:tblBorders>
            <w:top w:val="none" w:sz="0" w:space="0" w:color="auto"/>
          </w:tblBorders>
        </w:tblPrEx>
        <w:tc>
          <w:tcPr>
            <w:tcW w:w="6372"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CB04656" w14:textId="77777777" w:rsidR="0085715F" w:rsidRDefault="0085715F">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pdftk</w:t>
            </w:r>
            <w:proofErr w:type="spellEnd"/>
            <w:proofErr w:type="gramEnd"/>
            <w:r>
              <w:rPr>
                <w:rFonts w:ascii="Courier New" w:hAnsi="Courier New" w:cs="Courier New"/>
                <w:color w:val="4478CA"/>
                <w:sz w:val="28"/>
                <w:szCs w:val="28"/>
              </w:rPr>
              <w:t xml:space="preserve"> A=1.pdf cat A1-2 output new.pdf</w:t>
            </w:r>
          </w:p>
        </w:tc>
        <w:tc>
          <w:tcPr>
            <w:tcW w:w="7068"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1870F10" w14:textId="77777777" w:rsidR="0085715F" w:rsidRDefault="0085715F">
            <w:pPr>
              <w:widowControl w:val="0"/>
              <w:autoSpaceDE w:val="0"/>
              <w:autoSpaceDN w:val="0"/>
              <w:adjustRightInd w:val="0"/>
              <w:rPr>
                <w:rFonts w:ascii="Times" w:hAnsi="Times" w:cs="Times"/>
                <w:color w:val="2E2E2E"/>
                <w:sz w:val="28"/>
                <w:szCs w:val="28"/>
              </w:rPr>
            </w:pPr>
            <w:r>
              <w:rPr>
                <w:rFonts w:ascii="Times" w:hAnsi="Times" w:cs="Times"/>
                <w:color w:val="1A1A1A"/>
                <w:sz w:val="28"/>
                <w:szCs w:val="28"/>
              </w:rPr>
              <w:t>Write only pages 1 and 2 of </w:t>
            </w:r>
            <w:r>
              <w:rPr>
                <w:rFonts w:ascii="Courier New" w:hAnsi="Courier New" w:cs="Courier New"/>
                <w:color w:val="4478CA"/>
                <w:sz w:val="28"/>
                <w:szCs w:val="28"/>
              </w:rPr>
              <w:t>1.pdf</w:t>
            </w:r>
            <w:r>
              <w:rPr>
                <w:rFonts w:ascii="Times" w:hAnsi="Times" w:cs="Times"/>
                <w:color w:val="2E2E2E"/>
                <w:sz w:val="28"/>
                <w:szCs w:val="28"/>
              </w:rPr>
              <w:t>. The output will be saved to </w:t>
            </w:r>
            <w:r>
              <w:rPr>
                <w:rFonts w:ascii="Courier New" w:hAnsi="Courier New" w:cs="Courier New"/>
                <w:color w:val="4478CA"/>
                <w:sz w:val="28"/>
                <w:szCs w:val="28"/>
              </w:rPr>
              <w:t>new.pdf</w:t>
            </w:r>
            <w:r>
              <w:rPr>
                <w:rFonts w:ascii="Times" w:hAnsi="Times" w:cs="Times"/>
                <w:color w:val="2E2E2E"/>
                <w:sz w:val="28"/>
                <w:szCs w:val="28"/>
              </w:rPr>
              <w:t>.</w:t>
            </w:r>
          </w:p>
        </w:tc>
      </w:tr>
      <w:tr w:rsidR="0085715F" w14:paraId="79E285F2" w14:textId="77777777" w:rsidTr="0085715F">
        <w:tblPrEx>
          <w:tblBorders>
            <w:top w:val="none" w:sz="0" w:space="0" w:color="auto"/>
            <w:bottom w:val="single" w:sz="8" w:space="0" w:color="6D6D6D"/>
          </w:tblBorders>
        </w:tblPrEx>
        <w:tc>
          <w:tcPr>
            <w:tcW w:w="6372"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6902E41" w14:textId="77777777" w:rsidR="0085715F" w:rsidRDefault="0085715F">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28"/>
                <w:szCs w:val="28"/>
              </w:rPr>
              <w:t>pdftk</w:t>
            </w:r>
            <w:proofErr w:type="spellEnd"/>
            <w:proofErr w:type="gramEnd"/>
            <w:r>
              <w:rPr>
                <w:rFonts w:ascii="Courier New" w:hAnsi="Courier New" w:cs="Courier New"/>
                <w:color w:val="4478CA"/>
                <w:sz w:val="28"/>
                <w:szCs w:val="28"/>
              </w:rPr>
              <w:t xml:space="preserve"> A=1.pdf cat A1-endright output new.pdf</w:t>
            </w:r>
          </w:p>
        </w:tc>
        <w:tc>
          <w:tcPr>
            <w:tcW w:w="7068"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44B5AAE" w14:textId="77777777" w:rsidR="0085715F" w:rsidRDefault="0085715F">
            <w:pPr>
              <w:widowControl w:val="0"/>
              <w:autoSpaceDE w:val="0"/>
              <w:autoSpaceDN w:val="0"/>
              <w:adjustRightInd w:val="0"/>
              <w:rPr>
                <w:rFonts w:ascii="Times" w:hAnsi="Times" w:cs="Times"/>
                <w:color w:val="2E2E2E"/>
                <w:sz w:val="28"/>
                <w:szCs w:val="28"/>
              </w:rPr>
            </w:pPr>
            <w:r>
              <w:rPr>
                <w:rFonts w:ascii="Times" w:hAnsi="Times" w:cs="Times"/>
                <w:color w:val="1A1A1A"/>
                <w:sz w:val="28"/>
                <w:szCs w:val="28"/>
              </w:rPr>
              <w:t>Rotate all pages of </w:t>
            </w:r>
            <w:r>
              <w:rPr>
                <w:rFonts w:ascii="Courier New" w:hAnsi="Courier New" w:cs="Courier New"/>
                <w:color w:val="4478CA"/>
                <w:sz w:val="28"/>
                <w:szCs w:val="28"/>
              </w:rPr>
              <w:t>1.pdf</w:t>
            </w:r>
            <w:r>
              <w:rPr>
                <w:rFonts w:ascii="Times" w:hAnsi="Times" w:cs="Times"/>
                <w:color w:val="2E2E2E"/>
                <w:sz w:val="28"/>
                <w:szCs w:val="28"/>
              </w:rPr>
              <w:t> 90 degrees clockwise and save result in </w:t>
            </w:r>
            <w:r>
              <w:rPr>
                <w:rFonts w:ascii="Courier New" w:hAnsi="Courier New" w:cs="Courier New"/>
                <w:color w:val="4478CA"/>
                <w:sz w:val="28"/>
                <w:szCs w:val="28"/>
              </w:rPr>
              <w:t>new.pdf</w:t>
            </w:r>
            <w:r>
              <w:rPr>
                <w:rFonts w:ascii="Times" w:hAnsi="Times" w:cs="Times"/>
                <w:b/>
                <w:bCs/>
                <w:color w:val="2E2E2E"/>
                <w:sz w:val="28"/>
                <w:szCs w:val="28"/>
              </w:rPr>
              <w:t>.</w:t>
            </w:r>
          </w:p>
        </w:tc>
      </w:tr>
    </w:tbl>
    <w:p w14:paraId="42DC66B4" w14:textId="77777777" w:rsidR="0085715F" w:rsidRDefault="0085715F" w:rsidP="0085715F">
      <w:pPr>
        <w:widowControl w:val="0"/>
        <w:autoSpaceDE w:val="0"/>
        <w:autoSpaceDN w:val="0"/>
        <w:adjustRightInd w:val="0"/>
        <w:spacing w:after="396"/>
        <w:rPr>
          <w:rFonts w:ascii="Times" w:hAnsi="Times" w:cs="Times"/>
          <w:color w:val="2E2E2E"/>
          <w:sz w:val="28"/>
          <w:szCs w:val="28"/>
        </w:rPr>
      </w:pPr>
    </w:p>
    <w:p w14:paraId="3DFC4EF1" w14:textId="77777777" w:rsidR="0085715F" w:rsidRDefault="0085715F" w:rsidP="0085715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Encrypting PDF Files</w:t>
      </w:r>
    </w:p>
    <w:p w14:paraId="136D5A5B" w14:textId="36ABEFA8" w:rsidR="0085715F" w:rsidRDefault="0085715F" w:rsidP="0085715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"https://courses.edx.org/c4x/LinuxFoundationX/LFS101x/asset/LFS01_ch13_screen_50.jpg"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D4FEB22" wp14:editId="6040F2B5">
            <wp:extent cx="3145155" cy="2358390"/>
            <wp:effectExtent l="0" t="0" r="4445"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5155" cy="2358390"/>
                    </a:xfrm>
                    <a:prstGeom prst="rect">
                      <a:avLst/>
                    </a:prstGeom>
                    <a:noFill/>
                    <a:ln>
                      <a:noFill/>
                    </a:ln>
                  </pic:spPr>
                </pic:pic>
              </a:graphicData>
            </a:graphic>
          </wp:inline>
        </w:drawing>
      </w:r>
    </w:p>
    <w:p w14:paraId="653010A0"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If you’re working with PDF files that contain confidential information and you want to ensure that only certain people can view the PDF file, you can apply a password to it using the </w:t>
      </w:r>
      <w:proofErr w:type="spellStart"/>
      <w:r>
        <w:rPr>
          <w:rFonts w:ascii="Courier New" w:hAnsi="Courier New" w:cs="Courier New"/>
          <w:color w:val="4478CA"/>
          <w:sz w:val="28"/>
          <w:szCs w:val="28"/>
        </w:rPr>
        <w:t>user_pw</w:t>
      </w:r>
      <w:proofErr w:type="spellEnd"/>
      <w:r>
        <w:rPr>
          <w:rFonts w:ascii="Times" w:hAnsi="Times" w:cs="Times"/>
          <w:color w:val="2E2E2E"/>
          <w:sz w:val="28"/>
          <w:szCs w:val="28"/>
        </w:rPr>
        <w:t xml:space="preserve"> option. One can do this by issuing a command such as:</w:t>
      </w:r>
    </w:p>
    <w:p w14:paraId="7FFAB378"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pdftk</w:t>
      </w:r>
      <w:proofErr w:type="spellEnd"/>
      <w:proofErr w:type="gramEnd"/>
      <w:r>
        <w:rPr>
          <w:rFonts w:ascii="Courier New" w:hAnsi="Courier New" w:cs="Courier New"/>
          <w:color w:val="4478CA"/>
          <w:sz w:val="28"/>
          <w:szCs w:val="28"/>
        </w:rPr>
        <w:t xml:space="preserve"> public.pdf output private.pdf </w:t>
      </w:r>
      <w:proofErr w:type="spellStart"/>
      <w:r>
        <w:rPr>
          <w:rFonts w:ascii="Courier New" w:hAnsi="Courier New" w:cs="Courier New"/>
          <w:color w:val="4478CA"/>
          <w:sz w:val="28"/>
          <w:szCs w:val="28"/>
        </w:rPr>
        <w:t>user_pw</w:t>
      </w:r>
      <w:proofErr w:type="spellEnd"/>
      <w:r>
        <w:rPr>
          <w:rFonts w:ascii="Courier New" w:hAnsi="Courier New" w:cs="Courier New"/>
          <w:color w:val="4478CA"/>
          <w:sz w:val="28"/>
          <w:szCs w:val="28"/>
        </w:rPr>
        <w:t xml:space="preserve"> PROMPT</w:t>
      </w:r>
    </w:p>
    <w:p w14:paraId="4FC411A2"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you run this command, you will receive a prompt to set the required password, which can have a maximum of 32 characters. A new file, </w:t>
      </w:r>
      <w:r>
        <w:rPr>
          <w:rFonts w:ascii="Courier New" w:hAnsi="Courier New" w:cs="Courier New"/>
          <w:color w:val="4478CA"/>
          <w:sz w:val="28"/>
          <w:szCs w:val="28"/>
        </w:rPr>
        <w:t>private.pdf</w:t>
      </w:r>
      <w:r>
        <w:rPr>
          <w:rFonts w:ascii="Times" w:hAnsi="Times" w:cs="Times"/>
          <w:color w:val="2E2E2E"/>
          <w:sz w:val="28"/>
          <w:szCs w:val="28"/>
        </w:rPr>
        <w:t>, will be created with the identical content as </w:t>
      </w:r>
      <w:r>
        <w:rPr>
          <w:rFonts w:ascii="Courier New" w:hAnsi="Courier New" w:cs="Courier New"/>
          <w:color w:val="4478CA"/>
          <w:sz w:val="28"/>
          <w:szCs w:val="28"/>
        </w:rPr>
        <w:t>public.pdf</w:t>
      </w:r>
      <w:r>
        <w:rPr>
          <w:rFonts w:ascii="Times" w:hAnsi="Times" w:cs="Times"/>
          <w:color w:val="2E2E2E"/>
          <w:sz w:val="28"/>
          <w:szCs w:val="28"/>
        </w:rPr>
        <w:t>, but anyone will need to type the password to be able to view it.</w:t>
      </w:r>
    </w:p>
    <w:p w14:paraId="1242D709" w14:textId="77777777" w:rsidR="0085715F" w:rsidRDefault="0085715F" w:rsidP="0085715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Additional Tools</w:t>
      </w:r>
    </w:p>
    <w:p w14:paraId="29403CBA" w14:textId="303F3EE6" w:rsidR="0085715F" w:rsidRDefault="0085715F" w:rsidP="0085715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C0AB809" wp14:editId="1375F09E">
            <wp:extent cx="5160876" cy="290022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0876" cy="2900224"/>
                    </a:xfrm>
                    <a:prstGeom prst="rect">
                      <a:avLst/>
                    </a:prstGeom>
                    <a:noFill/>
                    <a:ln>
                      <a:noFill/>
                    </a:ln>
                  </pic:spPr>
                </pic:pic>
              </a:graphicData>
            </a:graphic>
          </wp:inline>
        </w:drawing>
      </w:r>
    </w:p>
    <w:p w14:paraId="206677D9"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use other tools, such as </w:t>
      </w:r>
      <w:proofErr w:type="spellStart"/>
      <w:r>
        <w:rPr>
          <w:rFonts w:ascii="Times" w:hAnsi="Times" w:cs="Times"/>
          <w:b/>
          <w:bCs/>
          <w:color w:val="2E2E2E"/>
          <w:sz w:val="28"/>
          <w:szCs w:val="28"/>
        </w:rPr>
        <w:t>pdfinfo</w:t>
      </w:r>
      <w:proofErr w:type="spellEnd"/>
      <w:r>
        <w:rPr>
          <w:rFonts w:ascii="Times" w:hAnsi="Times" w:cs="Times"/>
          <w:color w:val="2E2E2E"/>
          <w:sz w:val="28"/>
          <w:szCs w:val="28"/>
        </w:rPr>
        <w:t xml:space="preserve">, </w:t>
      </w:r>
      <w:proofErr w:type="spellStart"/>
      <w:r>
        <w:rPr>
          <w:rFonts w:ascii="Times" w:hAnsi="Times" w:cs="Times"/>
          <w:b/>
          <w:bCs/>
          <w:color w:val="2E2E2E"/>
          <w:sz w:val="28"/>
          <w:szCs w:val="28"/>
        </w:rPr>
        <w:t>flpsed</w:t>
      </w:r>
      <w:proofErr w:type="spellEnd"/>
      <w:r>
        <w:rPr>
          <w:rFonts w:ascii="Times" w:hAnsi="Times" w:cs="Times"/>
          <w:color w:val="2E2E2E"/>
          <w:sz w:val="28"/>
          <w:szCs w:val="28"/>
        </w:rPr>
        <w:t xml:space="preserve">, and </w:t>
      </w:r>
      <w:proofErr w:type="spellStart"/>
      <w:r>
        <w:rPr>
          <w:rFonts w:ascii="Times" w:hAnsi="Times" w:cs="Times"/>
          <w:b/>
          <w:bCs/>
          <w:color w:val="2E2E2E"/>
          <w:sz w:val="28"/>
          <w:szCs w:val="28"/>
        </w:rPr>
        <w:t>pdfmod</w:t>
      </w:r>
      <w:proofErr w:type="spellEnd"/>
      <w:r>
        <w:rPr>
          <w:rFonts w:ascii="Times" w:hAnsi="Times" w:cs="Times"/>
          <w:color w:val="2E2E2E"/>
          <w:sz w:val="28"/>
          <w:szCs w:val="28"/>
        </w:rPr>
        <w:t xml:space="preserve"> to work with PDF files.</w:t>
      </w:r>
    </w:p>
    <w:p w14:paraId="1610963A" w14:textId="77777777" w:rsidR="0085715F" w:rsidRDefault="0085715F" w:rsidP="0085715F">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pdfinfo</w:t>
      </w:r>
      <w:proofErr w:type="spellEnd"/>
      <w:proofErr w:type="gramEnd"/>
      <w:r>
        <w:rPr>
          <w:rFonts w:ascii="Times" w:hAnsi="Times" w:cs="Times"/>
          <w:color w:val="2E2E2E"/>
          <w:sz w:val="28"/>
          <w:szCs w:val="28"/>
        </w:rPr>
        <w:t> can extract information about PDF files, especially when the files are very large or when a graphical interface is not available.</w:t>
      </w:r>
    </w:p>
    <w:p w14:paraId="155FF31C" w14:textId="77777777" w:rsidR="0085715F" w:rsidRDefault="0085715F" w:rsidP="0085715F">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flpsed</w:t>
      </w:r>
      <w:proofErr w:type="spellEnd"/>
      <w:proofErr w:type="gramEnd"/>
      <w:r>
        <w:rPr>
          <w:rFonts w:ascii="Times" w:hAnsi="Times" w:cs="Times"/>
          <w:color w:val="2E2E2E"/>
          <w:sz w:val="28"/>
          <w:szCs w:val="28"/>
        </w:rPr>
        <w:t> can add data to a PostScript document. This tool is specifically useful for filling in forms or adding short comments into the document.</w:t>
      </w:r>
    </w:p>
    <w:p w14:paraId="1CFE29F4" w14:textId="77777777" w:rsidR="0085715F" w:rsidRDefault="0085715F" w:rsidP="0085715F">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pdfmod</w:t>
      </w:r>
      <w:proofErr w:type="spellEnd"/>
      <w:proofErr w:type="gramEnd"/>
      <w:r>
        <w:rPr>
          <w:rFonts w:ascii="Times" w:hAnsi="Times" w:cs="Times"/>
          <w:color w:val="2E2E2E"/>
          <w:sz w:val="28"/>
          <w:szCs w:val="28"/>
        </w:rPr>
        <w:t> is a simple application that provides a graphical interface for modifying PDF documents. Using this tool, you can reorder, rotate, and remove pages; export images from a document; edit the title, subject, and author; add keywords; and combine documents using drag-and-drop action.</w:t>
      </w:r>
    </w:p>
    <w:p w14:paraId="782AFB1A" w14:textId="5D9C32A1" w:rsidR="0085715F" w:rsidRDefault="0085715F" w:rsidP="0085715F">
      <w:pPr>
        <w:widowControl w:val="0"/>
        <w:autoSpaceDE w:val="0"/>
        <w:autoSpaceDN w:val="0"/>
        <w:adjustRightInd w:val="0"/>
        <w:spacing w:after="396"/>
        <w:rPr>
          <w:rFonts w:ascii="Courier New" w:hAnsi="Courier New" w:cs="Courier New"/>
          <w:color w:val="4478CA"/>
          <w:sz w:val="28"/>
          <w:szCs w:val="28"/>
        </w:rPr>
      </w:pPr>
      <w:r>
        <w:rPr>
          <w:rFonts w:ascii="Times" w:hAnsi="Times" w:cs="Times"/>
          <w:color w:val="2E2E2E"/>
          <w:sz w:val="28"/>
          <w:szCs w:val="28"/>
        </w:rPr>
        <w:t>For example, to collect the details of a document, you can use the following command</w:t>
      </w:r>
      <w:proofErr w:type="gramStart"/>
      <w:r>
        <w:rPr>
          <w:rFonts w:ascii="Times" w:hAnsi="Times" w:cs="Times"/>
          <w:color w:val="2E2E2E"/>
          <w:sz w:val="28"/>
          <w:szCs w:val="28"/>
        </w:rPr>
        <w:t>: </w:t>
      </w:r>
      <w:proofErr w:type="gram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pdfinfo</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usr</w:t>
      </w:r>
      <w:proofErr w:type="spellEnd"/>
      <w:r>
        <w:rPr>
          <w:rFonts w:ascii="Courier New" w:hAnsi="Courier New" w:cs="Courier New"/>
          <w:color w:val="4478CA"/>
          <w:sz w:val="28"/>
          <w:szCs w:val="28"/>
        </w:rPr>
        <w:t>/share/doc/readme.pdf</w:t>
      </w:r>
    </w:p>
    <w:p w14:paraId="472E6381" w14:textId="77777777" w:rsidR="0085715F" w:rsidRDefault="0085715F" w:rsidP="0085715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Converting Between PostScript and PDF</w:t>
      </w:r>
    </w:p>
    <w:p w14:paraId="59AC3057"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Most users today are far more accustomed to working with files in PDF format, viewing them easily either on the Internet through their browser or locally on their machine. The PostScript format is still important for various technical reasons that the general user will rarely have to deal with.</w:t>
      </w:r>
    </w:p>
    <w:tbl>
      <w:tblPr>
        <w:tblpPr w:leftFromText="180" w:rightFromText="180" w:vertAnchor="page" w:horzAnchor="page" w:tblpX="109" w:tblpY="8821"/>
        <w:tblW w:w="1308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6540"/>
        <w:gridCol w:w="6540"/>
      </w:tblGrid>
      <w:tr w:rsidR="00980DB8" w14:paraId="45F51768" w14:textId="77777777" w:rsidTr="00980DB8">
        <w:tc>
          <w:tcPr>
            <w:tcW w:w="65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0CA97A5" w14:textId="77777777" w:rsidR="00980DB8" w:rsidRDefault="00980DB8" w:rsidP="00980DB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654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72873F3" w14:textId="77777777" w:rsidR="00980DB8" w:rsidRDefault="00980DB8" w:rsidP="00980DB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980DB8" w14:paraId="53434470" w14:textId="77777777" w:rsidTr="00980DB8">
        <w:tblPrEx>
          <w:tblBorders>
            <w:top w:val="none" w:sz="0" w:space="0" w:color="auto"/>
          </w:tblBorders>
        </w:tblPrEx>
        <w:tc>
          <w:tcPr>
            <w:tcW w:w="65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68FBA5C" w14:textId="77777777" w:rsidR="00980DB8" w:rsidRDefault="00980DB8" w:rsidP="00980DB8">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32"/>
                <w:szCs w:val="32"/>
              </w:rPr>
              <w:t>pdf2ps</w:t>
            </w:r>
            <w:proofErr w:type="gramEnd"/>
            <w:r>
              <w:rPr>
                <w:rFonts w:ascii="Courier New" w:hAnsi="Courier New" w:cs="Courier New"/>
                <w:color w:val="4478CA"/>
                <w:sz w:val="32"/>
                <w:szCs w:val="32"/>
              </w:rPr>
              <w:t xml:space="preserve"> file.pdf</w:t>
            </w:r>
          </w:p>
        </w:tc>
        <w:tc>
          <w:tcPr>
            <w:tcW w:w="65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2ED4380" w14:textId="77777777" w:rsidR="00980DB8" w:rsidRDefault="00980DB8" w:rsidP="00980DB8">
            <w:pPr>
              <w:widowControl w:val="0"/>
              <w:autoSpaceDE w:val="0"/>
              <w:autoSpaceDN w:val="0"/>
              <w:adjustRightInd w:val="0"/>
              <w:rPr>
                <w:rFonts w:ascii="Times" w:hAnsi="Times" w:cs="Times"/>
                <w:b/>
                <w:bCs/>
                <w:color w:val="1A1A1A"/>
                <w:sz w:val="28"/>
                <w:szCs w:val="28"/>
              </w:rPr>
            </w:pPr>
            <w:r>
              <w:rPr>
                <w:rFonts w:ascii="Times" w:hAnsi="Times" w:cs="Times"/>
                <w:color w:val="1A1A1A"/>
                <w:sz w:val="28"/>
                <w:szCs w:val="28"/>
              </w:rPr>
              <w:t>Converts </w:t>
            </w:r>
            <w:r>
              <w:rPr>
                <w:rFonts w:ascii="Courier New" w:hAnsi="Courier New" w:cs="Courier New"/>
                <w:color w:val="4478CA"/>
                <w:sz w:val="32"/>
                <w:szCs w:val="32"/>
              </w:rPr>
              <w:t>file.pdf</w:t>
            </w:r>
            <w:r>
              <w:rPr>
                <w:rFonts w:ascii="Times" w:hAnsi="Times" w:cs="Times"/>
                <w:color w:val="2E2E2E"/>
                <w:sz w:val="28"/>
                <w:szCs w:val="28"/>
              </w:rPr>
              <w:t> to</w:t>
            </w:r>
            <w:r>
              <w:rPr>
                <w:rFonts w:ascii="Times" w:hAnsi="Times" w:cs="Times"/>
                <w:b/>
                <w:bCs/>
                <w:color w:val="1A1A1A"/>
                <w:sz w:val="28"/>
                <w:szCs w:val="28"/>
              </w:rPr>
              <w:t> </w:t>
            </w:r>
            <w:r>
              <w:rPr>
                <w:rFonts w:ascii="Courier New" w:hAnsi="Courier New" w:cs="Courier New"/>
                <w:color w:val="4478CA"/>
                <w:sz w:val="32"/>
                <w:szCs w:val="32"/>
              </w:rPr>
              <w:t>file.ps</w:t>
            </w:r>
          </w:p>
        </w:tc>
      </w:tr>
      <w:tr w:rsidR="00980DB8" w14:paraId="21AA9782" w14:textId="77777777" w:rsidTr="00980DB8">
        <w:tblPrEx>
          <w:tblBorders>
            <w:top w:val="none" w:sz="0" w:space="0" w:color="auto"/>
          </w:tblBorders>
        </w:tblPrEx>
        <w:tc>
          <w:tcPr>
            <w:tcW w:w="65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6A56CB4" w14:textId="77777777" w:rsidR="00980DB8" w:rsidRDefault="00980DB8" w:rsidP="00980DB8">
            <w:pPr>
              <w:widowControl w:val="0"/>
              <w:autoSpaceDE w:val="0"/>
              <w:autoSpaceDN w:val="0"/>
              <w:adjustRightInd w:val="0"/>
              <w:rPr>
                <w:rFonts w:ascii="Times" w:hAnsi="Times" w:cs="Times"/>
                <w:color w:val="1A1A1A"/>
                <w:sz w:val="28"/>
                <w:szCs w:val="28"/>
              </w:rPr>
            </w:pPr>
            <w:proofErr w:type="gramStart"/>
            <w:r>
              <w:rPr>
                <w:rFonts w:ascii="Courier New" w:hAnsi="Courier New" w:cs="Courier New"/>
                <w:color w:val="4478CA"/>
                <w:sz w:val="32"/>
                <w:szCs w:val="32"/>
              </w:rPr>
              <w:t>ps2pdf</w:t>
            </w:r>
            <w:proofErr w:type="gramEnd"/>
            <w:r>
              <w:rPr>
                <w:rFonts w:ascii="Courier New" w:hAnsi="Courier New" w:cs="Courier New"/>
                <w:color w:val="4478CA"/>
                <w:sz w:val="32"/>
                <w:szCs w:val="32"/>
              </w:rPr>
              <w:t xml:space="preserve"> file.ps</w:t>
            </w:r>
          </w:p>
        </w:tc>
        <w:tc>
          <w:tcPr>
            <w:tcW w:w="65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3482470" w14:textId="77777777" w:rsidR="00980DB8" w:rsidRDefault="00980DB8" w:rsidP="00980DB8">
            <w:pPr>
              <w:widowControl w:val="0"/>
              <w:autoSpaceDE w:val="0"/>
              <w:autoSpaceDN w:val="0"/>
              <w:adjustRightInd w:val="0"/>
              <w:rPr>
                <w:rFonts w:ascii="Times" w:hAnsi="Times" w:cs="Times"/>
                <w:b/>
                <w:bCs/>
                <w:color w:val="1A1A1A"/>
                <w:sz w:val="28"/>
                <w:szCs w:val="28"/>
              </w:rPr>
            </w:pPr>
            <w:r>
              <w:rPr>
                <w:rFonts w:ascii="Times" w:hAnsi="Times" w:cs="Times"/>
                <w:color w:val="1A1A1A"/>
                <w:sz w:val="28"/>
                <w:szCs w:val="28"/>
              </w:rPr>
              <w:t>Converts</w:t>
            </w:r>
            <w:r>
              <w:rPr>
                <w:rFonts w:ascii="Courier New" w:hAnsi="Courier New" w:cs="Courier New"/>
                <w:color w:val="4478CA"/>
                <w:sz w:val="32"/>
                <w:szCs w:val="32"/>
              </w:rPr>
              <w:t>file.ps</w:t>
            </w:r>
            <w:r>
              <w:rPr>
                <w:rFonts w:ascii="Times" w:hAnsi="Times" w:cs="Times"/>
                <w:color w:val="2E2E2E"/>
                <w:sz w:val="28"/>
                <w:szCs w:val="28"/>
              </w:rPr>
              <w:t> to</w:t>
            </w:r>
            <w:r>
              <w:rPr>
                <w:rFonts w:ascii="Times" w:hAnsi="Times" w:cs="Times"/>
                <w:b/>
                <w:bCs/>
                <w:color w:val="1A1A1A"/>
                <w:sz w:val="28"/>
                <w:szCs w:val="28"/>
              </w:rPr>
              <w:t> </w:t>
            </w:r>
            <w:r>
              <w:rPr>
                <w:rFonts w:ascii="Courier New" w:hAnsi="Courier New" w:cs="Courier New"/>
                <w:color w:val="4478CA"/>
                <w:sz w:val="32"/>
                <w:szCs w:val="32"/>
              </w:rPr>
              <w:t>file.pdf</w:t>
            </w:r>
          </w:p>
        </w:tc>
      </w:tr>
      <w:tr w:rsidR="00980DB8" w14:paraId="4CF7904B" w14:textId="77777777" w:rsidTr="00980DB8">
        <w:tblPrEx>
          <w:tblBorders>
            <w:top w:val="none" w:sz="0" w:space="0" w:color="auto"/>
          </w:tblBorders>
        </w:tblPrEx>
        <w:tc>
          <w:tcPr>
            <w:tcW w:w="65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8832042" w14:textId="77777777" w:rsidR="00980DB8" w:rsidRDefault="00980DB8" w:rsidP="00980DB8">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32"/>
                <w:szCs w:val="32"/>
              </w:rPr>
              <w:t>pstopdf</w:t>
            </w:r>
            <w:proofErr w:type="spellEnd"/>
            <w:proofErr w:type="gramEnd"/>
            <w:r>
              <w:rPr>
                <w:rFonts w:ascii="Courier New" w:hAnsi="Courier New" w:cs="Courier New"/>
                <w:color w:val="4478CA"/>
                <w:sz w:val="32"/>
                <w:szCs w:val="32"/>
              </w:rPr>
              <w:t xml:space="preserve"> input.ps output.pdf</w:t>
            </w:r>
          </w:p>
        </w:tc>
        <w:tc>
          <w:tcPr>
            <w:tcW w:w="65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9794923" w14:textId="77777777" w:rsidR="00980DB8" w:rsidRDefault="00980DB8" w:rsidP="00980DB8">
            <w:pPr>
              <w:widowControl w:val="0"/>
              <w:autoSpaceDE w:val="0"/>
              <w:autoSpaceDN w:val="0"/>
              <w:adjustRightInd w:val="0"/>
              <w:rPr>
                <w:rFonts w:ascii="Times" w:hAnsi="Times" w:cs="Times"/>
                <w:color w:val="2E2E2E"/>
                <w:sz w:val="28"/>
                <w:szCs w:val="28"/>
              </w:rPr>
            </w:pPr>
            <w:r>
              <w:rPr>
                <w:rFonts w:ascii="Times" w:hAnsi="Times" w:cs="Times"/>
                <w:color w:val="1A1A1A"/>
                <w:sz w:val="28"/>
                <w:szCs w:val="28"/>
              </w:rPr>
              <w:t>Converts </w:t>
            </w:r>
            <w:r>
              <w:rPr>
                <w:rFonts w:ascii="Courier New" w:hAnsi="Courier New" w:cs="Courier New"/>
                <w:color w:val="4478CA"/>
                <w:sz w:val="32"/>
                <w:szCs w:val="32"/>
              </w:rPr>
              <w:t>input.ps</w:t>
            </w:r>
            <w:r>
              <w:rPr>
                <w:rFonts w:ascii="Times" w:hAnsi="Times" w:cs="Times"/>
                <w:b/>
                <w:bCs/>
                <w:color w:val="1A1A1A"/>
                <w:sz w:val="28"/>
                <w:szCs w:val="28"/>
              </w:rPr>
              <w:t> </w:t>
            </w:r>
            <w:r>
              <w:rPr>
                <w:rFonts w:ascii="Times" w:hAnsi="Times" w:cs="Times"/>
                <w:color w:val="2E2E2E"/>
                <w:sz w:val="28"/>
                <w:szCs w:val="28"/>
              </w:rPr>
              <w:t>to </w:t>
            </w:r>
            <w:r>
              <w:rPr>
                <w:rFonts w:ascii="Courier New" w:hAnsi="Courier New" w:cs="Courier New"/>
                <w:color w:val="4478CA"/>
                <w:sz w:val="32"/>
                <w:szCs w:val="32"/>
              </w:rPr>
              <w:t>output.pdf</w:t>
            </w:r>
          </w:p>
        </w:tc>
      </w:tr>
      <w:tr w:rsidR="00980DB8" w14:paraId="0660CB7D" w14:textId="77777777" w:rsidTr="00980DB8">
        <w:tblPrEx>
          <w:tblBorders>
            <w:top w:val="none" w:sz="0" w:space="0" w:color="auto"/>
            <w:bottom w:val="single" w:sz="16" w:space="0" w:color="FFFFFF"/>
          </w:tblBorders>
        </w:tblPrEx>
        <w:tc>
          <w:tcPr>
            <w:tcW w:w="65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0675926" w14:textId="77777777" w:rsidR="00980DB8" w:rsidRDefault="00980DB8" w:rsidP="00980DB8">
            <w:pPr>
              <w:widowControl w:val="0"/>
              <w:autoSpaceDE w:val="0"/>
              <w:autoSpaceDN w:val="0"/>
              <w:adjustRightInd w:val="0"/>
              <w:rPr>
                <w:rFonts w:ascii="Times" w:hAnsi="Times" w:cs="Times"/>
                <w:color w:val="1A1A1A"/>
                <w:sz w:val="28"/>
                <w:szCs w:val="28"/>
              </w:rPr>
            </w:pPr>
            <w:proofErr w:type="spellStart"/>
            <w:proofErr w:type="gramStart"/>
            <w:r>
              <w:rPr>
                <w:rFonts w:ascii="Courier New" w:hAnsi="Courier New" w:cs="Courier New"/>
                <w:color w:val="4478CA"/>
                <w:sz w:val="32"/>
                <w:szCs w:val="32"/>
              </w:rPr>
              <w:t>pdftops</w:t>
            </w:r>
            <w:proofErr w:type="spellEnd"/>
            <w:proofErr w:type="gramEnd"/>
            <w:r>
              <w:rPr>
                <w:rFonts w:ascii="Courier New" w:hAnsi="Courier New" w:cs="Courier New"/>
                <w:color w:val="4478CA"/>
                <w:sz w:val="32"/>
                <w:szCs w:val="32"/>
              </w:rPr>
              <w:t xml:space="preserve"> input.pdf output.pdf</w:t>
            </w:r>
          </w:p>
        </w:tc>
        <w:tc>
          <w:tcPr>
            <w:tcW w:w="654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7D3E0B8" w14:textId="77777777" w:rsidR="00980DB8" w:rsidRDefault="00980DB8" w:rsidP="00980DB8">
            <w:pPr>
              <w:widowControl w:val="0"/>
              <w:autoSpaceDE w:val="0"/>
              <w:autoSpaceDN w:val="0"/>
              <w:adjustRightInd w:val="0"/>
              <w:rPr>
                <w:rFonts w:ascii="Times" w:hAnsi="Times" w:cs="Times"/>
                <w:color w:val="2E2E2E"/>
                <w:sz w:val="28"/>
                <w:szCs w:val="28"/>
              </w:rPr>
            </w:pPr>
            <w:r>
              <w:rPr>
                <w:rFonts w:ascii="Times" w:hAnsi="Times" w:cs="Times"/>
                <w:color w:val="2E2E2E"/>
                <w:sz w:val="28"/>
                <w:szCs w:val="28"/>
              </w:rPr>
              <w:t>Converts </w:t>
            </w:r>
            <w:r>
              <w:rPr>
                <w:rFonts w:ascii="Courier New" w:hAnsi="Courier New" w:cs="Courier New"/>
                <w:color w:val="4478CA"/>
                <w:sz w:val="32"/>
                <w:szCs w:val="32"/>
              </w:rPr>
              <w:t>input.pdf</w:t>
            </w:r>
            <w:r>
              <w:rPr>
                <w:rFonts w:ascii="Times" w:hAnsi="Times" w:cs="Times"/>
                <w:color w:val="2E2E2E"/>
                <w:sz w:val="28"/>
                <w:szCs w:val="28"/>
              </w:rPr>
              <w:t> to </w:t>
            </w:r>
            <w:r>
              <w:rPr>
                <w:rFonts w:ascii="Courier New" w:hAnsi="Courier New" w:cs="Courier New"/>
                <w:color w:val="4478CA"/>
                <w:sz w:val="32"/>
                <w:szCs w:val="32"/>
              </w:rPr>
              <w:t>output.ps</w:t>
            </w:r>
          </w:p>
        </w:tc>
      </w:tr>
    </w:tbl>
    <w:p w14:paraId="3DC769B3"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From time to time you may need to convert files from one format to the other, and there are very simple utilities for accomplishing that task. </w:t>
      </w:r>
      <w:proofErr w:type="gramStart"/>
      <w:r>
        <w:rPr>
          <w:rFonts w:ascii="Times" w:hAnsi="Times" w:cs="Times"/>
          <w:b/>
          <w:bCs/>
          <w:color w:val="2E2E2E"/>
          <w:sz w:val="28"/>
          <w:szCs w:val="28"/>
        </w:rPr>
        <w:t>ps2pdf</w:t>
      </w:r>
      <w:proofErr w:type="gramEnd"/>
      <w:r>
        <w:rPr>
          <w:rFonts w:ascii="Times" w:hAnsi="Times" w:cs="Times"/>
          <w:color w:val="2E2E2E"/>
          <w:sz w:val="28"/>
          <w:szCs w:val="28"/>
        </w:rPr>
        <w:t xml:space="preserve"> and </w:t>
      </w:r>
      <w:r>
        <w:rPr>
          <w:rFonts w:ascii="Times" w:hAnsi="Times" w:cs="Times"/>
          <w:b/>
          <w:bCs/>
          <w:color w:val="2E2E2E"/>
          <w:sz w:val="28"/>
          <w:szCs w:val="28"/>
        </w:rPr>
        <w:t>pdf2ps</w:t>
      </w:r>
      <w:r>
        <w:rPr>
          <w:rFonts w:ascii="Times" w:hAnsi="Times" w:cs="Times"/>
          <w:color w:val="2E2E2E"/>
          <w:sz w:val="28"/>
          <w:szCs w:val="28"/>
        </w:rPr>
        <w:t xml:space="preserve"> are part of the </w:t>
      </w:r>
      <w:proofErr w:type="spellStart"/>
      <w:r>
        <w:rPr>
          <w:rFonts w:ascii="Times" w:hAnsi="Times" w:cs="Times"/>
          <w:b/>
          <w:bCs/>
          <w:color w:val="2E2E2E"/>
          <w:sz w:val="28"/>
          <w:szCs w:val="28"/>
        </w:rPr>
        <w:t>ghostscript</w:t>
      </w:r>
      <w:proofErr w:type="spellEnd"/>
      <w:r>
        <w:rPr>
          <w:rFonts w:ascii="Times" w:hAnsi="Times" w:cs="Times"/>
          <w:b/>
          <w:bCs/>
          <w:color w:val="2E2E2E"/>
          <w:sz w:val="28"/>
          <w:szCs w:val="28"/>
        </w:rPr>
        <w:t> </w:t>
      </w:r>
      <w:r>
        <w:rPr>
          <w:rFonts w:ascii="Times" w:hAnsi="Times" w:cs="Times"/>
          <w:color w:val="2E2E2E"/>
          <w:sz w:val="28"/>
          <w:szCs w:val="28"/>
        </w:rPr>
        <w:t>package installed on or available on all Linux distributions. As an alternative, there </w:t>
      </w:r>
      <w:proofErr w:type="spellStart"/>
      <w:r>
        <w:rPr>
          <w:rFonts w:ascii="Times" w:hAnsi="Times" w:cs="Times"/>
          <w:b/>
          <w:bCs/>
          <w:color w:val="2E2E2E"/>
          <w:sz w:val="28"/>
          <w:szCs w:val="28"/>
        </w:rPr>
        <w:t>pstopdf</w:t>
      </w:r>
      <w:proofErr w:type="spellEnd"/>
      <w:r>
        <w:rPr>
          <w:rFonts w:ascii="Times" w:hAnsi="Times" w:cs="Times"/>
          <w:color w:val="2E2E2E"/>
          <w:sz w:val="28"/>
          <w:szCs w:val="28"/>
        </w:rPr>
        <w:t xml:space="preserve"> and </w:t>
      </w:r>
      <w:proofErr w:type="spellStart"/>
      <w:r>
        <w:rPr>
          <w:rFonts w:ascii="Times" w:hAnsi="Times" w:cs="Times"/>
          <w:b/>
          <w:bCs/>
          <w:color w:val="2E2E2E"/>
          <w:sz w:val="28"/>
          <w:szCs w:val="28"/>
        </w:rPr>
        <w:t>pdftops</w:t>
      </w:r>
      <w:proofErr w:type="spellEnd"/>
      <w:r>
        <w:rPr>
          <w:rFonts w:ascii="Times" w:hAnsi="Times" w:cs="Times"/>
          <w:color w:val="2E2E2E"/>
          <w:sz w:val="28"/>
          <w:szCs w:val="28"/>
        </w:rPr>
        <w:t xml:space="preserve"> which are usually part of the </w:t>
      </w:r>
      <w:proofErr w:type="spellStart"/>
      <w:r>
        <w:rPr>
          <w:rFonts w:ascii="Times" w:hAnsi="Times" w:cs="Times"/>
          <w:b/>
          <w:bCs/>
          <w:color w:val="2E2E2E"/>
          <w:sz w:val="28"/>
          <w:szCs w:val="28"/>
        </w:rPr>
        <w:t>poppler</w:t>
      </w:r>
      <w:proofErr w:type="spellEnd"/>
      <w:r>
        <w:rPr>
          <w:rFonts w:ascii="Times" w:hAnsi="Times" w:cs="Times"/>
          <w:color w:val="2E2E2E"/>
          <w:sz w:val="28"/>
          <w:szCs w:val="28"/>
        </w:rPr>
        <w:t xml:space="preserve"> package. Unless you are doing a lot of conversions or need some of the fancier options (which you can read about in the </w:t>
      </w:r>
      <w:r>
        <w:rPr>
          <w:rFonts w:ascii="Times" w:hAnsi="Times" w:cs="Times"/>
          <w:b/>
          <w:bCs/>
          <w:color w:val="2E2E2E"/>
          <w:sz w:val="28"/>
          <w:szCs w:val="28"/>
        </w:rPr>
        <w:t>man pages</w:t>
      </w:r>
      <w:r>
        <w:rPr>
          <w:rFonts w:ascii="Times" w:hAnsi="Times" w:cs="Times"/>
          <w:color w:val="2E2E2E"/>
          <w:sz w:val="28"/>
          <w:szCs w:val="28"/>
        </w:rPr>
        <w:t xml:space="preserve"> for these </w:t>
      </w:r>
      <w:proofErr w:type="spellStart"/>
      <w:r>
        <w:rPr>
          <w:rFonts w:ascii="Times" w:hAnsi="Times" w:cs="Times"/>
          <w:color w:val="2E2E2E"/>
          <w:sz w:val="28"/>
          <w:szCs w:val="28"/>
        </w:rPr>
        <w:t>utilties</w:t>
      </w:r>
      <w:proofErr w:type="spellEnd"/>
      <w:r>
        <w:rPr>
          <w:rFonts w:ascii="Times" w:hAnsi="Times" w:cs="Times"/>
          <w:color w:val="2E2E2E"/>
          <w:sz w:val="28"/>
          <w:szCs w:val="28"/>
        </w:rPr>
        <w:t>) it really doesn't matter which ones you use.</w:t>
      </w:r>
    </w:p>
    <w:p w14:paraId="262EC7AE" w14:textId="77777777" w:rsidR="0085715F" w:rsidRDefault="0085715F" w:rsidP="0085715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Some usage examples:</w:t>
      </w:r>
    </w:p>
    <w:p w14:paraId="4B00C9EC" w14:textId="77777777" w:rsidR="0085715F" w:rsidRDefault="0085715F" w:rsidP="0085715F">
      <w:pPr>
        <w:widowControl w:val="0"/>
        <w:autoSpaceDE w:val="0"/>
        <w:autoSpaceDN w:val="0"/>
        <w:adjustRightInd w:val="0"/>
        <w:spacing w:after="396"/>
        <w:rPr>
          <w:rFonts w:ascii="Times" w:hAnsi="Times" w:cs="Times"/>
          <w:color w:val="2E2E2E"/>
          <w:sz w:val="28"/>
          <w:szCs w:val="28"/>
        </w:rPr>
      </w:pPr>
    </w:p>
    <w:p w14:paraId="6F6D494B" w14:textId="77777777" w:rsidR="00713307" w:rsidRDefault="00713307" w:rsidP="0071330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4EA1BE54" w14:textId="2FFDCDE1" w:rsidR="00713307" w:rsidRDefault="00713307" w:rsidP="0071330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0307E62" wp14:editId="57CB5EB9">
            <wp:extent cx="4187190" cy="3888105"/>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2E0F6E90" w14:textId="77777777" w:rsidR="00713307" w:rsidRDefault="00713307" w:rsidP="0071330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2111602F"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b/>
          <w:bCs/>
          <w:color w:val="2E2E2E"/>
          <w:sz w:val="28"/>
          <w:szCs w:val="28"/>
        </w:rPr>
        <w:t>CUPS</w:t>
      </w:r>
      <w:r>
        <w:rPr>
          <w:rFonts w:ascii="Times" w:hAnsi="Times" w:cs="Times"/>
          <w:color w:val="2E2E2E"/>
          <w:sz w:val="28"/>
          <w:szCs w:val="28"/>
        </w:rPr>
        <w:t xml:space="preserve"> provides</w:t>
      </w:r>
      <w:proofErr w:type="gramEnd"/>
      <w:r>
        <w:rPr>
          <w:rFonts w:ascii="Times" w:hAnsi="Times" w:cs="Times"/>
          <w:color w:val="2E2E2E"/>
          <w:sz w:val="28"/>
          <w:szCs w:val="28"/>
        </w:rPr>
        <w:t xml:space="preserve"> two command-line interfaces: the </w:t>
      </w:r>
      <w:r>
        <w:rPr>
          <w:rFonts w:ascii="Times" w:hAnsi="Times" w:cs="Times"/>
          <w:b/>
          <w:bCs/>
          <w:color w:val="2E2E2E"/>
          <w:sz w:val="28"/>
          <w:szCs w:val="28"/>
        </w:rPr>
        <w:t>System V</w:t>
      </w:r>
      <w:r>
        <w:rPr>
          <w:rFonts w:ascii="Times" w:hAnsi="Times" w:cs="Times"/>
          <w:color w:val="2E2E2E"/>
          <w:sz w:val="28"/>
          <w:szCs w:val="28"/>
        </w:rPr>
        <w:t xml:space="preserve"> and </w:t>
      </w:r>
      <w:r>
        <w:rPr>
          <w:rFonts w:ascii="Times" w:hAnsi="Times" w:cs="Times"/>
          <w:b/>
          <w:bCs/>
          <w:color w:val="2E2E2E"/>
          <w:sz w:val="28"/>
          <w:szCs w:val="28"/>
        </w:rPr>
        <w:t>BSD</w:t>
      </w:r>
      <w:r>
        <w:rPr>
          <w:rFonts w:ascii="Times" w:hAnsi="Times" w:cs="Times"/>
          <w:color w:val="2E2E2E"/>
          <w:sz w:val="28"/>
          <w:szCs w:val="28"/>
        </w:rPr>
        <w:t xml:space="preserve"> interfaces.</w:t>
      </w:r>
    </w:p>
    <w:p w14:paraId="32A3A4B2"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CUPS interface is available at </w:t>
      </w:r>
      <w:hyperlink r:id="rId55" w:history="1">
        <w:r>
          <w:rPr>
            <w:rFonts w:ascii="Times" w:hAnsi="Times" w:cs="Times"/>
            <w:color w:val="0000FF"/>
            <w:sz w:val="28"/>
            <w:szCs w:val="28"/>
            <w:u w:val="single" w:color="0000FF"/>
          </w:rPr>
          <w:t>http://localhost:631</w:t>
        </w:r>
      </w:hyperlink>
    </w:p>
    <w:p w14:paraId="4AF20E4A"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lp</w:t>
      </w:r>
      <w:proofErr w:type="spellEnd"/>
      <w:proofErr w:type="gramEnd"/>
      <w:r>
        <w:rPr>
          <w:rFonts w:ascii="Times" w:hAnsi="Times" w:cs="Times"/>
          <w:color w:val="2E2E2E"/>
          <w:sz w:val="28"/>
          <w:szCs w:val="28"/>
        </w:rPr>
        <w:t xml:space="preserve"> and </w:t>
      </w:r>
      <w:proofErr w:type="spellStart"/>
      <w:r>
        <w:rPr>
          <w:rFonts w:ascii="Times" w:hAnsi="Times" w:cs="Times"/>
          <w:b/>
          <w:bCs/>
          <w:color w:val="2E2E2E"/>
          <w:sz w:val="28"/>
          <w:szCs w:val="28"/>
        </w:rPr>
        <w:t>lpr</w:t>
      </w:r>
      <w:proofErr w:type="spellEnd"/>
      <w:r>
        <w:rPr>
          <w:rFonts w:ascii="Times" w:hAnsi="Times" w:cs="Times"/>
          <w:color w:val="2E2E2E"/>
          <w:sz w:val="28"/>
          <w:szCs w:val="28"/>
        </w:rPr>
        <w:t xml:space="preserve">  are used to submit a document to </w:t>
      </w:r>
      <w:r>
        <w:rPr>
          <w:rFonts w:ascii="Times" w:hAnsi="Times" w:cs="Times"/>
          <w:b/>
          <w:bCs/>
          <w:color w:val="2E2E2E"/>
          <w:sz w:val="28"/>
          <w:szCs w:val="28"/>
        </w:rPr>
        <w:t>CUPS</w:t>
      </w:r>
      <w:r>
        <w:rPr>
          <w:rFonts w:ascii="Times" w:hAnsi="Times" w:cs="Times"/>
          <w:color w:val="2E2E2E"/>
          <w:sz w:val="28"/>
          <w:szCs w:val="28"/>
        </w:rPr>
        <w:t xml:space="preserve"> directly from the command line.</w:t>
      </w:r>
    </w:p>
    <w:p w14:paraId="431B0D9E"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lpoptions</w:t>
      </w:r>
      <w:proofErr w:type="spellEnd"/>
      <w:proofErr w:type="gramEnd"/>
      <w:r>
        <w:rPr>
          <w:rFonts w:ascii="Times" w:hAnsi="Times" w:cs="Times"/>
          <w:color w:val="2E2E2E"/>
          <w:sz w:val="28"/>
          <w:szCs w:val="28"/>
        </w:rPr>
        <w:t> can be used to set printer options and defaults.</w:t>
      </w:r>
    </w:p>
    <w:p w14:paraId="7FE62CFA"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PostScript effectively manages scaling of fonts and vector graphics to provide quality prints.</w:t>
      </w:r>
    </w:p>
    <w:p w14:paraId="3C587712"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enscript</w:t>
      </w:r>
      <w:proofErr w:type="spellEnd"/>
      <w:proofErr w:type="gramEnd"/>
      <w:r>
        <w:rPr>
          <w:rFonts w:ascii="Times" w:hAnsi="Times" w:cs="Times"/>
          <w:color w:val="2E2E2E"/>
          <w:sz w:val="28"/>
          <w:szCs w:val="28"/>
        </w:rPr>
        <w:t> is used to convert a text file to PostScript and other formats.</w:t>
      </w:r>
    </w:p>
    <w:p w14:paraId="673D3C77" w14:textId="77777777" w:rsidR="00713307" w:rsidRDefault="00713307" w:rsidP="0071330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33458449" w14:textId="2F1D24DD" w:rsidR="00713307" w:rsidRDefault="00713307" w:rsidP="0071330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C14DBB4" wp14:editId="594109AD">
            <wp:extent cx="4187190" cy="3888105"/>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0CF0C34F"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Portable Document Format (PDF)</w:t>
      </w:r>
      <w:r>
        <w:rPr>
          <w:rFonts w:ascii="Times" w:hAnsi="Times" w:cs="Times"/>
          <w:color w:val="2E2E2E"/>
          <w:sz w:val="28"/>
          <w:szCs w:val="28"/>
        </w:rPr>
        <w:t xml:space="preserve"> is the standard format used to exchange documents while ensuring a certain level of consistency in the way the documents are viewed.</w:t>
      </w:r>
    </w:p>
    <w:p w14:paraId="0B815890"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pdftk</w:t>
      </w:r>
      <w:proofErr w:type="spellEnd"/>
      <w:proofErr w:type="gramEnd"/>
      <w:r>
        <w:rPr>
          <w:rFonts w:ascii="Times" w:hAnsi="Times" w:cs="Times"/>
          <w:color w:val="2E2E2E"/>
          <w:sz w:val="28"/>
          <w:szCs w:val="28"/>
        </w:rPr>
        <w:t> joins and splits PDFs; pulls single pages from a file; encrypts and decrypts PDF files; adds, updates, and exports a PDF’s metadata; exports bookmarks to a text file; adds or removes attachments to a PDF; fixes a damaged PDF; and fills out PDF forms.</w:t>
      </w:r>
    </w:p>
    <w:p w14:paraId="7C2F3BE3"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pdfinfo</w:t>
      </w:r>
      <w:proofErr w:type="spellEnd"/>
      <w:proofErr w:type="gramEnd"/>
      <w:r>
        <w:rPr>
          <w:rFonts w:ascii="Times" w:hAnsi="Times" w:cs="Times"/>
          <w:color w:val="2E2E2E"/>
          <w:sz w:val="28"/>
          <w:szCs w:val="28"/>
        </w:rPr>
        <w:t> can extract information about PDF documents.</w:t>
      </w:r>
    </w:p>
    <w:p w14:paraId="3B1980C8"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flpsed</w:t>
      </w:r>
      <w:proofErr w:type="spellEnd"/>
      <w:proofErr w:type="gramEnd"/>
      <w:r>
        <w:rPr>
          <w:rFonts w:ascii="Times" w:hAnsi="Times" w:cs="Times"/>
          <w:color w:val="2E2E2E"/>
          <w:sz w:val="28"/>
          <w:szCs w:val="28"/>
        </w:rPr>
        <w:t> can add data to a PostScript document.</w:t>
      </w:r>
    </w:p>
    <w:p w14:paraId="5C6E424F"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spellStart"/>
      <w:proofErr w:type="gramStart"/>
      <w:r>
        <w:rPr>
          <w:rFonts w:ascii="Times" w:hAnsi="Times" w:cs="Times"/>
          <w:b/>
          <w:bCs/>
          <w:color w:val="2E2E2E"/>
          <w:sz w:val="28"/>
          <w:szCs w:val="28"/>
        </w:rPr>
        <w:t>pdfmod</w:t>
      </w:r>
      <w:proofErr w:type="spellEnd"/>
      <w:proofErr w:type="gramEnd"/>
      <w:r>
        <w:rPr>
          <w:rFonts w:ascii="Times" w:hAnsi="Times" w:cs="Times"/>
          <w:color w:val="2E2E2E"/>
          <w:sz w:val="28"/>
          <w:szCs w:val="28"/>
        </w:rPr>
        <w:t> is a simple application with a graphical interface that you can use to modify PDF documents.</w:t>
      </w:r>
    </w:p>
    <w:p w14:paraId="015949A1" w14:textId="77777777" w:rsidR="000509D9" w:rsidRDefault="000509D9" w:rsidP="00713307">
      <w:pPr>
        <w:widowControl w:val="0"/>
        <w:autoSpaceDE w:val="0"/>
        <w:autoSpaceDN w:val="0"/>
        <w:adjustRightInd w:val="0"/>
        <w:spacing w:after="453"/>
        <w:rPr>
          <w:rFonts w:ascii="Times" w:hAnsi="Times" w:cs="Times"/>
          <w:b/>
          <w:bCs/>
          <w:color w:val="2E2E2E"/>
          <w:sz w:val="32"/>
          <w:szCs w:val="32"/>
        </w:rPr>
      </w:pPr>
    </w:p>
    <w:p w14:paraId="596A481B" w14:textId="77777777" w:rsidR="000509D9" w:rsidRDefault="000509D9" w:rsidP="00713307">
      <w:pPr>
        <w:widowControl w:val="0"/>
        <w:autoSpaceDE w:val="0"/>
        <w:autoSpaceDN w:val="0"/>
        <w:adjustRightInd w:val="0"/>
        <w:spacing w:after="453"/>
        <w:rPr>
          <w:rFonts w:ascii="Times" w:hAnsi="Times" w:cs="Times"/>
          <w:b/>
          <w:bCs/>
          <w:color w:val="2E2E2E"/>
          <w:sz w:val="32"/>
          <w:szCs w:val="32"/>
        </w:rPr>
      </w:pPr>
    </w:p>
    <w:p w14:paraId="5D5D0A80" w14:textId="77777777" w:rsidR="000509D9" w:rsidRDefault="000509D9" w:rsidP="00713307">
      <w:pPr>
        <w:widowControl w:val="0"/>
        <w:autoSpaceDE w:val="0"/>
        <w:autoSpaceDN w:val="0"/>
        <w:adjustRightInd w:val="0"/>
        <w:spacing w:after="453"/>
        <w:rPr>
          <w:rFonts w:ascii="Times" w:hAnsi="Times" w:cs="Times"/>
          <w:b/>
          <w:bCs/>
          <w:color w:val="2E2E2E"/>
          <w:sz w:val="32"/>
          <w:szCs w:val="32"/>
        </w:rPr>
      </w:pPr>
    </w:p>
    <w:p w14:paraId="3005886C" w14:textId="77777777" w:rsidR="000509D9" w:rsidRDefault="000509D9" w:rsidP="00713307">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 xml:space="preserve">Chapter 15: </w:t>
      </w:r>
    </w:p>
    <w:p w14:paraId="5568BBDF" w14:textId="77777777" w:rsidR="000509D9" w:rsidRDefault="000509D9" w:rsidP="00713307">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Bash Shell Scripting</w:t>
      </w:r>
    </w:p>
    <w:p w14:paraId="4FA305A1" w14:textId="2DFC3F04" w:rsidR="00713307" w:rsidRDefault="00713307" w:rsidP="00713307">
      <w:pPr>
        <w:widowControl w:val="0"/>
        <w:autoSpaceDE w:val="0"/>
        <w:autoSpaceDN w:val="0"/>
        <w:adjustRightInd w:val="0"/>
        <w:spacing w:after="453"/>
        <w:rPr>
          <w:rFonts w:ascii="Times" w:hAnsi="Times" w:cs="Times"/>
          <w:color w:val="2E2E2E"/>
          <w:sz w:val="32"/>
          <w:szCs w:val="32"/>
        </w:rPr>
      </w:pPr>
      <w:bookmarkStart w:id="0" w:name="_GoBack"/>
      <w:bookmarkEnd w:id="0"/>
      <w:r>
        <w:rPr>
          <w:rFonts w:ascii="Times" w:hAnsi="Times" w:cs="Times"/>
          <w:b/>
          <w:bCs/>
          <w:color w:val="2E2E2E"/>
          <w:sz w:val="32"/>
          <w:szCs w:val="32"/>
        </w:rPr>
        <w:t>Learning Objectives</w:t>
      </w:r>
    </w:p>
    <w:p w14:paraId="3C1BD66B" w14:textId="2B4C410A" w:rsidR="00713307" w:rsidRDefault="00713307" w:rsidP="0071330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8D6485D" wp14:editId="0B613573">
            <wp:extent cx="4187190" cy="3888105"/>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12FD940D" w14:textId="77777777" w:rsidR="00713307" w:rsidRDefault="00713307" w:rsidP="0071330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25256DA6"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Explain the features and capabilities of </w:t>
      </w:r>
      <w:r>
        <w:rPr>
          <w:rFonts w:ascii="Times" w:hAnsi="Times" w:cs="Times"/>
          <w:b/>
          <w:bCs/>
          <w:color w:val="2E2E2E"/>
          <w:sz w:val="28"/>
          <w:szCs w:val="28"/>
        </w:rPr>
        <w:t>bash</w:t>
      </w:r>
      <w:r>
        <w:rPr>
          <w:rFonts w:ascii="Times" w:hAnsi="Times" w:cs="Times"/>
          <w:color w:val="2E2E2E"/>
          <w:sz w:val="28"/>
          <w:szCs w:val="28"/>
        </w:rPr>
        <w:t xml:space="preserve"> </w:t>
      </w:r>
      <w:r>
        <w:rPr>
          <w:rFonts w:ascii="Times" w:hAnsi="Times" w:cs="Times"/>
          <w:b/>
          <w:bCs/>
          <w:color w:val="2E2E2E"/>
          <w:sz w:val="28"/>
          <w:szCs w:val="28"/>
        </w:rPr>
        <w:t>shell scripting</w:t>
      </w:r>
      <w:r>
        <w:rPr>
          <w:rFonts w:ascii="Times" w:hAnsi="Times" w:cs="Times"/>
          <w:color w:val="2E2E2E"/>
          <w:sz w:val="28"/>
          <w:szCs w:val="28"/>
        </w:rPr>
        <w:t>.</w:t>
      </w:r>
    </w:p>
    <w:p w14:paraId="27EC3241"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Know the basic syntax of scripting statements.</w:t>
      </w:r>
    </w:p>
    <w:p w14:paraId="2B509CE4"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Be familiar with various methods and constructs used.</w:t>
      </w:r>
    </w:p>
    <w:p w14:paraId="4E9F8FEC"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Know how to test for properties and existence of files and other objects.</w:t>
      </w:r>
    </w:p>
    <w:p w14:paraId="5A613A4F" w14:textId="77777777" w:rsidR="00713307" w:rsidRDefault="00713307" w:rsidP="0071330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Use conditional statements, such as </w:t>
      </w:r>
      <w:r>
        <w:rPr>
          <w:rFonts w:ascii="Times" w:hAnsi="Times" w:cs="Times"/>
          <w:b/>
          <w:bCs/>
          <w:color w:val="2E2E2E"/>
          <w:sz w:val="28"/>
          <w:szCs w:val="28"/>
        </w:rPr>
        <w:t xml:space="preserve">if-then-else </w:t>
      </w:r>
      <w:r>
        <w:rPr>
          <w:rFonts w:ascii="Times" w:hAnsi="Times" w:cs="Times"/>
          <w:color w:val="2E2E2E"/>
          <w:sz w:val="28"/>
          <w:szCs w:val="28"/>
        </w:rPr>
        <w:t>blocks.</w:t>
      </w:r>
    </w:p>
    <w:p w14:paraId="34D71C99" w14:textId="5F06BFEA" w:rsidR="0085715F" w:rsidRDefault="00713307" w:rsidP="0071330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Perform arithmetic operations using scripting language.</w:t>
      </w:r>
    </w:p>
    <w:p w14:paraId="5D65B131" w14:textId="77777777" w:rsidR="00B52E4D" w:rsidRDefault="00B52E4D" w:rsidP="00713307">
      <w:pPr>
        <w:widowControl w:val="0"/>
        <w:autoSpaceDE w:val="0"/>
        <w:autoSpaceDN w:val="0"/>
        <w:adjustRightInd w:val="0"/>
        <w:spacing w:after="396"/>
        <w:rPr>
          <w:rFonts w:ascii="Times" w:hAnsi="Times" w:cs="Times"/>
          <w:color w:val="2E2E2E"/>
          <w:sz w:val="28"/>
          <w:szCs w:val="28"/>
        </w:rPr>
      </w:pPr>
    </w:p>
    <w:p w14:paraId="6AB52B7E" w14:textId="77777777" w:rsidR="00B52E4D" w:rsidRDefault="00B52E4D" w:rsidP="00B52E4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Introduction to Scripts</w:t>
      </w:r>
    </w:p>
    <w:p w14:paraId="43526A1F" w14:textId="5DD5D1A0" w:rsidR="00B52E4D" w:rsidRDefault="00B52E4D" w:rsidP="00B52E4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B1FB6D0" wp14:editId="298B3DFD">
            <wp:extent cx="7161530" cy="4042410"/>
            <wp:effectExtent l="0" t="0" r="127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61530" cy="4042410"/>
                    </a:xfrm>
                    <a:prstGeom prst="rect">
                      <a:avLst/>
                    </a:prstGeom>
                    <a:noFill/>
                    <a:ln>
                      <a:noFill/>
                    </a:ln>
                  </pic:spPr>
                </pic:pic>
              </a:graphicData>
            </a:graphic>
          </wp:inline>
        </w:drawing>
      </w:r>
    </w:p>
    <w:p w14:paraId="214B8084" w14:textId="4BBE0FF0" w:rsidR="00B52E4D" w:rsidRDefault="00B52E4D" w:rsidP="00B52E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Suppose you want to look up a filename, check if the associated file exists, and then respond accordingly, displaying a message confirming or not confirming the file's existence. If you only need to do it once, you can just type a sequence of commands at a terminal. However, if you need to do this multiple times, automation is the way to go. In order to automate sets of commands you’ll need to learn how to write</w:t>
      </w:r>
      <w:r>
        <w:rPr>
          <w:rFonts w:ascii="Times" w:hAnsi="Times" w:cs="Times"/>
          <w:b/>
          <w:bCs/>
          <w:color w:val="2E2E2E"/>
          <w:sz w:val="28"/>
          <w:szCs w:val="28"/>
        </w:rPr>
        <w:t xml:space="preserve"> shell scripts</w:t>
      </w:r>
      <w:r>
        <w:rPr>
          <w:rFonts w:ascii="Times" w:hAnsi="Times" w:cs="Times"/>
          <w:color w:val="2E2E2E"/>
          <w:sz w:val="28"/>
          <w:szCs w:val="28"/>
        </w:rPr>
        <w:t>, the most common of which are used with </w:t>
      </w:r>
      <w:r>
        <w:rPr>
          <w:rFonts w:ascii="Times" w:hAnsi="Times" w:cs="Times"/>
          <w:b/>
          <w:bCs/>
          <w:color w:val="2E2E2E"/>
          <w:sz w:val="28"/>
          <w:szCs w:val="28"/>
        </w:rPr>
        <w:t>bash</w:t>
      </w:r>
      <w:r>
        <w:rPr>
          <w:rFonts w:ascii="Times" w:hAnsi="Times" w:cs="Times"/>
          <w:color w:val="2E2E2E"/>
          <w:sz w:val="28"/>
          <w:szCs w:val="28"/>
        </w:rPr>
        <w:t>. The graphic illustrates several of the benefits of deploying scripts.</w:t>
      </w:r>
    </w:p>
    <w:p w14:paraId="178F764A" w14:textId="77777777" w:rsidR="00B52E4D" w:rsidRDefault="00B52E4D" w:rsidP="00B52E4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Introduction to Shell Scripts</w:t>
      </w:r>
    </w:p>
    <w:p w14:paraId="75B9B40B" w14:textId="163B20AC" w:rsidR="00B52E4D" w:rsidRDefault="00B52E4D" w:rsidP="00B52E4D">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"https://courses.edx.org/c4x/LinuxFoundationX/LFS101x/asset/LFS01_ch14_screen04a.jpg"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6AA8A7B" wp14:editId="67A3E954">
            <wp:extent cx="4187190" cy="3153410"/>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703D0EEB"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Remember from our earlier discussion, a </w:t>
      </w:r>
      <w:r>
        <w:rPr>
          <w:rFonts w:ascii="Times" w:hAnsi="Times" w:cs="Times"/>
          <w:b/>
          <w:bCs/>
          <w:color w:val="2E2E2E"/>
          <w:sz w:val="28"/>
          <w:szCs w:val="28"/>
        </w:rPr>
        <w:t>shell</w:t>
      </w:r>
      <w:r>
        <w:rPr>
          <w:rFonts w:ascii="Times" w:hAnsi="Times" w:cs="Times"/>
          <w:color w:val="2E2E2E"/>
          <w:sz w:val="28"/>
          <w:szCs w:val="28"/>
        </w:rPr>
        <w:t xml:space="preserve"> is a command line </w:t>
      </w:r>
      <w:proofErr w:type="gramStart"/>
      <w:r>
        <w:rPr>
          <w:rFonts w:ascii="Times" w:hAnsi="Times" w:cs="Times"/>
          <w:b/>
          <w:bCs/>
          <w:color w:val="2E2E2E"/>
          <w:sz w:val="28"/>
          <w:szCs w:val="28"/>
        </w:rPr>
        <w:t>interpreter</w:t>
      </w:r>
      <w:r>
        <w:rPr>
          <w:rFonts w:ascii="Times" w:hAnsi="Times" w:cs="Times"/>
          <w:color w:val="2E2E2E"/>
          <w:sz w:val="28"/>
          <w:szCs w:val="28"/>
        </w:rPr>
        <w:t xml:space="preserve"> which</w:t>
      </w:r>
      <w:proofErr w:type="gramEnd"/>
      <w:r>
        <w:rPr>
          <w:rFonts w:ascii="Times" w:hAnsi="Times" w:cs="Times"/>
          <w:color w:val="2E2E2E"/>
          <w:sz w:val="28"/>
          <w:szCs w:val="28"/>
        </w:rPr>
        <w:t xml:space="preserve"> provides the user interface for terminal windows. It can also be used to run scripts, even in non-interactive sessions without a terminal window, as if the commands were being directly typed in. For example typing: </w:t>
      </w:r>
      <w:proofErr w:type="gramStart"/>
      <w:r>
        <w:rPr>
          <w:rFonts w:ascii="Courier New" w:hAnsi="Courier New" w:cs="Courier New"/>
          <w:color w:val="4478CA"/>
          <w:sz w:val="28"/>
          <w:szCs w:val="28"/>
        </w:rPr>
        <w:t>find .</w:t>
      </w:r>
      <w:proofErr w:type="gramEnd"/>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name</w:t>
      </w:r>
      <w:proofErr w:type="gramEnd"/>
      <w:r>
        <w:rPr>
          <w:rFonts w:ascii="Courier New" w:hAnsi="Courier New" w:cs="Courier New"/>
          <w:color w:val="4478CA"/>
          <w:sz w:val="28"/>
          <w:szCs w:val="28"/>
        </w:rPr>
        <w:t xml:space="preserve"> "*.c" -</w:t>
      </w:r>
      <w:proofErr w:type="spellStart"/>
      <w:r>
        <w:rPr>
          <w:rFonts w:ascii="Courier New" w:hAnsi="Courier New" w:cs="Courier New"/>
          <w:color w:val="4478CA"/>
          <w:sz w:val="28"/>
          <w:szCs w:val="28"/>
        </w:rPr>
        <w:t>ls</w:t>
      </w:r>
      <w:proofErr w:type="spellEnd"/>
      <w:r>
        <w:rPr>
          <w:rFonts w:ascii="Times" w:hAnsi="Times" w:cs="Times"/>
          <w:color w:val="2E2E2E"/>
          <w:sz w:val="28"/>
          <w:szCs w:val="28"/>
        </w:rPr>
        <w:t xml:space="preserve"> at the command line accomplishes the same thing as executing a script file containing the lines:</w:t>
      </w:r>
    </w:p>
    <w:p w14:paraId="71723033"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w:t>
      </w:r>
      <w:proofErr w:type="gramEnd"/>
      <w:r>
        <w:rPr>
          <w:rFonts w:ascii="Courier New" w:hAnsi="Courier New" w:cs="Courier New"/>
          <w:color w:val="4478CA"/>
          <w:sz w:val="28"/>
          <w:szCs w:val="28"/>
        </w:rPr>
        <w:t>bin/bash find . -</w:t>
      </w:r>
      <w:proofErr w:type="gramStart"/>
      <w:r>
        <w:rPr>
          <w:rFonts w:ascii="Courier New" w:hAnsi="Courier New" w:cs="Courier New"/>
          <w:color w:val="4478CA"/>
          <w:sz w:val="28"/>
          <w:szCs w:val="28"/>
        </w:rPr>
        <w:t>name</w:t>
      </w:r>
      <w:proofErr w:type="gramEnd"/>
      <w:r>
        <w:rPr>
          <w:rFonts w:ascii="Courier New" w:hAnsi="Courier New" w:cs="Courier New"/>
          <w:color w:val="4478CA"/>
          <w:sz w:val="28"/>
          <w:szCs w:val="28"/>
        </w:rPr>
        <w:t xml:space="preserve"> "*.c" -</w:t>
      </w:r>
      <w:proofErr w:type="spellStart"/>
      <w:r>
        <w:rPr>
          <w:rFonts w:ascii="Courier New" w:hAnsi="Courier New" w:cs="Courier New"/>
          <w:color w:val="4478CA"/>
          <w:sz w:val="28"/>
          <w:szCs w:val="28"/>
        </w:rPr>
        <w:t>ls</w:t>
      </w:r>
      <w:proofErr w:type="spellEnd"/>
    </w:p>
    <w:p w14:paraId="44B004D8"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w:t>
      </w:r>
      <w:proofErr w:type="gramStart"/>
      <w:r>
        <w:rPr>
          <w:rFonts w:ascii="Courier New" w:hAnsi="Courier New" w:cs="Courier New"/>
          <w:color w:val="4478CA"/>
          <w:sz w:val="28"/>
          <w:szCs w:val="28"/>
        </w:rPr>
        <w:t>!/</w:t>
      </w:r>
      <w:proofErr w:type="gramEnd"/>
      <w:r>
        <w:rPr>
          <w:rFonts w:ascii="Courier New" w:hAnsi="Courier New" w:cs="Courier New"/>
          <w:color w:val="4478CA"/>
          <w:sz w:val="28"/>
          <w:szCs w:val="28"/>
        </w:rPr>
        <w:t>bin/bash</w:t>
      </w:r>
      <w:r>
        <w:rPr>
          <w:rFonts w:ascii="Times" w:hAnsi="Times" w:cs="Times"/>
          <w:color w:val="2E2E2E"/>
          <w:sz w:val="28"/>
          <w:szCs w:val="28"/>
        </w:rPr>
        <w:t xml:space="preserve"> in the first line should be recognized by anyone who has developed any kind of script in UNIX environments. The first line of the script, that starts with </w:t>
      </w:r>
      <w:r>
        <w:rPr>
          <w:rFonts w:ascii="Courier New" w:hAnsi="Courier New" w:cs="Courier New"/>
          <w:color w:val="4478CA"/>
          <w:sz w:val="28"/>
          <w:szCs w:val="28"/>
        </w:rPr>
        <w:t>#</w:t>
      </w:r>
      <w:proofErr w:type="gramStart"/>
      <w:r>
        <w:rPr>
          <w:rFonts w:ascii="Courier New" w:hAnsi="Courier New" w:cs="Courier New"/>
          <w:color w:val="4478CA"/>
          <w:sz w:val="28"/>
          <w:szCs w:val="28"/>
        </w:rPr>
        <w:t>!</w:t>
      </w:r>
      <w:r>
        <w:rPr>
          <w:rFonts w:ascii="Times" w:hAnsi="Times" w:cs="Times"/>
          <w:color w:val="2E2E2E"/>
          <w:sz w:val="28"/>
          <w:szCs w:val="28"/>
        </w:rPr>
        <w:t>,</w:t>
      </w:r>
      <w:proofErr w:type="gramEnd"/>
      <w:r>
        <w:rPr>
          <w:rFonts w:ascii="Times" w:hAnsi="Times" w:cs="Times"/>
          <w:color w:val="2E2E2E"/>
          <w:sz w:val="28"/>
          <w:szCs w:val="28"/>
        </w:rPr>
        <w:t xml:space="preserve"> contains the full path of the command interpreter (in this case </w:t>
      </w:r>
      <w:r>
        <w:rPr>
          <w:rFonts w:ascii="Courier New" w:hAnsi="Courier New" w:cs="Courier New"/>
          <w:color w:val="4478CA"/>
          <w:sz w:val="28"/>
          <w:szCs w:val="28"/>
        </w:rPr>
        <w:t>/bin/bash</w:t>
      </w:r>
      <w:r>
        <w:rPr>
          <w:rFonts w:ascii="Times" w:hAnsi="Times" w:cs="Times"/>
          <w:color w:val="2E2E2E"/>
          <w:sz w:val="28"/>
          <w:szCs w:val="28"/>
        </w:rPr>
        <w:t>) that is to be used on the file. As we will see on the next screen, you have a few choices depending upon which scripting language you use.</w:t>
      </w:r>
    </w:p>
    <w:p w14:paraId="3B2EB3E9" w14:textId="77777777" w:rsidR="00B52E4D" w:rsidRDefault="00B52E4D" w:rsidP="00B52E4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Command Shell Choices</w:t>
      </w:r>
    </w:p>
    <w:p w14:paraId="09B8C9EA" w14:textId="00FF2792" w:rsidR="00B52E4D" w:rsidRDefault="00B52E4D" w:rsidP="00B52E4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FE40F61" wp14:editId="2C778A3E">
            <wp:extent cx="5050790" cy="3597910"/>
            <wp:effectExtent l="0" t="0" r="381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50790" cy="3597910"/>
                    </a:xfrm>
                    <a:prstGeom prst="rect">
                      <a:avLst/>
                    </a:prstGeom>
                    <a:noFill/>
                    <a:ln>
                      <a:noFill/>
                    </a:ln>
                  </pic:spPr>
                </pic:pic>
              </a:graphicData>
            </a:graphic>
          </wp:inline>
        </w:drawing>
      </w:r>
    </w:p>
    <w:p w14:paraId="1126C870"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command </w:t>
      </w:r>
      <w:r>
        <w:rPr>
          <w:rFonts w:ascii="Times" w:hAnsi="Times" w:cs="Times"/>
          <w:b/>
          <w:bCs/>
          <w:color w:val="2E2E2E"/>
          <w:sz w:val="28"/>
          <w:szCs w:val="28"/>
        </w:rPr>
        <w:t>interpreter</w:t>
      </w:r>
      <w:r>
        <w:rPr>
          <w:rFonts w:ascii="Times" w:hAnsi="Times" w:cs="Times"/>
          <w:color w:val="2E2E2E"/>
          <w:sz w:val="28"/>
          <w:szCs w:val="28"/>
        </w:rPr>
        <w:t xml:space="preserve"> is tasked with executing statements that follow it in the script. Commonly used interpreters include: </w:t>
      </w:r>
      <w:r>
        <w:rPr>
          <w:rFonts w:ascii="Courier New" w:hAnsi="Courier New" w:cs="Courier New"/>
          <w:color w:val="4478CA"/>
          <w:sz w:val="28"/>
          <w:szCs w:val="28"/>
        </w:rPr>
        <w:t>/</w:t>
      </w:r>
      <w:proofErr w:type="spellStart"/>
      <w:r>
        <w:rPr>
          <w:rFonts w:ascii="Courier New" w:hAnsi="Courier New" w:cs="Courier New"/>
          <w:color w:val="4478CA"/>
          <w:sz w:val="28"/>
          <w:szCs w:val="28"/>
        </w:rPr>
        <w:t>usr</w:t>
      </w:r>
      <w:proofErr w:type="spellEnd"/>
      <w:r>
        <w:rPr>
          <w:rFonts w:ascii="Courier New" w:hAnsi="Courier New" w:cs="Courier New"/>
          <w:color w:val="4478CA"/>
          <w:sz w:val="28"/>
          <w:szCs w:val="28"/>
        </w:rPr>
        <w:t>/bin/</w:t>
      </w:r>
      <w:proofErr w:type="spellStart"/>
      <w:r>
        <w:rPr>
          <w:rFonts w:ascii="Courier New" w:hAnsi="Courier New" w:cs="Courier New"/>
          <w:color w:val="4478CA"/>
          <w:sz w:val="28"/>
          <w:szCs w:val="28"/>
        </w:rPr>
        <w:t>perl</w:t>
      </w:r>
      <w:proofErr w:type="spellEnd"/>
      <w:r>
        <w:rPr>
          <w:rFonts w:ascii="Times" w:hAnsi="Times" w:cs="Times"/>
          <w:color w:val="2E2E2E"/>
          <w:sz w:val="28"/>
          <w:szCs w:val="28"/>
        </w:rPr>
        <w:t xml:space="preserve">, </w:t>
      </w:r>
      <w:r>
        <w:rPr>
          <w:rFonts w:ascii="Courier New" w:hAnsi="Courier New" w:cs="Courier New"/>
          <w:color w:val="4478CA"/>
          <w:sz w:val="28"/>
          <w:szCs w:val="28"/>
        </w:rPr>
        <w:t>/bin/bash</w:t>
      </w:r>
      <w:r>
        <w:rPr>
          <w:rFonts w:ascii="Times" w:hAnsi="Times" w:cs="Times"/>
          <w:color w:val="2E2E2E"/>
          <w:sz w:val="28"/>
          <w:szCs w:val="28"/>
        </w:rPr>
        <w:t xml:space="preserve">, </w:t>
      </w:r>
      <w:r>
        <w:rPr>
          <w:rFonts w:ascii="Courier New" w:hAnsi="Courier New" w:cs="Courier New"/>
          <w:color w:val="4478CA"/>
          <w:sz w:val="28"/>
          <w:szCs w:val="28"/>
        </w:rPr>
        <w:t>/bin/</w:t>
      </w:r>
      <w:proofErr w:type="spellStart"/>
      <w:r>
        <w:rPr>
          <w:rFonts w:ascii="Courier New" w:hAnsi="Courier New" w:cs="Courier New"/>
          <w:color w:val="4478CA"/>
          <w:sz w:val="28"/>
          <w:szCs w:val="28"/>
        </w:rPr>
        <w:t>csh</w:t>
      </w:r>
      <w:proofErr w:type="spellEnd"/>
      <w:r>
        <w:rPr>
          <w:rFonts w:ascii="Times" w:hAnsi="Times" w:cs="Times"/>
          <w:color w:val="2E2E2E"/>
          <w:sz w:val="28"/>
          <w:szCs w:val="28"/>
        </w:rPr>
        <w:t xml:space="preserve">, </w:t>
      </w:r>
      <w:r>
        <w:rPr>
          <w:rFonts w:ascii="Courier New" w:hAnsi="Courier New" w:cs="Courier New"/>
          <w:color w:val="4478CA"/>
          <w:sz w:val="28"/>
          <w:szCs w:val="28"/>
        </w:rPr>
        <w:t>/</w:t>
      </w:r>
      <w:proofErr w:type="spellStart"/>
      <w:r>
        <w:rPr>
          <w:rFonts w:ascii="Courier New" w:hAnsi="Courier New" w:cs="Courier New"/>
          <w:color w:val="4478CA"/>
          <w:sz w:val="28"/>
          <w:szCs w:val="28"/>
        </w:rPr>
        <w:t>usr</w:t>
      </w:r>
      <w:proofErr w:type="spellEnd"/>
      <w:r>
        <w:rPr>
          <w:rFonts w:ascii="Courier New" w:hAnsi="Courier New" w:cs="Courier New"/>
          <w:color w:val="4478CA"/>
          <w:sz w:val="28"/>
          <w:szCs w:val="28"/>
        </w:rPr>
        <w:t>/bin/python</w:t>
      </w:r>
      <w:r>
        <w:rPr>
          <w:rFonts w:ascii="Times" w:hAnsi="Times" w:cs="Times"/>
          <w:color w:val="2E2E2E"/>
          <w:sz w:val="28"/>
          <w:szCs w:val="28"/>
        </w:rPr>
        <w:t xml:space="preserve"> and </w:t>
      </w:r>
      <w:r>
        <w:rPr>
          <w:rFonts w:ascii="Courier New" w:hAnsi="Courier New" w:cs="Courier New"/>
          <w:color w:val="4478CA"/>
          <w:sz w:val="28"/>
          <w:szCs w:val="28"/>
        </w:rPr>
        <w:t>/bin/sh</w:t>
      </w:r>
      <w:r>
        <w:rPr>
          <w:rFonts w:ascii="Times" w:hAnsi="Times" w:cs="Times"/>
          <w:color w:val="2E2E2E"/>
          <w:sz w:val="28"/>
          <w:szCs w:val="28"/>
        </w:rPr>
        <w:t>.</w:t>
      </w:r>
    </w:p>
    <w:p w14:paraId="17E42D88"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Typing a long sequence of commands at a terminal window can be complicated, time consuming, and error prone. By deploying shell scripts, using the command-line becomes an efficient and quick way to launch complex sequences of steps. The fact that shell scripts are saved in a file also makes it easy to use them to create new script variations and share standard procedures with several users.</w:t>
      </w:r>
    </w:p>
    <w:p w14:paraId="27B380C4"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Linux provides a wide choice of shells; exactly what is available on the system is listed in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/shells</w:t>
      </w:r>
      <w:r>
        <w:rPr>
          <w:rFonts w:ascii="Times" w:hAnsi="Times" w:cs="Times"/>
          <w:color w:val="2E2E2E"/>
          <w:sz w:val="28"/>
          <w:szCs w:val="28"/>
        </w:rPr>
        <w:t>. Typical choices are:</w:t>
      </w:r>
    </w:p>
    <w:p w14:paraId="2C5FA82F"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/bin/</w:t>
      </w:r>
      <w:proofErr w:type="spellStart"/>
      <w:r>
        <w:rPr>
          <w:rFonts w:ascii="Courier New" w:hAnsi="Courier New" w:cs="Courier New"/>
          <w:color w:val="4478CA"/>
          <w:sz w:val="28"/>
          <w:szCs w:val="28"/>
        </w:rPr>
        <w:t>sh</w:t>
      </w:r>
      <w:proofErr w:type="spellEnd"/>
      <w:r>
        <w:rPr>
          <w:rFonts w:ascii="Courier New" w:hAnsi="Courier New" w:cs="Courier New"/>
          <w:color w:val="4478CA"/>
          <w:sz w:val="28"/>
          <w:szCs w:val="28"/>
        </w:rPr>
        <w:t> /bin/bash /bin/</w:t>
      </w:r>
      <w:proofErr w:type="spellStart"/>
      <w:r>
        <w:rPr>
          <w:rFonts w:ascii="Courier New" w:hAnsi="Courier New" w:cs="Courier New"/>
          <w:color w:val="4478CA"/>
          <w:sz w:val="28"/>
          <w:szCs w:val="28"/>
        </w:rPr>
        <w:t>tcsh</w:t>
      </w:r>
      <w:proofErr w:type="spellEnd"/>
      <w:r>
        <w:rPr>
          <w:rFonts w:ascii="Courier New" w:hAnsi="Courier New" w:cs="Courier New"/>
          <w:color w:val="4478CA"/>
          <w:sz w:val="28"/>
          <w:szCs w:val="28"/>
        </w:rPr>
        <w:t> /bin/</w:t>
      </w:r>
      <w:proofErr w:type="spellStart"/>
      <w:r>
        <w:rPr>
          <w:rFonts w:ascii="Courier New" w:hAnsi="Courier New" w:cs="Courier New"/>
          <w:color w:val="4478CA"/>
          <w:sz w:val="28"/>
          <w:szCs w:val="28"/>
        </w:rPr>
        <w:t>csh</w:t>
      </w:r>
      <w:proofErr w:type="spellEnd"/>
      <w:r>
        <w:rPr>
          <w:rFonts w:ascii="Courier New" w:hAnsi="Courier New" w:cs="Courier New"/>
          <w:color w:val="4478CA"/>
          <w:sz w:val="28"/>
          <w:szCs w:val="28"/>
        </w:rPr>
        <w:t> /bin/</w:t>
      </w:r>
      <w:proofErr w:type="spellStart"/>
      <w:r>
        <w:rPr>
          <w:rFonts w:ascii="Courier New" w:hAnsi="Courier New" w:cs="Courier New"/>
          <w:color w:val="4478CA"/>
          <w:sz w:val="28"/>
          <w:szCs w:val="28"/>
        </w:rPr>
        <w:t>ksh</w:t>
      </w:r>
      <w:proofErr w:type="spellEnd"/>
    </w:p>
    <w:p w14:paraId="6CC3E9C4"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Most Linux users use the default </w:t>
      </w:r>
      <w:r>
        <w:rPr>
          <w:rFonts w:ascii="Times" w:hAnsi="Times" w:cs="Times"/>
          <w:b/>
          <w:bCs/>
          <w:color w:val="2E2E2E"/>
          <w:sz w:val="28"/>
          <w:szCs w:val="28"/>
        </w:rPr>
        <w:t>bash</w:t>
      </w:r>
      <w:r>
        <w:rPr>
          <w:rFonts w:ascii="Times" w:hAnsi="Times" w:cs="Times"/>
          <w:color w:val="2E2E2E"/>
          <w:sz w:val="28"/>
          <w:szCs w:val="28"/>
        </w:rPr>
        <w:t xml:space="preserve"> shell, but those with long UNIX backgrounds with other shells may want to override the default.</w:t>
      </w:r>
    </w:p>
    <w:p w14:paraId="4447E1B1" w14:textId="77777777" w:rsidR="00B52E4D" w:rsidRDefault="00B52E4D" w:rsidP="00B52E4D">
      <w:pPr>
        <w:widowControl w:val="0"/>
        <w:autoSpaceDE w:val="0"/>
        <w:autoSpaceDN w:val="0"/>
        <w:adjustRightInd w:val="0"/>
        <w:spacing w:after="453"/>
        <w:rPr>
          <w:rFonts w:ascii="Times" w:hAnsi="Times" w:cs="Times"/>
          <w:color w:val="2E2E2E"/>
          <w:sz w:val="32"/>
          <w:szCs w:val="32"/>
        </w:rPr>
      </w:pPr>
      <w:proofErr w:type="gramStart"/>
      <w:r>
        <w:rPr>
          <w:rFonts w:ascii="Times" w:hAnsi="Times" w:cs="Times"/>
          <w:b/>
          <w:bCs/>
          <w:color w:val="2E2E2E"/>
          <w:sz w:val="32"/>
          <w:szCs w:val="32"/>
        </w:rPr>
        <w:t>bash</w:t>
      </w:r>
      <w:proofErr w:type="gramEnd"/>
      <w:r>
        <w:rPr>
          <w:rFonts w:ascii="Times" w:hAnsi="Times" w:cs="Times"/>
          <w:b/>
          <w:bCs/>
          <w:color w:val="2E2E2E"/>
          <w:sz w:val="32"/>
          <w:szCs w:val="32"/>
        </w:rPr>
        <w:t xml:space="preserve"> Scripts</w:t>
      </w:r>
    </w:p>
    <w:p w14:paraId="14AA1F77" w14:textId="13C1D1E5" w:rsidR="00B52E4D" w:rsidRDefault="00B52E4D" w:rsidP="00B52E4D">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"https://courses.edx.org/c4x/LinuxFoundationX/LFS101x/asset/LFS01_ch14_screen06a.jpg"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3ACF7853" wp14:editId="060BF4FA">
            <wp:extent cx="4187190" cy="2845435"/>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7190" cy="2845435"/>
                    </a:xfrm>
                    <a:prstGeom prst="rect">
                      <a:avLst/>
                    </a:prstGeom>
                    <a:noFill/>
                    <a:ln>
                      <a:noFill/>
                    </a:ln>
                  </pic:spPr>
                </pic:pic>
              </a:graphicData>
            </a:graphic>
          </wp:inline>
        </w:drawing>
      </w:r>
    </w:p>
    <w:p w14:paraId="5D85DBBD"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Let's write a simple </w:t>
      </w:r>
      <w:r>
        <w:rPr>
          <w:rFonts w:ascii="Times" w:hAnsi="Times" w:cs="Times"/>
          <w:b/>
          <w:bCs/>
          <w:color w:val="2E2E2E"/>
          <w:sz w:val="28"/>
          <w:szCs w:val="28"/>
        </w:rPr>
        <w:t>bash</w:t>
      </w:r>
      <w:r>
        <w:rPr>
          <w:rFonts w:ascii="Times" w:hAnsi="Times" w:cs="Times"/>
          <w:color w:val="2E2E2E"/>
          <w:sz w:val="28"/>
          <w:szCs w:val="28"/>
        </w:rPr>
        <w:t> script that displays a two-line message on the screen. Either type</w:t>
      </w:r>
    </w:p>
    <w:p w14:paraId="734BD4BF"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&gt; exscript.sh   #!/bin/bash   echo "HELLO"   echo "WORLD"</w:t>
      </w:r>
    </w:p>
    <w:p w14:paraId="3F2DA397" w14:textId="77777777" w:rsidR="00B52E4D" w:rsidRDefault="00B52E4D" w:rsidP="00B52E4D">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and</w:t>
      </w:r>
      <w:proofErr w:type="gramEnd"/>
      <w:r>
        <w:rPr>
          <w:rFonts w:ascii="Times" w:hAnsi="Times" w:cs="Times"/>
          <w:color w:val="2E2E2E"/>
          <w:sz w:val="28"/>
          <w:szCs w:val="28"/>
        </w:rPr>
        <w:t xml:space="preserve"> press </w:t>
      </w:r>
      <w:r>
        <w:rPr>
          <w:rFonts w:ascii="Times" w:hAnsi="Times" w:cs="Times"/>
          <w:b/>
          <w:bCs/>
          <w:color w:val="2E2E2E"/>
          <w:sz w:val="28"/>
          <w:szCs w:val="28"/>
        </w:rPr>
        <w:t>ENTER</w:t>
      </w:r>
      <w:r>
        <w:rPr>
          <w:rFonts w:ascii="Times" w:hAnsi="Times" w:cs="Times"/>
          <w:color w:val="2E2E2E"/>
          <w:sz w:val="28"/>
          <w:szCs w:val="28"/>
        </w:rPr>
        <w:t xml:space="preserve"> and </w:t>
      </w:r>
      <w:r>
        <w:rPr>
          <w:rFonts w:ascii="Times" w:hAnsi="Times" w:cs="Times"/>
          <w:b/>
          <w:bCs/>
          <w:color w:val="2E2E2E"/>
          <w:sz w:val="28"/>
          <w:szCs w:val="28"/>
        </w:rPr>
        <w:t>CTRL-D</w:t>
      </w:r>
      <w:r>
        <w:rPr>
          <w:rFonts w:ascii="Times" w:hAnsi="Times" w:cs="Times"/>
          <w:color w:val="2E2E2E"/>
          <w:sz w:val="28"/>
          <w:szCs w:val="28"/>
        </w:rPr>
        <w:t xml:space="preserve"> to save the file, or just create </w:t>
      </w:r>
      <w:r>
        <w:rPr>
          <w:rFonts w:ascii="Courier New" w:hAnsi="Courier New" w:cs="Courier New"/>
          <w:color w:val="4478CA"/>
          <w:sz w:val="28"/>
          <w:szCs w:val="28"/>
        </w:rPr>
        <w:t>exscript.sh</w:t>
      </w:r>
      <w:r>
        <w:rPr>
          <w:rFonts w:ascii="Times" w:hAnsi="Times" w:cs="Times"/>
          <w:color w:val="2E2E2E"/>
          <w:sz w:val="28"/>
          <w:szCs w:val="28"/>
        </w:rPr>
        <w:t xml:space="preserve"> in your favorite text editor. </w:t>
      </w:r>
      <w:proofErr w:type="gramStart"/>
      <w:r>
        <w:rPr>
          <w:rFonts w:ascii="Times" w:hAnsi="Times" w:cs="Times"/>
          <w:color w:val="2E2E2E"/>
          <w:sz w:val="28"/>
          <w:szCs w:val="28"/>
        </w:rPr>
        <w:t xml:space="preserve">Then, type </w:t>
      </w:r>
      <w:proofErr w:type="spellStart"/>
      <w:r>
        <w:rPr>
          <w:rFonts w:ascii="Courier New" w:hAnsi="Courier New" w:cs="Courier New"/>
          <w:color w:val="4478CA"/>
          <w:sz w:val="28"/>
          <w:szCs w:val="28"/>
        </w:rPr>
        <w:t>chmod</w:t>
      </w:r>
      <w:proofErr w:type="spellEnd"/>
      <w:r>
        <w:rPr>
          <w:rFonts w:ascii="Courier New" w:hAnsi="Courier New" w:cs="Courier New"/>
          <w:color w:val="4478CA"/>
          <w:sz w:val="28"/>
          <w:szCs w:val="28"/>
        </w:rPr>
        <w:t xml:space="preserve"> +x exscript.sh</w:t>
      </w:r>
      <w:r>
        <w:rPr>
          <w:rFonts w:ascii="Times" w:hAnsi="Times" w:cs="Times"/>
          <w:color w:val="2E2E2E"/>
          <w:sz w:val="28"/>
          <w:szCs w:val="28"/>
        </w:rPr>
        <w:t xml:space="preserve"> to make the file executable.</w:t>
      </w:r>
      <w:proofErr w:type="gramEnd"/>
      <w:r>
        <w:rPr>
          <w:rFonts w:ascii="Times" w:hAnsi="Times" w:cs="Times"/>
          <w:color w:val="2E2E2E"/>
          <w:sz w:val="28"/>
          <w:szCs w:val="28"/>
        </w:rPr>
        <w:t xml:space="preserve"> (The </w:t>
      </w:r>
      <w:proofErr w:type="spellStart"/>
      <w:r>
        <w:rPr>
          <w:rFonts w:ascii="Courier New" w:hAnsi="Courier New" w:cs="Courier New"/>
          <w:color w:val="4478CA"/>
          <w:sz w:val="28"/>
          <w:szCs w:val="28"/>
        </w:rPr>
        <w:t>chmod</w:t>
      </w:r>
      <w:proofErr w:type="spellEnd"/>
      <w:r>
        <w:rPr>
          <w:rFonts w:ascii="Courier New" w:hAnsi="Courier New" w:cs="Courier New"/>
          <w:color w:val="4478CA"/>
          <w:sz w:val="28"/>
          <w:szCs w:val="28"/>
        </w:rPr>
        <w:t xml:space="preserve"> +x</w:t>
      </w:r>
      <w:r>
        <w:rPr>
          <w:rFonts w:ascii="Times" w:hAnsi="Times" w:cs="Times"/>
          <w:color w:val="2E2E2E"/>
          <w:sz w:val="28"/>
          <w:szCs w:val="28"/>
        </w:rPr>
        <w:t xml:space="preserve"> command makes the file executable for all users.) You can then run it by simply </w:t>
      </w:r>
      <w:proofErr w:type="gramStart"/>
      <w:r>
        <w:rPr>
          <w:rFonts w:ascii="Times" w:hAnsi="Times" w:cs="Times"/>
          <w:color w:val="2E2E2E"/>
          <w:sz w:val="28"/>
          <w:szCs w:val="28"/>
        </w:rPr>
        <w:t xml:space="preserve">typing </w:t>
      </w:r>
      <w:r>
        <w:rPr>
          <w:rFonts w:ascii="Courier New" w:hAnsi="Courier New" w:cs="Courier New"/>
          <w:color w:val="4478CA"/>
          <w:sz w:val="28"/>
          <w:szCs w:val="28"/>
        </w:rPr>
        <w:t>./</w:t>
      </w:r>
      <w:proofErr w:type="gramEnd"/>
      <w:r>
        <w:rPr>
          <w:rFonts w:ascii="Courier New" w:hAnsi="Courier New" w:cs="Courier New"/>
          <w:color w:val="4478CA"/>
          <w:sz w:val="28"/>
          <w:szCs w:val="28"/>
        </w:rPr>
        <w:t>exscript.sh</w:t>
      </w:r>
      <w:r>
        <w:rPr>
          <w:rFonts w:ascii="Times" w:hAnsi="Times" w:cs="Times"/>
          <w:color w:val="2E2E2E"/>
          <w:sz w:val="28"/>
          <w:szCs w:val="28"/>
        </w:rPr>
        <w:t xml:space="preserve"> or by doing:</w:t>
      </w:r>
    </w:p>
    <w:p w14:paraId="54E9A99A" w14:textId="77777777" w:rsidR="00B52E4D" w:rsidRDefault="00B52E4D" w:rsidP="00B52E4D">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bash</w:t>
      </w:r>
      <w:proofErr w:type="gramEnd"/>
      <w:r>
        <w:rPr>
          <w:rFonts w:ascii="Courier New" w:hAnsi="Courier New" w:cs="Courier New"/>
          <w:color w:val="4478CA"/>
          <w:sz w:val="28"/>
          <w:szCs w:val="28"/>
        </w:rPr>
        <w:t xml:space="preserve"> exscript.sh   HELLO   WORLD</w:t>
      </w:r>
    </w:p>
    <w:p w14:paraId="579DC49C" w14:textId="231C594E" w:rsidR="00B52E4D" w:rsidRDefault="00B52E4D" w:rsidP="00B52E4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Note if you use the second form, you don't have to make the file executable.</w:t>
      </w:r>
    </w:p>
    <w:p w14:paraId="05987F74" w14:textId="77777777" w:rsidR="002F6AE0" w:rsidRDefault="002F6AE0" w:rsidP="002F6AE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Interactive Example Using bash Scripts</w:t>
      </w:r>
    </w:p>
    <w:p w14:paraId="465E2609" w14:textId="3F18441E" w:rsidR="002F6AE0" w:rsidRDefault="002F6AE0" w:rsidP="002F6AE0">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"https://courses.edx.org/c4x/LinuxFoundationX/LFS101x/asset/ch14_screen7.jpg"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0FF3588B" wp14:editId="5219B3EC">
            <wp:extent cx="4187190" cy="3153410"/>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4E5F725" w14:textId="77777777" w:rsidR="002F6AE0" w:rsidRDefault="002F6AE0" w:rsidP="002F6AE0">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Now, let's see how to create a more interactive example using a </w:t>
      </w:r>
      <w:r>
        <w:rPr>
          <w:rFonts w:ascii="Times" w:hAnsi="Times" w:cs="Times"/>
          <w:b/>
          <w:bCs/>
          <w:color w:val="2E2E2E"/>
          <w:sz w:val="28"/>
          <w:szCs w:val="28"/>
        </w:rPr>
        <w:t>bash</w:t>
      </w:r>
      <w:r>
        <w:rPr>
          <w:rFonts w:ascii="Times" w:hAnsi="Times" w:cs="Times"/>
          <w:color w:val="2E2E2E"/>
          <w:sz w:val="28"/>
          <w:szCs w:val="28"/>
        </w:rPr>
        <w:t xml:space="preserve"> script. The user will be prompted to enter a value, which is then displayed on the screen. The value is stored in a temporary variable, </w:t>
      </w:r>
      <w:proofErr w:type="spellStart"/>
      <w:r>
        <w:rPr>
          <w:rFonts w:ascii="Courier New" w:hAnsi="Courier New" w:cs="Courier New"/>
          <w:color w:val="4478CA"/>
          <w:sz w:val="28"/>
          <w:szCs w:val="28"/>
        </w:rPr>
        <w:t>sname</w:t>
      </w:r>
      <w:proofErr w:type="spellEnd"/>
      <w:r>
        <w:rPr>
          <w:rFonts w:ascii="Times" w:hAnsi="Times" w:cs="Times"/>
          <w:color w:val="2E2E2E"/>
          <w:sz w:val="28"/>
          <w:szCs w:val="28"/>
        </w:rPr>
        <w:t xml:space="preserve">. We can reference the value of a shell variable by using a </w:t>
      </w:r>
      <w:r>
        <w:rPr>
          <w:rFonts w:ascii="Courier New" w:hAnsi="Courier New" w:cs="Courier New"/>
          <w:color w:val="4478CA"/>
          <w:sz w:val="28"/>
          <w:szCs w:val="28"/>
        </w:rPr>
        <w:t>$</w:t>
      </w:r>
      <w:r>
        <w:rPr>
          <w:rFonts w:ascii="Times" w:hAnsi="Times" w:cs="Times"/>
          <w:color w:val="2E2E2E"/>
          <w:sz w:val="28"/>
          <w:szCs w:val="28"/>
        </w:rPr>
        <w:t xml:space="preserve"> in front of the variable name, such as </w:t>
      </w:r>
      <w:r>
        <w:rPr>
          <w:rFonts w:ascii="Courier New" w:hAnsi="Courier New" w:cs="Courier New"/>
          <w:color w:val="4478CA"/>
          <w:sz w:val="28"/>
          <w:szCs w:val="28"/>
        </w:rPr>
        <w:t>$</w:t>
      </w:r>
      <w:proofErr w:type="spellStart"/>
      <w:r>
        <w:rPr>
          <w:rFonts w:ascii="Courier New" w:hAnsi="Courier New" w:cs="Courier New"/>
          <w:color w:val="4478CA"/>
          <w:sz w:val="28"/>
          <w:szCs w:val="28"/>
        </w:rPr>
        <w:t>sname</w:t>
      </w:r>
      <w:proofErr w:type="spellEnd"/>
      <w:r>
        <w:rPr>
          <w:rFonts w:ascii="Times" w:hAnsi="Times" w:cs="Times"/>
          <w:color w:val="2E2E2E"/>
          <w:sz w:val="28"/>
          <w:szCs w:val="28"/>
        </w:rPr>
        <w:t xml:space="preserve">. To create this script, you need to create a file named </w:t>
      </w:r>
      <w:r>
        <w:rPr>
          <w:rFonts w:ascii="Courier New" w:hAnsi="Courier New" w:cs="Courier New"/>
          <w:color w:val="4478CA"/>
          <w:sz w:val="28"/>
          <w:szCs w:val="28"/>
        </w:rPr>
        <w:t>ioscript.sh</w:t>
      </w:r>
      <w:r>
        <w:rPr>
          <w:rFonts w:ascii="Times" w:hAnsi="Times" w:cs="Times"/>
          <w:color w:val="2E2E2E"/>
          <w:sz w:val="28"/>
          <w:szCs w:val="28"/>
        </w:rPr>
        <w:t xml:space="preserve"> in your favorite editor with the following content: </w:t>
      </w:r>
    </w:p>
    <w:p w14:paraId="2547120C" w14:textId="77777777" w:rsidR="002F6AE0" w:rsidRDefault="002F6AE0" w:rsidP="002F6AE0">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w:t>
      </w:r>
      <w:proofErr w:type="gramStart"/>
      <w:r>
        <w:rPr>
          <w:rFonts w:ascii="Courier New" w:hAnsi="Courier New" w:cs="Courier New"/>
          <w:color w:val="4478CA"/>
          <w:sz w:val="28"/>
          <w:szCs w:val="28"/>
        </w:rPr>
        <w:t>!/</w:t>
      </w:r>
      <w:proofErr w:type="gramEnd"/>
      <w:r>
        <w:rPr>
          <w:rFonts w:ascii="Courier New" w:hAnsi="Courier New" w:cs="Courier New"/>
          <w:color w:val="4478CA"/>
          <w:sz w:val="28"/>
          <w:szCs w:val="28"/>
        </w:rPr>
        <w:t xml:space="preserve">bin/bash    # Interactive reading of variables    echo "ENTER YOUR NAME"    read </w:t>
      </w:r>
      <w:proofErr w:type="spellStart"/>
      <w:r>
        <w:rPr>
          <w:rFonts w:ascii="Courier New" w:hAnsi="Courier New" w:cs="Courier New"/>
          <w:color w:val="4478CA"/>
          <w:sz w:val="28"/>
          <w:szCs w:val="28"/>
        </w:rPr>
        <w:t>sname</w:t>
      </w:r>
      <w:proofErr w:type="spellEnd"/>
      <w:r>
        <w:rPr>
          <w:rFonts w:ascii="Courier New" w:hAnsi="Courier New" w:cs="Courier New"/>
          <w:color w:val="4478CA"/>
          <w:sz w:val="28"/>
          <w:szCs w:val="28"/>
        </w:rPr>
        <w:t>    # Display of variable values    echo $</w:t>
      </w:r>
      <w:proofErr w:type="spellStart"/>
      <w:r>
        <w:rPr>
          <w:rFonts w:ascii="Courier New" w:hAnsi="Courier New" w:cs="Courier New"/>
          <w:color w:val="4478CA"/>
          <w:sz w:val="28"/>
          <w:szCs w:val="28"/>
        </w:rPr>
        <w:t>sname</w:t>
      </w:r>
      <w:proofErr w:type="spellEnd"/>
    </w:p>
    <w:p w14:paraId="328C1467" w14:textId="77777777" w:rsidR="002F6AE0" w:rsidRDefault="002F6AE0" w:rsidP="002F6AE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Once again, make it executable by doing </w:t>
      </w:r>
      <w:proofErr w:type="spellStart"/>
      <w:r>
        <w:rPr>
          <w:rFonts w:ascii="Courier New" w:hAnsi="Courier New" w:cs="Courier New"/>
          <w:color w:val="4478CA"/>
          <w:sz w:val="28"/>
          <w:szCs w:val="28"/>
        </w:rPr>
        <w:t>chmod</w:t>
      </w:r>
      <w:proofErr w:type="spellEnd"/>
      <w:r>
        <w:rPr>
          <w:rFonts w:ascii="Courier New" w:hAnsi="Courier New" w:cs="Courier New"/>
          <w:color w:val="4478CA"/>
          <w:sz w:val="28"/>
          <w:szCs w:val="28"/>
        </w:rPr>
        <w:t xml:space="preserve"> +x ioscript.sh</w:t>
      </w:r>
      <w:r>
        <w:rPr>
          <w:rFonts w:ascii="Times" w:hAnsi="Times" w:cs="Times"/>
          <w:color w:val="2E2E2E"/>
          <w:sz w:val="28"/>
          <w:szCs w:val="28"/>
        </w:rPr>
        <w:t>.</w:t>
      </w:r>
    </w:p>
    <w:p w14:paraId="42F7762E" w14:textId="77777777" w:rsidR="002F6AE0" w:rsidRDefault="002F6AE0" w:rsidP="002F6AE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the above example, when the </w:t>
      </w:r>
      <w:proofErr w:type="gramStart"/>
      <w:r>
        <w:rPr>
          <w:rFonts w:ascii="Times" w:hAnsi="Times" w:cs="Times"/>
          <w:color w:val="2E2E2E"/>
          <w:sz w:val="28"/>
          <w:szCs w:val="28"/>
        </w:rPr>
        <w:t xml:space="preserve">script </w:t>
      </w:r>
      <w:r>
        <w:rPr>
          <w:rFonts w:ascii="Courier New" w:hAnsi="Courier New" w:cs="Courier New"/>
          <w:color w:val="4478CA"/>
          <w:sz w:val="28"/>
          <w:szCs w:val="28"/>
        </w:rPr>
        <w:t>./</w:t>
      </w:r>
      <w:proofErr w:type="gramEnd"/>
      <w:r>
        <w:rPr>
          <w:rFonts w:ascii="Courier New" w:hAnsi="Courier New" w:cs="Courier New"/>
          <w:color w:val="4478CA"/>
          <w:sz w:val="28"/>
          <w:szCs w:val="28"/>
        </w:rPr>
        <w:t>ioscript.sh</w:t>
      </w:r>
      <w:r>
        <w:rPr>
          <w:rFonts w:ascii="Times" w:hAnsi="Times" w:cs="Times"/>
          <w:color w:val="2E2E2E"/>
          <w:sz w:val="28"/>
          <w:szCs w:val="28"/>
        </w:rPr>
        <w:t xml:space="preserve"> is executed, the user will receive a prompt </w:t>
      </w:r>
      <w:r>
        <w:rPr>
          <w:rFonts w:ascii="Courier" w:hAnsi="Courier" w:cs="Courier"/>
          <w:color w:val="2E2E2E"/>
          <w:sz w:val="28"/>
          <w:szCs w:val="28"/>
        </w:rPr>
        <w:t>ENTER YOUR NAME</w:t>
      </w:r>
      <w:r>
        <w:rPr>
          <w:rFonts w:ascii="Times" w:hAnsi="Times" w:cs="Times"/>
          <w:color w:val="0000FF"/>
          <w:sz w:val="28"/>
          <w:szCs w:val="28"/>
        </w:rPr>
        <w:t>.</w:t>
      </w:r>
      <w:r>
        <w:rPr>
          <w:rFonts w:ascii="Times" w:hAnsi="Times" w:cs="Times"/>
          <w:color w:val="2E2E2E"/>
          <w:sz w:val="28"/>
          <w:szCs w:val="28"/>
        </w:rPr>
        <w:t xml:space="preserve"> The user then needs to enter a value and press the </w:t>
      </w:r>
      <w:r>
        <w:rPr>
          <w:rFonts w:ascii="Times" w:hAnsi="Times" w:cs="Times"/>
          <w:b/>
          <w:bCs/>
          <w:color w:val="2E2E2E"/>
          <w:sz w:val="28"/>
          <w:szCs w:val="28"/>
        </w:rPr>
        <w:t>Enter</w:t>
      </w:r>
      <w:r>
        <w:rPr>
          <w:rFonts w:ascii="Times" w:hAnsi="Times" w:cs="Times"/>
          <w:color w:val="2E2E2E"/>
          <w:sz w:val="28"/>
          <w:szCs w:val="28"/>
        </w:rPr>
        <w:t xml:space="preserve"> key. The value will then be printed out.</w:t>
      </w:r>
    </w:p>
    <w:p w14:paraId="2A7D967B" w14:textId="77777777" w:rsidR="002F6AE0" w:rsidRDefault="002F6AE0" w:rsidP="002F6AE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Additional note: The hash-tag/pound-sign/number-sign (</w:t>
      </w:r>
      <w:r>
        <w:rPr>
          <w:rFonts w:ascii="Courier New" w:hAnsi="Courier New" w:cs="Courier New"/>
          <w:color w:val="4478CA"/>
          <w:sz w:val="28"/>
          <w:szCs w:val="28"/>
        </w:rPr>
        <w:t>#</w:t>
      </w:r>
      <w:r>
        <w:rPr>
          <w:rFonts w:ascii="Times" w:hAnsi="Times" w:cs="Times"/>
          <w:color w:val="2E2E2E"/>
          <w:sz w:val="28"/>
          <w:szCs w:val="28"/>
        </w:rPr>
        <w:t>) is used to start comments in the script and can be placed anywhere in the line (the rest of the line is considered a comment).</w:t>
      </w:r>
    </w:p>
    <w:p w14:paraId="2A9B2D03" w14:textId="77777777" w:rsidR="002F6AE0" w:rsidRDefault="002F6AE0" w:rsidP="002F6AE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Return Values</w:t>
      </w:r>
    </w:p>
    <w:p w14:paraId="1E1A991E" w14:textId="5DEA2C3E" w:rsidR="002F6AE0" w:rsidRDefault="002F6AE0" w:rsidP="002F6AE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A863B3C" wp14:editId="03E75D12">
            <wp:extent cx="5195570" cy="1358900"/>
            <wp:effectExtent l="0" t="0" r="11430" b="1270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5570" cy="1358900"/>
                    </a:xfrm>
                    <a:prstGeom prst="rect">
                      <a:avLst/>
                    </a:prstGeom>
                    <a:noFill/>
                    <a:ln>
                      <a:noFill/>
                    </a:ln>
                  </pic:spPr>
                </pic:pic>
              </a:graphicData>
            </a:graphic>
          </wp:inline>
        </w:drawing>
      </w:r>
    </w:p>
    <w:p w14:paraId="7D70E33E" w14:textId="77777777" w:rsidR="002F6AE0" w:rsidRDefault="002F6AE0" w:rsidP="002F6AE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All shell scripts generate a </w:t>
      </w:r>
      <w:r>
        <w:rPr>
          <w:rFonts w:ascii="Times" w:hAnsi="Times" w:cs="Times"/>
          <w:b/>
          <w:bCs/>
          <w:color w:val="2E2E2E"/>
          <w:sz w:val="28"/>
          <w:szCs w:val="28"/>
        </w:rPr>
        <w:t>return value</w:t>
      </w:r>
      <w:r>
        <w:rPr>
          <w:rFonts w:ascii="Times" w:hAnsi="Times" w:cs="Times"/>
          <w:color w:val="2E2E2E"/>
          <w:sz w:val="28"/>
          <w:szCs w:val="28"/>
        </w:rPr>
        <w:t xml:space="preserve"> upon finishing execution; the value can be set with the </w:t>
      </w:r>
      <w:r>
        <w:rPr>
          <w:rFonts w:ascii="Courier New" w:hAnsi="Courier New" w:cs="Courier New"/>
          <w:color w:val="4478CA"/>
          <w:sz w:val="28"/>
          <w:szCs w:val="28"/>
        </w:rPr>
        <w:t>exit</w:t>
      </w:r>
      <w:r>
        <w:rPr>
          <w:rFonts w:ascii="Times" w:hAnsi="Times" w:cs="Times"/>
          <w:color w:val="2E2E2E"/>
          <w:sz w:val="28"/>
          <w:szCs w:val="28"/>
        </w:rPr>
        <w:t xml:space="preserve"> statement. Return values permit a process to monitor the exit state of another process often in a parent-child relationship. This helps to determine how this process terminated and take any appropriate steps necessary, contingent on success or failure.</w:t>
      </w:r>
    </w:p>
    <w:p w14:paraId="5B08BBF2" w14:textId="77777777" w:rsidR="00BF52AF" w:rsidRDefault="00BF52AF" w:rsidP="00BF52A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Viewing Return Values</w:t>
      </w:r>
    </w:p>
    <w:p w14:paraId="791F2926" w14:textId="395C8C05" w:rsidR="00BF52AF" w:rsidRDefault="00BF52AF" w:rsidP="00BF52A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"https://courses.edx.org/c4x/LinuxFoundationX/LFS101x/asset/LFS01_ch14_screen08a.jpg"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0EEFA65" wp14:editId="280A9756">
            <wp:extent cx="4187190" cy="3153410"/>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B7A88C5" w14:textId="77777777" w:rsidR="00BF52AF" w:rsidRDefault="00BF52AF" w:rsidP="00BF52A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As a script executes, one can check for a specific value or condition and return success or failure as the result. By convention, success is returned as 0, and failure is returned as a non-zero value. An easy way to demonstrate success and failure completion is to execute</w:t>
      </w:r>
      <w:r>
        <w:rPr>
          <w:rFonts w:ascii="Times" w:hAnsi="Times" w:cs="Times"/>
          <w:b/>
          <w:bCs/>
          <w:color w:val="2E2E2E"/>
          <w:sz w:val="28"/>
          <w:szCs w:val="28"/>
        </w:rPr>
        <w:t xml:space="preserve"> </w:t>
      </w:r>
      <w:proofErr w:type="spellStart"/>
      <w:r>
        <w:rPr>
          <w:rFonts w:ascii="Times" w:hAnsi="Times" w:cs="Times"/>
          <w:b/>
          <w:bCs/>
          <w:color w:val="2E2E2E"/>
          <w:sz w:val="28"/>
          <w:szCs w:val="28"/>
        </w:rPr>
        <w:t>ls</w:t>
      </w:r>
      <w:proofErr w:type="spellEnd"/>
      <w:r>
        <w:rPr>
          <w:rFonts w:ascii="Times" w:hAnsi="Times" w:cs="Times"/>
          <w:b/>
          <w:bCs/>
          <w:color w:val="2E2E2E"/>
          <w:sz w:val="28"/>
          <w:szCs w:val="28"/>
        </w:rPr>
        <w:t xml:space="preserve"> </w:t>
      </w:r>
      <w:r>
        <w:rPr>
          <w:rFonts w:ascii="Times" w:hAnsi="Times" w:cs="Times"/>
          <w:color w:val="2E2E2E"/>
          <w:sz w:val="28"/>
          <w:szCs w:val="28"/>
        </w:rPr>
        <w:t xml:space="preserve">on a file that exists and one that doesn't, as shown in the following example, where the return value is stored in the environment variable represented by </w:t>
      </w:r>
      <w:r>
        <w:rPr>
          <w:rFonts w:ascii="Courier New" w:hAnsi="Courier New" w:cs="Courier New"/>
          <w:color w:val="4478CA"/>
          <w:sz w:val="28"/>
          <w:szCs w:val="28"/>
        </w:rPr>
        <w:t>$</w:t>
      </w:r>
      <w:proofErr w:type="gramStart"/>
      <w:r>
        <w:rPr>
          <w:rFonts w:ascii="Courier New" w:hAnsi="Courier New" w:cs="Courier New"/>
          <w:color w:val="4478CA"/>
          <w:sz w:val="28"/>
          <w:szCs w:val="28"/>
        </w:rPr>
        <w:t>?</w:t>
      </w:r>
      <w:r>
        <w:rPr>
          <w:rFonts w:ascii="Times" w:hAnsi="Times" w:cs="Times"/>
          <w:color w:val="2E2E2E"/>
          <w:sz w:val="28"/>
          <w:szCs w:val="28"/>
        </w:rPr>
        <w:t>:</w:t>
      </w:r>
      <w:proofErr w:type="gramEnd"/>
    </w:p>
    <w:p w14:paraId="66DDD20B" w14:textId="77777777" w:rsidR="00BF52AF" w:rsidRDefault="00BF52AF" w:rsidP="00BF52AF">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spellStart"/>
      <w:proofErr w:type="gramStart"/>
      <w:r>
        <w:rPr>
          <w:rFonts w:ascii="Courier New" w:hAnsi="Courier New" w:cs="Courier New"/>
          <w:color w:val="4478CA"/>
          <w:sz w:val="28"/>
          <w:szCs w:val="28"/>
        </w:rPr>
        <w:t>ls</w:t>
      </w:r>
      <w:proofErr w:type="spellEnd"/>
      <w:proofErr w:type="gram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Courier New" w:hAnsi="Courier New" w:cs="Courier New"/>
          <w:color w:val="4478CA"/>
          <w:sz w:val="28"/>
          <w:szCs w:val="28"/>
        </w:rPr>
        <w:t>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passwd</w:t>
      </w:r>
      <w:proofErr w:type="spellEnd"/>
    </w:p>
    <w:p w14:paraId="66CFE016" w14:textId="77777777" w:rsidR="00BF52AF" w:rsidRDefault="00BF52AF" w:rsidP="00BF52AF">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$? 0</w:t>
      </w:r>
    </w:p>
    <w:p w14:paraId="5D3B2E3F" w14:textId="4FD4A201" w:rsidR="002F6AE0" w:rsidRDefault="00BF52AF" w:rsidP="00BF52A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this example, the system is able to locate the file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Times" w:hAnsi="Times" w:cs="Times"/>
          <w:color w:val="2E2E2E"/>
          <w:sz w:val="28"/>
          <w:szCs w:val="28"/>
        </w:rPr>
        <w:t xml:space="preserve"> and returns a value of </w:t>
      </w:r>
      <w:r>
        <w:rPr>
          <w:rFonts w:ascii="Courier New" w:hAnsi="Courier New" w:cs="Courier New"/>
          <w:color w:val="4478CA"/>
          <w:sz w:val="28"/>
          <w:szCs w:val="28"/>
        </w:rPr>
        <w:t>0</w:t>
      </w:r>
      <w:r>
        <w:rPr>
          <w:rFonts w:ascii="Times" w:hAnsi="Times" w:cs="Times"/>
          <w:color w:val="2E2E2E"/>
          <w:sz w:val="28"/>
          <w:szCs w:val="28"/>
        </w:rPr>
        <w:t xml:space="preserve"> to indicate success; the return value is always stored in the </w:t>
      </w:r>
      <w:r>
        <w:rPr>
          <w:rFonts w:ascii="Courier New" w:hAnsi="Courier New" w:cs="Courier New"/>
          <w:color w:val="4478CA"/>
          <w:sz w:val="28"/>
          <w:szCs w:val="28"/>
        </w:rPr>
        <w:t>$?</w:t>
      </w:r>
      <w:r>
        <w:rPr>
          <w:rFonts w:ascii="Times" w:hAnsi="Times" w:cs="Times"/>
          <w:color w:val="2E2E2E"/>
          <w:sz w:val="28"/>
          <w:szCs w:val="28"/>
        </w:rPr>
        <w:t xml:space="preserve"> </w:t>
      </w:r>
      <w:proofErr w:type="gramStart"/>
      <w:r>
        <w:rPr>
          <w:rFonts w:ascii="Times" w:hAnsi="Times" w:cs="Times"/>
          <w:color w:val="2E2E2E"/>
          <w:sz w:val="28"/>
          <w:szCs w:val="28"/>
        </w:rPr>
        <w:t>environment</w:t>
      </w:r>
      <w:proofErr w:type="gramEnd"/>
      <w:r>
        <w:rPr>
          <w:rFonts w:ascii="Times" w:hAnsi="Times" w:cs="Times"/>
          <w:color w:val="2E2E2E"/>
          <w:sz w:val="28"/>
          <w:szCs w:val="28"/>
        </w:rPr>
        <w:t xml:space="preserve"> variable. Applications often translate these return values into meaningful messages easily understood by the user.</w:t>
      </w:r>
    </w:p>
    <w:p w14:paraId="39789C2E" w14:textId="77777777" w:rsidR="004A541A" w:rsidRDefault="004A541A" w:rsidP="00BF52AF">
      <w:pPr>
        <w:widowControl w:val="0"/>
        <w:autoSpaceDE w:val="0"/>
        <w:autoSpaceDN w:val="0"/>
        <w:adjustRightInd w:val="0"/>
        <w:spacing w:after="396"/>
        <w:rPr>
          <w:rFonts w:ascii="Times" w:hAnsi="Times" w:cs="Times"/>
          <w:color w:val="2E2E2E"/>
          <w:sz w:val="28"/>
          <w:szCs w:val="28"/>
        </w:rPr>
      </w:pPr>
    </w:p>
    <w:p w14:paraId="67EB8D3A" w14:textId="77777777" w:rsidR="004A541A" w:rsidRDefault="004A541A" w:rsidP="004A541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Basic Syntax and Special Characters</w:t>
      </w:r>
    </w:p>
    <w:p w14:paraId="5295D1D8"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Scripts require you to follow </w:t>
      </w:r>
      <w:proofErr w:type="gramStart"/>
      <w:r>
        <w:rPr>
          <w:rFonts w:ascii="Times" w:hAnsi="Times" w:cs="Times"/>
          <w:color w:val="2E2E2E"/>
          <w:sz w:val="28"/>
          <w:szCs w:val="28"/>
        </w:rPr>
        <w:t>a standard</w:t>
      </w:r>
      <w:proofErr w:type="gramEnd"/>
      <w:r>
        <w:rPr>
          <w:rFonts w:ascii="Times" w:hAnsi="Times" w:cs="Times"/>
          <w:color w:val="2E2E2E"/>
          <w:sz w:val="28"/>
          <w:szCs w:val="28"/>
        </w:rPr>
        <w:t xml:space="preserve"> language </w:t>
      </w:r>
      <w:r>
        <w:rPr>
          <w:rFonts w:ascii="Times" w:hAnsi="Times" w:cs="Times"/>
          <w:b/>
          <w:bCs/>
          <w:color w:val="2E2E2E"/>
          <w:sz w:val="28"/>
          <w:szCs w:val="28"/>
        </w:rPr>
        <w:t>syntax</w:t>
      </w:r>
      <w:r>
        <w:rPr>
          <w:rFonts w:ascii="Times" w:hAnsi="Times" w:cs="Times"/>
          <w:color w:val="2E2E2E"/>
          <w:sz w:val="28"/>
          <w:szCs w:val="28"/>
        </w:rPr>
        <w:t xml:space="preserve">. Rules delineate how to define variables and how to construct and format allowed statements, etc. The table lists some special character usages within </w:t>
      </w:r>
      <w:r>
        <w:rPr>
          <w:rFonts w:ascii="Times" w:hAnsi="Times" w:cs="Times"/>
          <w:b/>
          <w:bCs/>
          <w:color w:val="2E2E2E"/>
          <w:sz w:val="28"/>
          <w:szCs w:val="28"/>
        </w:rPr>
        <w:t>bash</w:t>
      </w:r>
      <w:r>
        <w:rPr>
          <w:rFonts w:ascii="Times" w:hAnsi="Times" w:cs="Times"/>
          <w:color w:val="2E2E2E"/>
          <w:sz w:val="28"/>
          <w:szCs w:val="28"/>
        </w:rPr>
        <w:t xml:space="preserve"> scripts:</w:t>
      </w:r>
    </w:p>
    <w:tbl>
      <w:tblPr>
        <w:tblW w:w="1390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779"/>
        <w:gridCol w:w="10121"/>
      </w:tblGrid>
      <w:tr w:rsidR="004A541A" w14:paraId="3EA55CDE" w14:textId="77777777">
        <w:tc>
          <w:tcPr>
            <w:tcW w:w="35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8A03B43" w14:textId="77777777" w:rsidR="004A541A" w:rsidRDefault="004A541A">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Character</w:t>
            </w:r>
          </w:p>
        </w:tc>
        <w:tc>
          <w:tcPr>
            <w:tcW w:w="94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160E537B" w14:textId="77777777" w:rsidR="004A541A" w:rsidRDefault="004A541A">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Description</w:t>
            </w:r>
          </w:p>
        </w:tc>
      </w:tr>
      <w:tr w:rsidR="004A541A" w14:paraId="4CC116BA" w14:textId="77777777">
        <w:tblPrEx>
          <w:tblBorders>
            <w:top w:val="none" w:sz="0" w:space="0" w:color="auto"/>
          </w:tblBorders>
        </w:tblPrEx>
        <w:tc>
          <w:tcPr>
            <w:tcW w:w="34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8E8798D" w14:textId="77777777" w:rsidR="004A541A" w:rsidRDefault="004A541A">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93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98C0C4F" w14:textId="77777777" w:rsidR="004A541A" w:rsidRDefault="004A541A">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Used to add a comment, </w:t>
            </w:r>
            <w:r>
              <w:rPr>
                <w:rFonts w:ascii="Times" w:hAnsi="Times" w:cs="Times"/>
                <w:b/>
                <w:bCs/>
                <w:color w:val="1A1A1A"/>
                <w:sz w:val="28"/>
                <w:szCs w:val="28"/>
              </w:rPr>
              <w:t>except</w:t>
            </w:r>
            <w:r>
              <w:rPr>
                <w:rFonts w:ascii="Times" w:hAnsi="Times" w:cs="Times"/>
                <w:color w:val="1A1A1A"/>
                <w:sz w:val="28"/>
                <w:szCs w:val="28"/>
              </w:rPr>
              <w:t xml:space="preserve"> when used as </w:t>
            </w:r>
            <w:r>
              <w:rPr>
                <w:rFonts w:ascii="Courier New" w:hAnsi="Courier New" w:cs="Courier New"/>
                <w:color w:val="4478CA"/>
                <w:sz w:val="28"/>
                <w:szCs w:val="28"/>
              </w:rPr>
              <w:t>\#</w:t>
            </w:r>
            <w:r>
              <w:rPr>
                <w:rFonts w:ascii="Times" w:hAnsi="Times" w:cs="Times"/>
                <w:color w:val="1A1A1A"/>
                <w:sz w:val="28"/>
                <w:szCs w:val="28"/>
              </w:rPr>
              <w:t xml:space="preserve">, or as </w:t>
            </w:r>
            <w:r>
              <w:rPr>
                <w:rFonts w:ascii="Courier New" w:hAnsi="Courier New" w:cs="Courier New"/>
                <w:color w:val="4478CA"/>
                <w:sz w:val="28"/>
                <w:szCs w:val="28"/>
              </w:rPr>
              <w:t>#!</w:t>
            </w:r>
            <w:r>
              <w:rPr>
                <w:rFonts w:ascii="Times" w:hAnsi="Times" w:cs="Times"/>
                <w:color w:val="1A1A1A"/>
                <w:sz w:val="28"/>
                <w:szCs w:val="28"/>
              </w:rPr>
              <w:t xml:space="preserve"> </w:t>
            </w:r>
            <w:proofErr w:type="gramStart"/>
            <w:r>
              <w:rPr>
                <w:rFonts w:ascii="Times" w:hAnsi="Times" w:cs="Times"/>
                <w:color w:val="1A1A1A"/>
                <w:sz w:val="28"/>
                <w:szCs w:val="28"/>
              </w:rPr>
              <w:t>when</w:t>
            </w:r>
            <w:proofErr w:type="gramEnd"/>
            <w:r>
              <w:rPr>
                <w:rFonts w:ascii="Times" w:hAnsi="Times" w:cs="Times"/>
                <w:color w:val="1A1A1A"/>
                <w:sz w:val="28"/>
                <w:szCs w:val="28"/>
              </w:rPr>
              <w:t xml:space="preserve"> starting a script</w:t>
            </w:r>
          </w:p>
        </w:tc>
      </w:tr>
      <w:tr w:rsidR="004A541A" w14:paraId="3606E5DF" w14:textId="77777777">
        <w:tblPrEx>
          <w:tblBorders>
            <w:top w:val="none" w:sz="0" w:space="0" w:color="auto"/>
          </w:tblBorders>
        </w:tblPrEx>
        <w:tc>
          <w:tcPr>
            <w:tcW w:w="34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691CA38" w14:textId="77777777" w:rsidR="004A541A" w:rsidRDefault="004A541A">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93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207885B" w14:textId="77777777" w:rsidR="004A541A" w:rsidRDefault="004A541A">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Used at the end of a line to indicate continuation on to the next line</w:t>
            </w:r>
          </w:p>
        </w:tc>
      </w:tr>
      <w:tr w:rsidR="004A541A" w14:paraId="639576BA" w14:textId="77777777">
        <w:tblPrEx>
          <w:tblBorders>
            <w:top w:val="none" w:sz="0" w:space="0" w:color="auto"/>
          </w:tblBorders>
        </w:tblPrEx>
        <w:tc>
          <w:tcPr>
            <w:tcW w:w="34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1AD7B8C" w14:textId="77777777" w:rsidR="004A541A" w:rsidRDefault="004A541A">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93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769740A" w14:textId="77777777" w:rsidR="004A541A" w:rsidRDefault="004A541A">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Used to interpret what follows as a new command</w:t>
            </w:r>
          </w:p>
        </w:tc>
      </w:tr>
      <w:tr w:rsidR="004A541A" w14:paraId="000604CB" w14:textId="77777777">
        <w:tblPrEx>
          <w:tblBorders>
            <w:top w:val="none" w:sz="0" w:space="0" w:color="auto"/>
            <w:bottom w:val="single" w:sz="16" w:space="0" w:color="FFFFFF"/>
          </w:tblBorders>
        </w:tblPrEx>
        <w:tc>
          <w:tcPr>
            <w:tcW w:w="34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7F8A844" w14:textId="77777777" w:rsidR="004A541A" w:rsidRDefault="004A541A">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93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95C2BB9" w14:textId="77777777" w:rsidR="004A541A" w:rsidRDefault="004A541A">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Indicates what follows is a variable</w:t>
            </w:r>
          </w:p>
        </w:tc>
      </w:tr>
    </w:tbl>
    <w:p w14:paraId="01F29626"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Note that when </w:t>
      </w:r>
      <w:r>
        <w:rPr>
          <w:rFonts w:ascii="Courier New" w:hAnsi="Courier New" w:cs="Courier New"/>
          <w:color w:val="4478CA"/>
          <w:sz w:val="28"/>
          <w:szCs w:val="28"/>
        </w:rPr>
        <w:t>#</w:t>
      </w:r>
      <w:r>
        <w:rPr>
          <w:rFonts w:ascii="Times" w:hAnsi="Times" w:cs="Times"/>
          <w:color w:val="2E2E2E"/>
          <w:sz w:val="28"/>
          <w:szCs w:val="28"/>
        </w:rPr>
        <w:t xml:space="preserve"> is inserted at the beginning of a line of commentary, the whole line is ignored.</w:t>
      </w:r>
    </w:p>
    <w:p w14:paraId="5276DE56"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This line will not get executed.</w:t>
      </w:r>
    </w:p>
    <w:p w14:paraId="31EA0508" w14:textId="77777777" w:rsidR="004A541A" w:rsidRDefault="004A541A" w:rsidP="004A541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Splitting Long Commands Over Multiple Lines</w:t>
      </w:r>
    </w:p>
    <w:p w14:paraId="79CFC0E5" w14:textId="78ED95C2" w:rsidR="004A541A" w:rsidRDefault="004A541A" w:rsidP="004A541A">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FCCE13F" wp14:editId="4F3D2CD4">
            <wp:extent cx="6563360" cy="224726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63360" cy="2247265"/>
                    </a:xfrm>
                    <a:prstGeom prst="rect">
                      <a:avLst/>
                    </a:prstGeom>
                    <a:noFill/>
                    <a:ln>
                      <a:noFill/>
                    </a:ln>
                  </pic:spPr>
                </pic:pic>
              </a:graphicData>
            </a:graphic>
          </wp:inline>
        </w:drawing>
      </w:r>
    </w:p>
    <w:p w14:paraId="32280BDA"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Users sometimes need to combine several commands and statements and even conditionally execute them based on the </w:t>
      </w:r>
      <w:proofErr w:type="spellStart"/>
      <w:r>
        <w:rPr>
          <w:rFonts w:ascii="Times" w:hAnsi="Times" w:cs="Times"/>
          <w:color w:val="2E2E2E"/>
          <w:sz w:val="28"/>
          <w:szCs w:val="28"/>
        </w:rPr>
        <w:t>behaviour</w:t>
      </w:r>
      <w:proofErr w:type="spellEnd"/>
      <w:r>
        <w:rPr>
          <w:rFonts w:ascii="Times" w:hAnsi="Times" w:cs="Times"/>
          <w:color w:val="2E2E2E"/>
          <w:sz w:val="28"/>
          <w:szCs w:val="28"/>
        </w:rPr>
        <w:t xml:space="preserve"> of operators used in between them. This method is called </w:t>
      </w:r>
      <w:r>
        <w:rPr>
          <w:rFonts w:ascii="Times" w:hAnsi="Times" w:cs="Times"/>
          <w:b/>
          <w:bCs/>
          <w:color w:val="2E2E2E"/>
          <w:sz w:val="28"/>
          <w:szCs w:val="28"/>
        </w:rPr>
        <w:t>chaining of commands</w:t>
      </w:r>
      <w:r>
        <w:rPr>
          <w:rFonts w:ascii="Times" w:hAnsi="Times" w:cs="Times"/>
          <w:color w:val="2E2E2E"/>
          <w:sz w:val="28"/>
          <w:szCs w:val="28"/>
        </w:rPr>
        <w:t>.</w:t>
      </w:r>
    </w:p>
    <w:p w14:paraId="455B6B02"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concatenation operator</w:t>
      </w:r>
      <w:r>
        <w:rPr>
          <w:rFonts w:ascii="Times" w:hAnsi="Times" w:cs="Times"/>
          <w:color w:val="2E2E2E"/>
          <w:sz w:val="28"/>
          <w:szCs w:val="28"/>
        </w:rPr>
        <w:t xml:space="preserve"> (</w:t>
      </w:r>
      <w:r>
        <w:rPr>
          <w:rFonts w:ascii="Times" w:hAnsi="Times" w:cs="Times"/>
          <w:b/>
          <w:bCs/>
          <w:color w:val="2E2E2E"/>
          <w:sz w:val="28"/>
          <w:szCs w:val="28"/>
        </w:rPr>
        <w:t>\</w:t>
      </w:r>
      <w:r>
        <w:rPr>
          <w:rFonts w:ascii="Times" w:hAnsi="Times" w:cs="Times"/>
          <w:color w:val="2E2E2E"/>
          <w:sz w:val="28"/>
          <w:szCs w:val="28"/>
        </w:rPr>
        <w:t>) is used to concatenate large commands over several lines in the shell.</w:t>
      </w:r>
    </w:p>
    <w:p w14:paraId="5F250A22"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example, you want to copy the file</w:t>
      </w:r>
      <w:r>
        <w:rPr>
          <w:rFonts w:ascii="Times" w:hAnsi="Times" w:cs="Times"/>
          <w:b/>
          <w:bCs/>
          <w:color w:val="2E2E2E"/>
          <w:sz w:val="28"/>
          <w:szCs w:val="28"/>
        </w:rPr>
        <w:t xml:space="preserve"> /</w:t>
      </w:r>
      <w:proofErr w:type="spellStart"/>
      <w:r>
        <w:rPr>
          <w:rFonts w:ascii="Times" w:hAnsi="Times" w:cs="Times"/>
          <w:b/>
          <w:bCs/>
          <w:color w:val="2E2E2E"/>
          <w:sz w:val="28"/>
          <w:szCs w:val="28"/>
        </w:rPr>
        <w:t>var</w:t>
      </w:r>
      <w:proofErr w:type="spellEnd"/>
      <w:r>
        <w:rPr>
          <w:rFonts w:ascii="Times" w:hAnsi="Times" w:cs="Times"/>
          <w:b/>
          <w:bCs/>
          <w:color w:val="2E2E2E"/>
          <w:sz w:val="28"/>
          <w:szCs w:val="28"/>
        </w:rPr>
        <w:t>/ftp/pub/</w:t>
      </w:r>
      <w:proofErr w:type="spellStart"/>
      <w:r>
        <w:rPr>
          <w:rFonts w:ascii="Times" w:hAnsi="Times" w:cs="Times"/>
          <w:b/>
          <w:bCs/>
          <w:color w:val="2E2E2E"/>
          <w:sz w:val="28"/>
          <w:szCs w:val="28"/>
        </w:rPr>
        <w:t>userdata</w:t>
      </w:r>
      <w:proofErr w:type="spellEnd"/>
      <w:r>
        <w:rPr>
          <w:rFonts w:ascii="Times" w:hAnsi="Times" w:cs="Times"/>
          <w:b/>
          <w:bCs/>
          <w:color w:val="2E2E2E"/>
          <w:sz w:val="28"/>
          <w:szCs w:val="28"/>
        </w:rPr>
        <w:t>/</w:t>
      </w:r>
      <w:proofErr w:type="spellStart"/>
      <w:r>
        <w:rPr>
          <w:rFonts w:ascii="Times" w:hAnsi="Times" w:cs="Times"/>
          <w:b/>
          <w:bCs/>
          <w:color w:val="2E2E2E"/>
          <w:sz w:val="28"/>
          <w:szCs w:val="28"/>
        </w:rPr>
        <w:t>custdata</w:t>
      </w:r>
      <w:proofErr w:type="spellEnd"/>
      <w:r>
        <w:rPr>
          <w:rFonts w:ascii="Times" w:hAnsi="Times" w:cs="Times"/>
          <w:b/>
          <w:bCs/>
          <w:color w:val="2E2E2E"/>
          <w:sz w:val="28"/>
          <w:szCs w:val="28"/>
        </w:rPr>
        <w:t>/read</w:t>
      </w:r>
      <w:r>
        <w:rPr>
          <w:rFonts w:ascii="Times" w:hAnsi="Times" w:cs="Times"/>
          <w:color w:val="2E2E2E"/>
          <w:sz w:val="28"/>
          <w:szCs w:val="28"/>
        </w:rPr>
        <w:t xml:space="preserve"> from </w:t>
      </w:r>
      <w:r>
        <w:rPr>
          <w:rFonts w:ascii="Times" w:hAnsi="Times" w:cs="Times"/>
          <w:b/>
          <w:bCs/>
          <w:color w:val="2E2E2E"/>
          <w:sz w:val="28"/>
          <w:szCs w:val="28"/>
        </w:rPr>
        <w:t>server1.linux.com</w:t>
      </w:r>
      <w:r>
        <w:rPr>
          <w:rFonts w:ascii="Times" w:hAnsi="Times" w:cs="Times"/>
          <w:color w:val="2E2E2E"/>
          <w:sz w:val="28"/>
          <w:szCs w:val="28"/>
        </w:rPr>
        <w:t xml:space="preserve"> to the </w:t>
      </w:r>
      <w:r>
        <w:rPr>
          <w:rFonts w:ascii="Times" w:hAnsi="Times" w:cs="Times"/>
          <w:b/>
          <w:bCs/>
          <w:color w:val="2E2E2E"/>
          <w:sz w:val="28"/>
          <w:szCs w:val="28"/>
        </w:rPr>
        <w:t>/opt/</w:t>
      </w:r>
      <w:proofErr w:type="spellStart"/>
      <w:r>
        <w:rPr>
          <w:rFonts w:ascii="Times" w:hAnsi="Times" w:cs="Times"/>
          <w:b/>
          <w:bCs/>
          <w:color w:val="2E2E2E"/>
          <w:sz w:val="28"/>
          <w:szCs w:val="28"/>
        </w:rPr>
        <w:t>oradba</w:t>
      </w:r>
      <w:proofErr w:type="spellEnd"/>
      <w:r>
        <w:rPr>
          <w:rFonts w:ascii="Times" w:hAnsi="Times" w:cs="Times"/>
          <w:b/>
          <w:bCs/>
          <w:color w:val="2E2E2E"/>
          <w:sz w:val="28"/>
          <w:szCs w:val="28"/>
        </w:rPr>
        <w:t>/master/</w:t>
      </w:r>
      <w:proofErr w:type="spellStart"/>
      <w:r>
        <w:rPr>
          <w:rFonts w:ascii="Times" w:hAnsi="Times" w:cs="Times"/>
          <w:b/>
          <w:bCs/>
          <w:color w:val="2E2E2E"/>
          <w:sz w:val="28"/>
          <w:szCs w:val="28"/>
        </w:rPr>
        <w:t>abc</w:t>
      </w:r>
      <w:proofErr w:type="spellEnd"/>
      <w:r>
        <w:rPr>
          <w:rFonts w:ascii="Times" w:hAnsi="Times" w:cs="Times"/>
          <w:color w:val="2E2E2E"/>
          <w:sz w:val="28"/>
          <w:szCs w:val="28"/>
        </w:rPr>
        <w:t xml:space="preserve"> directory on </w:t>
      </w:r>
      <w:r>
        <w:rPr>
          <w:rFonts w:ascii="Times" w:hAnsi="Times" w:cs="Times"/>
          <w:b/>
          <w:bCs/>
          <w:color w:val="2E2E2E"/>
          <w:sz w:val="28"/>
          <w:szCs w:val="28"/>
        </w:rPr>
        <w:t>server3.linux.co.in</w:t>
      </w:r>
      <w:r>
        <w:rPr>
          <w:rFonts w:ascii="Times" w:hAnsi="Times" w:cs="Times"/>
          <w:color w:val="2E2E2E"/>
          <w:sz w:val="28"/>
          <w:szCs w:val="28"/>
        </w:rPr>
        <w:t>. To perform this action, you can write the command using the \ operator as:</w:t>
      </w:r>
    </w:p>
    <w:p w14:paraId="2B02B576" w14:textId="77777777" w:rsidR="004A541A" w:rsidRDefault="004A541A" w:rsidP="004A541A">
      <w:pPr>
        <w:widowControl w:val="0"/>
        <w:autoSpaceDE w:val="0"/>
        <w:autoSpaceDN w:val="0"/>
        <w:adjustRightInd w:val="0"/>
        <w:spacing w:after="396"/>
        <w:rPr>
          <w:rFonts w:ascii="Times" w:hAnsi="Times" w:cs="Times"/>
          <w:color w:val="2E2E2E"/>
          <w:sz w:val="28"/>
          <w:szCs w:val="28"/>
        </w:rPr>
      </w:pPr>
      <w:proofErr w:type="spellStart"/>
      <w:proofErr w:type="gramStart"/>
      <w:r>
        <w:rPr>
          <w:rFonts w:ascii="Courier New" w:hAnsi="Courier New" w:cs="Courier New"/>
          <w:color w:val="4478CA"/>
          <w:sz w:val="28"/>
          <w:szCs w:val="28"/>
        </w:rPr>
        <w:t>scp</w:t>
      </w:r>
      <w:proofErr w:type="spellEnd"/>
      <w:proofErr w:type="gramEnd"/>
      <w:r>
        <w:rPr>
          <w:rFonts w:ascii="Courier New" w:hAnsi="Courier New" w:cs="Courier New"/>
          <w:color w:val="4478CA"/>
          <w:sz w:val="28"/>
          <w:szCs w:val="28"/>
        </w:rPr>
        <w:t xml:space="preserve"> abc@server1.linux.com:\ /</w:t>
      </w:r>
      <w:proofErr w:type="spellStart"/>
      <w:r>
        <w:rPr>
          <w:rFonts w:ascii="Courier New" w:hAnsi="Courier New" w:cs="Courier New"/>
          <w:color w:val="4478CA"/>
          <w:sz w:val="28"/>
          <w:szCs w:val="28"/>
        </w:rPr>
        <w:t>var</w:t>
      </w:r>
      <w:proofErr w:type="spellEnd"/>
      <w:r>
        <w:rPr>
          <w:rFonts w:ascii="Courier New" w:hAnsi="Courier New" w:cs="Courier New"/>
          <w:color w:val="4478CA"/>
          <w:sz w:val="28"/>
          <w:szCs w:val="28"/>
        </w:rPr>
        <w:t>/ftp/pub/</w:t>
      </w:r>
      <w:proofErr w:type="spellStart"/>
      <w:r>
        <w:rPr>
          <w:rFonts w:ascii="Courier New" w:hAnsi="Courier New" w:cs="Courier New"/>
          <w:color w:val="4478CA"/>
          <w:sz w:val="28"/>
          <w:szCs w:val="28"/>
        </w:rPr>
        <w:t>userdata</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custdata</w:t>
      </w:r>
      <w:proofErr w:type="spellEnd"/>
      <w:r>
        <w:rPr>
          <w:rFonts w:ascii="Courier New" w:hAnsi="Courier New" w:cs="Courier New"/>
          <w:color w:val="4478CA"/>
          <w:sz w:val="28"/>
          <w:szCs w:val="28"/>
        </w:rPr>
        <w:t>/read \ abc@server3.linux.co.in:\ /opt/</w:t>
      </w:r>
      <w:proofErr w:type="spellStart"/>
      <w:r>
        <w:rPr>
          <w:rFonts w:ascii="Courier New" w:hAnsi="Courier New" w:cs="Courier New"/>
          <w:color w:val="4478CA"/>
          <w:sz w:val="28"/>
          <w:szCs w:val="28"/>
        </w:rPr>
        <w:t>oradba</w:t>
      </w:r>
      <w:proofErr w:type="spellEnd"/>
      <w:r>
        <w:rPr>
          <w:rFonts w:ascii="Courier New" w:hAnsi="Courier New" w:cs="Courier New"/>
          <w:color w:val="4478CA"/>
          <w:sz w:val="28"/>
          <w:szCs w:val="28"/>
        </w:rPr>
        <w:t>/master/</w:t>
      </w:r>
      <w:proofErr w:type="spellStart"/>
      <w:r>
        <w:rPr>
          <w:rFonts w:ascii="Courier New" w:hAnsi="Courier New" w:cs="Courier New"/>
          <w:color w:val="4478CA"/>
          <w:sz w:val="28"/>
          <w:szCs w:val="28"/>
        </w:rPr>
        <w:t>abc</w:t>
      </w:r>
      <w:proofErr w:type="spellEnd"/>
      <w:r>
        <w:rPr>
          <w:rFonts w:ascii="Courier New" w:hAnsi="Courier New" w:cs="Courier New"/>
          <w:color w:val="4478CA"/>
          <w:sz w:val="28"/>
          <w:szCs w:val="28"/>
        </w:rPr>
        <w:t>/</w:t>
      </w:r>
    </w:p>
    <w:p w14:paraId="630C7663" w14:textId="21F8340E"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command is divided into multiple lines to make it look readable and easier to understand. The \ operator at the end of each line combines the commands from multiple lines and executes it as one single command.</w:t>
      </w:r>
    </w:p>
    <w:p w14:paraId="0E84E975" w14:textId="77777777" w:rsidR="004A541A" w:rsidRDefault="004A541A" w:rsidP="004A541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Putting Multiple Commands on a Single Line</w:t>
      </w:r>
    </w:p>
    <w:p w14:paraId="1BFCDBBD" w14:textId="7D0CAB04" w:rsidR="004A541A" w:rsidRDefault="004A541A" w:rsidP="004A541A">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F983DB9" wp14:editId="0D9A8C7F">
            <wp:extent cx="5434965" cy="1282065"/>
            <wp:effectExtent l="0" t="0" r="63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4965" cy="1282065"/>
                    </a:xfrm>
                    <a:prstGeom prst="rect">
                      <a:avLst/>
                    </a:prstGeom>
                    <a:noFill/>
                    <a:ln>
                      <a:noFill/>
                    </a:ln>
                  </pic:spPr>
                </pic:pic>
              </a:graphicData>
            </a:graphic>
          </wp:inline>
        </w:drawing>
      </w:r>
    </w:p>
    <w:p w14:paraId="4E8697E8"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Sometimes you may want to group multiple commands on a single line. </w:t>
      </w:r>
      <w:proofErr w:type="gramStart"/>
      <w:r>
        <w:rPr>
          <w:rFonts w:ascii="Times" w:hAnsi="Times" w:cs="Times"/>
          <w:color w:val="2E2E2E"/>
          <w:sz w:val="28"/>
          <w:szCs w:val="28"/>
        </w:rPr>
        <w:t xml:space="preserve">The </w:t>
      </w:r>
      <w:r>
        <w:rPr>
          <w:rFonts w:ascii="Courier New" w:hAnsi="Courier New" w:cs="Courier New"/>
          <w:color w:val="4478CA"/>
          <w:sz w:val="28"/>
          <w:szCs w:val="28"/>
        </w:rPr>
        <w:t>;</w:t>
      </w:r>
      <w:proofErr w:type="gramEnd"/>
      <w:r>
        <w:rPr>
          <w:rFonts w:ascii="Times" w:hAnsi="Times" w:cs="Times"/>
          <w:color w:val="2E2E2E"/>
          <w:sz w:val="28"/>
          <w:szCs w:val="28"/>
        </w:rPr>
        <w:t xml:space="preserve"> (semicolon) character is used to separate these commands and execute them sequentially as if they had been typed on separate lines.</w:t>
      </w:r>
    </w:p>
    <w:p w14:paraId="1C7E8C9B"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three commands in the following example will all execute even if the ones preceding them fail</w:t>
      </w:r>
      <w:proofErr w:type="gramStart"/>
      <w:r>
        <w:rPr>
          <w:rFonts w:ascii="Times" w:hAnsi="Times" w:cs="Times"/>
          <w:color w:val="2E2E2E"/>
          <w:sz w:val="28"/>
          <w:szCs w:val="28"/>
        </w:rPr>
        <w:t>: </w:t>
      </w:r>
      <w:proofErr w:type="gramEnd"/>
      <w:r>
        <w:rPr>
          <w:rFonts w:ascii="Courier New" w:hAnsi="Courier New" w:cs="Courier New"/>
          <w:color w:val="4478CA"/>
          <w:sz w:val="28"/>
          <w:szCs w:val="28"/>
        </w:rPr>
        <w:t>$ make ; make install ; make clean</w:t>
      </w:r>
    </w:p>
    <w:p w14:paraId="3DE4CA4F"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However, you may want to abort subsequent commands if one fails. You can do this using the </w:t>
      </w:r>
      <w:r>
        <w:rPr>
          <w:rFonts w:ascii="Courier New" w:hAnsi="Courier New" w:cs="Courier New"/>
          <w:color w:val="4478CA"/>
          <w:sz w:val="28"/>
          <w:szCs w:val="28"/>
        </w:rPr>
        <w:t>&amp;&amp;</w:t>
      </w:r>
      <w:r>
        <w:rPr>
          <w:rFonts w:ascii="Times" w:hAnsi="Times" w:cs="Times"/>
          <w:color w:val="2E2E2E"/>
          <w:sz w:val="28"/>
          <w:szCs w:val="28"/>
        </w:rPr>
        <w:t xml:space="preserve"> (and) operator as in:</w:t>
      </w:r>
    </w:p>
    <w:p w14:paraId="0D3214CA"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make</w:t>
      </w:r>
      <w:proofErr w:type="gramEnd"/>
      <w:r>
        <w:rPr>
          <w:rFonts w:ascii="Courier New" w:hAnsi="Courier New" w:cs="Courier New"/>
          <w:color w:val="4478CA"/>
          <w:sz w:val="28"/>
          <w:szCs w:val="28"/>
        </w:rPr>
        <w:t xml:space="preserve"> &amp;&amp; make install &amp;&amp; make clean</w:t>
      </w:r>
    </w:p>
    <w:p w14:paraId="555445ED"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If the first command fails the second one will never be executed. A final refinement is to use the </w:t>
      </w:r>
      <w:r>
        <w:rPr>
          <w:rFonts w:ascii="Courier New" w:hAnsi="Courier New" w:cs="Courier New"/>
          <w:color w:val="4478CA"/>
          <w:sz w:val="28"/>
          <w:szCs w:val="28"/>
        </w:rPr>
        <w:t>||</w:t>
      </w:r>
      <w:r>
        <w:rPr>
          <w:rFonts w:ascii="Times" w:hAnsi="Times" w:cs="Times"/>
          <w:color w:val="2E2E2E"/>
          <w:sz w:val="28"/>
          <w:szCs w:val="28"/>
        </w:rPr>
        <w:t xml:space="preserve"> (or) operator as in:</w:t>
      </w:r>
    </w:p>
    <w:p w14:paraId="1D0B65F3" w14:textId="77777777" w:rsidR="004A541A" w:rsidRDefault="004A541A" w:rsidP="004A541A">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file1 || cat file2 || cat file3</w:t>
      </w:r>
    </w:p>
    <w:p w14:paraId="3967B169" w14:textId="5952CE61" w:rsidR="004A541A" w:rsidRDefault="004A541A" w:rsidP="004A541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this case, you proceed until something succeeds and then you stop executing any further steps.</w:t>
      </w:r>
    </w:p>
    <w:p w14:paraId="4429E35D" w14:textId="77777777" w:rsidR="007D65BB" w:rsidRDefault="007D65BB" w:rsidP="007D65B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Functions</w:t>
      </w:r>
    </w:p>
    <w:p w14:paraId="1604401A" w14:textId="0F3147B8" w:rsidR="007D65BB" w:rsidRDefault="007D65BB" w:rsidP="007D65BB">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"https://courses.edx.org/c4x/LinuxFoundationX/LFS101x/asset/LFS01_ch14_screen15a.jpg"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3D7ECA76" wp14:editId="34FDFF20">
            <wp:extent cx="4187190" cy="1376045"/>
            <wp:effectExtent l="0" t="0" r="381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7190" cy="1376045"/>
                    </a:xfrm>
                    <a:prstGeom prst="rect">
                      <a:avLst/>
                    </a:prstGeom>
                    <a:noFill/>
                    <a:ln>
                      <a:noFill/>
                    </a:ln>
                  </pic:spPr>
                </pic:pic>
              </a:graphicData>
            </a:graphic>
          </wp:inline>
        </w:drawing>
      </w:r>
    </w:p>
    <w:p w14:paraId="3C1BECB4"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w:t>
      </w:r>
      <w:r>
        <w:rPr>
          <w:rFonts w:ascii="Times" w:hAnsi="Times" w:cs="Times"/>
          <w:b/>
          <w:bCs/>
          <w:color w:val="2E2E2E"/>
          <w:sz w:val="28"/>
          <w:szCs w:val="28"/>
        </w:rPr>
        <w:t xml:space="preserve"> function</w:t>
      </w:r>
      <w:r>
        <w:rPr>
          <w:rFonts w:ascii="Times" w:hAnsi="Times" w:cs="Times"/>
          <w:color w:val="2E2E2E"/>
          <w:sz w:val="28"/>
          <w:szCs w:val="28"/>
        </w:rPr>
        <w:t xml:space="preserve"> is a code block that implements a set of operations. Functions are useful for executing procedures multiple times perhaps with varying input variables. Functions are also often called </w:t>
      </w:r>
      <w:r>
        <w:rPr>
          <w:rFonts w:ascii="Times" w:hAnsi="Times" w:cs="Times"/>
          <w:b/>
          <w:bCs/>
          <w:color w:val="2E2E2E"/>
          <w:sz w:val="28"/>
          <w:szCs w:val="28"/>
        </w:rPr>
        <w:t xml:space="preserve">subroutines. </w:t>
      </w:r>
      <w:r>
        <w:rPr>
          <w:rFonts w:ascii="Times" w:hAnsi="Times" w:cs="Times"/>
          <w:color w:val="2E2E2E"/>
          <w:sz w:val="28"/>
          <w:szCs w:val="28"/>
        </w:rPr>
        <w:t>Using functions in scripts requires two steps:</w:t>
      </w:r>
    </w:p>
    <w:p w14:paraId="16548544"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1. Declaring a function 2. Calling a function</w:t>
      </w:r>
    </w:p>
    <w:p w14:paraId="43894D4E"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function declaration requires a </w:t>
      </w:r>
      <w:proofErr w:type="gramStart"/>
      <w:r>
        <w:rPr>
          <w:rFonts w:ascii="Times" w:hAnsi="Times" w:cs="Times"/>
          <w:color w:val="2E2E2E"/>
          <w:sz w:val="28"/>
          <w:szCs w:val="28"/>
        </w:rPr>
        <w:t>name which</w:t>
      </w:r>
      <w:proofErr w:type="gramEnd"/>
      <w:r>
        <w:rPr>
          <w:rFonts w:ascii="Times" w:hAnsi="Times" w:cs="Times"/>
          <w:color w:val="2E2E2E"/>
          <w:sz w:val="28"/>
          <w:szCs w:val="28"/>
        </w:rPr>
        <w:t xml:space="preserve"> is used to invoke it. The proper syntax is</w:t>
      </w:r>
      <w:proofErr w:type="gramStart"/>
      <w:r>
        <w:rPr>
          <w:rFonts w:ascii="Times" w:hAnsi="Times" w:cs="Times"/>
          <w:color w:val="2E2E2E"/>
          <w:sz w:val="28"/>
          <w:szCs w:val="28"/>
        </w:rPr>
        <w:t>: </w:t>
      </w:r>
      <w:proofErr w:type="gramEnd"/>
      <w:r>
        <w:rPr>
          <w:rFonts w:ascii="Times" w:hAnsi="Times" w:cs="Times"/>
          <w:color w:val="2E2E2E"/>
          <w:sz w:val="28"/>
          <w:szCs w:val="28"/>
        </w:rPr>
        <w:t> </w:t>
      </w:r>
      <w:r>
        <w:rPr>
          <w:rFonts w:ascii="Courier New" w:hAnsi="Courier New" w:cs="Courier New"/>
          <w:color w:val="4478CA"/>
          <w:sz w:val="28"/>
          <w:szCs w:val="28"/>
        </w:rPr>
        <w:t>    </w:t>
      </w:r>
      <w:proofErr w:type="spellStart"/>
      <w:r>
        <w:rPr>
          <w:rFonts w:ascii="Courier New" w:hAnsi="Courier New" w:cs="Courier New"/>
          <w:color w:val="4478CA"/>
          <w:sz w:val="28"/>
          <w:szCs w:val="28"/>
        </w:rPr>
        <w:t>function_name</w:t>
      </w:r>
      <w:proofErr w:type="spellEnd"/>
      <w:r>
        <w:rPr>
          <w:rFonts w:ascii="Courier New" w:hAnsi="Courier New" w:cs="Courier New"/>
          <w:color w:val="4478CA"/>
          <w:sz w:val="28"/>
          <w:szCs w:val="28"/>
        </w:rPr>
        <w:t xml:space="preserve"> () {        command...     }</w:t>
      </w:r>
    </w:p>
    <w:p w14:paraId="05678DBE"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example, the following function is named </w:t>
      </w:r>
      <w:r>
        <w:rPr>
          <w:rFonts w:ascii="Courier New" w:hAnsi="Courier New" w:cs="Courier New"/>
          <w:color w:val="4478CA"/>
          <w:sz w:val="28"/>
          <w:szCs w:val="28"/>
        </w:rPr>
        <w:t>display</w:t>
      </w:r>
      <w:r>
        <w:rPr>
          <w:rFonts w:ascii="Times" w:hAnsi="Times" w:cs="Times"/>
          <w:color w:val="2E2E2E"/>
          <w:sz w:val="28"/>
          <w:szCs w:val="28"/>
        </w:rPr>
        <w:t>:</w:t>
      </w:r>
    </w:p>
    <w:p w14:paraId="0A6DA5F4" w14:textId="70B574C8" w:rsidR="007D65BB" w:rsidRDefault="007D65BB" w:rsidP="007D65BB">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display</w:t>
      </w:r>
      <w:proofErr w:type="gramEnd"/>
      <w:r>
        <w:rPr>
          <w:rFonts w:ascii="Courier New" w:hAnsi="Courier New" w:cs="Courier New"/>
          <w:color w:val="4478CA"/>
          <w:sz w:val="28"/>
          <w:szCs w:val="28"/>
        </w:rPr>
        <w:t xml:space="preserve"> () {        echo "This is a sample function"     }</w:t>
      </w:r>
      <w:r>
        <w:rPr>
          <w:rFonts w:ascii="Times" w:hAnsi="Times" w:cs="Times"/>
          <w:color w:val="2E2E2E"/>
          <w:sz w:val="28"/>
          <w:szCs w:val="28"/>
        </w:rPr>
        <w:t>  The function can be as long as desired and have many statements. Once defined, the function can be called later as many times as necessary. In the full example shown in the figure, we are also showing an often-used refinement: how to pass an argument to the function.  The first argument can be referred to as</w:t>
      </w:r>
      <w:r>
        <w:rPr>
          <w:rFonts w:ascii="Courier" w:hAnsi="Courier" w:cs="Courier"/>
          <w:color w:val="2E2E2E"/>
          <w:sz w:val="28"/>
          <w:szCs w:val="28"/>
        </w:rPr>
        <w:t> </w:t>
      </w:r>
      <w:r>
        <w:rPr>
          <w:rFonts w:ascii="Courier New" w:hAnsi="Courier New" w:cs="Courier New"/>
          <w:color w:val="4478CA"/>
          <w:sz w:val="28"/>
          <w:szCs w:val="28"/>
        </w:rPr>
        <w:t>$1</w:t>
      </w:r>
      <w:r>
        <w:rPr>
          <w:rFonts w:ascii="Courier" w:hAnsi="Courier" w:cs="Courier"/>
          <w:color w:val="2E2E2E"/>
          <w:sz w:val="28"/>
          <w:szCs w:val="28"/>
        </w:rPr>
        <w:t>,</w:t>
      </w:r>
      <w:r>
        <w:rPr>
          <w:rFonts w:ascii="Times" w:hAnsi="Times" w:cs="Times"/>
          <w:color w:val="2E2E2E"/>
          <w:sz w:val="28"/>
          <w:szCs w:val="28"/>
        </w:rPr>
        <w:t xml:space="preserve"> the second as </w:t>
      </w:r>
      <w:r>
        <w:rPr>
          <w:rFonts w:ascii="Courier New" w:hAnsi="Courier New" w:cs="Courier New"/>
          <w:color w:val="4478CA"/>
          <w:sz w:val="28"/>
          <w:szCs w:val="28"/>
        </w:rPr>
        <w:t>$2,</w:t>
      </w:r>
      <w:r>
        <w:rPr>
          <w:rFonts w:ascii="Times" w:hAnsi="Times" w:cs="Times"/>
          <w:color w:val="2E2E2E"/>
          <w:sz w:val="28"/>
          <w:szCs w:val="28"/>
        </w:rPr>
        <w:t> etc.</w:t>
      </w:r>
    </w:p>
    <w:p w14:paraId="7EAD075F" w14:textId="77777777" w:rsidR="007D65BB" w:rsidRDefault="007D65BB" w:rsidP="007D65B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Built-in Shell Commands</w:t>
      </w:r>
    </w:p>
    <w:p w14:paraId="4F00D08E" w14:textId="5656154C" w:rsidR="007D65BB" w:rsidRDefault="007D65BB" w:rsidP="007D65BB">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E347D05" wp14:editId="71E76D39">
            <wp:extent cx="5494655" cy="564896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4655" cy="5648960"/>
                    </a:xfrm>
                    <a:prstGeom prst="rect">
                      <a:avLst/>
                    </a:prstGeom>
                    <a:noFill/>
                    <a:ln>
                      <a:noFill/>
                    </a:ln>
                  </pic:spPr>
                </pic:pic>
              </a:graphicData>
            </a:graphic>
          </wp:inline>
        </w:drawing>
      </w:r>
    </w:p>
    <w:p w14:paraId="6D4DB9F7"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Shell scripts are used to execute sequences of commands and other types of statements. Commands can be divided into the following categories:</w:t>
      </w:r>
    </w:p>
    <w:p w14:paraId="59E42586" w14:textId="77777777" w:rsidR="007D65BB" w:rsidRDefault="007D65BB" w:rsidP="007D65B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Compiled applications</w:t>
      </w:r>
    </w:p>
    <w:p w14:paraId="20807BFE" w14:textId="77777777" w:rsidR="007D65BB" w:rsidRDefault="007D65BB" w:rsidP="007D65B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Built-in </w:t>
      </w:r>
      <w:r>
        <w:rPr>
          <w:rFonts w:ascii="Times" w:hAnsi="Times" w:cs="Times"/>
          <w:b/>
          <w:bCs/>
          <w:color w:val="2E2E2E"/>
          <w:sz w:val="28"/>
          <w:szCs w:val="28"/>
        </w:rPr>
        <w:t>bash </w:t>
      </w:r>
      <w:r>
        <w:rPr>
          <w:rFonts w:ascii="Times" w:hAnsi="Times" w:cs="Times"/>
          <w:color w:val="2E2E2E"/>
          <w:sz w:val="28"/>
          <w:szCs w:val="28"/>
        </w:rPr>
        <w:t>commands</w:t>
      </w:r>
    </w:p>
    <w:p w14:paraId="7C2191D7" w14:textId="77777777" w:rsidR="007D65BB" w:rsidRDefault="007D65BB" w:rsidP="007D65B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Other scripts</w:t>
      </w:r>
    </w:p>
    <w:p w14:paraId="2EE4EBC1"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Compiled applications are binary executable files that you can find on the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The shell script always has access to compiled applications such as </w:t>
      </w:r>
      <w:proofErr w:type="spellStart"/>
      <w:r>
        <w:rPr>
          <w:rFonts w:ascii="Times" w:hAnsi="Times" w:cs="Times"/>
          <w:b/>
          <w:bCs/>
          <w:color w:val="2E2E2E"/>
          <w:sz w:val="28"/>
          <w:szCs w:val="28"/>
        </w:rPr>
        <w:t>rm</w:t>
      </w:r>
      <w:proofErr w:type="spellEnd"/>
      <w:r>
        <w:rPr>
          <w:rFonts w:ascii="Times" w:hAnsi="Times" w:cs="Times"/>
          <w:color w:val="2E2E2E"/>
          <w:sz w:val="28"/>
          <w:szCs w:val="28"/>
        </w:rPr>
        <w:t xml:space="preserve">, </w:t>
      </w:r>
      <w:proofErr w:type="spellStart"/>
      <w:r>
        <w:rPr>
          <w:rFonts w:ascii="Times" w:hAnsi="Times" w:cs="Times"/>
          <w:b/>
          <w:bCs/>
          <w:color w:val="2E2E2E"/>
          <w:sz w:val="28"/>
          <w:szCs w:val="28"/>
        </w:rPr>
        <w:t>ls</w:t>
      </w:r>
      <w:proofErr w:type="spellEnd"/>
      <w:r>
        <w:rPr>
          <w:rFonts w:ascii="Times" w:hAnsi="Times" w:cs="Times"/>
          <w:color w:val="2E2E2E"/>
          <w:sz w:val="28"/>
          <w:szCs w:val="28"/>
        </w:rPr>
        <w:t>, </w:t>
      </w:r>
      <w:proofErr w:type="spellStart"/>
      <w:proofErr w:type="gramStart"/>
      <w:r>
        <w:rPr>
          <w:rFonts w:ascii="Times" w:hAnsi="Times" w:cs="Times"/>
          <w:b/>
          <w:bCs/>
          <w:color w:val="2E2E2E"/>
          <w:sz w:val="28"/>
          <w:szCs w:val="28"/>
        </w:rPr>
        <w:t>df</w:t>
      </w:r>
      <w:proofErr w:type="spellEnd"/>
      <w:proofErr w:type="gramEnd"/>
      <w:r>
        <w:rPr>
          <w:rFonts w:ascii="Times" w:hAnsi="Times" w:cs="Times"/>
          <w:color w:val="2E2E2E"/>
          <w:sz w:val="28"/>
          <w:szCs w:val="28"/>
        </w:rPr>
        <w:t xml:space="preserve">, </w:t>
      </w:r>
      <w:r>
        <w:rPr>
          <w:rFonts w:ascii="Times" w:hAnsi="Times" w:cs="Times"/>
          <w:b/>
          <w:bCs/>
          <w:color w:val="2E2E2E"/>
          <w:sz w:val="28"/>
          <w:szCs w:val="28"/>
        </w:rPr>
        <w:t>vi</w:t>
      </w:r>
      <w:r>
        <w:rPr>
          <w:rFonts w:ascii="Times" w:hAnsi="Times" w:cs="Times"/>
          <w:color w:val="2E2E2E"/>
          <w:sz w:val="28"/>
          <w:szCs w:val="28"/>
        </w:rPr>
        <w:t>, and</w:t>
      </w:r>
      <w:r>
        <w:rPr>
          <w:rFonts w:ascii="Times" w:hAnsi="Times" w:cs="Times"/>
          <w:b/>
          <w:bCs/>
          <w:color w:val="2E2E2E"/>
          <w:sz w:val="28"/>
          <w:szCs w:val="28"/>
        </w:rPr>
        <w:t xml:space="preserve"> </w:t>
      </w:r>
      <w:proofErr w:type="spellStart"/>
      <w:r>
        <w:rPr>
          <w:rFonts w:ascii="Times" w:hAnsi="Times" w:cs="Times"/>
          <w:b/>
          <w:bCs/>
          <w:color w:val="2E2E2E"/>
          <w:sz w:val="28"/>
          <w:szCs w:val="28"/>
        </w:rPr>
        <w:t>gzip</w:t>
      </w:r>
      <w:proofErr w:type="spellEnd"/>
      <w:r>
        <w:rPr>
          <w:rFonts w:ascii="Times" w:hAnsi="Times" w:cs="Times"/>
          <w:color w:val="2E2E2E"/>
          <w:sz w:val="28"/>
          <w:szCs w:val="28"/>
        </w:rPr>
        <w:t>.</w:t>
      </w:r>
    </w:p>
    <w:p w14:paraId="1F350E54" w14:textId="77777777" w:rsidR="007D65BB" w:rsidRDefault="007D65BB" w:rsidP="007D65BB">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bash</w:t>
      </w:r>
      <w:proofErr w:type="gramEnd"/>
      <w:r>
        <w:rPr>
          <w:rFonts w:ascii="Times" w:hAnsi="Times" w:cs="Times"/>
          <w:color w:val="2E2E2E"/>
          <w:sz w:val="28"/>
          <w:szCs w:val="28"/>
        </w:rPr>
        <w:t xml:space="preserve"> has many </w:t>
      </w:r>
      <w:r>
        <w:rPr>
          <w:rFonts w:ascii="Times" w:hAnsi="Times" w:cs="Times"/>
          <w:b/>
          <w:bCs/>
          <w:color w:val="2E2E2E"/>
          <w:sz w:val="28"/>
          <w:szCs w:val="28"/>
        </w:rPr>
        <w:t>built-in</w:t>
      </w:r>
      <w:r>
        <w:rPr>
          <w:rFonts w:ascii="Times" w:hAnsi="Times" w:cs="Times"/>
          <w:color w:val="2E2E2E"/>
          <w:sz w:val="28"/>
          <w:szCs w:val="28"/>
        </w:rPr>
        <w:t xml:space="preserve"> commands which can only be used to display the output within a terminal shell or shell script. Sometimes these commands have the same name as executable programs on the system, such as </w:t>
      </w:r>
      <w:proofErr w:type="gramStart"/>
      <w:r>
        <w:rPr>
          <w:rFonts w:ascii="Times" w:hAnsi="Times" w:cs="Times"/>
          <w:b/>
          <w:bCs/>
          <w:color w:val="2E2E2E"/>
          <w:sz w:val="28"/>
          <w:szCs w:val="28"/>
        </w:rPr>
        <w:t>echo</w:t>
      </w:r>
      <w:r>
        <w:rPr>
          <w:rFonts w:ascii="Times" w:hAnsi="Times" w:cs="Times"/>
          <w:color w:val="2E2E2E"/>
          <w:sz w:val="28"/>
          <w:szCs w:val="28"/>
        </w:rPr>
        <w:t xml:space="preserve"> which</w:t>
      </w:r>
      <w:proofErr w:type="gramEnd"/>
      <w:r>
        <w:rPr>
          <w:rFonts w:ascii="Times" w:hAnsi="Times" w:cs="Times"/>
          <w:color w:val="2E2E2E"/>
          <w:sz w:val="28"/>
          <w:szCs w:val="28"/>
        </w:rPr>
        <w:t xml:space="preserve"> can lead to subtle problems. </w:t>
      </w:r>
      <w:proofErr w:type="gramStart"/>
      <w:r>
        <w:rPr>
          <w:rFonts w:ascii="Times" w:hAnsi="Times" w:cs="Times"/>
          <w:b/>
          <w:bCs/>
          <w:color w:val="2E2E2E"/>
          <w:sz w:val="28"/>
          <w:szCs w:val="28"/>
        </w:rPr>
        <w:t>bash</w:t>
      </w:r>
      <w:proofErr w:type="gramEnd"/>
      <w:r>
        <w:rPr>
          <w:rFonts w:ascii="Times" w:hAnsi="Times" w:cs="Times"/>
          <w:color w:val="2E2E2E"/>
          <w:sz w:val="28"/>
          <w:szCs w:val="28"/>
        </w:rPr>
        <w:t xml:space="preserve"> built-in commands include and </w:t>
      </w:r>
      <w:r>
        <w:rPr>
          <w:rFonts w:ascii="Courier New" w:hAnsi="Courier New" w:cs="Courier New"/>
          <w:color w:val="4478CA"/>
          <w:sz w:val="28"/>
          <w:szCs w:val="28"/>
        </w:rPr>
        <w:t>cd</w:t>
      </w:r>
      <w:r>
        <w:rPr>
          <w:rFonts w:ascii="Times" w:hAnsi="Times" w:cs="Times"/>
          <w:color w:val="2E2E2E"/>
          <w:sz w:val="28"/>
          <w:szCs w:val="28"/>
        </w:rPr>
        <w:t xml:space="preserve">, </w:t>
      </w:r>
      <w:proofErr w:type="spellStart"/>
      <w:r>
        <w:rPr>
          <w:rFonts w:ascii="Courier New" w:hAnsi="Courier New" w:cs="Courier New"/>
          <w:color w:val="4478CA"/>
          <w:sz w:val="28"/>
          <w:szCs w:val="28"/>
        </w:rPr>
        <w:t>pwd</w:t>
      </w:r>
      <w:proofErr w:type="spellEnd"/>
      <w:r>
        <w:rPr>
          <w:rFonts w:ascii="Times" w:hAnsi="Times" w:cs="Times"/>
          <w:color w:val="2E2E2E"/>
          <w:sz w:val="28"/>
          <w:szCs w:val="28"/>
        </w:rPr>
        <w:t xml:space="preserve">, </w:t>
      </w:r>
      <w:r>
        <w:rPr>
          <w:rFonts w:ascii="Courier New" w:hAnsi="Courier New" w:cs="Courier New"/>
          <w:color w:val="4478CA"/>
          <w:sz w:val="28"/>
          <w:szCs w:val="28"/>
        </w:rPr>
        <w:t>echo</w:t>
      </w:r>
      <w:r>
        <w:rPr>
          <w:rFonts w:ascii="Times" w:hAnsi="Times" w:cs="Times"/>
          <w:color w:val="2E2E2E"/>
          <w:sz w:val="28"/>
          <w:szCs w:val="28"/>
        </w:rPr>
        <w:t xml:space="preserve">, </w:t>
      </w:r>
      <w:r>
        <w:rPr>
          <w:rFonts w:ascii="Courier New" w:hAnsi="Courier New" w:cs="Courier New"/>
          <w:color w:val="4478CA"/>
          <w:sz w:val="28"/>
          <w:szCs w:val="28"/>
        </w:rPr>
        <w:t>read</w:t>
      </w:r>
      <w:r>
        <w:rPr>
          <w:rFonts w:ascii="Times" w:hAnsi="Times" w:cs="Times"/>
          <w:color w:val="2E2E2E"/>
          <w:sz w:val="28"/>
          <w:szCs w:val="28"/>
        </w:rPr>
        <w:t xml:space="preserve">, </w:t>
      </w:r>
      <w:r>
        <w:rPr>
          <w:rFonts w:ascii="Courier New" w:hAnsi="Courier New" w:cs="Courier New"/>
          <w:color w:val="4478CA"/>
          <w:sz w:val="28"/>
          <w:szCs w:val="28"/>
        </w:rPr>
        <w:t>logout</w:t>
      </w:r>
      <w:r>
        <w:rPr>
          <w:rFonts w:ascii="Times" w:hAnsi="Times" w:cs="Times"/>
          <w:color w:val="2E2E2E"/>
          <w:sz w:val="28"/>
          <w:szCs w:val="28"/>
        </w:rPr>
        <w:t xml:space="preserve">, </w:t>
      </w:r>
      <w:proofErr w:type="spellStart"/>
      <w:r>
        <w:rPr>
          <w:rFonts w:ascii="Courier New" w:hAnsi="Courier New" w:cs="Courier New"/>
          <w:color w:val="4478CA"/>
          <w:sz w:val="28"/>
          <w:szCs w:val="28"/>
        </w:rPr>
        <w:t>printf</w:t>
      </w:r>
      <w:proofErr w:type="spellEnd"/>
      <w:r>
        <w:rPr>
          <w:rFonts w:ascii="Times" w:hAnsi="Times" w:cs="Times"/>
          <w:color w:val="2E2E2E"/>
          <w:sz w:val="28"/>
          <w:szCs w:val="28"/>
        </w:rPr>
        <w:t xml:space="preserve">, </w:t>
      </w:r>
      <w:r>
        <w:rPr>
          <w:rFonts w:ascii="Courier New" w:hAnsi="Courier New" w:cs="Courier New"/>
          <w:color w:val="4478CA"/>
          <w:sz w:val="28"/>
          <w:szCs w:val="28"/>
        </w:rPr>
        <w:t>let</w:t>
      </w:r>
      <w:r>
        <w:rPr>
          <w:rFonts w:ascii="Times" w:hAnsi="Times" w:cs="Times"/>
          <w:color w:val="2E2E2E"/>
          <w:sz w:val="28"/>
          <w:szCs w:val="28"/>
        </w:rPr>
        <w:t xml:space="preserve">, and </w:t>
      </w:r>
      <w:proofErr w:type="spellStart"/>
      <w:r>
        <w:rPr>
          <w:rFonts w:ascii="Courier New" w:hAnsi="Courier New" w:cs="Courier New"/>
          <w:color w:val="4478CA"/>
          <w:sz w:val="28"/>
          <w:szCs w:val="28"/>
        </w:rPr>
        <w:t>ulimit</w:t>
      </w:r>
      <w:proofErr w:type="spellEnd"/>
      <w:r>
        <w:rPr>
          <w:rFonts w:ascii="Arial" w:hAnsi="Arial" w:cs="Arial"/>
          <w:sz w:val="28"/>
          <w:szCs w:val="28"/>
        </w:rPr>
        <w:t>.</w:t>
      </w:r>
    </w:p>
    <w:p w14:paraId="60D39A86" w14:textId="51735D5E"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 complete list of</w:t>
      </w:r>
      <w:r>
        <w:rPr>
          <w:rFonts w:ascii="Times" w:hAnsi="Times" w:cs="Times"/>
          <w:b/>
          <w:bCs/>
          <w:color w:val="2E2E2E"/>
          <w:sz w:val="28"/>
          <w:szCs w:val="28"/>
        </w:rPr>
        <w:t xml:space="preserve"> bash</w:t>
      </w:r>
      <w:r>
        <w:rPr>
          <w:rFonts w:ascii="Times" w:hAnsi="Times" w:cs="Times"/>
          <w:color w:val="2E2E2E"/>
          <w:sz w:val="28"/>
          <w:szCs w:val="28"/>
        </w:rPr>
        <w:t xml:space="preserve"> built-in commands can be found in the </w:t>
      </w:r>
      <w:r>
        <w:rPr>
          <w:rFonts w:ascii="Times" w:hAnsi="Times" w:cs="Times"/>
          <w:b/>
          <w:bCs/>
          <w:color w:val="2E2E2E"/>
          <w:sz w:val="28"/>
          <w:szCs w:val="28"/>
        </w:rPr>
        <w:t>bash man</w:t>
      </w:r>
      <w:r>
        <w:rPr>
          <w:rFonts w:ascii="Times" w:hAnsi="Times" w:cs="Times"/>
          <w:color w:val="2E2E2E"/>
          <w:sz w:val="28"/>
          <w:szCs w:val="28"/>
        </w:rPr>
        <w:t xml:space="preserve"> page, or by simply typing </w:t>
      </w:r>
      <w:r>
        <w:rPr>
          <w:rFonts w:ascii="Courier New" w:hAnsi="Courier New" w:cs="Courier New"/>
          <w:color w:val="4478CA"/>
          <w:sz w:val="28"/>
          <w:szCs w:val="28"/>
        </w:rPr>
        <w:t>help</w:t>
      </w:r>
      <w:r>
        <w:rPr>
          <w:rFonts w:ascii="Times" w:hAnsi="Times" w:cs="Times"/>
          <w:color w:val="2E2E2E"/>
          <w:sz w:val="28"/>
          <w:szCs w:val="28"/>
        </w:rPr>
        <w:t>.</w:t>
      </w:r>
    </w:p>
    <w:p w14:paraId="08ABD5A3" w14:textId="77777777" w:rsidR="007D65BB" w:rsidRDefault="007D65BB" w:rsidP="007D65BB">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Command Substitution</w:t>
      </w:r>
    </w:p>
    <w:p w14:paraId="432F9180" w14:textId="53DE3205" w:rsidR="007D65BB" w:rsidRDefault="007D65BB" w:rsidP="007D65BB">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"https://courses.edx.org/c4x/LinuxFoundationX/LFS101x/asset/LFS01_ch14_screen17.jpg"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3B5D6300" wp14:editId="4FA6FA53">
            <wp:extent cx="4187190" cy="3153410"/>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2EDB9B0"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At times, you may need to substitute the result of a command as a portion of another command. It can be done in two ways:</w:t>
      </w:r>
    </w:p>
    <w:p w14:paraId="44F954C7" w14:textId="77777777" w:rsidR="007D65BB" w:rsidRDefault="007D65BB" w:rsidP="007D65B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By enclosing the inner command with </w:t>
      </w:r>
      <w:proofErr w:type="spellStart"/>
      <w:r>
        <w:rPr>
          <w:rFonts w:ascii="Times" w:hAnsi="Times" w:cs="Times"/>
          <w:color w:val="2E2E2E"/>
          <w:sz w:val="28"/>
          <w:szCs w:val="28"/>
        </w:rPr>
        <w:t>backticks</w:t>
      </w:r>
      <w:proofErr w:type="spellEnd"/>
      <w:r>
        <w:rPr>
          <w:rFonts w:ascii="Times" w:hAnsi="Times" w:cs="Times"/>
          <w:color w:val="2E2E2E"/>
          <w:sz w:val="28"/>
          <w:szCs w:val="28"/>
        </w:rPr>
        <w:t xml:space="preserve"> (</w:t>
      </w:r>
      <w:r>
        <w:rPr>
          <w:rFonts w:ascii="Courier New" w:hAnsi="Courier New" w:cs="Courier New"/>
          <w:color w:val="4478CA"/>
          <w:sz w:val="28"/>
          <w:szCs w:val="28"/>
        </w:rPr>
        <w:t>`</w:t>
      </w:r>
      <w:r>
        <w:rPr>
          <w:rFonts w:ascii="Times" w:hAnsi="Times" w:cs="Times"/>
          <w:color w:val="2E2E2E"/>
          <w:sz w:val="28"/>
          <w:szCs w:val="28"/>
        </w:rPr>
        <w:t>)</w:t>
      </w:r>
    </w:p>
    <w:p w14:paraId="2C3626D8" w14:textId="77777777" w:rsidR="007D65BB" w:rsidRDefault="007D65BB" w:rsidP="007D65B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By enclosing the inner command in </w:t>
      </w:r>
      <w:r>
        <w:rPr>
          <w:rFonts w:ascii="Courier New" w:hAnsi="Courier New" w:cs="Courier New"/>
          <w:color w:val="4478CA"/>
          <w:sz w:val="28"/>
          <w:szCs w:val="28"/>
        </w:rPr>
        <w:t>$</w:t>
      </w:r>
      <w:proofErr w:type="gramStart"/>
      <w:r>
        <w:rPr>
          <w:rFonts w:ascii="Courier New" w:hAnsi="Courier New" w:cs="Courier New"/>
          <w:color w:val="4478CA"/>
          <w:sz w:val="28"/>
          <w:szCs w:val="28"/>
        </w:rPr>
        <w:t>( )</w:t>
      </w:r>
      <w:proofErr w:type="gramEnd"/>
    </w:p>
    <w:p w14:paraId="347CEA10"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 matter the method, the innermost command will be executed in a newly launched shell environment, and the standard output of the shell will be inserted where the command substitution was done.</w:t>
      </w:r>
    </w:p>
    <w:p w14:paraId="372C2721"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Virtually any command can be executed this way. Both of these methods enable command </w:t>
      </w:r>
      <w:proofErr w:type="spellStart"/>
      <w:r>
        <w:rPr>
          <w:rFonts w:ascii="Times" w:hAnsi="Times" w:cs="Times"/>
          <w:color w:val="2E2E2E"/>
          <w:sz w:val="28"/>
          <w:szCs w:val="28"/>
        </w:rPr>
        <w:t>subsitution</w:t>
      </w:r>
      <w:proofErr w:type="spellEnd"/>
      <w:r>
        <w:rPr>
          <w:rFonts w:ascii="Times" w:hAnsi="Times" w:cs="Times"/>
          <w:color w:val="2E2E2E"/>
          <w:sz w:val="28"/>
          <w:szCs w:val="28"/>
        </w:rPr>
        <w:t xml:space="preserve">; however, the </w:t>
      </w:r>
      <w:r>
        <w:rPr>
          <w:rFonts w:ascii="Courier New" w:hAnsi="Courier New" w:cs="Courier New"/>
          <w:color w:val="4478CA"/>
          <w:sz w:val="28"/>
          <w:szCs w:val="28"/>
        </w:rPr>
        <w:t>$</w:t>
      </w:r>
      <w:proofErr w:type="gramStart"/>
      <w:r>
        <w:rPr>
          <w:rFonts w:ascii="Courier New" w:hAnsi="Courier New" w:cs="Courier New"/>
          <w:color w:val="4478CA"/>
          <w:sz w:val="28"/>
          <w:szCs w:val="28"/>
        </w:rPr>
        <w:t>( )</w:t>
      </w:r>
      <w:proofErr w:type="gramEnd"/>
      <w:r>
        <w:rPr>
          <w:rFonts w:ascii="Times" w:hAnsi="Times" w:cs="Times"/>
          <w:color w:val="2E2E2E"/>
          <w:sz w:val="28"/>
          <w:szCs w:val="28"/>
        </w:rPr>
        <w:t xml:space="preserve"> method allows command nesting. New scripts should always use this more modern method.</w:t>
      </w:r>
    </w:p>
    <w:p w14:paraId="33E5E31F"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example</w:t>
      </w:r>
      <w:proofErr w:type="gramStart"/>
      <w:r>
        <w:rPr>
          <w:rFonts w:ascii="Times" w:hAnsi="Times" w:cs="Times"/>
          <w:color w:val="2E2E2E"/>
          <w:sz w:val="28"/>
          <w:szCs w:val="28"/>
        </w:rPr>
        <w:t>: </w:t>
      </w:r>
      <w:proofErr w:type="gramEnd"/>
      <w:r>
        <w:rPr>
          <w:rFonts w:ascii="Courier New" w:hAnsi="Courier New" w:cs="Courier New"/>
          <w:color w:val="4478CA"/>
          <w:sz w:val="28"/>
          <w:szCs w:val="28"/>
        </w:rPr>
        <w:t> $ cd /lib/modules/$(</w:t>
      </w:r>
      <w:proofErr w:type="spellStart"/>
      <w:r>
        <w:rPr>
          <w:rFonts w:ascii="Courier New" w:hAnsi="Courier New" w:cs="Courier New"/>
          <w:color w:val="4478CA"/>
          <w:sz w:val="28"/>
          <w:szCs w:val="28"/>
        </w:rPr>
        <w:t>uname</w:t>
      </w:r>
      <w:proofErr w:type="spellEnd"/>
      <w:r>
        <w:rPr>
          <w:rFonts w:ascii="Courier New" w:hAnsi="Courier New" w:cs="Courier New"/>
          <w:color w:val="4478CA"/>
          <w:sz w:val="28"/>
          <w:szCs w:val="28"/>
        </w:rPr>
        <w:t xml:space="preserve"> -r)/</w:t>
      </w:r>
    </w:p>
    <w:p w14:paraId="1546F6B4" w14:textId="77777777" w:rsidR="007D65BB" w:rsidRDefault="007D65BB" w:rsidP="007D65B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the above example, the output of the command </w:t>
      </w:r>
      <w:r>
        <w:rPr>
          <w:rFonts w:ascii="Courier New" w:hAnsi="Courier New" w:cs="Courier New"/>
          <w:color w:val="4478CA"/>
          <w:sz w:val="28"/>
          <w:szCs w:val="28"/>
        </w:rPr>
        <w:t>"</w:t>
      </w:r>
      <w:proofErr w:type="spellStart"/>
      <w:r>
        <w:rPr>
          <w:rFonts w:ascii="Courier New" w:hAnsi="Courier New" w:cs="Courier New"/>
          <w:color w:val="4478CA"/>
          <w:sz w:val="28"/>
          <w:szCs w:val="28"/>
        </w:rPr>
        <w:t>uname</w:t>
      </w:r>
      <w:proofErr w:type="spellEnd"/>
      <w:r>
        <w:rPr>
          <w:rFonts w:ascii="Courier New" w:hAnsi="Courier New" w:cs="Courier New"/>
          <w:color w:val="4478CA"/>
          <w:sz w:val="28"/>
          <w:szCs w:val="28"/>
        </w:rPr>
        <w:t xml:space="preserve"> –r"</w:t>
      </w:r>
      <w:r>
        <w:rPr>
          <w:rFonts w:ascii="Times" w:hAnsi="Times" w:cs="Times"/>
          <w:color w:val="2E2E2E"/>
          <w:sz w:val="28"/>
          <w:szCs w:val="28"/>
        </w:rPr>
        <w:t xml:space="preserve"> becomes the argument for the </w:t>
      </w:r>
      <w:r>
        <w:rPr>
          <w:rFonts w:ascii="Courier New" w:hAnsi="Courier New" w:cs="Courier New"/>
          <w:color w:val="4478CA"/>
          <w:sz w:val="28"/>
          <w:szCs w:val="28"/>
        </w:rPr>
        <w:t>cd</w:t>
      </w:r>
      <w:r>
        <w:rPr>
          <w:rFonts w:ascii="Times" w:hAnsi="Times" w:cs="Times"/>
          <w:color w:val="2E2E2E"/>
          <w:sz w:val="28"/>
          <w:szCs w:val="28"/>
        </w:rPr>
        <w:t xml:space="preserve"> command.</w:t>
      </w:r>
    </w:p>
    <w:p w14:paraId="2C152470" w14:textId="77777777" w:rsidR="002A3632" w:rsidRDefault="002A3632" w:rsidP="002A363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Environment Variables</w:t>
      </w:r>
    </w:p>
    <w:p w14:paraId="42239628" w14:textId="21596AC2" w:rsidR="002A3632" w:rsidRDefault="002A3632" w:rsidP="002A3632">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"https://courses.edx.org/c4x/LinuxFoundationX/LFS101x/asset/LFS01_ch14_screen18a.jpg"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17978D51" wp14:editId="6558F91B">
            <wp:extent cx="4187190" cy="2845435"/>
            <wp:effectExtent l="0" t="0" r="381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7190" cy="2845435"/>
                    </a:xfrm>
                    <a:prstGeom prst="rect">
                      <a:avLst/>
                    </a:prstGeom>
                    <a:noFill/>
                    <a:ln>
                      <a:noFill/>
                    </a:ln>
                  </pic:spPr>
                </pic:pic>
              </a:graphicData>
            </a:graphic>
          </wp:inline>
        </w:drawing>
      </w:r>
    </w:p>
    <w:p w14:paraId="6A446295"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Almost all scripts use </w:t>
      </w:r>
      <w:r>
        <w:rPr>
          <w:rFonts w:ascii="Times" w:hAnsi="Times" w:cs="Times"/>
          <w:b/>
          <w:bCs/>
          <w:color w:val="2E2E2E"/>
          <w:sz w:val="28"/>
          <w:szCs w:val="28"/>
        </w:rPr>
        <w:t>variables</w:t>
      </w:r>
      <w:r>
        <w:rPr>
          <w:rFonts w:ascii="Times" w:hAnsi="Times" w:cs="Times"/>
          <w:color w:val="2E2E2E"/>
          <w:sz w:val="28"/>
          <w:szCs w:val="28"/>
        </w:rPr>
        <w:t xml:space="preserve"> containing a value, which can be used anywhere in the script. These variables can either be user or system defined. Many applications use such </w:t>
      </w:r>
      <w:r>
        <w:rPr>
          <w:rFonts w:ascii="Times" w:hAnsi="Times" w:cs="Times"/>
          <w:b/>
          <w:bCs/>
          <w:color w:val="2E2E2E"/>
          <w:sz w:val="28"/>
          <w:szCs w:val="28"/>
        </w:rPr>
        <w:t>environment variables</w:t>
      </w:r>
      <w:r>
        <w:rPr>
          <w:rFonts w:ascii="Times" w:hAnsi="Times" w:cs="Times"/>
          <w:color w:val="2E2E2E"/>
          <w:sz w:val="28"/>
          <w:szCs w:val="28"/>
        </w:rPr>
        <w:t xml:space="preserve"> (covered in the "User Environment" chapter) for supplying inputs, validation, and controlling </w:t>
      </w:r>
      <w:proofErr w:type="spellStart"/>
      <w:r>
        <w:rPr>
          <w:rFonts w:ascii="Times" w:hAnsi="Times" w:cs="Times"/>
          <w:color w:val="2E2E2E"/>
          <w:sz w:val="28"/>
          <w:szCs w:val="28"/>
        </w:rPr>
        <w:t>behaviour</w:t>
      </w:r>
      <w:proofErr w:type="spellEnd"/>
      <w:r>
        <w:rPr>
          <w:rFonts w:ascii="Times" w:hAnsi="Times" w:cs="Times"/>
          <w:color w:val="2E2E2E"/>
          <w:sz w:val="28"/>
          <w:szCs w:val="28"/>
        </w:rPr>
        <w:t>.</w:t>
      </w:r>
    </w:p>
    <w:p w14:paraId="5C86D71A"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Some examples of standard environment variables are </w:t>
      </w:r>
      <w:r>
        <w:rPr>
          <w:rFonts w:ascii="Courier New" w:hAnsi="Courier New" w:cs="Courier New"/>
          <w:color w:val="4478CA"/>
          <w:sz w:val="28"/>
          <w:szCs w:val="28"/>
        </w:rPr>
        <w:t>HOME</w:t>
      </w:r>
      <w:r>
        <w:rPr>
          <w:rFonts w:ascii="Times" w:hAnsi="Times" w:cs="Times"/>
          <w:color w:val="2E2E2E"/>
          <w:sz w:val="28"/>
          <w:szCs w:val="28"/>
        </w:rPr>
        <w:t xml:space="preserve">, </w:t>
      </w:r>
      <w:r>
        <w:rPr>
          <w:rFonts w:ascii="Courier New" w:hAnsi="Courier New" w:cs="Courier New"/>
          <w:color w:val="4478CA"/>
          <w:sz w:val="28"/>
          <w:szCs w:val="28"/>
        </w:rPr>
        <w:t>PATH</w:t>
      </w:r>
      <w:r>
        <w:rPr>
          <w:rFonts w:ascii="Times" w:hAnsi="Times" w:cs="Times"/>
          <w:color w:val="2E2E2E"/>
          <w:sz w:val="28"/>
          <w:szCs w:val="28"/>
        </w:rPr>
        <w:t xml:space="preserve">, and </w:t>
      </w:r>
      <w:r>
        <w:rPr>
          <w:rFonts w:ascii="Courier New" w:hAnsi="Courier New" w:cs="Courier New"/>
          <w:color w:val="4478CA"/>
          <w:sz w:val="28"/>
          <w:szCs w:val="28"/>
        </w:rPr>
        <w:t>HOST</w:t>
      </w:r>
      <w:r>
        <w:rPr>
          <w:rFonts w:ascii="Times" w:hAnsi="Times" w:cs="Times"/>
          <w:color w:val="2E2E2E"/>
          <w:sz w:val="28"/>
          <w:szCs w:val="28"/>
        </w:rPr>
        <w:t>. When referenced, environment variables must be prefixed with the</w:t>
      </w:r>
      <w:r>
        <w:rPr>
          <w:rFonts w:ascii="Courier New" w:hAnsi="Courier New" w:cs="Courier New"/>
          <w:color w:val="4478CA"/>
          <w:sz w:val="28"/>
          <w:szCs w:val="28"/>
        </w:rPr>
        <w:t xml:space="preserve"> $ </w:t>
      </w:r>
      <w:r>
        <w:rPr>
          <w:rFonts w:ascii="Times" w:hAnsi="Times" w:cs="Times"/>
          <w:color w:val="2E2E2E"/>
          <w:sz w:val="28"/>
          <w:szCs w:val="28"/>
        </w:rPr>
        <w:t>symbol as in </w:t>
      </w:r>
      <w:r>
        <w:rPr>
          <w:rFonts w:ascii="Courier New" w:hAnsi="Courier New" w:cs="Courier New"/>
          <w:color w:val="4478CA"/>
          <w:sz w:val="28"/>
          <w:szCs w:val="28"/>
        </w:rPr>
        <w:t>$HOME</w:t>
      </w:r>
      <w:r>
        <w:rPr>
          <w:rFonts w:ascii="Times" w:hAnsi="Times" w:cs="Times"/>
          <w:color w:val="2E2E2E"/>
          <w:sz w:val="28"/>
          <w:szCs w:val="28"/>
        </w:rPr>
        <w:t xml:space="preserve">. You can view and set the value of environment variables. For example, the following command displays the value stored in the </w:t>
      </w:r>
      <w:r>
        <w:rPr>
          <w:rFonts w:ascii="Courier New" w:hAnsi="Courier New" w:cs="Courier New"/>
          <w:color w:val="4478CA"/>
          <w:sz w:val="28"/>
          <w:szCs w:val="28"/>
        </w:rPr>
        <w:t>PATH</w:t>
      </w:r>
      <w:r>
        <w:rPr>
          <w:rFonts w:ascii="Times" w:hAnsi="Times" w:cs="Times"/>
          <w:color w:val="2E2E2E"/>
          <w:sz w:val="28"/>
          <w:szCs w:val="28"/>
        </w:rPr>
        <w:t xml:space="preserve"> variable:</w:t>
      </w:r>
    </w:p>
    <w:p w14:paraId="3BF6ECA4"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echo</w:t>
      </w:r>
      <w:proofErr w:type="gramEnd"/>
      <w:r>
        <w:rPr>
          <w:rFonts w:ascii="Courier New" w:hAnsi="Courier New" w:cs="Courier New"/>
          <w:color w:val="4478CA"/>
          <w:sz w:val="28"/>
          <w:szCs w:val="28"/>
        </w:rPr>
        <w:t xml:space="preserve"> $PATH</w:t>
      </w:r>
    </w:p>
    <w:p w14:paraId="0AE13483"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However, no prefix is required when setting or modifying the variable value. For example, the following command sets the value of the </w:t>
      </w:r>
      <w:r>
        <w:rPr>
          <w:rFonts w:ascii="Courier New" w:hAnsi="Courier New" w:cs="Courier New"/>
          <w:color w:val="4478CA"/>
          <w:sz w:val="28"/>
          <w:szCs w:val="28"/>
        </w:rPr>
        <w:t>MYCOLOR</w:t>
      </w:r>
      <w:r>
        <w:rPr>
          <w:rFonts w:ascii="Times" w:hAnsi="Times" w:cs="Times"/>
          <w:color w:val="2E2E2E"/>
          <w:sz w:val="28"/>
          <w:szCs w:val="28"/>
        </w:rPr>
        <w:t xml:space="preserve"> variable to blue</w:t>
      </w:r>
      <w:proofErr w:type="gramStart"/>
      <w:r>
        <w:rPr>
          <w:rFonts w:ascii="Times" w:hAnsi="Times" w:cs="Times"/>
          <w:color w:val="2E2E2E"/>
          <w:sz w:val="28"/>
          <w:szCs w:val="28"/>
        </w:rPr>
        <w:t>: </w:t>
      </w:r>
      <w:proofErr w:type="gramEnd"/>
      <w:r>
        <w:rPr>
          <w:rFonts w:ascii="Times" w:hAnsi="Times" w:cs="Times"/>
          <w:color w:val="2E2E2E"/>
          <w:sz w:val="28"/>
          <w:szCs w:val="28"/>
        </w:rPr>
        <w:t> </w:t>
      </w:r>
      <w:r>
        <w:rPr>
          <w:rFonts w:ascii="Courier New" w:hAnsi="Courier New" w:cs="Courier New"/>
          <w:color w:val="4478CA"/>
          <w:sz w:val="28"/>
          <w:szCs w:val="28"/>
        </w:rPr>
        <w:t>$ MYCOLOR=blue</w:t>
      </w:r>
    </w:p>
    <w:p w14:paraId="7CA82C66"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get a list of environment variables with the </w:t>
      </w:r>
      <w:proofErr w:type="spellStart"/>
      <w:r>
        <w:rPr>
          <w:rFonts w:ascii="Times" w:hAnsi="Times" w:cs="Times"/>
          <w:b/>
          <w:bCs/>
          <w:color w:val="2E2E2E"/>
          <w:sz w:val="28"/>
          <w:szCs w:val="28"/>
        </w:rPr>
        <w:t>env</w:t>
      </w:r>
      <w:proofErr w:type="spellEnd"/>
      <w:r>
        <w:rPr>
          <w:rFonts w:ascii="Times" w:hAnsi="Times" w:cs="Times"/>
          <w:color w:val="2E2E2E"/>
          <w:sz w:val="28"/>
          <w:szCs w:val="28"/>
        </w:rPr>
        <w:t>, </w:t>
      </w:r>
      <w:r>
        <w:rPr>
          <w:rFonts w:ascii="Times" w:hAnsi="Times" w:cs="Times"/>
          <w:b/>
          <w:bCs/>
          <w:color w:val="2E2E2E"/>
          <w:sz w:val="28"/>
          <w:szCs w:val="28"/>
        </w:rPr>
        <w:t>set</w:t>
      </w:r>
      <w:r>
        <w:rPr>
          <w:rFonts w:ascii="Times" w:hAnsi="Times" w:cs="Times"/>
          <w:color w:val="2E2E2E"/>
          <w:sz w:val="28"/>
          <w:szCs w:val="28"/>
        </w:rPr>
        <w:t>, or </w:t>
      </w:r>
      <w:proofErr w:type="spellStart"/>
      <w:r>
        <w:rPr>
          <w:rFonts w:ascii="Times" w:hAnsi="Times" w:cs="Times"/>
          <w:b/>
          <w:bCs/>
          <w:color w:val="2E2E2E"/>
          <w:sz w:val="28"/>
          <w:szCs w:val="28"/>
        </w:rPr>
        <w:t>printenv</w:t>
      </w:r>
      <w:proofErr w:type="spellEnd"/>
      <w:r>
        <w:rPr>
          <w:rFonts w:ascii="Times" w:hAnsi="Times" w:cs="Times"/>
          <w:b/>
          <w:bCs/>
          <w:color w:val="2E2E2E"/>
          <w:sz w:val="28"/>
          <w:szCs w:val="28"/>
        </w:rPr>
        <w:t> </w:t>
      </w:r>
      <w:r>
        <w:rPr>
          <w:rFonts w:ascii="Times" w:hAnsi="Times" w:cs="Times"/>
          <w:color w:val="2E2E2E"/>
          <w:sz w:val="28"/>
          <w:szCs w:val="28"/>
        </w:rPr>
        <w:t>commands.</w:t>
      </w:r>
    </w:p>
    <w:p w14:paraId="58A66ED9" w14:textId="77777777" w:rsidR="002A3632" w:rsidRDefault="002A3632" w:rsidP="002A363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Exporting Environment Variables</w:t>
      </w:r>
    </w:p>
    <w:p w14:paraId="03F754C0" w14:textId="6341FFEF" w:rsidR="002A3632" w:rsidRDefault="002A3632" w:rsidP="002A363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"https://courses.edx.org/c4x/LinuxFoundationX/LFS101x/asset/LFS01_ch14_screen19.jpg"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265DB9A" wp14:editId="0FA90C1A">
            <wp:extent cx="4187190" cy="2401570"/>
            <wp:effectExtent l="0" t="0" r="3810" b="1143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7190" cy="2401570"/>
                    </a:xfrm>
                    <a:prstGeom prst="rect">
                      <a:avLst/>
                    </a:prstGeom>
                    <a:noFill/>
                    <a:ln>
                      <a:noFill/>
                    </a:ln>
                  </pic:spPr>
                </pic:pic>
              </a:graphicData>
            </a:graphic>
          </wp:inline>
        </w:drawing>
      </w:r>
    </w:p>
    <w:p w14:paraId="427AFC07"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By default, the environment variables created within a script are available only to the subsequent steps of that script. Any child processes (sub-shells) do not have automatic access to the values of these variables. To make them available to child processes, they must be</w:t>
      </w:r>
      <w:r>
        <w:rPr>
          <w:rFonts w:ascii="Times" w:hAnsi="Times" w:cs="Times"/>
          <w:b/>
          <w:bCs/>
          <w:color w:val="2E2E2E"/>
          <w:sz w:val="28"/>
          <w:szCs w:val="28"/>
        </w:rPr>
        <w:t xml:space="preserve"> exported</w:t>
      </w:r>
      <w:r>
        <w:rPr>
          <w:rFonts w:ascii="Times" w:hAnsi="Times" w:cs="Times"/>
          <w:color w:val="2E2E2E"/>
          <w:sz w:val="28"/>
          <w:szCs w:val="28"/>
        </w:rPr>
        <w:t xml:space="preserve"> using the </w:t>
      </w:r>
      <w:r>
        <w:rPr>
          <w:rFonts w:ascii="Times" w:hAnsi="Times" w:cs="Times"/>
          <w:b/>
          <w:bCs/>
          <w:color w:val="2E2E2E"/>
          <w:sz w:val="28"/>
          <w:szCs w:val="28"/>
        </w:rPr>
        <w:t xml:space="preserve">export </w:t>
      </w:r>
      <w:r>
        <w:rPr>
          <w:rFonts w:ascii="Times" w:hAnsi="Times" w:cs="Times"/>
          <w:color w:val="2E2E2E"/>
          <w:sz w:val="28"/>
          <w:szCs w:val="28"/>
        </w:rPr>
        <w:t>statement as in</w:t>
      </w:r>
      <w:proofErr w:type="gramStart"/>
      <w:r>
        <w:rPr>
          <w:rFonts w:ascii="Times" w:hAnsi="Times" w:cs="Times"/>
          <w:color w:val="2E2E2E"/>
          <w:sz w:val="28"/>
          <w:szCs w:val="28"/>
        </w:rPr>
        <w:t>: </w:t>
      </w:r>
      <w:proofErr w:type="gramEnd"/>
      <w:r>
        <w:rPr>
          <w:rFonts w:ascii="Times" w:hAnsi="Times" w:cs="Times"/>
          <w:color w:val="2E2E2E"/>
          <w:sz w:val="28"/>
          <w:szCs w:val="28"/>
        </w:rPr>
        <w:t> </w:t>
      </w:r>
      <w:r>
        <w:rPr>
          <w:rFonts w:ascii="Courier New" w:hAnsi="Courier New" w:cs="Courier New"/>
          <w:color w:val="4478CA"/>
          <w:sz w:val="28"/>
          <w:szCs w:val="28"/>
        </w:rPr>
        <w:t>export VAR=value</w:t>
      </w:r>
      <w:r>
        <w:rPr>
          <w:rFonts w:ascii="Times" w:hAnsi="Times" w:cs="Times"/>
          <w:color w:val="2E2E2E"/>
          <w:sz w:val="28"/>
          <w:szCs w:val="28"/>
        </w:rPr>
        <w:t>  or  </w:t>
      </w:r>
      <w:r>
        <w:rPr>
          <w:rFonts w:ascii="Courier New" w:hAnsi="Courier New" w:cs="Courier New"/>
          <w:color w:val="4478CA"/>
          <w:sz w:val="28"/>
          <w:szCs w:val="28"/>
        </w:rPr>
        <w:t>VAR=value ; export VAR</w:t>
      </w:r>
    </w:p>
    <w:p w14:paraId="03236DD1"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While child processes are allowed to modify the value of exported variables, the parent will not see any changes; exported variables are not shared, but only copied.</w:t>
      </w:r>
    </w:p>
    <w:p w14:paraId="4A5B31F6" w14:textId="77777777" w:rsidR="002A3632" w:rsidRDefault="002A3632" w:rsidP="002A363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Script Parameters</w:t>
      </w:r>
    </w:p>
    <w:p w14:paraId="27988B7A"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Users often need to pass parameter values to a script, such as a filename, date, etc.  Scripts will take different paths or arrive at different values according to the parameters (command arguments) that are passed to them.  These values can be text or numbers as in:</w:t>
      </w:r>
    </w:p>
    <w:p w14:paraId="222B8A62" w14:textId="77777777" w:rsidR="002A3632" w:rsidRDefault="002A3632" w:rsidP="002A3632">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 ./</w:t>
      </w:r>
      <w:proofErr w:type="gramEnd"/>
      <w:r>
        <w:rPr>
          <w:rFonts w:ascii="Courier New" w:hAnsi="Courier New" w:cs="Courier New"/>
          <w:color w:val="4478CA"/>
          <w:sz w:val="28"/>
          <w:szCs w:val="28"/>
        </w:rPr>
        <w:t>script.sh /</w:t>
      </w:r>
      <w:proofErr w:type="spellStart"/>
      <w:r>
        <w:rPr>
          <w:rFonts w:ascii="Courier New" w:hAnsi="Courier New" w:cs="Courier New"/>
          <w:color w:val="4478CA"/>
          <w:sz w:val="28"/>
          <w:szCs w:val="28"/>
        </w:rPr>
        <w:t>tmp</w:t>
      </w:r>
      <w:proofErr w:type="spellEnd"/>
      <w:r>
        <w:rPr>
          <w:rFonts w:ascii="Courier New" w:hAnsi="Courier New" w:cs="Courier New"/>
          <w:color w:val="4478CA"/>
          <w:sz w:val="28"/>
          <w:szCs w:val="28"/>
        </w:rPr>
        <w:t> $ ./script.sh 100 200</w:t>
      </w:r>
      <w:r>
        <w:rPr>
          <w:rFonts w:ascii="Times" w:hAnsi="Times" w:cs="Times"/>
          <w:color w:val="2E2E2E"/>
          <w:sz w:val="28"/>
          <w:szCs w:val="28"/>
        </w:rPr>
        <w:t xml:space="preserve">  Within a script, the parameter or an argument is represented with a </w:t>
      </w:r>
      <w:r>
        <w:rPr>
          <w:rFonts w:ascii="Courier New" w:hAnsi="Courier New" w:cs="Courier New"/>
          <w:color w:val="4478CA"/>
          <w:sz w:val="28"/>
          <w:szCs w:val="28"/>
        </w:rPr>
        <w:t>$</w:t>
      </w:r>
      <w:r>
        <w:rPr>
          <w:rFonts w:ascii="Times" w:hAnsi="Times" w:cs="Times"/>
          <w:color w:val="2E2E2E"/>
          <w:sz w:val="28"/>
          <w:szCs w:val="28"/>
        </w:rPr>
        <w:t xml:space="preserve"> and a number. The table lists some of these parameters.</w:t>
      </w:r>
    </w:p>
    <w:tbl>
      <w:tblPr>
        <w:tblW w:w="980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120"/>
        <w:gridCol w:w="6680"/>
      </w:tblGrid>
      <w:tr w:rsidR="002A3632" w14:paraId="6D1B2BD5" w14:textId="77777777">
        <w:tc>
          <w:tcPr>
            <w:tcW w:w="28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B689AE1" w14:textId="77777777" w:rsidR="002A3632" w:rsidRDefault="002A363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Parameter</w:t>
            </w:r>
          </w:p>
        </w:tc>
        <w:tc>
          <w:tcPr>
            <w:tcW w:w="60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70A9C4D" w14:textId="77777777" w:rsidR="002A3632" w:rsidRDefault="002A363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Meaning</w:t>
            </w:r>
          </w:p>
        </w:tc>
      </w:tr>
      <w:tr w:rsidR="002A3632" w14:paraId="24458043"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66D7FF1"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$0</w:t>
            </w:r>
          </w:p>
        </w:tc>
        <w:tc>
          <w:tcPr>
            <w:tcW w:w="59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1D21A3D"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Script name</w:t>
            </w:r>
          </w:p>
        </w:tc>
      </w:tr>
      <w:tr w:rsidR="002A3632" w14:paraId="66B86799"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956459C"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$1</w:t>
            </w:r>
          </w:p>
        </w:tc>
        <w:tc>
          <w:tcPr>
            <w:tcW w:w="59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DB93F26"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First parameter</w:t>
            </w:r>
          </w:p>
        </w:tc>
      </w:tr>
      <w:tr w:rsidR="002A3632" w14:paraId="2631D9C4"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B6B4DC5"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$2, $3, etc.</w:t>
            </w:r>
          </w:p>
        </w:tc>
        <w:tc>
          <w:tcPr>
            <w:tcW w:w="59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E935BB3"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Second, third parameter, etc.</w:t>
            </w:r>
          </w:p>
        </w:tc>
      </w:tr>
      <w:tr w:rsidR="002A3632" w14:paraId="30632B9F" w14:textId="77777777">
        <w:tblPrEx>
          <w:tblBorders>
            <w:top w:val="none" w:sz="0" w:space="0" w:color="auto"/>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17BF1DE"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t>
            </w:r>
          </w:p>
        </w:tc>
        <w:tc>
          <w:tcPr>
            <w:tcW w:w="59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AFABE4B"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All parameters</w:t>
            </w:r>
          </w:p>
        </w:tc>
      </w:tr>
      <w:tr w:rsidR="002A3632" w14:paraId="26132E42" w14:textId="77777777">
        <w:tblPrEx>
          <w:tblBorders>
            <w:top w:val="none" w:sz="0" w:space="0" w:color="auto"/>
            <w:bottom w:val="single" w:sz="16" w:space="0" w:color="FFFFFF"/>
          </w:tblBorders>
        </w:tblPrEx>
        <w:tc>
          <w:tcPr>
            <w:tcW w:w="27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78D4DA6"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t>
            </w:r>
          </w:p>
        </w:tc>
        <w:tc>
          <w:tcPr>
            <w:tcW w:w="59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2E8BFCF" w14:textId="77777777" w:rsidR="002A3632" w:rsidRDefault="002A363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Number of arguments</w:t>
            </w:r>
          </w:p>
        </w:tc>
      </w:tr>
    </w:tbl>
    <w:p w14:paraId="5358E6C4" w14:textId="77777777" w:rsidR="002F6AE0" w:rsidRDefault="002F6AE0" w:rsidP="00B52E4D">
      <w:pPr>
        <w:widowControl w:val="0"/>
        <w:autoSpaceDE w:val="0"/>
        <w:autoSpaceDN w:val="0"/>
        <w:adjustRightInd w:val="0"/>
        <w:spacing w:after="396"/>
        <w:rPr>
          <w:rFonts w:ascii="Times" w:hAnsi="Times" w:cs="Times"/>
          <w:color w:val="2E2E2E"/>
          <w:sz w:val="28"/>
          <w:szCs w:val="28"/>
        </w:rPr>
      </w:pPr>
    </w:p>
    <w:p w14:paraId="51FEA60D" w14:textId="77777777" w:rsidR="002A3632" w:rsidRDefault="002A3632" w:rsidP="002A363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Script Parameters</w:t>
      </w:r>
    </w:p>
    <w:p w14:paraId="31351551" w14:textId="31832324" w:rsidR="002A3632" w:rsidRDefault="002A3632" w:rsidP="002A3632">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"https://courses.edx.org/c4x/LinuxFoundationX/LFS101x/asset/LFS01_ch14_screen22.jpg"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2B8CC217" wp14:editId="1834829B">
            <wp:extent cx="4187190" cy="3153410"/>
            <wp:effectExtent l="0" t="0" r="381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C7FA109"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Using your favorite text editor, create a new script file named </w:t>
      </w:r>
      <w:r>
        <w:rPr>
          <w:rFonts w:ascii="Times" w:hAnsi="Times" w:cs="Times"/>
          <w:b/>
          <w:bCs/>
          <w:color w:val="2E2E2E"/>
          <w:sz w:val="28"/>
          <w:szCs w:val="28"/>
        </w:rPr>
        <w:t>script3.sh</w:t>
      </w:r>
      <w:r>
        <w:rPr>
          <w:rFonts w:ascii="Times" w:hAnsi="Times" w:cs="Times"/>
          <w:color w:val="2E2E2E"/>
          <w:sz w:val="28"/>
          <w:szCs w:val="28"/>
        </w:rPr>
        <w:t xml:space="preserve"> with the following contents:</w:t>
      </w:r>
    </w:p>
    <w:p w14:paraId="2751C397"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w:t>
      </w:r>
      <w:proofErr w:type="gramEnd"/>
      <w:r>
        <w:rPr>
          <w:rFonts w:ascii="Courier New" w:hAnsi="Courier New" w:cs="Courier New"/>
          <w:color w:val="4478CA"/>
          <w:sz w:val="28"/>
          <w:szCs w:val="28"/>
        </w:rPr>
        <w:t xml:space="preserve"> bin/ bash echo The name of this program is: $0 echo The first argument passed from the command line is: $1 echo The second argument passed from the command line is: $2 echo The third argument passed from the command line is: $3 echo All of the arguments passed from the command line are : $* echo </w:t>
      </w:r>
      <w:proofErr w:type="spellStart"/>
      <w:r>
        <w:rPr>
          <w:rFonts w:ascii="Courier New" w:hAnsi="Courier New" w:cs="Courier New"/>
          <w:color w:val="4478CA"/>
          <w:sz w:val="28"/>
          <w:szCs w:val="28"/>
        </w:rPr>
        <w:t>echo</w:t>
      </w:r>
      <w:proofErr w:type="spellEnd"/>
      <w:r>
        <w:rPr>
          <w:rFonts w:ascii="Courier New" w:hAnsi="Courier New" w:cs="Courier New"/>
          <w:color w:val="4478CA"/>
          <w:sz w:val="28"/>
          <w:szCs w:val="28"/>
        </w:rPr>
        <w:t xml:space="preserve"> All done with $0</w:t>
      </w:r>
    </w:p>
    <w:p w14:paraId="06C95239"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Make the script executable with </w:t>
      </w:r>
      <w:proofErr w:type="spellStart"/>
      <w:r>
        <w:rPr>
          <w:rFonts w:ascii="Times" w:hAnsi="Times" w:cs="Times"/>
          <w:b/>
          <w:bCs/>
          <w:color w:val="2E2E2E"/>
          <w:sz w:val="28"/>
          <w:szCs w:val="28"/>
        </w:rPr>
        <w:t>chmod</w:t>
      </w:r>
      <w:proofErr w:type="spellEnd"/>
      <w:r>
        <w:rPr>
          <w:rFonts w:ascii="Times" w:hAnsi="Times" w:cs="Times"/>
          <w:b/>
          <w:bCs/>
          <w:color w:val="2E2E2E"/>
          <w:sz w:val="28"/>
          <w:szCs w:val="28"/>
        </w:rPr>
        <w:t xml:space="preserve"> +x</w:t>
      </w:r>
      <w:r>
        <w:rPr>
          <w:rFonts w:ascii="Times" w:hAnsi="Times" w:cs="Times"/>
          <w:color w:val="2E2E2E"/>
          <w:sz w:val="28"/>
          <w:szCs w:val="28"/>
        </w:rPr>
        <w:t xml:space="preserve">.  Run the script giving it three arguments as in: </w:t>
      </w:r>
      <w:r>
        <w:rPr>
          <w:rFonts w:ascii="Courier New" w:hAnsi="Courier New" w:cs="Courier New"/>
          <w:color w:val="4478CA"/>
          <w:sz w:val="28"/>
          <w:szCs w:val="28"/>
        </w:rPr>
        <w:t>script3.sh one two three</w:t>
      </w:r>
      <w:r>
        <w:rPr>
          <w:rFonts w:ascii="Times" w:hAnsi="Times" w:cs="Times"/>
          <w:color w:val="2E2E2E"/>
          <w:sz w:val="28"/>
          <w:szCs w:val="28"/>
        </w:rPr>
        <w:t>, and the script is processed as follows</w:t>
      </w:r>
      <w:proofErr w:type="gramStart"/>
      <w:r>
        <w:rPr>
          <w:rFonts w:ascii="Times" w:hAnsi="Times" w:cs="Times"/>
          <w:color w:val="2E2E2E"/>
          <w:sz w:val="28"/>
          <w:szCs w:val="28"/>
        </w:rPr>
        <w:t>: </w:t>
      </w:r>
      <w:proofErr w:type="gramEnd"/>
      <w:r>
        <w:rPr>
          <w:rFonts w:ascii="Times" w:hAnsi="Times" w:cs="Times"/>
          <w:color w:val="2E2E2E"/>
          <w:sz w:val="28"/>
          <w:szCs w:val="28"/>
        </w:rPr>
        <w:t> </w:t>
      </w:r>
      <w:r>
        <w:rPr>
          <w:rFonts w:ascii="Courier New" w:hAnsi="Courier New" w:cs="Courier New"/>
          <w:color w:val="4478CA"/>
          <w:sz w:val="28"/>
          <w:szCs w:val="28"/>
        </w:rPr>
        <w:t>$0</w:t>
      </w:r>
      <w:r>
        <w:rPr>
          <w:rFonts w:ascii="Times" w:hAnsi="Times" w:cs="Times"/>
          <w:color w:val="2E2E2E"/>
          <w:sz w:val="28"/>
          <w:szCs w:val="28"/>
        </w:rPr>
        <w:t xml:space="preserve"> prints the script name: </w:t>
      </w:r>
      <w:r>
        <w:rPr>
          <w:rFonts w:ascii="Courier New" w:hAnsi="Courier New" w:cs="Courier New"/>
          <w:color w:val="4478CA"/>
          <w:sz w:val="28"/>
          <w:szCs w:val="28"/>
        </w:rPr>
        <w:t>script3.sh</w:t>
      </w:r>
      <w:r>
        <w:rPr>
          <w:rFonts w:ascii="Times" w:hAnsi="Times" w:cs="Times"/>
          <w:color w:val="2E2E2E"/>
          <w:sz w:val="28"/>
          <w:szCs w:val="28"/>
        </w:rPr>
        <w:t> </w:t>
      </w:r>
      <w:r>
        <w:rPr>
          <w:rFonts w:ascii="Courier New" w:hAnsi="Courier New" w:cs="Courier New"/>
          <w:color w:val="4478CA"/>
          <w:sz w:val="28"/>
          <w:szCs w:val="28"/>
        </w:rPr>
        <w:t>$1</w:t>
      </w:r>
      <w:r>
        <w:rPr>
          <w:rFonts w:ascii="Times" w:hAnsi="Times" w:cs="Times"/>
          <w:color w:val="2E2E2E"/>
          <w:sz w:val="28"/>
          <w:szCs w:val="28"/>
        </w:rPr>
        <w:t xml:space="preserve"> prints the first parameter: </w:t>
      </w:r>
      <w:r>
        <w:rPr>
          <w:rFonts w:ascii="Courier New" w:hAnsi="Courier New" w:cs="Courier New"/>
          <w:color w:val="4478CA"/>
          <w:sz w:val="28"/>
          <w:szCs w:val="28"/>
        </w:rPr>
        <w:t>one</w:t>
      </w:r>
      <w:r>
        <w:rPr>
          <w:rFonts w:ascii="Times" w:hAnsi="Times" w:cs="Times"/>
          <w:color w:val="2E2E2E"/>
          <w:sz w:val="28"/>
          <w:szCs w:val="28"/>
        </w:rPr>
        <w:t> </w:t>
      </w:r>
      <w:r>
        <w:rPr>
          <w:rFonts w:ascii="Courier New" w:hAnsi="Courier New" w:cs="Courier New"/>
          <w:color w:val="4478CA"/>
          <w:sz w:val="28"/>
          <w:szCs w:val="28"/>
        </w:rPr>
        <w:t>$2</w:t>
      </w:r>
      <w:r>
        <w:rPr>
          <w:rFonts w:ascii="Times" w:hAnsi="Times" w:cs="Times"/>
          <w:color w:val="2E2E2E"/>
          <w:sz w:val="28"/>
          <w:szCs w:val="28"/>
        </w:rPr>
        <w:t xml:space="preserve"> prints the second parameter: </w:t>
      </w:r>
      <w:r>
        <w:rPr>
          <w:rFonts w:ascii="Courier New" w:hAnsi="Courier New" w:cs="Courier New"/>
          <w:color w:val="4478CA"/>
          <w:sz w:val="28"/>
          <w:szCs w:val="28"/>
        </w:rPr>
        <w:t>two</w:t>
      </w:r>
      <w:r>
        <w:rPr>
          <w:rFonts w:ascii="Times" w:hAnsi="Times" w:cs="Times"/>
          <w:color w:val="2E2E2E"/>
          <w:sz w:val="28"/>
          <w:szCs w:val="28"/>
        </w:rPr>
        <w:t> </w:t>
      </w:r>
      <w:r>
        <w:rPr>
          <w:rFonts w:ascii="Courier New" w:hAnsi="Courier New" w:cs="Courier New"/>
          <w:color w:val="4478CA"/>
          <w:sz w:val="28"/>
          <w:szCs w:val="28"/>
        </w:rPr>
        <w:t>$3</w:t>
      </w:r>
      <w:r>
        <w:rPr>
          <w:rFonts w:ascii="Times" w:hAnsi="Times" w:cs="Times"/>
          <w:color w:val="2E2E2E"/>
          <w:sz w:val="28"/>
          <w:szCs w:val="28"/>
        </w:rPr>
        <w:t xml:space="preserve"> prints the third parameter: </w:t>
      </w:r>
      <w:r>
        <w:rPr>
          <w:rFonts w:ascii="Courier New" w:hAnsi="Courier New" w:cs="Courier New"/>
          <w:color w:val="4478CA"/>
          <w:sz w:val="28"/>
          <w:szCs w:val="28"/>
        </w:rPr>
        <w:t>three</w:t>
      </w:r>
      <w:r>
        <w:rPr>
          <w:rFonts w:ascii="Times" w:hAnsi="Times" w:cs="Times"/>
          <w:color w:val="2E2E2E"/>
          <w:sz w:val="28"/>
          <w:szCs w:val="28"/>
        </w:rPr>
        <w:t> </w:t>
      </w:r>
      <w:r>
        <w:rPr>
          <w:rFonts w:ascii="Courier New" w:hAnsi="Courier New" w:cs="Courier New"/>
          <w:color w:val="4478CA"/>
          <w:sz w:val="28"/>
          <w:szCs w:val="28"/>
        </w:rPr>
        <w:t>$*</w:t>
      </w:r>
      <w:r>
        <w:rPr>
          <w:rFonts w:ascii="Times" w:hAnsi="Times" w:cs="Times"/>
          <w:color w:val="2E2E2E"/>
          <w:sz w:val="28"/>
          <w:szCs w:val="28"/>
        </w:rPr>
        <w:t xml:space="preserve"> prints all parameters: </w:t>
      </w:r>
      <w:r>
        <w:rPr>
          <w:rFonts w:ascii="Courier New" w:hAnsi="Courier New" w:cs="Courier New"/>
          <w:color w:val="4478CA"/>
          <w:sz w:val="28"/>
          <w:szCs w:val="28"/>
        </w:rPr>
        <w:t>one two three </w:t>
      </w:r>
      <w:r>
        <w:rPr>
          <w:rFonts w:ascii="Times" w:hAnsi="Times" w:cs="Times"/>
          <w:color w:val="2E2E2E"/>
          <w:sz w:val="28"/>
          <w:szCs w:val="28"/>
        </w:rPr>
        <w:t xml:space="preserve"> The final statement becomes: </w:t>
      </w:r>
      <w:r>
        <w:rPr>
          <w:rFonts w:ascii="Courier New" w:hAnsi="Courier New" w:cs="Courier New"/>
          <w:color w:val="4478CA"/>
          <w:sz w:val="28"/>
          <w:szCs w:val="28"/>
        </w:rPr>
        <w:t>All done with ./script3.sh</w:t>
      </w:r>
    </w:p>
    <w:p w14:paraId="44223927" w14:textId="77777777" w:rsidR="002A3632" w:rsidRDefault="002A3632" w:rsidP="002A363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Output Redirection</w:t>
      </w:r>
    </w:p>
    <w:p w14:paraId="6FF76E6C" w14:textId="23C30FE7" w:rsidR="002A3632" w:rsidRDefault="002A3632" w:rsidP="002A3632">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"https://courses.edx.org/c4x/LinuxFoundationX/LFS101x/asset/LFS01_ch14_screen23a.jpg"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0C2009BC" wp14:editId="05C2F87A">
            <wp:extent cx="4187190" cy="315341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02541C99"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Most operating systems accept input from the keyboard and display the output on the terminal. However, in shell scripting you can send the output to a file. The process of diverting the output to a file is called output </w:t>
      </w:r>
      <w:r>
        <w:rPr>
          <w:rFonts w:ascii="Times" w:hAnsi="Times" w:cs="Times"/>
          <w:b/>
          <w:bCs/>
          <w:color w:val="2E2E2E"/>
          <w:sz w:val="28"/>
          <w:szCs w:val="28"/>
        </w:rPr>
        <w:t>redirection</w:t>
      </w:r>
      <w:r>
        <w:rPr>
          <w:rFonts w:ascii="Times" w:hAnsi="Times" w:cs="Times"/>
          <w:color w:val="2E2E2E"/>
          <w:sz w:val="28"/>
          <w:szCs w:val="28"/>
        </w:rPr>
        <w:t>.</w:t>
      </w:r>
    </w:p>
    <w:p w14:paraId="6FD9DAB1"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Courier New" w:hAnsi="Courier New" w:cs="Courier New"/>
          <w:color w:val="4478CA"/>
          <w:sz w:val="28"/>
          <w:szCs w:val="28"/>
        </w:rPr>
        <w:t>&gt;</w:t>
      </w:r>
      <w:r>
        <w:rPr>
          <w:rFonts w:ascii="Times" w:hAnsi="Times" w:cs="Times"/>
          <w:color w:val="2E2E2E"/>
          <w:sz w:val="28"/>
          <w:szCs w:val="28"/>
        </w:rPr>
        <w:t xml:space="preserve"> character is used to write output to a file. For example, the following command sends the output of </w:t>
      </w:r>
      <w:r>
        <w:rPr>
          <w:rFonts w:ascii="Times" w:hAnsi="Times" w:cs="Times"/>
          <w:b/>
          <w:bCs/>
          <w:color w:val="2E2E2E"/>
          <w:sz w:val="28"/>
          <w:szCs w:val="28"/>
        </w:rPr>
        <w:t>free </w:t>
      </w:r>
      <w:r>
        <w:rPr>
          <w:rFonts w:ascii="Times" w:hAnsi="Times" w:cs="Times"/>
          <w:color w:val="2E2E2E"/>
          <w:sz w:val="28"/>
          <w:szCs w:val="28"/>
        </w:rPr>
        <w:t>to the file</w:t>
      </w:r>
      <w:r>
        <w:rPr>
          <w:rFonts w:ascii="Courier New" w:hAnsi="Courier New" w:cs="Courier New"/>
          <w:color w:val="2E2E2E"/>
          <w:sz w:val="28"/>
          <w:szCs w:val="28"/>
        </w:rPr>
        <w:t xml:space="preserve"> /</w:t>
      </w:r>
      <w:proofErr w:type="spellStart"/>
      <w:r>
        <w:rPr>
          <w:rFonts w:ascii="Courier New" w:hAnsi="Courier New" w:cs="Courier New"/>
          <w:color w:val="2E2E2E"/>
          <w:sz w:val="28"/>
          <w:szCs w:val="28"/>
        </w:rPr>
        <w:t>tmp</w:t>
      </w:r>
      <w:proofErr w:type="spellEnd"/>
      <w:r>
        <w:rPr>
          <w:rFonts w:ascii="Courier New" w:hAnsi="Courier New" w:cs="Courier New"/>
          <w:color w:val="2E2E2E"/>
          <w:sz w:val="28"/>
          <w:szCs w:val="28"/>
        </w:rPr>
        <w:t>/</w:t>
      </w:r>
      <w:proofErr w:type="spellStart"/>
      <w:r>
        <w:rPr>
          <w:rFonts w:ascii="Courier New" w:hAnsi="Courier New" w:cs="Courier New"/>
          <w:color w:val="2E2E2E"/>
          <w:sz w:val="28"/>
          <w:szCs w:val="28"/>
        </w:rPr>
        <w:t>free.out</w:t>
      </w:r>
      <w:proofErr w:type="spellEnd"/>
      <w:proofErr w:type="gramStart"/>
      <w:r>
        <w:rPr>
          <w:rFonts w:ascii="Courier New" w:hAnsi="Courier New" w:cs="Courier New"/>
          <w:color w:val="2E2E2E"/>
          <w:sz w:val="28"/>
          <w:szCs w:val="28"/>
        </w:rPr>
        <w:t>:</w:t>
      </w:r>
      <w:r>
        <w:rPr>
          <w:rFonts w:ascii="Times" w:hAnsi="Times" w:cs="Times"/>
          <w:color w:val="2E2E2E"/>
          <w:sz w:val="28"/>
          <w:szCs w:val="28"/>
        </w:rPr>
        <w:t> </w:t>
      </w:r>
      <w:proofErr w:type="gramEnd"/>
      <w:r>
        <w:rPr>
          <w:rFonts w:ascii="Times" w:hAnsi="Times" w:cs="Times"/>
          <w:color w:val="2E2E2E"/>
          <w:sz w:val="28"/>
          <w:szCs w:val="28"/>
        </w:rPr>
        <w:t> </w:t>
      </w:r>
      <w:r>
        <w:rPr>
          <w:rFonts w:ascii="Courier New" w:hAnsi="Courier New" w:cs="Courier New"/>
          <w:color w:val="4478CA"/>
          <w:sz w:val="28"/>
          <w:szCs w:val="28"/>
        </w:rPr>
        <w:t>$ free &gt; /</w:t>
      </w:r>
      <w:proofErr w:type="spellStart"/>
      <w:r>
        <w:rPr>
          <w:rFonts w:ascii="Courier New" w:hAnsi="Courier New" w:cs="Courier New"/>
          <w:color w:val="4478CA"/>
          <w:sz w:val="28"/>
          <w:szCs w:val="28"/>
        </w:rPr>
        <w:t>tmp</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free.out</w:t>
      </w:r>
      <w:proofErr w:type="spellEnd"/>
    </w:p>
    <w:p w14:paraId="13A7B297"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check the contents of the </w:t>
      </w:r>
      <w:r>
        <w:rPr>
          <w:rFonts w:ascii="Courier New" w:hAnsi="Courier New" w:cs="Courier New"/>
          <w:color w:val="2E2E2E"/>
          <w:sz w:val="28"/>
          <w:szCs w:val="28"/>
        </w:rPr>
        <w:t>/</w:t>
      </w:r>
      <w:proofErr w:type="spellStart"/>
      <w:r>
        <w:rPr>
          <w:rFonts w:ascii="Courier New" w:hAnsi="Courier New" w:cs="Courier New"/>
          <w:color w:val="2E2E2E"/>
          <w:sz w:val="28"/>
          <w:szCs w:val="28"/>
        </w:rPr>
        <w:t>tmp</w:t>
      </w:r>
      <w:proofErr w:type="spellEnd"/>
      <w:r>
        <w:rPr>
          <w:rFonts w:ascii="Courier New" w:hAnsi="Courier New" w:cs="Courier New"/>
          <w:color w:val="2E2E2E"/>
          <w:sz w:val="28"/>
          <w:szCs w:val="28"/>
        </w:rPr>
        <w:t>/</w:t>
      </w:r>
      <w:proofErr w:type="spellStart"/>
      <w:r>
        <w:rPr>
          <w:rFonts w:ascii="Courier New" w:hAnsi="Courier New" w:cs="Courier New"/>
          <w:color w:val="2E2E2E"/>
          <w:sz w:val="28"/>
          <w:szCs w:val="28"/>
        </w:rPr>
        <w:t>free.out</w:t>
      </w:r>
      <w:proofErr w:type="spellEnd"/>
      <w:r>
        <w:rPr>
          <w:rFonts w:ascii="Times" w:hAnsi="Times" w:cs="Times"/>
          <w:color w:val="2E2E2E"/>
          <w:sz w:val="28"/>
          <w:szCs w:val="28"/>
        </w:rPr>
        <w:t xml:space="preserve"> file, at the command prompt </w:t>
      </w:r>
      <w:proofErr w:type="gramStart"/>
      <w:r>
        <w:rPr>
          <w:rFonts w:ascii="Times" w:hAnsi="Times" w:cs="Times"/>
          <w:color w:val="2E2E2E"/>
          <w:sz w:val="28"/>
          <w:szCs w:val="28"/>
        </w:rPr>
        <w:t>type  </w:t>
      </w:r>
      <w:r>
        <w:rPr>
          <w:rFonts w:ascii="Courier New" w:hAnsi="Courier New" w:cs="Courier New"/>
          <w:color w:val="4478CA"/>
          <w:sz w:val="28"/>
          <w:szCs w:val="28"/>
        </w:rPr>
        <w:t>cat</w:t>
      </w:r>
      <w:proofErr w:type="gramEnd"/>
      <w:r>
        <w:rPr>
          <w:rFonts w:ascii="Courier New" w:hAnsi="Courier New" w:cs="Courier New"/>
          <w:color w:val="4478CA"/>
          <w:sz w:val="28"/>
          <w:szCs w:val="28"/>
        </w:rPr>
        <w:t xml:space="preserve"> /</w:t>
      </w:r>
      <w:proofErr w:type="spellStart"/>
      <w:r>
        <w:rPr>
          <w:rFonts w:ascii="Courier New" w:hAnsi="Courier New" w:cs="Courier New"/>
          <w:color w:val="4478CA"/>
          <w:sz w:val="28"/>
          <w:szCs w:val="28"/>
        </w:rPr>
        <w:t>tmp</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free.out</w:t>
      </w:r>
      <w:proofErr w:type="spellEnd"/>
      <w:r>
        <w:rPr>
          <w:rFonts w:ascii="Times" w:hAnsi="Times" w:cs="Times"/>
          <w:color w:val="2E2E2E"/>
          <w:sz w:val="28"/>
          <w:szCs w:val="28"/>
        </w:rPr>
        <w:t>.</w:t>
      </w:r>
    </w:p>
    <w:p w14:paraId="237AFFD5"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Two </w:t>
      </w:r>
      <w:r>
        <w:rPr>
          <w:rFonts w:ascii="Courier New" w:hAnsi="Courier New" w:cs="Courier New"/>
          <w:color w:val="4478CA"/>
          <w:sz w:val="28"/>
          <w:szCs w:val="28"/>
        </w:rPr>
        <w:t>&gt;</w:t>
      </w:r>
      <w:r>
        <w:rPr>
          <w:rFonts w:ascii="Times" w:hAnsi="Times" w:cs="Times"/>
          <w:color w:val="2E2E2E"/>
          <w:sz w:val="28"/>
          <w:szCs w:val="28"/>
        </w:rPr>
        <w:t xml:space="preserve"> characters (</w:t>
      </w:r>
      <w:r>
        <w:rPr>
          <w:rFonts w:ascii="Courier New" w:hAnsi="Courier New" w:cs="Courier New"/>
          <w:color w:val="4478CA"/>
          <w:sz w:val="28"/>
          <w:szCs w:val="28"/>
        </w:rPr>
        <w:t>&gt;&gt;</w:t>
      </w:r>
      <w:r>
        <w:rPr>
          <w:rFonts w:ascii="Times" w:hAnsi="Times" w:cs="Times"/>
          <w:color w:val="2E2E2E"/>
          <w:sz w:val="28"/>
          <w:szCs w:val="28"/>
        </w:rPr>
        <w:t xml:space="preserve">) will append output to a file if it exists, and act just like </w:t>
      </w:r>
      <w:r>
        <w:rPr>
          <w:rFonts w:ascii="Courier New" w:hAnsi="Courier New" w:cs="Courier New"/>
          <w:color w:val="4478CA"/>
          <w:sz w:val="28"/>
          <w:szCs w:val="28"/>
        </w:rPr>
        <w:t>&gt;</w:t>
      </w:r>
      <w:r>
        <w:rPr>
          <w:rFonts w:ascii="Times" w:hAnsi="Times" w:cs="Times"/>
          <w:color w:val="2E2E2E"/>
          <w:sz w:val="28"/>
          <w:szCs w:val="28"/>
        </w:rPr>
        <w:t xml:space="preserve"> if the file does not already exist.</w:t>
      </w:r>
    </w:p>
    <w:p w14:paraId="71FC1195" w14:textId="77777777" w:rsidR="002A3632" w:rsidRDefault="002A3632" w:rsidP="002A363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Input Redirection</w:t>
      </w:r>
    </w:p>
    <w:p w14:paraId="6E3B6A07" w14:textId="5428F6E3" w:rsidR="002A3632" w:rsidRDefault="002A3632" w:rsidP="002A363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"https://courses.edx.org/c4x/LinuxFoundationX/LFS101x/asset/LFS01_ch14_screen24a.jpg"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2D72039" wp14:editId="4770F9B9">
            <wp:extent cx="4187190" cy="2948305"/>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87190" cy="2948305"/>
                    </a:xfrm>
                    <a:prstGeom prst="rect">
                      <a:avLst/>
                    </a:prstGeom>
                    <a:noFill/>
                    <a:ln>
                      <a:noFill/>
                    </a:ln>
                  </pic:spPr>
                </pic:pic>
              </a:graphicData>
            </a:graphic>
          </wp:inline>
        </w:drawing>
      </w:r>
    </w:p>
    <w:p w14:paraId="785F73C5"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Just as the output can be redirected</w:t>
      </w:r>
      <w:r>
        <w:rPr>
          <w:rFonts w:ascii="Times" w:hAnsi="Times" w:cs="Times"/>
          <w:b/>
          <w:bCs/>
          <w:color w:val="2E2E2E"/>
          <w:sz w:val="28"/>
          <w:szCs w:val="28"/>
        </w:rPr>
        <w:t xml:space="preserve"> to</w:t>
      </w:r>
      <w:r>
        <w:rPr>
          <w:rFonts w:ascii="Times" w:hAnsi="Times" w:cs="Times"/>
          <w:color w:val="2E2E2E"/>
          <w:sz w:val="28"/>
          <w:szCs w:val="28"/>
        </w:rPr>
        <w:t xml:space="preserve"> a file, the input of a command can be read</w:t>
      </w:r>
      <w:r>
        <w:rPr>
          <w:rFonts w:ascii="Times" w:hAnsi="Times" w:cs="Times"/>
          <w:b/>
          <w:bCs/>
          <w:color w:val="2E2E2E"/>
          <w:sz w:val="28"/>
          <w:szCs w:val="28"/>
        </w:rPr>
        <w:t xml:space="preserve"> from</w:t>
      </w:r>
      <w:r>
        <w:rPr>
          <w:rFonts w:ascii="Times" w:hAnsi="Times" w:cs="Times"/>
          <w:color w:val="2E2E2E"/>
          <w:sz w:val="28"/>
          <w:szCs w:val="28"/>
        </w:rPr>
        <w:t xml:space="preserve"> a file. The process of reading input from a file is called input redirection and uses the</w:t>
      </w:r>
      <w:r>
        <w:rPr>
          <w:rFonts w:ascii="Courier New" w:hAnsi="Courier New" w:cs="Courier New"/>
          <w:color w:val="4478CA"/>
          <w:sz w:val="28"/>
          <w:szCs w:val="28"/>
        </w:rPr>
        <w:t xml:space="preserve"> &lt;</w:t>
      </w:r>
      <w:r>
        <w:rPr>
          <w:rFonts w:ascii="Times" w:hAnsi="Times" w:cs="Times"/>
          <w:color w:val="2E2E2E"/>
          <w:sz w:val="28"/>
          <w:szCs w:val="28"/>
        </w:rPr>
        <w:t xml:space="preserve"> character. If you create a file called </w:t>
      </w:r>
      <w:r>
        <w:rPr>
          <w:rFonts w:ascii="Courier New" w:hAnsi="Courier New" w:cs="Courier New"/>
          <w:color w:val="4478CA"/>
          <w:sz w:val="28"/>
          <w:szCs w:val="28"/>
        </w:rPr>
        <w:t>script8.sh</w:t>
      </w:r>
      <w:r>
        <w:rPr>
          <w:rFonts w:ascii="Times" w:hAnsi="Times" w:cs="Times"/>
          <w:color w:val="2E2E2E"/>
          <w:sz w:val="28"/>
          <w:szCs w:val="28"/>
        </w:rPr>
        <w:t xml:space="preserve"> with the following contents:</w:t>
      </w:r>
    </w:p>
    <w:p w14:paraId="00E935B2" w14:textId="77777777" w:rsidR="002A3632" w:rsidRDefault="002A3632" w:rsidP="002A3632">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w:t>
      </w:r>
      <w:proofErr w:type="gramEnd"/>
      <w:r>
        <w:rPr>
          <w:rFonts w:ascii="Courier New" w:hAnsi="Courier New" w:cs="Courier New"/>
          <w:color w:val="4478CA"/>
          <w:sz w:val="28"/>
          <w:szCs w:val="28"/>
        </w:rPr>
        <w:t>bin/bash echo “Word count” </w:t>
      </w:r>
      <w:proofErr w:type="spellStart"/>
      <w:r>
        <w:rPr>
          <w:rFonts w:ascii="Courier New" w:hAnsi="Courier New" w:cs="Courier New"/>
          <w:color w:val="4478CA"/>
          <w:sz w:val="28"/>
          <w:szCs w:val="28"/>
        </w:rPr>
        <w:t>wc</w:t>
      </w:r>
      <w:proofErr w:type="spellEnd"/>
      <w:r>
        <w:rPr>
          <w:rFonts w:ascii="Courier New" w:hAnsi="Courier New" w:cs="Courier New"/>
          <w:color w:val="4478CA"/>
          <w:sz w:val="28"/>
          <w:szCs w:val="28"/>
        </w:rPr>
        <w:t xml:space="preserve"> -l &lt; /temp/</w:t>
      </w:r>
      <w:proofErr w:type="spellStart"/>
      <w:r>
        <w:rPr>
          <w:rFonts w:ascii="Courier New" w:hAnsi="Courier New" w:cs="Courier New"/>
          <w:color w:val="4478CA"/>
          <w:sz w:val="28"/>
          <w:szCs w:val="28"/>
        </w:rPr>
        <w:t>free.out</w:t>
      </w:r>
      <w:proofErr w:type="spellEnd"/>
    </w:p>
    <w:p w14:paraId="48E26D72" w14:textId="0DBD9B26" w:rsidR="002A3632" w:rsidRDefault="002A3632" w:rsidP="002A3632">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and</w:t>
      </w:r>
      <w:proofErr w:type="gramEnd"/>
      <w:r>
        <w:rPr>
          <w:rFonts w:ascii="Times" w:hAnsi="Times" w:cs="Times"/>
          <w:color w:val="2E2E2E"/>
          <w:sz w:val="28"/>
          <w:szCs w:val="28"/>
        </w:rPr>
        <w:t xml:space="preserve"> then execute it with </w:t>
      </w:r>
      <w:proofErr w:type="spellStart"/>
      <w:r>
        <w:rPr>
          <w:rFonts w:ascii="Courier New" w:hAnsi="Courier New" w:cs="Courier New"/>
          <w:color w:val="4478CA"/>
          <w:sz w:val="28"/>
          <w:szCs w:val="28"/>
        </w:rPr>
        <w:t>chmod</w:t>
      </w:r>
      <w:proofErr w:type="spellEnd"/>
      <w:r>
        <w:rPr>
          <w:rFonts w:ascii="Courier New" w:hAnsi="Courier New" w:cs="Courier New"/>
          <w:color w:val="4478CA"/>
          <w:sz w:val="28"/>
          <w:szCs w:val="28"/>
        </w:rPr>
        <w:t xml:space="preserve"> +x script8.sh ; ./script8.sh</w:t>
      </w:r>
      <w:r>
        <w:rPr>
          <w:rFonts w:ascii="Times" w:hAnsi="Times" w:cs="Times"/>
          <w:color w:val="2E2E2E"/>
          <w:sz w:val="28"/>
          <w:szCs w:val="28"/>
        </w:rPr>
        <w:t>, it will count the number of lines from the</w:t>
      </w:r>
      <w:r>
        <w:rPr>
          <w:rFonts w:ascii="Courier New" w:hAnsi="Courier New" w:cs="Courier New"/>
          <w:color w:val="2E2E2E"/>
          <w:sz w:val="28"/>
          <w:szCs w:val="28"/>
        </w:rPr>
        <w:t xml:space="preserve"> </w:t>
      </w:r>
      <w:r>
        <w:rPr>
          <w:rFonts w:ascii="Courier New" w:hAnsi="Courier New" w:cs="Courier New"/>
          <w:b/>
          <w:bCs/>
          <w:color w:val="2E2E2E"/>
          <w:sz w:val="28"/>
          <w:szCs w:val="28"/>
        </w:rPr>
        <w:t>/temp/</w:t>
      </w:r>
      <w:proofErr w:type="spellStart"/>
      <w:r>
        <w:rPr>
          <w:rFonts w:ascii="Courier New" w:hAnsi="Courier New" w:cs="Courier New"/>
          <w:b/>
          <w:bCs/>
          <w:color w:val="2E2E2E"/>
          <w:sz w:val="28"/>
          <w:szCs w:val="28"/>
        </w:rPr>
        <w:t>free.out</w:t>
      </w:r>
      <w:proofErr w:type="spellEnd"/>
      <w:r>
        <w:rPr>
          <w:rFonts w:ascii="Times" w:hAnsi="Times" w:cs="Times"/>
          <w:color w:val="2E2E2E"/>
          <w:sz w:val="28"/>
          <w:szCs w:val="28"/>
        </w:rPr>
        <w:t xml:space="preserve"> file and display the results.</w:t>
      </w:r>
    </w:p>
    <w:p w14:paraId="6F1C135E" w14:textId="77777777" w:rsidR="000937C3" w:rsidRDefault="000937C3" w:rsidP="000937C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if Statement</w:t>
      </w:r>
    </w:p>
    <w:p w14:paraId="231FE72D" w14:textId="75F9C6F6" w:rsidR="000937C3" w:rsidRDefault="000937C3" w:rsidP="000937C3">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0217898" wp14:editId="33699EB1">
            <wp:extent cx="4546600" cy="3418205"/>
            <wp:effectExtent l="0" t="0" r="0" b="1079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46600" cy="3418205"/>
                    </a:xfrm>
                    <a:prstGeom prst="rect">
                      <a:avLst/>
                    </a:prstGeom>
                    <a:noFill/>
                    <a:ln>
                      <a:noFill/>
                    </a:ln>
                  </pic:spPr>
                </pic:pic>
              </a:graphicData>
            </a:graphic>
          </wp:inline>
        </w:drawing>
      </w:r>
    </w:p>
    <w:p w14:paraId="19F45DBA" w14:textId="77777777" w:rsidR="000937C3" w:rsidRDefault="000937C3" w:rsidP="000937C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Conditional </w:t>
      </w:r>
      <w:proofErr w:type="gramStart"/>
      <w:r>
        <w:rPr>
          <w:rFonts w:ascii="Times" w:hAnsi="Times" w:cs="Times"/>
          <w:color w:val="2E2E2E"/>
          <w:sz w:val="28"/>
          <w:szCs w:val="28"/>
        </w:rPr>
        <w:t>decision making</w:t>
      </w:r>
      <w:proofErr w:type="gramEnd"/>
      <w:r>
        <w:rPr>
          <w:rFonts w:ascii="Times" w:hAnsi="Times" w:cs="Times"/>
          <w:color w:val="2E2E2E"/>
          <w:sz w:val="28"/>
          <w:szCs w:val="28"/>
        </w:rPr>
        <w:t xml:space="preserve"> using an </w:t>
      </w:r>
      <w:r>
        <w:rPr>
          <w:rFonts w:ascii="Courier New" w:hAnsi="Courier New" w:cs="Courier New"/>
          <w:color w:val="4478CA"/>
          <w:sz w:val="28"/>
          <w:szCs w:val="28"/>
        </w:rPr>
        <w:t>if</w:t>
      </w:r>
      <w:r>
        <w:rPr>
          <w:rFonts w:ascii="Times" w:hAnsi="Times" w:cs="Times"/>
          <w:color w:val="2E2E2E"/>
          <w:sz w:val="28"/>
          <w:szCs w:val="28"/>
        </w:rPr>
        <w:t xml:space="preserve"> statement, is a basic construct that any useful programming or scripting language must have.</w:t>
      </w:r>
    </w:p>
    <w:p w14:paraId="4EBC5AC6" w14:textId="77777777" w:rsidR="000937C3" w:rsidRDefault="000937C3" w:rsidP="000937C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When an </w:t>
      </w:r>
      <w:r>
        <w:rPr>
          <w:rFonts w:ascii="Courier New" w:hAnsi="Courier New" w:cs="Courier New"/>
          <w:color w:val="4478CA"/>
          <w:sz w:val="28"/>
          <w:szCs w:val="28"/>
        </w:rPr>
        <w:t>if</w:t>
      </w:r>
      <w:r>
        <w:rPr>
          <w:rFonts w:ascii="Times" w:hAnsi="Times" w:cs="Times"/>
          <w:color w:val="2E2E2E"/>
          <w:sz w:val="28"/>
          <w:szCs w:val="28"/>
        </w:rPr>
        <w:t xml:space="preserve"> statement is used, the ensuing actions depend on the evaluation of specified conditions such as:</w:t>
      </w:r>
    </w:p>
    <w:p w14:paraId="2AF32C3B" w14:textId="77777777" w:rsidR="000937C3" w:rsidRDefault="000937C3" w:rsidP="000937C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Numerical or string comparisons</w:t>
      </w:r>
    </w:p>
    <w:p w14:paraId="4DF4A627" w14:textId="77777777" w:rsidR="000937C3" w:rsidRDefault="000937C3" w:rsidP="000937C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Return value of a command (0 for success)</w:t>
      </w:r>
    </w:p>
    <w:p w14:paraId="3D971463" w14:textId="77777777" w:rsidR="000937C3" w:rsidRDefault="000937C3" w:rsidP="000937C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File existence or permissions</w:t>
      </w:r>
    </w:p>
    <w:p w14:paraId="67F5FB38" w14:textId="77777777" w:rsidR="000937C3" w:rsidRDefault="000937C3" w:rsidP="000937C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compact form, the syntax of an </w:t>
      </w:r>
      <w:r>
        <w:rPr>
          <w:rFonts w:ascii="Courier New" w:hAnsi="Courier New" w:cs="Courier New"/>
          <w:color w:val="4478CA"/>
          <w:sz w:val="28"/>
          <w:szCs w:val="28"/>
        </w:rPr>
        <w:t>if</w:t>
      </w:r>
      <w:r>
        <w:rPr>
          <w:rFonts w:ascii="Times" w:hAnsi="Times" w:cs="Times"/>
          <w:color w:val="2E2E2E"/>
          <w:sz w:val="28"/>
          <w:szCs w:val="28"/>
        </w:rPr>
        <w:t> statement is:</w:t>
      </w:r>
    </w:p>
    <w:p w14:paraId="62B38AB4" w14:textId="77777777" w:rsidR="000937C3" w:rsidRDefault="000937C3" w:rsidP="000937C3">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if</w:t>
      </w:r>
      <w:proofErr w:type="gramEnd"/>
      <w:r>
        <w:rPr>
          <w:rFonts w:ascii="Courier New" w:hAnsi="Courier New" w:cs="Courier New"/>
          <w:color w:val="4478CA"/>
          <w:sz w:val="28"/>
          <w:szCs w:val="28"/>
        </w:rPr>
        <w:t xml:space="preserve"> TEST-COMMANDS; then CONSEQUENT-COMMANDS; fi</w:t>
      </w:r>
    </w:p>
    <w:p w14:paraId="1CDD02CB" w14:textId="77777777" w:rsidR="000937C3" w:rsidRDefault="000937C3" w:rsidP="000937C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 more general definition is:</w:t>
      </w:r>
    </w:p>
    <w:p w14:paraId="0A52C355" w14:textId="77777777" w:rsidR="000937C3" w:rsidRDefault="000937C3" w:rsidP="000937C3">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if</w:t>
      </w:r>
      <w:proofErr w:type="gramEnd"/>
      <w:r>
        <w:rPr>
          <w:rFonts w:ascii="Courier New" w:hAnsi="Courier New" w:cs="Courier New"/>
          <w:color w:val="4478CA"/>
          <w:sz w:val="28"/>
          <w:szCs w:val="28"/>
        </w:rPr>
        <w:t xml:space="preserve"> condition</w:t>
      </w:r>
      <w:r>
        <w:rPr>
          <w:rFonts w:ascii="Times" w:hAnsi="Times" w:cs="Times"/>
          <w:color w:val="2E2E2E"/>
          <w:sz w:val="28"/>
          <w:szCs w:val="28"/>
        </w:rPr>
        <w:t> </w:t>
      </w:r>
    </w:p>
    <w:p w14:paraId="6AD08C67" w14:textId="77777777" w:rsidR="000937C3" w:rsidRDefault="000937C3" w:rsidP="000937C3">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then</w:t>
      </w:r>
      <w:proofErr w:type="gramEnd"/>
      <w:r>
        <w:rPr>
          <w:rFonts w:ascii="Times" w:hAnsi="Times" w:cs="Times"/>
          <w:color w:val="2E2E2E"/>
          <w:sz w:val="28"/>
          <w:szCs w:val="28"/>
        </w:rPr>
        <w:t> </w:t>
      </w:r>
    </w:p>
    <w:p w14:paraId="73440494" w14:textId="77777777" w:rsidR="000937C3" w:rsidRDefault="000937C3" w:rsidP="000937C3">
      <w:pPr>
        <w:widowControl w:val="0"/>
        <w:autoSpaceDE w:val="0"/>
        <w:autoSpaceDN w:val="0"/>
        <w:adjustRightInd w:val="0"/>
        <w:spacing w:after="396"/>
        <w:rPr>
          <w:rFonts w:ascii="Courier New" w:hAnsi="Courier New" w:cs="Courier New"/>
          <w:color w:val="4478CA"/>
          <w:sz w:val="28"/>
          <w:szCs w:val="28"/>
        </w:rPr>
      </w:pPr>
      <w:r>
        <w:rPr>
          <w:rFonts w:ascii="Courier New" w:hAnsi="Courier New" w:cs="Courier New"/>
          <w:color w:val="4478CA"/>
          <w:sz w:val="28"/>
          <w:szCs w:val="28"/>
        </w:rPr>
        <w:t>       </w:t>
      </w:r>
      <w:proofErr w:type="gramStart"/>
      <w:r>
        <w:rPr>
          <w:rFonts w:ascii="Courier New" w:hAnsi="Courier New" w:cs="Courier New"/>
          <w:color w:val="4478CA"/>
          <w:sz w:val="28"/>
          <w:szCs w:val="28"/>
        </w:rPr>
        <w:t>statements</w:t>
      </w:r>
      <w:proofErr w:type="gramEnd"/>
    </w:p>
    <w:p w14:paraId="61EBA575" w14:textId="77777777" w:rsidR="000937C3" w:rsidRDefault="000937C3" w:rsidP="000937C3">
      <w:pPr>
        <w:widowControl w:val="0"/>
        <w:autoSpaceDE w:val="0"/>
        <w:autoSpaceDN w:val="0"/>
        <w:adjustRightInd w:val="0"/>
        <w:spacing w:after="396"/>
        <w:rPr>
          <w:rFonts w:ascii="Courier New" w:hAnsi="Courier New" w:cs="Courier New"/>
          <w:color w:val="4478CA"/>
          <w:sz w:val="28"/>
          <w:szCs w:val="28"/>
        </w:rPr>
      </w:pPr>
      <w:r>
        <w:rPr>
          <w:rFonts w:ascii="Times" w:hAnsi="Times" w:cs="Times"/>
          <w:color w:val="2E2E2E"/>
          <w:sz w:val="28"/>
          <w:szCs w:val="28"/>
        </w:rPr>
        <w:t> </w:t>
      </w:r>
      <w:proofErr w:type="gramStart"/>
      <w:r>
        <w:rPr>
          <w:rFonts w:ascii="Courier New" w:hAnsi="Courier New" w:cs="Courier New"/>
          <w:color w:val="4478CA"/>
          <w:sz w:val="28"/>
          <w:szCs w:val="28"/>
        </w:rPr>
        <w:t>else</w:t>
      </w:r>
      <w:proofErr w:type="gramEnd"/>
      <w:r>
        <w:rPr>
          <w:rFonts w:ascii="Times" w:hAnsi="Times" w:cs="Times"/>
          <w:color w:val="2E2E2E"/>
          <w:sz w:val="28"/>
          <w:szCs w:val="28"/>
        </w:rPr>
        <w:t> </w:t>
      </w:r>
      <w:r>
        <w:rPr>
          <w:rFonts w:ascii="Courier New" w:hAnsi="Courier New" w:cs="Courier New"/>
          <w:color w:val="4478CA"/>
          <w:sz w:val="28"/>
          <w:szCs w:val="28"/>
        </w:rPr>
        <w:t>       </w:t>
      </w:r>
    </w:p>
    <w:p w14:paraId="4F1A57C7" w14:textId="77777777" w:rsidR="000937C3" w:rsidRDefault="000937C3" w:rsidP="000937C3">
      <w:pPr>
        <w:widowControl w:val="0"/>
        <w:autoSpaceDE w:val="0"/>
        <w:autoSpaceDN w:val="0"/>
        <w:adjustRightInd w:val="0"/>
        <w:spacing w:after="396"/>
        <w:rPr>
          <w:rFonts w:ascii="Courier New" w:hAnsi="Courier New" w:cs="Courier New"/>
          <w:color w:val="4478CA"/>
          <w:sz w:val="28"/>
          <w:szCs w:val="28"/>
        </w:rPr>
      </w:pPr>
      <w:r>
        <w:rPr>
          <w:rFonts w:ascii="Courier New" w:hAnsi="Courier New" w:cs="Courier New"/>
          <w:color w:val="4478CA"/>
          <w:sz w:val="28"/>
          <w:szCs w:val="28"/>
        </w:rPr>
        <w:t xml:space="preserve">       </w:t>
      </w:r>
      <w:proofErr w:type="gramStart"/>
      <w:r>
        <w:rPr>
          <w:rFonts w:ascii="Courier New" w:hAnsi="Courier New" w:cs="Courier New"/>
          <w:color w:val="4478CA"/>
          <w:sz w:val="28"/>
          <w:szCs w:val="28"/>
        </w:rPr>
        <w:t>statements</w:t>
      </w:r>
      <w:proofErr w:type="gramEnd"/>
    </w:p>
    <w:p w14:paraId="6FB56444" w14:textId="40A65C69" w:rsidR="000937C3" w:rsidRDefault="000937C3" w:rsidP="000937C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w:t>
      </w:r>
      <w:r>
        <w:rPr>
          <w:rFonts w:ascii="Courier New" w:hAnsi="Courier New" w:cs="Courier New"/>
          <w:color w:val="4478CA"/>
          <w:sz w:val="28"/>
          <w:szCs w:val="28"/>
        </w:rPr>
        <w:t>fi</w:t>
      </w:r>
    </w:p>
    <w:p w14:paraId="36C4299C" w14:textId="77777777" w:rsidR="003240AD" w:rsidRDefault="003240AD" w:rsidP="003240AD">
      <w:pPr>
        <w:widowControl w:val="0"/>
        <w:autoSpaceDE w:val="0"/>
        <w:autoSpaceDN w:val="0"/>
        <w:adjustRightInd w:val="0"/>
        <w:spacing w:after="396"/>
        <w:rPr>
          <w:rFonts w:ascii="Times" w:hAnsi="Times" w:cs="Times"/>
          <w:color w:val="2E2E2E"/>
          <w:sz w:val="28"/>
          <w:szCs w:val="28"/>
        </w:rPr>
      </w:pPr>
    </w:p>
    <w:p w14:paraId="0F834D80" w14:textId="77777777" w:rsidR="00320913" w:rsidRDefault="00320913" w:rsidP="0032091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the if Statement</w:t>
      </w:r>
    </w:p>
    <w:p w14:paraId="3B40EC23" w14:textId="5D366D65" w:rsidR="00320913" w:rsidRDefault="00320913" w:rsidP="00320913">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"https://courses.edx.org/c4x/LinuxFoundationX/LFS101x/asset/LFS01_ch14_screen30a.jpg"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33CD34F" wp14:editId="1CA0BB19">
            <wp:extent cx="4187190" cy="3153410"/>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44AFBCE0"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following </w:t>
      </w:r>
      <w:r>
        <w:rPr>
          <w:rFonts w:ascii="Courier New" w:hAnsi="Courier New" w:cs="Courier New"/>
          <w:color w:val="4478CA"/>
          <w:sz w:val="28"/>
          <w:szCs w:val="28"/>
        </w:rPr>
        <w:t>if</w:t>
      </w:r>
      <w:r>
        <w:rPr>
          <w:rFonts w:ascii="Times" w:hAnsi="Times" w:cs="Times"/>
          <w:color w:val="2E2E2E"/>
          <w:sz w:val="28"/>
          <w:szCs w:val="28"/>
        </w:rPr>
        <w:t xml:space="preserve"> statement checks for the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Times" w:hAnsi="Times" w:cs="Times"/>
          <w:color w:val="2E2E2E"/>
          <w:sz w:val="28"/>
          <w:szCs w:val="28"/>
        </w:rPr>
        <w:t xml:space="preserve"> file, and if the file is found it displays the message 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Courier New" w:hAnsi="Courier New" w:cs="Courier New"/>
          <w:color w:val="4478CA"/>
          <w:sz w:val="28"/>
          <w:szCs w:val="28"/>
        </w:rPr>
        <w:t xml:space="preserve"> exists</w:t>
      </w:r>
      <w:proofErr w:type="gramStart"/>
      <w:r>
        <w:rPr>
          <w:rFonts w:ascii="Courier New" w:hAnsi="Courier New" w:cs="Courier New"/>
          <w:color w:val="4478CA"/>
          <w:sz w:val="28"/>
          <w:szCs w:val="28"/>
        </w:rPr>
        <w:t>.</w:t>
      </w:r>
      <w:r>
        <w:rPr>
          <w:rFonts w:ascii="Times" w:hAnsi="Times" w:cs="Times"/>
          <w:color w:val="2E2E2E"/>
          <w:sz w:val="28"/>
          <w:szCs w:val="28"/>
        </w:rPr>
        <w:t>:</w:t>
      </w:r>
      <w:proofErr w:type="gramEnd"/>
    </w:p>
    <w:p w14:paraId="24EDC620" w14:textId="77777777" w:rsidR="00320913" w:rsidRDefault="00320913" w:rsidP="00320913">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if</w:t>
      </w:r>
      <w:proofErr w:type="gramEnd"/>
      <w:r>
        <w:rPr>
          <w:rFonts w:ascii="Courier New" w:hAnsi="Courier New" w:cs="Courier New"/>
          <w:color w:val="4478CA"/>
          <w:sz w:val="28"/>
          <w:szCs w:val="28"/>
        </w:rPr>
        <w:t xml:space="preserve"> [ -f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Courier New" w:hAnsi="Courier New" w:cs="Courier New"/>
          <w:color w:val="4478CA"/>
          <w:sz w:val="28"/>
          <w:szCs w:val="28"/>
        </w:rPr>
        <w:t xml:space="preserve"> ]</w:t>
      </w:r>
      <w:r>
        <w:rPr>
          <w:rFonts w:ascii="Times" w:hAnsi="Times" w:cs="Times"/>
          <w:color w:val="2E2E2E"/>
          <w:sz w:val="28"/>
          <w:szCs w:val="28"/>
        </w:rPr>
        <w:t> </w:t>
      </w:r>
      <w:r>
        <w:rPr>
          <w:rFonts w:ascii="Courier New" w:hAnsi="Courier New" w:cs="Courier New"/>
          <w:color w:val="4478CA"/>
          <w:sz w:val="28"/>
          <w:szCs w:val="28"/>
        </w:rPr>
        <w:t>then</w:t>
      </w:r>
      <w:r>
        <w:rPr>
          <w:rFonts w:ascii="Times" w:hAnsi="Times" w:cs="Times"/>
          <w:color w:val="2E2E2E"/>
          <w:sz w:val="28"/>
          <w:szCs w:val="28"/>
        </w:rPr>
        <w:t> </w:t>
      </w:r>
      <w:r>
        <w:rPr>
          <w:rFonts w:ascii="Courier New" w:hAnsi="Courier New" w:cs="Courier New"/>
          <w:color w:val="4478CA"/>
          <w:sz w:val="28"/>
          <w:szCs w:val="28"/>
        </w:rPr>
        <w:t>    echo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Courier New" w:hAnsi="Courier New" w:cs="Courier New"/>
          <w:color w:val="4478CA"/>
          <w:sz w:val="28"/>
          <w:szCs w:val="28"/>
        </w:rPr>
        <w:t xml:space="preserve"> exists."</w:t>
      </w:r>
      <w:r>
        <w:rPr>
          <w:rFonts w:ascii="Times" w:hAnsi="Times" w:cs="Times"/>
          <w:color w:val="2E2E2E"/>
          <w:sz w:val="28"/>
          <w:szCs w:val="28"/>
        </w:rPr>
        <w:t> </w:t>
      </w:r>
      <w:proofErr w:type="gramStart"/>
      <w:r>
        <w:rPr>
          <w:rFonts w:ascii="Courier New" w:hAnsi="Courier New" w:cs="Courier New"/>
          <w:color w:val="4478CA"/>
          <w:sz w:val="28"/>
          <w:szCs w:val="28"/>
        </w:rPr>
        <w:t>fi</w:t>
      </w:r>
      <w:proofErr w:type="gramEnd"/>
    </w:p>
    <w:p w14:paraId="50D690EA"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Notice the use of the square brackets (</w:t>
      </w:r>
      <w:r>
        <w:rPr>
          <w:rFonts w:ascii="Courier New" w:hAnsi="Courier New" w:cs="Courier New"/>
          <w:color w:val="4478CA"/>
          <w:sz w:val="28"/>
          <w:szCs w:val="28"/>
        </w:rPr>
        <w:t>[]</w:t>
      </w:r>
      <w:r>
        <w:rPr>
          <w:rFonts w:ascii="Times" w:hAnsi="Times" w:cs="Times"/>
          <w:color w:val="2E2E2E"/>
          <w:sz w:val="28"/>
          <w:szCs w:val="28"/>
        </w:rPr>
        <w:t xml:space="preserve">) to delineate the test condition. There are many other kinds of tests you can perform, such as </w:t>
      </w:r>
      <w:proofErr w:type="gramStart"/>
      <w:r>
        <w:rPr>
          <w:rFonts w:ascii="Times" w:hAnsi="Times" w:cs="Times"/>
          <w:color w:val="2E2E2E"/>
          <w:sz w:val="28"/>
          <w:szCs w:val="28"/>
        </w:rPr>
        <w:t>checking  whether</w:t>
      </w:r>
      <w:proofErr w:type="gramEnd"/>
      <w:r>
        <w:rPr>
          <w:rFonts w:ascii="Times" w:hAnsi="Times" w:cs="Times"/>
          <w:color w:val="2E2E2E"/>
          <w:sz w:val="28"/>
          <w:szCs w:val="28"/>
        </w:rPr>
        <w:t xml:space="preserve"> two numbers are equal to, greater than, or less than each other and make a decision accordingly; we will discuss these other tests.</w:t>
      </w:r>
    </w:p>
    <w:p w14:paraId="5820317A" w14:textId="5282524C"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modern scripts you may see doubled brackets as </w:t>
      </w:r>
      <w:proofErr w:type="gramStart"/>
      <w:r>
        <w:rPr>
          <w:rFonts w:ascii="Times" w:hAnsi="Times" w:cs="Times"/>
          <w:color w:val="2E2E2E"/>
          <w:sz w:val="28"/>
          <w:szCs w:val="28"/>
        </w:rPr>
        <w:t>in</w:t>
      </w:r>
      <w:r>
        <w:rPr>
          <w:rFonts w:ascii="Courier New" w:hAnsi="Courier New" w:cs="Courier New"/>
          <w:color w:val="4478CA"/>
          <w:sz w:val="28"/>
          <w:szCs w:val="28"/>
        </w:rPr>
        <w:t>[</w:t>
      </w:r>
      <w:proofErr w:type="gramEnd"/>
      <w:r>
        <w:rPr>
          <w:rFonts w:ascii="Courier New" w:hAnsi="Courier New" w:cs="Courier New"/>
          <w:color w:val="4478CA"/>
          <w:sz w:val="28"/>
          <w:szCs w:val="28"/>
        </w:rPr>
        <w:t>[ -f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Courier New" w:hAnsi="Courier New" w:cs="Courier New"/>
          <w:color w:val="4478CA"/>
          <w:sz w:val="28"/>
          <w:szCs w:val="28"/>
        </w:rPr>
        <w:t xml:space="preserve"> ]]</w:t>
      </w:r>
      <w:r>
        <w:rPr>
          <w:rFonts w:ascii="Times" w:hAnsi="Times" w:cs="Times"/>
          <w:color w:val="2E2E2E"/>
          <w:sz w:val="28"/>
          <w:szCs w:val="28"/>
        </w:rPr>
        <w:t>. This is not an error. It is never wrong to do so and it avoids some subtle problems such as referring to an empty environment variable without surrounding it in double quotes; we won't talk about this here.</w:t>
      </w:r>
    </w:p>
    <w:p w14:paraId="45B7A065" w14:textId="77777777" w:rsidR="00320913" w:rsidRDefault="00320913" w:rsidP="0032091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Testing for Files</w:t>
      </w:r>
    </w:p>
    <w:p w14:paraId="30912380"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w:t>
      </w:r>
      <w:proofErr w:type="gramStart"/>
      <w:r>
        <w:rPr>
          <w:rFonts w:ascii="Times" w:hAnsi="Times" w:cs="Times"/>
          <w:color w:val="2E2E2E"/>
          <w:sz w:val="28"/>
          <w:szCs w:val="28"/>
        </w:rPr>
        <w:t>can  use</w:t>
      </w:r>
      <w:proofErr w:type="gramEnd"/>
      <w:r>
        <w:rPr>
          <w:rFonts w:ascii="Times" w:hAnsi="Times" w:cs="Times"/>
          <w:color w:val="2E2E2E"/>
          <w:sz w:val="28"/>
          <w:szCs w:val="28"/>
        </w:rPr>
        <w:t xml:space="preserve"> the </w:t>
      </w:r>
      <w:r>
        <w:rPr>
          <w:rFonts w:ascii="Courier New" w:hAnsi="Courier New" w:cs="Courier New"/>
          <w:color w:val="4478CA"/>
          <w:sz w:val="28"/>
          <w:szCs w:val="28"/>
        </w:rPr>
        <w:t>if</w:t>
      </w:r>
      <w:r>
        <w:rPr>
          <w:rFonts w:ascii="Times" w:hAnsi="Times" w:cs="Times"/>
          <w:color w:val="2E2E2E"/>
          <w:sz w:val="28"/>
          <w:szCs w:val="28"/>
        </w:rPr>
        <w:t xml:space="preserve"> statement to test for file attributes such as:</w:t>
      </w:r>
    </w:p>
    <w:p w14:paraId="4B0BB30D" w14:textId="77777777" w:rsidR="00320913" w:rsidRDefault="00320913" w:rsidP="0032091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File or directory existence</w:t>
      </w:r>
    </w:p>
    <w:p w14:paraId="1AE0D37D" w14:textId="77777777" w:rsidR="00320913" w:rsidRDefault="00320913" w:rsidP="0032091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Read or write permission</w:t>
      </w:r>
    </w:p>
    <w:p w14:paraId="3E1E2D1D" w14:textId="77777777" w:rsidR="00320913" w:rsidRDefault="00320913" w:rsidP="0032091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Executable permission</w:t>
      </w:r>
    </w:p>
    <w:p w14:paraId="26B58F0C"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example, in the following example</w:t>
      </w:r>
      <w:proofErr w:type="gramStart"/>
      <w:r>
        <w:rPr>
          <w:rFonts w:ascii="Times" w:hAnsi="Times" w:cs="Times"/>
          <w:color w:val="2E2E2E"/>
          <w:sz w:val="28"/>
          <w:szCs w:val="28"/>
        </w:rPr>
        <w:t>: </w:t>
      </w:r>
      <w:proofErr w:type="gramEnd"/>
      <w:r>
        <w:rPr>
          <w:rFonts w:ascii="Courier New" w:hAnsi="Courier New" w:cs="Courier New"/>
          <w:color w:val="4478CA"/>
          <w:sz w:val="28"/>
          <w:szCs w:val="28"/>
        </w:rPr>
        <w:t>if [ -f /</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Courier New" w:hAnsi="Courier New" w:cs="Courier New"/>
          <w:color w:val="4478CA"/>
          <w:sz w:val="28"/>
          <w:szCs w:val="28"/>
        </w:rPr>
        <w:t xml:space="preserve"> ] ; then</w:t>
      </w:r>
      <w:r>
        <w:rPr>
          <w:rFonts w:ascii="Times" w:hAnsi="Times" w:cs="Times"/>
          <w:color w:val="2E2E2E"/>
          <w:sz w:val="28"/>
          <w:szCs w:val="28"/>
        </w:rPr>
        <w:t> </w:t>
      </w:r>
      <w:r>
        <w:rPr>
          <w:rFonts w:ascii="Courier New" w:hAnsi="Courier New" w:cs="Courier New"/>
          <w:color w:val="4478CA"/>
          <w:sz w:val="28"/>
          <w:szCs w:val="28"/>
        </w:rPr>
        <w:t>    ACTION</w:t>
      </w:r>
      <w:r>
        <w:rPr>
          <w:rFonts w:ascii="Times" w:hAnsi="Times" w:cs="Times"/>
          <w:color w:val="2E2E2E"/>
          <w:sz w:val="28"/>
          <w:szCs w:val="28"/>
        </w:rPr>
        <w:t> </w:t>
      </w:r>
      <w:r>
        <w:rPr>
          <w:rFonts w:ascii="Courier New" w:hAnsi="Courier New" w:cs="Courier New"/>
          <w:color w:val="4478CA"/>
          <w:sz w:val="28"/>
          <w:szCs w:val="28"/>
        </w:rPr>
        <w:t>fi</w:t>
      </w:r>
    </w:p>
    <w:p w14:paraId="1E3D8D36" w14:textId="77777777" w:rsidR="00320913" w:rsidRDefault="00320913" w:rsidP="00320913">
      <w:pPr>
        <w:widowControl w:val="0"/>
        <w:autoSpaceDE w:val="0"/>
        <w:autoSpaceDN w:val="0"/>
        <w:adjustRightInd w:val="0"/>
        <w:spacing w:after="396"/>
        <w:rPr>
          <w:rFonts w:ascii="Times" w:hAnsi="Times" w:cs="Times"/>
          <w:color w:val="2E2E2E"/>
          <w:sz w:val="28"/>
          <w:szCs w:val="28"/>
        </w:rPr>
      </w:pPr>
      <w:proofErr w:type="gramStart"/>
      <w:r>
        <w:rPr>
          <w:rFonts w:ascii="Times" w:hAnsi="Times" w:cs="Times"/>
          <w:color w:val="2E2E2E"/>
          <w:sz w:val="28"/>
          <w:szCs w:val="28"/>
        </w:rPr>
        <w:t>the</w:t>
      </w:r>
      <w:proofErr w:type="gramEnd"/>
      <w:r>
        <w:rPr>
          <w:rFonts w:ascii="Times" w:hAnsi="Times" w:cs="Times"/>
          <w:color w:val="2E2E2E"/>
          <w:sz w:val="28"/>
          <w:szCs w:val="28"/>
        </w:rPr>
        <w:t xml:space="preserve"> </w:t>
      </w:r>
      <w:r>
        <w:rPr>
          <w:rFonts w:ascii="Courier New" w:hAnsi="Courier New" w:cs="Courier New"/>
          <w:color w:val="4478CA"/>
          <w:sz w:val="28"/>
          <w:szCs w:val="28"/>
        </w:rPr>
        <w:t>if</w:t>
      </w:r>
      <w:r>
        <w:rPr>
          <w:rFonts w:ascii="Times" w:hAnsi="Times" w:cs="Times"/>
          <w:color w:val="2E2E2E"/>
          <w:sz w:val="28"/>
          <w:szCs w:val="28"/>
        </w:rPr>
        <w:t xml:space="preserve"> statement checks if the file </w:t>
      </w:r>
      <w:r>
        <w:rPr>
          <w:rFonts w:ascii="Courier New" w:hAnsi="Courier New" w:cs="Courier New"/>
          <w:color w:val="4478CA"/>
          <w:sz w:val="28"/>
          <w:szCs w:val="28"/>
        </w:rPr>
        <w:t>/</w:t>
      </w:r>
      <w:proofErr w:type="spellStart"/>
      <w:r>
        <w:rPr>
          <w:rFonts w:ascii="Courier New" w:hAnsi="Courier New" w:cs="Courier New"/>
          <w:color w:val="4478CA"/>
          <w:sz w:val="28"/>
          <w:szCs w:val="28"/>
        </w:rPr>
        <w:t>etc</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passwd</w:t>
      </w:r>
      <w:proofErr w:type="spellEnd"/>
      <w:r>
        <w:rPr>
          <w:rFonts w:ascii="Times" w:hAnsi="Times" w:cs="Times"/>
          <w:color w:val="2E2E2E"/>
          <w:sz w:val="28"/>
          <w:szCs w:val="28"/>
        </w:rPr>
        <w:t xml:space="preserve"> is a regular file. Note the very common practice of putting </w:t>
      </w:r>
      <w:r>
        <w:rPr>
          <w:rFonts w:ascii="Times" w:hAnsi="Times" w:cs="Times"/>
          <w:b/>
          <w:bCs/>
          <w:color w:val="2E2E2E"/>
          <w:sz w:val="28"/>
          <w:szCs w:val="28"/>
        </w:rPr>
        <w:t>“; then”</w:t>
      </w:r>
      <w:r>
        <w:rPr>
          <w:rFonts w:ascii="Times" w:hAnsi="Times" w:cs="Times"/>
          <w:color w:val="2E2E2E"/>
          <w:sz w:val="28"/>
          <w:szCs w:val="28"/>
        </w:rPr>
        <w:t xml:space="preserve"> on the same line as the</w:t>
      </w:r>
      <w:r>
        <w:rPr>
          <w:rFonts w:ascii="Times" w:hAnsi="Times" w:cs="Times"/>
          <w:b/>
          <w:bCs/>
          <w:color w:val="2E2E2E"/>
          <w:sz w:val="28"/>
          <w:szCs w:val="28"/>
        </w:rPr>
        <w:t xml:space="preserve"> if</w:t>
      </w:r>
      <w:r>
        <w:rPr>
          <w:rFonts w:ascii="Times" w:hAnsi="Times" w:cs="Times"/>
          <w:color w:val="2E2E2E"/>
          <w:sz w:val="28"/>
          <w:szCs w:val="28"/>
        </w:rPr>
        <w:t xml:space="preserve"> statement.</w:t>
      </w:r>
    </w:p>
    <w:p w14:paraId="3A5F1FE4" w14:textId="77777777" w:rsidR="00320913" w:rsidRDefault="00320913" w:rsidP="00320913">
      <w:pPr>
        <w:widowControl w:val="0"/>
        <w:autoSpaceDE w:val="0"/>
        <w:autoSpaceDN w:val="0"/>
        <w:adjustRightInd w:val="0"/>
        <w:spacing w:after="396"/>
        <w:rPr>
          <w:rFonts w:ascii="Times" w:hAnsi="Times" w:cs="Times"/>
          <w:color w:val="2E2E2E"/>
          <w:sz w:val="28"/>
          <w:szCs w:val="28"/>
        </w:rPr>
      </w:pPr>
      <w:proofErr w:type="gramStart"/>
      <w:r>
        <w:rPr>
          <w:rFonts w:ascii="Times" w:hAnsi="Times" w:cs="Times"/>
          <w:b/>
          <w:bCs/>
          <w:color w:val="2E2E2E"/>
          <w:sz w:val="28"/>
          <w:szCs w:val="28"/>
        </w:rPr>
        <w:t>bash</w:t>
      </w:r>
      <w:proofErr w:type="gramEnd"/>
      <w:r>
        <w:rPr>
          <w:rFonts w:ascii="Times" w:hAnsi="Times" w:cs="Times"/>
          <w:color w:val="2E2E2E"/>
          <w:sz w:val="28"/>
          <w:szCs w:val="28"/>
        </w:rPr>
        <w:t xml:space="preserve"> provides a set of </w:t>
      </w:r>
      <w:r>
        <w:rPr>
          <w:rFonts w:ascii="Times" w:hAnsi="Times" w:cs="Times"/>
          <w:b/>
          <w:bCs/>
          <w:color w:val="2E2E2E"/>
          <w:sz w:val="28"/>
          <w:szCs w:val="28"/>
        </w:rPr>
        <w:t>file conditionals</w:t>
      </w:r>
      <w:r>
        <w:rPr>
          <w:rFonts w:ascii="Times" w:hAnsi="Times" w:cs="Times"/>
          <w:color w:val="2E2E2E"/>
          <w:sz w:val="28"/>
          <w:szCs w:val="28"/>
        </w:rPr>
        <w:t xml:space="preserve">, that can used with the </w:t>
      </w:r>
      <w:r>
        <w:rPr>
          <w:rFonts w:ascii="Courier New" w:hAnsi="Courier New" w:cs="Courier New"/>
          <w:color w:val="4478CA"/>
          <w:sz w:val="28"/>
          <w:szCs w:val="28"/>
        </w:rPr>
        <w:t>if</w:t>
      </w:r>
      <w:r>
        <w:rPr>
          <w:rFonts w:ascii="Times" w:hAnsi="Times" w:cs="Times"/>
          <w:color w:val="2E2E2E"/>
          <w:sz w:val="28"/>
          <w:szCs w:val="28"/>
        </w:rPr>
        <w:t xml:space="preserve"> statement, including:</w:t>
      </w:r>
    </w:p>
    <w:tbl>
      <w:tblPr>
        <w:tblW w:w="0" w:type="auto"/>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2240"/>
        <w:gridCol w:w="6260"/>
      </w:tblGrid>
      <w:tr w:rsidR="00320913" w14:paraId="7C9B4B4B" w14:textId="77777777">
        <w:tc>
          <w:tcPr>
            <w:tcW w:w="224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E574E68" w14:textId="77777777" w:rsidR="00320913" w:rsidRDefault="0032091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Condition</w:t>
            </w:r>
          </w:p>
        </w:tc>
        <w:tc>
          <w:tcPr>
            <w:tcW w:w="626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2667F128" w14:textId="77777777" w:rsidR="00320913" w:rsidRDefault="0032091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Meaning</w:t>
            </w:r>
          </w:p>
        </w:tc>
      </w:tr>
      <w:tr w:rsidR="00320913" w14:paraId="31FE27B6" w14:textId="77777777">
        <w:tblPrEx>
          <w:tblBorders>
            <w:top w:val="none" w:sz="0" w:space="0" w:color="auto"/>
          </w:tblBorders>
        </w:tblPrEx>
        <w:tc>
          <w:tcPr>
            <w:tcW w:w="2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CA46C30"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e</w:t>
            </w:r>
            <w:proofErr w:type="gramEnd"/>
            <w:r>
              <w:rPr>
                <w:rFonts w:ascii="Courier New" w:hAnsi="Courier New" w:cs="Courier New"/>
                <w:color w:val="4478CA"/>
                <w:sz w:val="28"/>
                <w:szCs w:val="28"/>
              </w:rPr>
              <w:t xml:space="preserve"> file</w:t>
            </w:r>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AD755A9"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Check if the file exists.</w:t>
            </w:r>
          </w:p>
        </w:tc>
      </w:tr>
      <w:tr w:rsidR="00320913" w14:paraId="265751C1" w14:textId="77777777">
        <w:tblPrEx>
          <w:tblBorders>
            <w:top w:val="none" w:sz="0" w:space="0" w:color="auto"/>
          </w:tblBorders>
        </w:tblPrEx>
        <w:tc>
          <w:tcPr>
            <w:tcW w:w="2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E463992"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d</w:t>
            </w:r>
            <w:proofErr w:type="gramEnd"/>
            <w:r>
              <w:rPr>
                <w:rFonts w:ascii="Courier New" w:hAnsi="Courier New" w:cs="Courier New"/>
                <w:color w:val="4478CA"/>
                <w:sz w:val="28"/>
                <w:szCs w:val="28"/>
              </w:rPr>
              <w:t xml:space="preserve"> file</w:t>
            </w:r>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71B88AD"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Check if the file is a directory.</w:t>
            </w:r>
          </w:p>
        </w:tc>
      </w:tr>
      <w:tr w:rsidR="00320913" w14:paraId="74ED4401" w14:textId="77777777">
        <w:tblPrEx>
          <w:tblBorders>
            <w:top w:val="none" w:sz="0" w:space="0" w:color="auto"/>
          </w:tblBorders>
        </w:tblPrEx>
        <w:tc>
          <w:tcPr>
            <w:tcW w:w="2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EE82B15"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f</w:t>
            </w:r>
            <w:proofErr w:type="gramEnd"/>
            <w:r>
              <w:rPr>
                <w:rFonts w:ascii="Courier New" w:hAnsi="Courier New" w:cs="Courier New"/>
                <w:color w:val="4478CA"/>
                <w:sz w:val="28"/>
                <w:szCs w:val="28"/>
              </w:rPr>
              <w:t xml:space="preserve"> file</w:t>
            </w:r>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BC9B9E5"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Check if the file is a regular file (i.e., not a symbolic link, device node, directory, etc.)</w:t>
            </w:r>
          </w:p>
        </w:tc>
      </w:tr>
      <w:tr w:rsidR="00320913" w14:paraId="46F12FEC" w14:textId="77777777">
        <w:tblPrEx>
          <w:tblBorders>
            <w:top w:val="none" w:sz="0" w:space="0" w:color="auto"/>
          </w:tblBorders>
        </w:tblPrEx>
        <w:tc>
          <w:tcPr>
            <w:tcW w:w="2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D56D4F2"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s</w:t>
            </w:r>
            <w:proofErr w:type="gramEnd"/>
            <w:r>
              <w:rPr>
                <w:rFonts w:ascii="Courier New" w:hAnsi="Courier New" w:cs="Courier New"/>
                <w:color w:val="4478CA"/>
                <w:sz w:val="28"/>
                <w:szCs w:val="28"/>
              </w:rPr>
              <w:t xml:space="preserve"> file</w:t>
            </w:r>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734280D"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Check if the file is of non-zero size.</w:t>
            </w:r>
          </w:p>
        </w:tc>
      </w:tr>
      <w:tr w:rsidR="00320913" w14:paraId="68DF2F42" w14:textId="77777777">
        <w:tblPrEx>
          <w:tblBorders>
            <w:top w:val="none" w:sz="0" w:space="0" w:color="auto"/>
          </w:tblBorders>
        </w:tblPrEx>
        <w:tc>
          <w:tcPr>
            <w:tcW w:w="2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DC8493A"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g</w:t>
            </w:r>
            <w:proofErr w:type="gramEnd"/>
            <w:r>
              <w:rPr>
                <w:rFonts w:ascii="Courier New" w:hAnsi="Courier New" w:cs="Courier New"/>
                <w:color w:val="4478CA"/>
                <w:sz w:val="28"/>
                <w:szCs w:val="28"/>
              </w:rPr>
              <w:t xml:space="preserve"> file</w:t>
            </w:r>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7ADFD66"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Check if the file has </w:t>
            </w:r>
            <w:proofErr w:type="spellStart"/>
            <w:r>
              <w:rPr>
                <w:rFonts w:ascii="Courier New" w:hAnsi="Courier New" w:cs="Courier New"/>
                <w:color w:val="4478CA"/>
                <w:sz w:val="28"/>
                <w:szCs w:val="28"/>
              </w:rPr>
              <w:t>sgid</w:t>
            </w:r>
            <w:proofErr w:type="spellEnd"/>
            <w:r>
              <w:rPr>
                <w:rFonts w:ascii="Times" w:hAnsi="Times" w:cs="Times"/>
                <w:color w:val="1A1A1A"/>
                <w:sz w:val="28"/>
                <w:szCs w:val="28"/>
              </w:rPr>
              <w:t xml:space="preserve"> set.</w:t>
            </w:r>
          </w:p>
        </w:tc>
      </w:tr>
      <w:tr w:rsidR="00320913" w14:paraId="308CA8AC" w14:textId="77777777">
        <w:tblPrEx>
          <w:tblBorders>
            <w:top w:val="none" w:sz="0" w:space="0" w:color="auto"/>
          </w:tblBorders>
        </w:tblPrEx>
        <w:tc>
          <w:tcPr>
            <w:tcW w:w="2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524E4E5"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u</w:t>
            </w:r>
            <w:proofErr w:type="gramEnd"/>
            <w:r>
              <w:rPr>
                <w:rFonts w:ascii="Courier New" w:hAnsi="Courier New" w:cs="Courier New"/>
                <w:color w:val="4478CA"/>
                <w:sz w:val="28"/>
                <w:szCs w:val="28"/>
              </w:rPr>
              <w:t xml:space="preserve"> file</w:t>
            </w:r>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36E10F1"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Check if the file has </w:t>
            </w:r>
            <w:proofErr w:type="spellStart"/>
            <w:r>
              <w:rPr>
                <w:rFonts w:ascii="Courier New" w:hAnsi="Courier New" w:cs="Courier New"/>
                <w:color w:val="4478CA"/>
                <w:sz w:val="28"/>
                <w:szCs w:val="28"/>
              </w:rPr>
              <w:t>suid</w:t>
            </w:r>
            <w:proofErr w:type="spellEnd"/>
            <w:r>
              <w:rPr>
                <w:rFonts w:ascii="Times" w:hAnsi="Times" w:cs="Times"/>
                <w:color w:val="1A1A1A"/>
                <w:sz w:val="28"/>
                <w:szCs w:val="28"/>
              </w:rPr>
              <w:t xml:space="preserve"> set.</w:t>
            </w:r>
          </w:p>
        </w:tc>
      </w:tr>
      <w:tr w:rsidR="00320913" w14:paraId="03E6CD6C" w14:textId="77777777">
        <w:tblPrEx>
          <w:tblBorders>
            <w:top w:val="none" w:sz="0" w:space="0" w:color="auto"/>
          </w:tblBorders>
        </w:tblPrEx>
        <w:tc>
          <w:tcPr>
            <w:tcW w:w="2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F2F8E07"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r</w:t>
            </w:r>
            <w:proofErr w:type="gramEnd"/>
            <w:r>
              <w:rPr>
                <w:rFonts w:ascii="Courier New" w:hAnsi="Courier New" w:cs="Courier New"/>
                <w:color w:val="4478CA"/>
                <w:sz w:val="28"/>
                <w:szCs w:val="28"/>
              </w:rPr>
              <w:t xml:space="preserve"> file</w:t>
            </w:r>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E685737"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Check if the file is readable.</w:t>
            </w:r>
          </w:p>
        </w:tc>
      </w:tr>
      <w:tr w:rsidR="00320913" w14:paraId="4FD8D577" w14:textId="77777777">
        <w:tblPrEx>
          <w:tblBorders>
            <w:top w:val="none" w:sz="0" w:space="0" w:color="auto"/>
          </w:tblBorders>
        </w:tblPrEx>
        <w:tc>
          <w:tcPr>
            <w:tcW w:w="2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8636633"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w</w:t>
            </w:r>
            <w:proofErr w:type="gramEnd"/>
            <w:r>
              <w:rPr>
                <w:rFonts w:ascii="Courier New" w:hAnsi="Courier New" w:cs="Courier New"/>
                <w:color w:val="4478CA"/>
                <w:sz w:val="28"/>
                <w:szCs w:val="28"/>
              </w:rPr>
              <w:t xml:space="preserve"> file</w:t>
            </w:r>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85494AF"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Check if the file is writable.</w:t>
            </w:r>
          </w:p>
        </w:tc>
      </w:tr>
      <w:tr w:rsidR="00320913" w14:paraId="7C521B65" w14:textId="77777777">
        <w:tblPrEx>
          <w:tblBorders>
            <w:top w:val="none" w:sz="0" w:space="0" w:color="auto"/>
            <w:bottom w:val="single" w:sz="8" w:space="0" w:color="6D6D6D"/>
          </w:tblBorders>
        </w:tblPrEx>
        <w:tc>
          <w:tcPr>
            <w:tcW w:w="2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C82128B"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x</w:t>
            </w:r>
            <w:proofErr w:type="gramEnd"/>
            <w:r>
              <w:rPr>
                <w:rFonts w:ascii="Courier New" w:hAnsi="Courier New" w:cs="Courier New"/>
                <w:color w:val="4478CA"/>
                <w:sz w:val="28"/>
                <w:szCs w:val="28"/>
              </w:rPr>
              <w:t xml:space="preserve"> file</w:t>
            </w:r>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50E2FF2"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Check if the file is executable.</w:t>
            </w:r>
          </w:p>
        </w:tc>
      </w:tr>
    </w:tbl>
    <w:p w14:paraId="74F1F2A4"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view the full list of file conditions using the command </w:t>
      </w:r>
      <w:r>
        <w:rPr>
          <w:rFonts w:ascii="Courier New" w:hAnsi="Courier New" w:cs="Courier New"/>
          <w:color w:val="4478CA"/>
          <w:sz w:val="28"/>
          <w:szCs w:val="28"/>
        </w:rPr>
        <w:t>man 1 test</w:t>
      </w:r>
      <w:r>
        <w:rPr>
          <w:rFonts w:ascii="Times" w:hAnsi="Times" w:cs="Times"/>
          <w:color w:val="2E2E2E"/>
          <w:sz w:val="28"/>
          <w:szCs w:val="28"/>
        </w:rPr>
        <w:t>.</w:t>
      </w:r>
    </w:p>
    <w:p w14:paraId="16A9DAF4" w14:textId="77777777" w:rsidR="00320913" w:rsidRDefault="00320913" w:rsidP="0032091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Example of Testing of Strings</w:t>
      </w:r>
    </w:p>
    <w:p w14:paraId="0D41887A"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use </w:t>
      </w:r>
      <w:proofErr w:type="gramStart"/>
      <w:r>
        <w:rPr>
          <w:rFonts w:ascii="Times" w:hAnsi="Times" w:cs="Times"/>
          <w:color w:val="2E2E2E"/>
          <w:sz w:val="28"/>
          <w:szCs w:val="28"/>
        </w:rPr>
        <w:t xml:space="preserve">the </w:t>
      </w:r>
      <w:r>
        <w:rPr>
          <w:rFonts w:ascii="Courier New" w:hAnsi="Courier New" w:cs="Courier New"/>
          <w:color w:val="4478CA"/>
          <w:sz w:val="28"/>
          <w:szCs w:val="28"/>
        </w:rPr>
        <w:t>if</w:t>
      </w:r>
      <w:proofErr w:type="gramEnd"/>
      <w:r>
        <w:rPr>
          <w:rFonts w:ascii="Times" w:hAnsi="Times" w:cs="Times"/>
          <w:color w:val="2E2E2E"/>
          <w:sz w:val="28"/>
          <w:szCs w:val="28"/>
        </w:rPr>
        <w:t xml:space="preserve"> statement to compare strings using the operator </w:t>
      </w:r>
      <w:r>
        <w:rPr>
          <w:rFonts w:ascii="Courier New" w:hAnsi="Courier New" w:cs="Courier New"/>
          <w:color w:val="4478CA"/>
          <w:sz w:val="28"/>
          <w:szCs w:val="28"/>
        </w:rPr>
        <w:t>==</w:t>
      </w:r>
      <w:r>
        <w:rPr>
          <w:rFonts w:ascii="Times" w:hAnsi="Times" w:cs="Times"/>
          <w:color w:val="2E2E2E"/>
          <w:sz w:val="28"/>
          <w:szCs w:val="28"/>
        </w:rPr>
        <w:t> (two equal signs). The syntax is as follows:</w:t>
      </w:r>
    </w:p>
    <w:p w14:paraId="261D6EE3" w14:textId="77777777" w:rsidR="00320913" w:rsidRDefault="00320913" w:rsidP="00320913">
      <w:pPr>
        <w:widowControl w:val="0"/>
        <w:autoSpaceDE w:val="0"/>
        <w:autoSpaceDN w:val="0"/>
        <w:adjustRightInd w:val="0"/>
        <w:spacing w:after="396"/>
        <w:rPr>
          <w:rFonts w:ascii="Times" w:hAnsi="Times" w:cs="Times"/>
          <w:color w:val="2E2E2E"/>
          <w:sz w:val="28"/>
          <w:szCs w:val="28"/>
        </w:rPr>
      </w:pPr>
      <w:proofErr w:type="gramStart"/>
      <w:r>
        <w:rPr>
          <w:rFonts w:ascii="Courier New" w:hAnsi="Courier New" w:cs="Courier New"/>
          <w:color w:val="4478CA"/>
          <w:sz w:val="28"/>
          <w:szCs w:val="28"/>
        </w:rPr>
        <w:t>if</w:t>
      </w:r>
      <w:proofErr w:type="gramEnd"/>
      <w:r>
        <w:rPr>
          <w:rFonts w:ascii="Courier New" w:hAnsi="Courier New" w:cs="Courier New"/>
          <w:color w:val="4478CA"/>
          <w:sz w:val="28"/>
          <w:szCs w:val="28"/>
        </w:rPr>
        <w:t xml:space="preserve"> [ string1 == string2 ] ; then    ACTION fi</w:t>
      </w:r>
    </w:p>
    <w:p w14:paraId="5233C7A4"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Let’s now consider an example of testing strings.</w:t>
      </w:r>
    </w:p>
    <w:p w14:paraId="277EBBDE"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In the example illustrated here, </w:t>
      </w:r>
      <w:proofErr w:type="gramStart"/>
      <w:r>
        <w:rPr>
          <w:rFonts w:ascii="Times" w:hAnsi="Times" w:cs="Times"/>
          <w:color w:val="2E2E2E"/>
          <w:sz w:val="28"/>
          <w:szCs w:val="28"/>
        </w:rPr>
        <w:t xml:space="preserve">the </w:t>
      </w:r>
      <w:r>
        <w:rPr>
          <w:rFonts w:ascii="Courier New" w:hAnsi="Courier New" w:cs="Courier New"/>
          <w:color w:val="4478CA"/>
          <w:sz w:val="28"/>
          <w:szCs w:val="28"/>
        </w:rPr>
        <w:t>if</w:t>
      </w:r>
      <w:proofErr w:type="gramEnd"/>
      <w:r>
        <w:rPr>
          <w:rFonts w:ascii="Times" w:hAnsi="Times" w:cs="Times"/>
          <w:color w:val="2E2E2E"/>
          <w:sz w:val="28"/>
          <w:szCs w:val="28"/>
        </w:rPr>
        <w:t xml:space="preserve"> statement is used to compare the input provided by the user and accordingly display the result.</w:t>
      </w:r>
    </w:p>
    <w:p w14:paraId="43F9EC98" w14:textId="31AF06A9" w:rsidR="00320913" w:rsidRDefault="00320913" w:rsidP="00320913">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741C82CA" wp14:editId="1EDD7A71">
            <wp:extent cx="1666240" cy="1247775"/>
            <wp:effectExtent l="0" t="0" r="10160" b="0"/>
            <wp:docPr id="5" name="Picture 5">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66240" cy="1247775"/>
                    </a:xfrm>
                    <a:prstGeom prst="rect">
                      <a:avLst/>
                    </a:prstGeom>
                    <a:noFill/>
                    <a:ln>
                      <a:noFill/>
                    </a:ln>
                  </pic:spPr>
                </pic:pic>
              </a:graphicData>
            </a:graphic>
          </wp:inline>
        </w:drawing>
      </w:r>
      <w:r>
        <w:rPr>
          <w:rFonts w:ascii="Times" w:hAnsi="Times" w:cs="Times"/>
          <w:noProof/>
          <w:color w:val="1D8AD0"/>
          <w:sz w:val="32"/>
          <w:szCs w:val="32"/>
        </w:rPr>
        <w:drawing>
          <wp:inline distT="0" distB="0" distL="0" distR="0" wp14:anchorId="04D26643" wp14:editId="033549C3">
            <wp:extent cx="1666240" cy="1247775"/>
            <wp:effectExtent l="0" t="0" r="10160" b="0"/>
            <wp:docPr id="6" name="Picture 6">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66240" cy="1247775"/>
                    </a:xfrm>
                    <a:prstGeom prst="rect">
                      <a:avLst/>
                    </a:prstGeom>
                    <a:noFill/>
                    <a:ln>
                      <a:noFill/>
                    </a:ln>
                  </pic:spPr>
                </pic:pic>
              </a:graphicData>
            </a:graphic>
          </wp:inline>
        </w:drawing>
      </w:r>
    </w:p>
    <w:p w14:paraId="7F855E05" w14:textId="77777777" w:rsidR="00320913" w:rsidRDefault="00320913" w:rsidP="0032091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Numerical Tests</w:t>
      </w:r>
    </w:p>
    <w:p w14:paraId="3A74EEC9"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use specially defined operators with </w:t>
      </w:r>
      <w:proofErr w:type="gramStart"/>
      <w:r>
        <w:rPr>
          <w:rFonts w:ascii="Times" w:hAnsi="Times" w:cs="Times"/>
          <w:color w:val="2E2E2E"/>
          <w:sz w:val="28"/>
          <w:szCs w:val="28"/>
        </w:rPr>
        <w:t xml:space="preserve">the </w:t>
      </w:r>
      <w:r>
        <w:rPr>
          <w:rFonts w:ascii="Courier New" w:hAnsi="Courier New" w:cs="Courier New"/>
          <w:color w:val="4478CA"/>
          <w:sz w:val="28"/>
          <w:szCs w:val="28"/>
        </w:rPr>
        <w:t>if</w:t>
      </w:r>
      <w:proofErr w:type="gramEnd"/>
      <w:r>
        <w:rPr>
          <w:rFonts w:ascii="Times" w:hAnsi="Times" w:cs="Times"/>
          <w:color w:val="2E2E2E"/>
          <w:sz w:val="28"/>
          <w:szCs w:val="28"/>
        </w:rPr>
        <w:t xml:space="preserve"> statement to compare numbers. The various operators that are available are listed in the table.</w:t>
      </w:r>
    </w:p>
    <w:tbl>
      <w:tblPr>
        <w:tblW w:w="668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580"/>
        <w:gridCol w:w="4100"/>
      </w:tblGrid>
      <w:tr w:rsidR="00320913" w14:paraId="2229496C"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32F9705C" w14:textId="77777777" w:rsidR="00320913" w:rsidRDefault="0032091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Operator</w:t>
            </w:r>
          </w:p>
        </w:tc>
        <w:tc>
          <w:tcPr>
            <w:tcW w:w="35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26583D02" w14:textId="77777777" w:rsidR="00320913" w:rsidRDefault="0032091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Meaning</w:t>
            </w:r>
          </w:p>
        </w:tc>
      </w:tr>
      <w:tr w:rsidR="00320913" w14:paraId="193660CF"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4F289F4"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spellStart"/>
            <w:proofErr w:type="gramStart"/>
            <w:r>
              <w:rPr>
                <w:rFonts w:ascii="Courier New" w:hAnsi="Courier New" w:cs="Courier New"/>
                <w:color w:val="4478CA"/>
                <w:sz w:val="28"/>
                <w:szCs w:val="28"/>
              </w:rPr>
              <w:t>eq</w:t>
            </w:r>
            <w:proofErr w:type="spellEnd"/>
            <w:proofErr w:type="gramEnd"/>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7A327B1"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Equal to</w:t>
            </w:r>
          </w:p>
        </w:tc>
      </w:tr>
      <w:tr w:rsidR="00320913" w14:paraId="083110BE"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62C9ED1"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ne</w:t>
            </w:r>
            <w:proofErr w:type="gramEnd"/>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8D5ABEB"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Not equal to</w:t>
            </w:r>
          </w:p>
        </w:tc>
      </w:tr>
      <w:tr w:rsidR="00320913" w14:paraId="481BC77E"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D5C0F9B"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spellStart"/>
            <w:proofErr w:type="gramStart"/>
            <w:r>
              <w:rPr>
                <w:rFonts w:ascii="Courier New" w:hAnsi="Courier New" w:cs="Courier New"/>
                <w:color w:val="4478CA"/>
                <w:sz w:val="28"/>
                <w:szCs w:val="28"/>
              </w:rPr>
              <w:t>gt</w:t>
            </w:r>
            <w:proofErr w:type="spellEnd"/>
            <w:proofErr w:type="gramEnd"/>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FCF8B32"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Greater than</w:t>
            </w:r>
          </w:p>
        </w:tc>
      </w:tr>
      <w:tr w:rsidR="00320913" w14:paraId="15CF5CCD"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CC10DCE"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spellStart"/>
            <w:proofErr w:type="gramStart"/>
            <w:r>
              <w:rPr>
                <w:rFonts w:ascii="Courier New" w:hAnsi="Courier New" w:cs="Courier New"/>
                <w:color w:val="4478CA"/>
                <w:sz w:val="28"/>
                <w:szCs w:val="28"/>
              </w:rPr>
              <w:t>lt</w:t>
            </w:r>
            <w:proofErr w:type="spellEnd"/>
            <w:proofErr w:type="gramEnd"/>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53B7A4B"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Less than</w:t>
            </w:r>
          </w:p>
        </w:tc>
      </w:tr>
      <w:tr w:rsidR="00320913" w14:paraId="559217C6"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F27D7DF"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spellStart"/>
            <w:proofErr w:type="gramStart"/>
            <w:r>
              <w:rPr>
                <w:rFonts w:ascii="Courier New" w:hAnsi="Courier New" w:cs="Courier New"/>
                <w:color w:val="4478CA"/>
                <w:sz w:val="28"/>
                <w:szCs w:val="28"/>
              </w:rPr>
              <w:t>ge</w:t>
            </w:r>
            <w:proofErr w:type="spellEnd"/>
            <w:proofErr w:type="gramEnd"/>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6917714"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Greater than or equal to</w:t>
            </w:r>
          </w:p>
        </w:tc>
      </w:tr>
      <w:tr w:rsidR="00320913" w14:paraId="19991211"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0A6FB24" w14:textId="77777777" w:rsidR="00320913" w:rsidRDefault="00320913">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roofErr w:type="gramStart"/>
            <w:r>
              <w:rPr>
                <w:rFonts w:ascii="Courier New" w:hAnsi="Courier New" w:cs="Courier New"/>
                <w:color w:val="4478CA"/>
                <w:sz w:val="28"/>
                <w:szCs w:val="28"/>
              </w:rPr>
              <w:t>le</w:t>
            </w:r>
            <w:proofErr w:type="gramEnd"/>
          </w:p>
        </w:tc>
        <w:tc>
          <w:tcPr>
            <w:tcW w:w="34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0FD89B8" w14:textId="77777777" w:rsidR="00320913" w:rsidRDefault="0032091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Less than or equal to</w:t>
            </w:r>
          </w:p>
        </w:tc>
      </w:tr>
    </w:tbl>
    <w:p w14:paraId="0F80579E" w14:textId="2056CED3" w:rsidR="00320913" w:rsidRDefault="00320913" w:rsidP="00320913">
      <w:pPr>
        <w:widowControl w:val="0"/>
        <w:autoSpaceDE w:val="0"/>
        <w:autoSpaceDN w:val="0"/>
        <w:adjustRightInd w:val="0"/>
        <w:spacing w:after="396"/>
        <w:rPr>
          <w:rFonts w:ascii="Courier New" w:hAnsi="Courier New" w:cs="Courier New"/>
          <w:color w:val="4478CA"/>
          <w:sz w:val="28"/>
          <w:szCs w:val="28"/>
        </w:rPr>
      </w:pPr>
      <w:r>
        <w:rPr>
          <w:rFonts w:ascii="Times" w:hAnsi="Times" w:cs="Times"/>
          <w:color w:val="2E2E2E"/>
          <w:sz w:val="28"/>
          <w:szCs w:val="28"/>
        </w:rPr>
        <w:t>The syntax for comparing numbers is as follows</w:t>
      </w:r>
      <w:proofErr w:type="gramStart"/>
      <w:r>
        <w:rPr>
          <w:rFonts w:ascii="Times" w:hAnsi="Times" w:cs="Times"/>
          <w:color w:val="2E2E2E"/>
          <w:sz w:val="28"/>
          <w:szCs w:val="28"/>
        </w:rPr>
        <w:t>: </w:t>
      </w:r>
      <w:proofErr w:type="gramEnd"/>
      <w:r>
        <w:rPr>
          <w:rFonts w:ascii="Courier New" w:hAnsi="Courier New" w:cs="Courier New"/>
          <w:color w:val="4478CA"/>
          <w:sz w:val="28"/>
          <w:szCs w:val="28"/>
        </w:rPr>
        <w:t>exp1 -op exp2</w:t>
      </w:r>
    </w:p>
    <w:p w14:paraId="0967C746" w14:textId="77777777" w:rsidR="00320913" w:rsidRDefault="00320913" w:rsidP="0032091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Example of Testing for Numbers</w:t>
      </w:r>
    </w:p>
    <w:p w14:paraId="6D548F6C"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Let us now consider an example of comparing numbers using the various operators:</w:t>
      </w:r>
    </w:p>
    <w:p w14:paraId="600F1343" w14:textId="16B485BF" w:rsidR="00320913" w:rsidRDefault="00320913" w:rsidP="00320913">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01907CC0" wp14:editId="57F2BFCA">
            <wp:extent cx="1666240" cy="1247775"/>
            <wp:effectExtent l="0" t="0" r="10160" b="0"/>
            <wp:docPr id="9" name="Picture 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66240" cy="1247775"/>
                    </a:xfrm>
                    <a:prstGeom prst="rect">
                      <a:avLst/>
                    </a:prstGeom>
                    <a:noFill/>
                    <a:ln>
                      <a:noFill/>
                    </a:ln>
                  </pic:spPr>
                </pic:pic>
              </a:graphicData>
            </a:graphic>
          </wp:inline>
        </w:drawing>
      </w:r>
      <w:r>
        <w:rPr>
          <w:rFonts w:ascii="Times" w:hAnsi="Times" w:cs="Times"/>
          <w:color w:val="2E2E2E"/>
          <w:sz w:val="32"/>
          <w:szCs w:val="32"/>
        </w:rPr>
        <w:t xml:space="preserve"> </w:t>
      </w:r>
      <w:r>
        <w:rPr>
          <w:rFonts w:ascii="Times" w:hAnsi="Times" w:cs="Times"/>
          <w:noProof/>
          <w:color w:val="1D8AD0"/>
          <w:sz w:val="32"/>
          <w:szCs w:val="32"/>
        </w:rPr>
        <w:drawing>
          <wp:inline distT="0" distB="0" distL="0" distR="0" wp14:anchorId="1F0E79EA" wp14:editId="30429838">
            <wp:extent cx="1666240" cy="1247775"/>
            <wp:effectExtent l="0" t="0" r="10160" b="0"/>
            <wp:docPr id="10" name="Picture 10">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66240" cy="1247775"/>
                    </a:xfrm>
                    <a:prstGeom prst="rect">
                      <a:avLst/>
                    </a:prstGeom>
                    <a:noFill/>
                    <a:ln>
                      <a:noFill/>
                    </a:ln>
                  </pic:spPr>
                </pic:pic>
              </a:graphicData>
            </a:graphic>
          </wp:inline>
        </w:drawing>
      </w:r>
    </w:p>
    <w:p w14:paraId="42A5C688" w14:textId="77777777" w:rsidR="00320913" w:rsidRDefault="00320913" w:rsidP="0032091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Arithmetic Expressions</w:t>
      </w:r>
    </w:p>
    <w:p w14:paraId="6CBE1550" w14:textId="4622D752" w:rsidR="00320913" w:rsidRDefault="00320913" w:rsidP="00320913">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"https://courses.edx.org/c4x/LinuxFoundationX/LFS101x/asset/LFS01_ch14_screen44.jpg"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3878FD5" wp14:editId="174ED3DF">
            <wp:extent cx="4187190" cy="31534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34489F5"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Arithmetic expressions can be evaluated in the following three ways (spaces are important!):</w:t>
      </w:r>
    </w:p>
    <w:p w14:paraId="076D6B6D" w14:textId="77777777" w:rsidR="00320913" w:rsidRDefault="00320913" w:rsidP="0032091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Using the </w:t>
      </w:r>
      <w:proofErr w:type="spellStart"/>
      <w:r>
        <w:rPr>
          <w:rFonts w:ascii="Times" w:hAnsi="Times" w:cs="Times"/>
          <w:b/>
          <w:bCs/>
          <w:color w:val="2E2E2E"/>
          <w:sz w:val="28"/>
          <w:szCs w:val="28"/>
        </w:rPr>
        <w:t>expr</w:t>
      </w:r>
      <w:proofErr w:type="spellEnd"/>
      <w:r>
        <w:rPr>
          <w:rFonts w:ascii="Times" w:hAnsi="Times" w:cs="Times"/>
          <w:color w:val="2E2E2E"/>
          <w:sz w:val="28"/>
          <w:szCs w:val="28"/>
        </w:rPr>
        <w:t xml:space="preserve"> utility: </w:t>
      </w:r>
      <w:proofErr w:type="spellStart"/>
      <w:r>
        <w:rPr>
          <w:rFonts w:ascii="Times" w:hAnsi="Times" w:cs="Times"/>
          <w:b/>
          <w:bCs/>
          <w:color w:val="2E2E2E"/>
          <w:sz w:val="28"/>
          <w:szCs w:val="28"/>
        </w:rPr>
        <w:t>expr</w:t>
      </w:r>
      <w:proofErr w:type="spellEnd"/>
      <w:r>
        <w:rPr>
          <w:rFonts w:ascii="Times" w:hAnsi="Times" w:cs="Times"/>
          <w:b/>
          <w:bCs/>
          <w:color w:val="2E2E2E"/>
          <w:sz w:val="28"/>
          <w:szCs w:val="28"/>
        </w:rPr>
        <w:t> </w:t>
      </w:r>
      <w:r>
        <w:rPr>
          <w:rFonts w:ascii="Times" w:hAnsi="Times" w:cs="Times"/>
          <w:color w:val="2E2E2E"/>
          <w:sz w:val="28"/>
          <w:szCs w:val="28"/>
        </w:rPr>
        <w:t>is a standard but somewhat deprecated program. The syntax is as follows</w:t>
      </w:r>
      <w:proofErr w:type="gramStart"/>
      <w:r>
        <w:rPr>
          <w:rFonts w:ascii="Times" w:hAnsi="Times" w:cs="Times"/>
          <w:color w:val="2E2E2E"/>
          <w:sz w:val="28"/>
          <w:szCs w:val="28"/>
        </w:rPr>
        <w:t>: </w:t>
      </w:r>
      <w:proofErr w:type="gramEnd"/>
      <w:r>
        <w:rPr>
          <w:rFonts w:ascii="Times" w:hAnsi="Times" w:cs="Times"/>
          <w:color w:val="2E2E2E"/>
          <w:sz w:val="28"/>
          <w:szCs w:val="28"/>
        </w:rPr>
        <w:t> </w:t>
      </w:r>
      <w:proofErr w:type="spellStart"/>
      <w:r>
        <w:rPr>
          <w:rFonts w:ascii="Courier New" w:hAnsi="Courier New" w:cs="Courier New"/>
          <w:color w:val="4478CA"/>
          <w:sz w:val="28"/>
          <w:szCs w:val="28"/>
        </w:rPr>
        <w:t>expr</w:t>
      </w:r>
      <w:proofErr w:type="spellEnd"/>
      <w:r>
        <w:rPr>
          <w:rFonts w:ascii="Courier New" w:hAnsi="Courier New" w:cs="Courier New"/>
          <w:color w:val="4478CA"/>
          <w:sz w:val="28"/>
          <w:szCs w:val="28"/>
        </w:rPr>
        <w:t xml:space="preserve"> 8 + 8</w:t>
      </w:r>
      <w:r>
        <w:rPr>
          <w:rFonts w:ascii="Times" w:hAnsi="Times" w:cs="Times"/>
          <w:color w:val="2E2E2E"/>
          <w:sz w:val="28"/>
          <w:szCs w:val="28"/>
        </w:rPr>
        <w:t> </w:t>
      </w:r>
      <w:r>
        <w:rPr>
          <w:rFonts w:ascii="Courier New" w:hAnsi="Courier New" w:cs="Courier New"/>
          <w:color w:val="4478CA"/>
          <w:sz w:val="28"/>
          <w:szCs w:val="28"/>
        </w:rPr>
        <w:t>echo $(</w:t>
      </w:r>
      <w:proofErr w:type="spellStart"/>
      <w:r>
        <w:rPr>
          <w:rFonts w:ascii="Courier New" w:hAnsi="Courier New" w:cs="Courier New"/>
          <w:color w:val="4478CA"/>
          <w:sz w:val="28"/>
          <w:szCs w:val="28"/>
        </w:rPr>
        <w:t>expr</w:t>
      </w:r>
      <w:proofErr w:type="spellEnd"/>
      <w:r>
        <w:rPr>
          <w:rFonts w:ascii="Courier New" w:hAnsi="Courier New" w:cs="Courier New"/>
          <w:color w:val="4478CA"/>
          <w:sz w:val="28"/>
          <w:szCs w:val="28"/>
        </w:rPr>
        <w:t xml:space="preserve"> 8 + 8)</w:t>
      </w:r>
    </w:p>
    <w:p w14:paraId="0BBEEBE6" w14:textId="77777777" w:rsidR="00320913" w:rsidRDefault="00320913" w:rsidP="0032091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Using the </w:t>
      </w:r>
      <w:r>
        <w:rPr>
          <w:rFonts w:ascii="Courier New" w:hAnsi="Courier New" w:cs="Courier New"/>
          <w:color w:val="4478CA"/>
          <w:sz w:val="28"/>
          <w:szCs w:val="28"/>
        </w:rPr>
        <w:t>$((...))</w:t>
      </w:r>
      <w:r>
        <w:rPr>
          <w:rFonts w:ascii="Times" w:hAnsi="Times" w:cs="Times"/>
          <w:color w:val="2E2E2E"/>
          <w:sz w:val="28"/>
          <w:szCs w:val="28"/>
        </w:rPr>
        <w:t xml:space="preserve"> syntax: This is the built-in shell format. The syntax is as follows</w:t>
      </w:r>
      <w:proofErr w:type="gramStart"/>
      <w:r>
        <w:rPr>
          <w:rFonts w:ascii="Times" w:hAnsi="Times" w:cs="Times"/>
          <w:color w:val="2E2E2E"/>
          <w:sz w:val="28"/>
          <w:szCs w:val="28"/>
        </w:rPr>
        <w:t>: </w:t>
      </w:r>
      <w:proofErr w:type="gramEnd"/>
      <w:r>
        <w:rPr>
          <w:rFonts w:ascii="Times" w:hAnsi="Times" w:cs="Times"/>
          <w:color w:val="2E2E2E"/>
          <w:sz w:val="28"/>
          <w:szCs w:val="28"/>
        </w:rPr>
        <w:t> </w:t>
      </w:r>
      <w:r>
        <w:rPr>
          <w:rFonts w:ascii="Courier New" w:hAnsi="Courier New" w:cs="Courier New"/>
          <w:color w:val="4478CA"/>
          <w:sz w:val="28"/>
          <w:szCs w:val="28"/>
        </w:rPr>
        <w:t>echo $((x+1))</w:t>
      </w:r>
    </w:p>
    <w:p w14:paraId="366C8BFB" w14:textId="77777777" w:rsidR="00320913" w:rsidRDefault="00320913" w:rsidP="0032091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Using the built-in shell command </w:t>
      </w:r>
      <w:r>
        <w:rPr>
          <w:rFonts w:ascii="Courier New" w:hAnsi="Courier New" w:cs="Courier New"/>
          <w:color w:val="4478CA"/>
          <w:sz w:val="28"/>
          <w:szCs w:val="28"/>
        </w:rPr>
        <w:t>let</w:t>
      </w:r>
      <w:r>
        <w:rPr>
          <w:rFonts w:ascii="Times" w:hAnsi="Times" w:cs="Times"/>
          <w:color w:val="2E2E2E"/>
          <w:sz w:val="28"/>
          <w:szCs w:val="28"/>
        </w:rPr>
        <w:t>. The syntax is as follows</w:t>
      </w:r>
      <w:proofErr w:type="gramStart"/>
      <w:r>
        <w:rPr>
          <w:rFonts w:ascii="Times" w:hAnsi="Times" w:cs="Times"/>
          <w:color w:val="2E2E2E"/>
          <w:sz w:val="28"/>
          <w:szCs w:val="28"/>
        </w:rPr>
        <w:t>: </w:t>
      </w:r>
      <w:proofErr w:type="gramEnd"/>
      <w:r>
        <w:rPr>
          <w:rFonts w:ascii="Times" w:hAnsi="Times" w:cs="Times"/>
          <w:color w:val="2E2E2E"/>
          <w:sz w:val="28"/>
          <w:szCs w:val="28"/>
        </w:rPr>
        <w:t> </w:t>
      </w:r>
      <w:r>
        <w:rPr>
          <w:rFonts w:ascii="Courier New" w:hAnsi="Courier New" w:cs="Courier New"/>
          <w:color w:val="4478CA"/>
          <w:sz w:val="28"/>
          <w:szCs w:val="28"/>
        </w:rPr>
        <w:t>let x=( 1 + 2 ); echo $x</w:t>
      </w:r>
    </w:p>
    <w:p w14:paraId="7D42E336" w14:textId="77777777" w:rsidR="00320913" w:rsidRDefault="00320913" w:rsidP="0032091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In modern shell scripts the use of </w:t>
      </w:r>
      <w:proofErr w:type="spellStart"/>
      <w:r>
        <w:rPr>
          <w:rFonts w:ascii="Times" w:hAnsi="Times" w:cs="Times"/>
          <w:b/>
          <w:bCs/>
          <w:color w:val="2E2E2E"/>
          <w:sz w:val="28"/>
          <w:szCs w:val="28"/>
        </w:rPr>
        <w:t>expr</w:t>
      </w:r>
      <w:proofErr w:type="spellEnd"/>
      <w:r>
        <w:rPr>
          <w:rFonts w:ascii="Times" w:hAnsi="Times" w:cs="Times"/>
          <w:color w:val="2E2E2E"/>
          <w:sz w:val="28"/>
          <w:szCs w:val="28"/>
        </w:rPr>
        <w:t xml:space="preserve"> is better replaced with </w:t>
      </w:r>
      <w:proofErr w:type="spellStart"/>
      <w:r>
        <w:rPr>
          <w:rFonts w:ascii="Courier New" w:hAnsi="Courier New" w:cs="Courier New"/>
          <w:color w:val="4478CA"/>
          <w:sz w:val="28"/>
          <w:szCs w:val="28"/>
        </w:rPr>
        <w:t>var</w:t>
      </w:r>
      <w:proofErr w:type="spellEnd"/>
      <w:r>
        <w:rPr>
          <w:rFonts w:ascii="Courier New" w:hAnsi="Courier New" w:cs="Courier New"/>
          <w:color w:val="4478CA"/>
          <w:sz w:val="28"/>
          <w:szCs w:val="28"/>
        </w:rPr>
        <w:t>=$((...))</w:t>
      </w:r>
    </w:p>
    <w:p w14:paraId="3E25F299" w14:textId="77777777" w:rsidR="00320913" w:rsidRDefault="00320913" w:rsidP="00320913">
      <w:pPr>
        <w:widowControl w:val="0"/>
        <w:autoSpaceDE w:val="0"/>
        <w:autoSpaceDN w:val="0"/>
        <w:adjustRightInd w:val="0"/>
        <w:spacing w:after="396"/>
        <w:rPr>
          <w:rFonts w:ascii="Times" w:hAnsi="Times" w:cs="Times"/>
          <w:color w:val="2E2E2E"/>
          <w:sz w:val="28"/>
          <w:szCs w:val="28"/>
        </w:rPr>
      </w:pPr>
    </w:p>
    <w:p w14:paraId="2C406847" w14:textId="77777777" w:rsidR="009C68E8" w:rsidRDefault="009C68E8" w:rsidP="009C68E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3DED2E8E" w14:textId="40DCCD4C" w:rsidR="009C68E8" w:rsidRDefault="009C68E8" w:rsidP="009C68E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323B76C" wp14:editId="77F659B8">
            <wp:extent cx="4187190" cy="3888105"/>
            <wp:effectExtent l="0" t="0" r="381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4F1FD15B" w14:textId="77777777" w:rsidR="009C68E8" w:rsidRDefault="009C68E8" w:rsidP="009C68E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12AF6CBF" w14:textId="77777777" w:rsidR="009C68E8" w:rsidRDefault="009C68E8" w:rsidP="009C68E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Scripts are a sequence of statements and commands stored in a file that can be executed, of which base is the most commonly used.</w:t>
      </w:r>
    </w:p>
    <w:p w14:paraId="6EEBA94F" w14:textId="77777777" w:rsidR="009C68E8" w:rsidRDefault="009C68E8" w:rsidP="009C68E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Command substitution allows you to substitute the result of a command as a portion of another command.</w:t>
      </w:r>
    </w:p>
    <w:p w14:paraId="61CB384E" w14:textId="77777777" w:rsidR="009C68E8" w:rsidRDefault="009C68E8" w:rsidP="009C68E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Functions or routines are a group of commands that are used for execution.</w:t>
      </w:r>
    </w:p>
    <w:p w14:paraId="1BD60EE3" w14:textId="4C3BE4DF" w:rsidR="003240AD" w:rsidRDefault="009C68E8" w:rsidP="009C68E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Environmental variables are quantities either pre-assigned by the shell or defined and modified by the user.</w:t>
      </w:r>
    </w:p>
    <w:p w14:paraId="6F5FAF11" w14:textId="77777777" w:rsidR="009C68E8" w:rsidRDefault="009C68E8" w:rsidP="009C68E8">
      <w:pPr>
        <w:widowControl w:val="0"/>
        <w:autoSpaceDE w:val="0"/>
        <w:autoSpaceDN w:val="0"/>
        <w:adjustRightInd w:val="0"/>
        <w:spacing w:after="396"/>
        <w:rPr>
          <w:rFonts w:ascii="Times" w:hAnsi="Times" w:cs="Times"/>
          <w:color w:val="2E2E2E"/>
          <w:sz w:val="28"/>
          <w:szCs w:val="28"/>
        </w:rPr>
      </w:pPr>
    </w:p>
    <w:p w14:paraId="0140871E" w14:textId="77777777" w:rsidR="009C68E8" w:rsidRDefault="009C68E8" w:rsidP="009C68E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238C47DE" w14:textId="4864110B" w:rsidR="009C68E8" w:rsidRDefault="009C68E8" w:rsidP="009C68E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931A980" wp14:editId="5A213E68">
            <wp:extent cx="4187190" cy="38881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57ADCB71" w14:textId="77777777" w:rsidR="009C68E8" w:rsidRDefault="009C68E8" w:rsidP="009C68E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To make environment variables visible to child processes, they need to be </w:t>
      </w:r>
      <w:r>
        <w:rPr>
          <w:rFonts w:ascii="Times" w:hAnsi="Times" w:cs="Times"/>
          <w:b/>
          <w:bCs/>
          <w:color w:val="2E2E2E"/>
          <w:sz w:val="28"/>
          <w:szCs w:val="28"/>
        </w:rPr>
        <w:t>exported</w:t>
      </w:r>
      <w:r>
        <w:rPr>
          <w:rFonts w:ascii="Times" w:hAnsi="Times" w:cs="Times"/>
          <w:color w:val="2E2E2E"/>
          <w:sz w:val="28"/>
          <w:szCs w:val="28"/>
        </w:rPr>
        <w:t>.</w:t>
      </w:r>
    </w:p>
    <w:p w14:paraId="41629172" w14:textId="77777777" w:rsidR="009C68E8" w:rsidRDefault="009C68E8" w:rsidP="009C68E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Scripts can behave differently based on the parameters (values) passed to them.</w:t>
      </w:r>
    </w:p>
    <w:p w14:paraId="7D72870C" w14:textId="77777777" w:rsidR="009C68E8" w:rsidRDefault="009C68E8" w:rsidP="009C68E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process of writing the output to a file is called output redirection.</w:t>
      </w:r>
    </w:p>
    <w:p w14:paraId="2DB3BFE3" w14:textId="77777777" w:rsidR="009C68E8" w:rsidRDefault="009C68E8" w:rsidP="009C68E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process of reading input from a file is called input redirection.</w:t>
      </w:r>
    </w:p>
    <w:p w14:paraId="63D529ED" w14:textId="77777777" w:rsidR="009C68E8" w:rsidRDefault="009C68E8" w:rsidP="009C68E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proofErr w:type="gramStart"/>
      <w:r>
        <w:rPr>
          <w:rFonts w:ascii="Times" w:hAnsi="Times" w:cs="Times"/>
          <w:color w:val="2E2E2E"/>
          <w:sz w:val="28"/>
          <w:szCs w:val="28"/>
        </w:rPr>
        <w:t xml:space="preserve">The </w:t>
      </w:r>
      <w:r>
        <w:rPr>
          <w:rFonts w:ascii="Courier New" w:hAnsi="Courier New" w:cs="Courier New"/>
          <w:color w:val="4478CA"/>
          <w:sz w:val="28"/>
          <w:szCs w:val="28"/>
        </w:rPr>
        <w:t>if</w:t>
      </w:r>
      <w:proofErr w:type="gramEnd"/>
      <w:r>
        <w:rPr>
          <w:rFonts w:ascii="Times" w:hAnsi="Times" w:cs="Times"/>
          <w:color w:val="2E2E2E"/>
          <w:sz w:val="28"/>
          <w:szCs w:val="28"/>
        </w:rPr>
        <w:t xml:space="preserve"> statement is used to select an action based on a condition.</w:t>
      </w:r>
    </w:p>
    <w:p w14:paraId="03B6475D" w14:textId="77777777" w:rsidR="009C68E8" w:rsidRDefault="009C68E8" w:rsidP="009C68E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Arithmetic expressions consist of numbers and arithmetic operators, such as +, -, and *.</w:t>
      </w:r>
    </w:p>
    <w:sectPr w:rsidR="009C68E8" w:rsidSect="00C0779C">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A00"/>
    <w:rsid w:val="000509D9"/>
    <w:rsid w:val="000937C3"/>
    <w:rsid w:val="00144B70"/>
    <w:rsid w:val="001E21FE"/>
    <w:rsid w:val="00211A5C"/>
    <w:rsid w:val="002A3632"/>
    <w:rsid w:val="002F6AE0"/>
    <w:rsid w:val="00320913"/>
    <w:rsid w:val="003240AD"/>
    <w:rsid w:val="003469CA"/>
    <w:rsid w:val="00432E1F"/>
    <w:rsid w:val="004417BE"/>
    <w:rsid w:val="004A2620"/>
    <w:rsid w:val="004A541A"/>
    <w:rsid w:val="004F7302"/>
    <w:rsid w:val="00502108"/>
    <w:rsid w:val="00554F99"/>
    <w:rsid w:val="00557227"/>
    <w:rsid w:val="00635FA9"/>
    <w:rsid w:val="006D6EA9"/>
    <w:rsid w:val="006E0B6A"/>
    <w:rsid w:val="00713307"/>
    <w:rsid w:val="007B555F"/>
    <w:rsid w:val="007D65BB"/>
    <w:rsid w:val="008049C8"/>
    <w:rsid w:val="0085715F"/>
    <w:rsid w:val="00866D9F"/>
    <w:rsid w:val="00873C63"/>
    <w:rsid w:val="00944593"/>
    <w:rsid w:val="00980DB8"/>
    <w:rsid w:val="009B6A00"/>
    <w:rsid w:val="009C68E8"/>
    <w:rsid w:val="00AE621E"/>
    <w:rsid w:val="00B52E4D"/>
    <w:rsid w:val="00B66C23"/>
    <w:rsid w:val="00BF52AF"/>
    <w:rsid w:val="00C0779C"/>
    <w:rsid w:val="00C433F1"/>
    <w:rsid w:val="00C567DF"/>
    <w:rsid w:val="00C81964"/>
    <w:rsid w:val="00C82732"/>
    <w:rsid w:val="00D94FC0"/>
    <w:rsid w:val="00E20555"/>
    <w:rsid w:val="00E36372"/>
    <w:rsid w:val="00FC55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31A3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7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0779C"/>
    <w:rPr>
      <w:rFonts w:ascii="Lucida Grande" w:hAnsi="Lucida Grande" w:cs="Lucida Grande"/>
      <w:sz w:val="18"/>
      <w:szCs w:val="18"/>
    </w:rPr>
  </w:style>
  <w:style w:type="paragraph" w:styleId="ListParagraph">
    <w:name w:val="List Paragraph"/>
    <w:basedOn w:val="Normal"/>
    <w:uiPriority w:val="34"/>
    <w:qFormat/>
    <w:rsid w:val="00C0779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7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0779C"/>
    <w:rPr>
      <w:rFonts w:ascii="Lucida Grande" w:hAnsi="Lucida Grande" w:cs="Lucida Grande"/>
      <w:sz w:val="18"/>
      <w:szCs w:val="18"/>
    </w:rPr>
  </w:style>
  <w:style w:type="paragraph" w:styleId="ListParagraph">
    <w:name w:val="List Paragraph"/>
    <w:basedOn w:val="Normal"/>
    <w:uiPriority w:val="34"/>
    <w:qFormat/>
    <w:rsid w:val="00C077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courses.edx.org/c4x/LinuxFoundationX/LFS101x/asset/LFS01_Chapter12_Screen24_A_.jpg" TargetMode="External"/><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63" Type="http://schemas.openxmlformats.org/officeDocument/2006/relationships/image" Target="media/image50.jpeg"/><Relationship Id="rId64" Type="http://schemas.openxmlformats.org/officeDocument/2006/relationships/image" Target="media/image51.jpeg"/><Relationship Id="rId65" Type="http://schemas.openxmlformats.org/officeDocument/2006/relationships/image" Target="media/image52.jpeg"/><Relationship Id="rId66" Type="http://schemas.openxmlformats.org/officeDocument/2006/relationships/image" Target="media/image53.jpeg"/><Relationship Id="rId67" Type="http://schemas.openxmlformats.org/officeDocument/2006/relationships/image" Target="media/image54.jpeg"/><Relationship Id="rId68" Type="http://schemas.openxmlformats.org/officeDocument/2006/relationships/image" Target="media/image55.jpeg"/><Relationship Id="rId69" Type="http://schemas.openxmlformats.org/officeDocument/2006/relationships/image" Target="media/image56.jpe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png"/><Relationship Id="rId54" Type="http://schemas.openxmlformats.org/officeDocument/2006/relationships/image" Target="media/image42.jpeg"/><Relationship Id="rId55" Type="http://schemas.openxmlformats.org/officeDocument/2006/relationships/hyperlink" Target="http://localhost:631/" TargetMode="External"/><Relationship Id="rId56" Type="http://schemas.openxmlformats.org/officeDocument/2006/relationships/image" Target="media/image43.jpeg"/><Relationship Id="rId57" Type="http://schemas.openxmlformats.org/officeDocument/2006/relationships/image" Target="media/image44.jpeg"/><Relationship Id="rId58" Type="http://schemas.openxmlformats.org/officeDocument/2006/relationships/image" Target="media/image45.jpeg"/><Relationship Id="rId59" Type="http://schemas.openxmlformats.org/officeDocument/2006/relationships/image" Target="media/image46.jpeg"/><Relationship Id="rId40" Type="http://schemas.openxmlformats.org/officeDocument/2006/relationships/hyperlink" Target="http://localhost:631/" TargetMode="External"/><Relationship Id="rId41" Type="http://schemas.openxmlformats.org/officeDocument/2006/relationships/hyperlink" Target="http://localhost:631/" TargetMode="External"/><Relationship Id="rId42" Type="http://schemas.openxmlformats.org/officeDocument/2006/relationships/hyperlink" Target="https://courses.edx.org/c4x/LinuxFoundationX/LFS101x/asset/LFS01_Chapter13_Screen36_A_.jpg" TargetMode="External"/><Relationship Id="rId43" Type="http://schemas.openxmlformats.org/officeDocument/2006/relationships/image" Target="media/image33.jpeg"/><Relationship Id="rId44" Type="http://schemas.openxmlformats.org/officeDocument/2006/relationships/hyperlink" Target="https://courses.edx.org/c4x/LinuxFoundationX/LFS101x/asset/LFS01_Chapter13_Screen36_B_.jpg" TargetMode="External"/><Relationship Id="rId45" Type="http://schemas.openxmlformats.org/officeDocument/2006/relationships/image" Target="media/image34.jpeg"/><Relationship Id="rId46" Type="http://schemas.openxmlformats.org/officeDocument/2006/relationships/hyperlink" Target="https://courses.edx.org/c4x/LinuxFoundationX/LFS101x/asset/LFS01_Chapter13_Screen36_C_.jpg" TargetMode="External"/><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80" Type="http://schemas.openxmlformats.org/officeDocument/2006/relationships/image" Target="media/image64.jpeg"/><Relationship Id="rId81" Type="http://schemas.openxmlformats.org/officeDocument/2006/relationships/hyperlink" Target="https://courses.edx.org/c4x/LinuxFoundationX/LFS101x/asset/LFS01_ch14_screen39b.jpg" TargetMode="External"/><Relationship Id="rId82" Type="http://schemas.openxmlformats.org/officeDocument/2006/relationships/image" Target="media/image65.jpeg"/><Relationship Id="rId83" Type="http://schemas.openxmlformats.org/officeDocument/2006/relationships/image" Target="media/image66.jpeg"/><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57.jpeg"/><Relationship Id="rId71" Type="http://schemas.openxmlformats.org/officeDocument/2006/relationships/image" Target="media/image58.jpeg"/><Relationship Id="rId72" Type="http://schemas.openxmlformats.org/officeDocument/2006/relationships/image" Target="media/image59.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png"/><Relationship Id="rId73" Type="http://schemas.openxmlformats.org/officeDocument/2006/relationships/image" Target="media/image60.jpeg"/><Relationship Id="rId74" Type="http://schemas.openxmlformats.org/officeDocument/2006/relationships/image" Target="media/image61.jpeg"/><Relationship Id="rId75" Type="http://schemas.openxmlformats.org/officeDocument/2006/relationships/hyperlink" Target="https://courses.edx.org/c4x/LinuxFoundationX/LFS101x/asset/LFS01_ch14_screen35a.jpg" TargetMode="External"/><Relationship Id="rId76" Type="http://schemas.openxmlformats.org/officeDocument/2006/relationships/image" Target="media/image62.jpeg"/><Relationship Id="rId77" Type="http://schemas.openxmlformats.org/officeDocument/2006/relationships/hyperlink" Target="https://courses.edx.org/c4x/LinuxFoundationX/LFS101x/asset/LFS01_ch14_screen35b.jpg" TargetMode="External"/><Relationship Id="rId78" Type="http://schemas.openxmlformats.org/officeDocument/2006/relationships/image" Target="media/image63.jpeg"/><Relationship Id="rId79" Type="http://schemas.openxmlformats.org/officeDocument/2006/relationships/hyperlink" Target="https://courses.edx.org/c4x/LinuxFoundationX/LFS101x/asset/LFS01_ch14_screen39a.jpg" TargetMode="External"/><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image" Target="media/image49.jpeg"/><Relationship Id="rId10" Type="http://schemas.openxmlformats.org/officeDocument/2006/relationships/image" Target="media/image5.jpeg"/><Relationship Id="rId11" Type="http://schemas.openxmlformats.org/officeDocument/2006/relationships/hyperlink" Target="https://courses.edx.org/c4x/LinuxFoundationX/LFS101x/asset/LFS01_Chapter12_Screen24_B_.jpg" TargetMode="External"/><Relationship Id="rId1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81</Pages>
  <Words>10273</Words>
  <Characters>58562</Characters>
  <Application>Microsoft Macintosh Word</Application>
  <DocSecurity>0</DocSecurity>
  <Lines>488</Lines>
  <Paragraphs>137</Paragraphs>
  <ScaleCrop>false</ScaleCrop>
  <Company>Lindenwood University</Company>
  <LinksUpToDate>false</LinksUpToDate>
  <CharactersWithSpaces>68698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Yang</dc:creator>
  <cp:keywords/>
  <dc:description/>
  <cp:lastModifiedBy>Karen Yang</cp:lastModifiedBy>
  <cp:revision>17</cp:revision>
  <dcterms:created xsi:type="dcterms:W3CDTF">2014-08-10T04:46:00Z</dcterms:created>
  <dcterms:modified xsi:type="dcterms:W3CDTF">2014-08-12T20:57:00Z</dcterms:modified>
</cp:coreProperties>
</file>