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8DBC02" w14:textId="77777777" w:rsidR="007537E8" w:rsidRDefault="007537E8" w:rsidP="00703315">
      <w:pPr>
        <w:widowControl w:val="0"/>
        <w:autoSpaceDE w:val="0"/>
        <w:autoSpaceDN w:val="0"/>
        <w:adjustRightInd w:val="0"/>
        <w:spacing w:after="453"/>
        <w:rPr>
          <w:rFonts w:ascii="Times" w:hAnsi="Times" w:cs="Times"/>
          <w:b/>
          <w:bCs/>
          <w:color w:val="2E2E2E"/>
          <w:sz w:val="32"/>
          <w:szCs w:val="32"/>
        </w:rPr>
      </w:pPr>
      <w:r>
        <w:rPr>
          <w:rFonts w:ascii="Times" w:hAnsi="Times" w:cs="Times"/>
          <w:b/>
          <w:bCs/>
          <w:color w:val="2E2E2E"/>
          <w:sz w:val="32"/>
          <w:szCs w:val="32"/>
        </w:rPr>
        <w:t>Chapter 4: Graphical Interface</w:t>
      </w:r>
    </w:p>
    <w:p w14:paraId="461CECE2" w14:textId="77727423" w:rsidR="00703315" w:rsidRDefault="00703315" w:rsidP="0070331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Learning Objectives</w:t>
      </w:r>
    </w:p>
    <w:p w14:paraId="5EB86481" w14:textId="77777777" w:rsidR="00703315" w:rsidRDefault="00703315" w:rsidP="0070331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By the end of this chapter, you should be able to:</w:t>
      </w:r>
    </w:p>
    <w:p w14:paraId="62F490DD" w14:textId="77777777" w:rsidR="00703315" w:rsidRDefault="00703315" w:rsidP="0070331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Manage graphical interface sessions.</w:t>
      </w:r>
    </w:p>
    <w:p w14:paraId="5B664C9E" w14:textId="77777777" w:rsidR="00703315" w:rsidRDefault="00703315" w:rsidP="0070331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Perform basic operations using the graphical interface.</w:t>
      </w:r>
    </w:p>
    <w:p w14:paraId="7E963D89" w14:textId="77777777" w:rsidR="0057770A" w:rsidRDefault="00703315" w:rsidP="00703315">
      <w:pPr>
        <w:rPr>
          <w:rFonts w:ascii="Times" w:hAnsi="Times" w:cs="Times"/>
          <w:color w:val="2E2E2E"/>
          <w:sz w:val="28"/>
          <w:szCs w:val="28"/>
        </w:rPr>
      </w:pPr>
      <w:r>
        <w:rPr>
          <w:rFonts w:ascii="Times" w:hAnsi="Times" w:cs="Times"/>
          <w:color w:val="2E2E2E"/>
          <w:sz w:val="28"/>
          <w:szCs w:val="28"/>
        </w:rPr>
        <w:t>Change the graphical desktop to suit your needs.</w:t>
      </w:r>
    </w:p>
    <w:p w14:paraId="64C39F70" w14:textId="77777777" w:rsidR="00703315" w:rsidRDefault="00703315" w:rsidP="00703315">
      <w:pPr>
        <w:rPr>
          <w:rFonts w:ascii="Times" w:hAnsi="Times" w:cs="Times"/>
          <w:color w:val="2E2E2E"/>
          <w:sz w:val="28"/>
          <w:szCs w:val="28"/>
        </w:rPr>
      </w:pPr>
    </w:p>
    <w:p w14:paraId="3FC87077" w14:textId="77777777" w:rsidR="00703315" w:rsidRDefault="00703315" w:rsidP="00703315">
      <w:pPr>
        <w:widowControl w:val="0"/>
        <w:autoSpaceDE w:val="0"/>
        <w:autoSpaceDN w:val="0"/>
        <w:adjustRightInd w:val="0"/>
        <w:spacing w:after="453"/>
        <w:rPr>
          <w:rFonts w:ascii="Times" w:hAnsi="Times" w:cs="Times"/>
          <w:color w:val="2E2E2E"/>
          <w:sz w:val="28"/>
          <w:szCs w:val="28"/>
        </w:rPr>
      </w:pPr>
      <w:r>
        <w:rPr>
          <w:rFonts w:ascii="Times" w:hAnsi="Times" w:cs="Times"/>
          <w:b/>
          <w:bCs/>
          <w:color w:val="2E2E2E"/>
          <w:sz w:val="32"/>
          <w:szCs w:val="32"/>
        </w:rPr>
        <w:t>Introduction</w:t>
      </w:r>
    </w:p>
    <w:p w14:paraId="078F6AD6" w14:textId="77777777" w:rsidR="00703315" w:rsidRDefault="00703315" w:rsidP="0070331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can use either a Command Line Interface (</w:t>
      </w:r>
      <w:r>
        <w:rPr>
          <w:rFonts w:ascii="Times" w:hAnsi="Times" w:cs="Times"/>
          <w:b/>
          <w:bCs/>
          <w:color w:val="2E2E2E"/>
          <w:sz w:val="28"/>
          <w:szCs w:val="28"/>
        </w:rPr>
        <w:t>CLI</w:t>
      </w:r>
      <w:r>
        <w:rPr>
          <w:rFonts w:ascii="Times" w:hAnsi="Times" w:cs="Times"/>
          <w:color w:val="2E2E2E"/>
          <w:sz w:val="28"/>
          <w:szCs w:val="28"/>
        </w:rPr>
        <w:t>) or a Graphical User Interface (</w:t>
      </w:r>
      <w:r>
        <w:rPr>
          <w:rFonts w:ascii="Times" w:hAnsi="Times" w:cs="Times"/>
          <w:b/>
          <w:bCs/>
          <w:color w:val="2E2E2E"/>
          <w:sz w:val="28"/>
          <w:szCs w:val="28"/>
        </w:rPr>
        <w:t>GUI</w:t>
      </w:r>
      <w:r>
        <w:rPr>
          <w:rFonts w:ascii="Times" w:hAnsi="Times" w:cs="Times"/>
          <w:color w:val="2E2E2E"/>
          <w:sz w:val="28"/>
          <w:szCs w:val="28"/>
        </w:rPr>
        <w:t>) when using Linux. To work at the CLI, you have to remember which programs and commands are used to perform tasks, and how to quickly and accurately obtain more information about their use and options. On the other hand, using the GUI is often quick and easy. It allows you to interact with your system through graphical icons and screens. For repetitive tasks the CLI is often more efficient, while the GUI is easier to navigate if you don't remember all the details or do something only rarely. </w:t>
      </w:r>
    </w:p>
    <w:p w14:paraId="240252E9" w14:textId="77777777" w:rsidR="00703315" w:rsidRDefault="00703315" w:rsidP="00703315">
      <w:pPr>
        <w:rPr>
          <w:rFonts w:ascii="Times" w:hAnsi="Times" w:cs="Times"/>
          <w:color w:val="2E2E2E"/>
          <w:sz w:val="28"/>
          <w:szCs w:val="28"/>
        </w:rPr>
      </w:pPr>
      <w:r>
        <w:rPr>
          <w:rFonts w:ascii="Times" w:hAnsi="Times" w:cs="Times"/>
          <w:color w:val="2E2E2E"/>
          <w:sz w:val="28"/>
          <w:szCs w:val="28"/>
        </w:rPr>
        <w:t xml:space="preserve">In this section you will learn how to manage sessions using the GUI for the three Linux distribution families that we explicitly cover in this course: </w:t>
      </w:r>
      <w:r>
        <w:rPr>
          <w:rFonts w:ascii="Times" w:hAnsi="Times" w:cs="Times"/>
          <w:b/>
          <w:bCs/>
          <w:color w:val="2E2E2E"/>
          <w:sz w:val="28"/>
          <w:szCs w:val="28"/>
        </w:rPr>
        <w:t>CentOS</w:t>
      </w:r>
      <w:r>
        <w:rPr>
          <w:rFonts w:ascii="Times" w:hAnsi="Times" w:cs="Times"/>
          <w:color w:val="2E2E2E"/>
          <w:sz w:val="28"/>
          <w:szCs w:val="28"/>
        </w:rPr>
        <w:t xml:space="preserve"> (</w:t>
      </w:r>
      <w:r>
        <w:rPr>
          <w:rFonts w:ascii="Times" w:hAnsi="Times" w:cs="Times"/>
          <w:b/>
          <w:bCs/>
          <w:color w:val="2E2E2E"/>
          <w:sz w:val="28"/>
          <w:szCs w:val="28"/>
        </w:rPr>
        <w:t>Fedora</w:t>
      </w:r>
      <w:r>
        <w:rPr>
          <w:rFonts w:ascii="Times" w:hAnsi="Times" w:cs="Times"/>
          <w:color w:val="2E2E2E"/>
          <w:sz w:val="28"/>
          <w:szCs w:val="28"/>
        </w:rPr>
        <w:t xml:space="preserve"> family), </w:t>
      </w:r>
      <w:r>
        <w:rPr>
          <w:rFonts w:ascii="Times" w:hAnsi="Times" w:cs="Times"/>
          <w:b/>
          <w:bCs/>
          <w:color w:val="2E2E2E"/>
          <w:sz w:val="28"/>
          <w:szCs w:val="28"/>
        </w:rPr>
        <w:t>OpenSUSE</w:t>
      </w:r>
      <w:r>
        <w:rPr>
          <w:rFonts w:ascii="Times" w:hAnsi="Times" w:cs="Times"/>
          <w:color w:val="2E2E2E"/>
          <w:sz w:val="28"/>
          <w:szCs w:val="28"/>
        </w:rPr>
        <w:t xml:space="preserve"> (</w:t>
      </w:r>
      <w:r>
        <w:rPr>
          <w:rFonts w:ascii="Times" w:hAnsi="Times" w:cs="Times"/>
          <w:b/>
          <w:bCs/>
          <w:color w:val="2E2E2E"/>
          <w:sz w:val="28"/>
          <w:szCs w:val="28"/>
        </w:rPr>
        <w:t>SUSE</w:t>
      </w:r>
      <w:r>
        <w:rPr>
          <w:rFonts w:ascii="Times" w:hAnsi="Times" w:cs="Times"/>
          <w:color w:val="2E2E2E"/>
          <w:sz w:val="28"/>
          <w:szCs w:val="28"/>
        </w:rPr>
        <w:t xml:space="preserve"> family) and </w:t>
      </w:r>
      <w:r>
        <w:rPr>
          <w:rFonts w:ascii="Times" w:hAnsi="Times" w:cs="Times"/>
          <w:b/>
          <w:bCs/>
          <w:color w:val="2E2E2E"/>
          <w:sz w:val="28"/>
          <w:szCs w:val="28"/>
        </w:rPr>
        <w:t>Ubuntu</w:t>
      </w:r>
      <w:r>
        <w:rPr>
          <w:rFonts w:ascii="Times" w:hAnsi="Times" w:cs="Times"/>
          <w:color w:val="2E2E2E"/>
          <w:sz w:val="28"/>
          <w:szCs w:val="28"/>
        </w:rPr>
        <w:t xml:space="preserve"> (</w:t>
      </w:r>
      <w:r>
        <w:rPr>
          <w:rFonts w:ascii="Times" w:hAnsi="Times" w:cs="Times"/>
          <w:b/>
          <w:bCs/>
          <w:color w:val="2E2E2E"/>
          <w:sz w:val="28"/>
          <w:szCs w:val="28"/>
        </w:rPr>
        <w:t>Debian</w:t>
      </w:r>
      <w:r>
        <w:rPr>
          <w:rFonts w:ascii="Times" w:hAnsi="Times" w:cs="Times"/>
          <w:color w:val="2E2E2E"/>
          <w:sz w:val="28"/>
          <w:szCs w:val="28"/>
        </w:rPr>
        <w:t xml:space="preserve"> family).</w:t>
      </w:r>
    </w:p>
    <w:p w14:paraId="08336CD8" w14:textId="77777777" w:rsidR="00703315" w:rsidRDefault="00703315" w:rsidP="00703315">
      <w:pPr>
        <w:rPr>
          <w:rFonts w:ascii="Times" w:hAnsi="Times" w:cs="Times"/>
          <w:color w:val="2E2E2E"/>
          <w:sz w:val="28"/>
          <w:szCs w:val="28"/>
        </w:rPr>
      </w:pPr>
    </w:p>
    <w:p w14:paraId="37E356C9" w14:textId="77777777" w:rsidR="00703315" w:rsidRDefault="00703315" w:rsidP="0070331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GNOME Desktop Environment</w:t>
      </w:r>
    </w:p>
    <w:p w14:paraId="27853F54" w14:textId="77777777" w:rsidR="00703315" w:rsidRDefault="00703315" w:rsidP="00703315">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lastRenderedPageBreak/>
        <w:drawing>
          <wp:inline distT="0" distB="0" distL="0" distR="0" wp14:anchorId="6335FFD1" wp14:editId="29A3E8C4">
            <wp:extent cx="3050540" cy="4187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0540" cy="4187190"/>
                    </a:xfrm>
                    <a:prstGeom prst="rect">
                      <a:avLst/>
                    </a:prstGeom>
                    <a:noFill/>
                    <a:ln>
                      <a:noFill/>
                    </a:ln>
                  </pic:spPr>
                </pic:pic>
              </a:graphicData>
            </a:graphic>
          </wp:inline>
        </w:drawing>
      </w:r>
    </w:p>
    <w:p w14:paraId="3DDB38FB" w14:textId="77777777" w:rsidR="00703315" w:rsidRDefault="00703315" w:rsidP="00703315">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GNOME</w:t>
      </w:r>
      <w:r>
        <w:rPr>
          <w:rFonts w:ascii="Times" w:hAnsi="Times" w:cs="Times"/>
          <w:color w:val="2E2E2E"/>
          <w:sz w:val="28"/>
          <w:szCs w:val="28"/>
        </w:rPr>
        <w:t xml:space="preserve"> is a popular desktop environment with an easy to use graphical user interface. It is bundled as the default desktop environment for many distributions including </w:t>
      </w:r>
      <w:r>
        <w:rPr>
          <w:rFonts w:ascii="Times" w:hAnsi="Times" w:cs="Times"/>
          <w:b/>
          <w:bCs/>
          <w:color w:val="2E2E2E"/>
          <w:sz w:val="28"/>
          <w:szCs w:val="28"/>
        </w:rPr>
        <w:t>Red Hat Enterprise Linux</w:t>
      </w:r>
      <w:r>
        <w:rPr>
          <w:rFonts w:ascii="Times" w:hAnsi="Times" w:cs="Times"/>
          <w:color w:val="2E2E2E"/>
          <w:sz w:val="28"/>
          <w:szCs w:val="28"/>
        </w:rPr>
        <w:t xml:space="preserve">, </w:t>
      </w:r>
      <w:r>
        <w:rPr>
          <w:rFonts w:ascii="Times" w:hAnsi="Times" w:cs="Times"/>
          <w:b/>
          <w:bCs/>
          <w:color w:val="2E2E2E"/>
          <w:sz w:val="28"/>
          <w:szCs w:val="28"/>
        </w:rPr>
        <w:t>Fedora</w:t>
      </w:r>
      <w:r>
        <w:rPr>
          <w:rFonts w:ascii="Times" w:hAnsi="Times" w:cs="Times"/>
          <w:color w:val="2E2E2E"/>
          <w:sz w:val="28"/>
          <w:szCs w:val="28"/>
        </w:rPr>
        <w:t xml:space="preserve">, </w:t>
      </w:r>
      <w:r>
        <w:rPr>
          <w:rFonts w:ascii="Times" w:hAnsi="Times" w:cs="Times"/>
          <w:b/>
          <w:bCs/>
          <w:color w:val="2E2E2E"/>
          <w:sz w:val="28"/>
          <w:szCs w:val="28"/>
        </w:rPr>
        <w:t>CentOS</w:t>
      </w:r>
      <w:r>
        <w:rPr>
          <w:rFonts w:ascii="Times" w:hAnsi="Times" w:cs="Times"/>
          <w:color w:val="2E2E2E"/>
          <w:sz w:val="28"/>
          <w:szCs w:val="28"/>
        </w:rPr>
        <w:t xml:space="preserve">, </w:t>
      </w:r>
      <w:r>
        <w:rPr>
          <w:rFonts w:ascii="Times" w:hAnsi="Times" w:cs="Times"/>
          <w:b/>
          <w:bCs/>
          <w:color w:val="2E2E2E"/>
          <w:sz w:val="28"/>
          <w:szCs w:val="28"/>
        </w:rPr>
        <w:t>SUSE Linux Enterprise</w:t>
      </w:r>
      <w:r>
        <w:rPr>
          <w:rFonts w:ascii="Times" w:hAnsi="Times" w:cs="Times"/>
          <w:color w:val="2E2E2E"/>
          <w:sz w:val="28"/>
          <w:szCs w:val="28"/>
        </w:rPr>
        <w:t xml:space="preserve">, and </w:t>
      </w:r>
      <w:r>
        <w:rPr>
          <w:rFonts w:ascii="Times" w:hAnsi="Times" w:cs="Times"/>
          <w:b/>
          <w:bCs/>
          <w:color w:val="2E2E2E"/>
          <w:sz w:val="28"/>
          <w:szCs w:val="28"/>
        </w:rPr>
        <w:t>Debian</w:t>
      </w:r>
      <w:r>
        <w:rPr>
          <w:rFonts w:ascii="Times" w:hAnsi="Times" w:cs="Times"/>
          <w:color w:val="2E2E2E"/>
          <w:sz w:val="28"/>
          <w:szCs w:val="28"/>
        </w:rPr>
        <w:t xml:space="preserve">. </w:t>
      </w:r>
      <w:r>
        <w:rPr>
          <w:rFonts w:ascii="Times" w:hAnsi="Times" w:cs="Times"/>
          <w:b/>
          <w:bCs/>
          <w:color w:val="2E2E2E"/>
          <w:sz w:val="28"/>
          <w:szCs w:val="28"/>
        </w:rPr>
        <w:t>GNOME</w:t>
      </w:r>
      <w:r>
        <w:rPr>
          <w:rFonts w:ascii="Times" w:hAnsi="Times" w:cs="Times"/>
          <w:color w:val="2E2E2E"/>
          <w:sz w:val="28"/>
          <w:szCs w:val="28"/>
        </w:rPr>
        <w:t> has menu-based navigation and is sometimes an easy transition for at least some </w:t>
      </w:r>
      <w:r>
        <w:rPr>
          <w:rFonts w:ascii="Times" w:hAnsi="Times" w:cs="Times"/>
          <w:b/>
          <w:bCs/>
          <w:color w:val="2E2E2E"/>
          <w:sz w:val="28"/>
          <w:szCs w:val="28"/>
        </w:rPr>
        <w:t>Windows</w:t>
      </w:r>
      <w:r>
        <w:rPr>
          <w:rFonts w:ascii="Times" w:hAnsi="Times" w:cs="Times"/>
          <w:color w:val="2E2E2E"/>
          <w:sz w:val="28"/>
          <w:szCs w:val="28"/>
        </w:rPr>
        <w:t xml:space="preserve"> users. However, as you'll see, the look and feel can be quite different across distributions, even if they are all using </w:t>
      </w:r>
      <w:r>
        <w:rPr>
          <w:rFonts w:ascii="Times" w:hAnsi="Times" w:cs="Times"/>
          <w:b/>
          <w:bCs/>
          <w:color w:val="2E2E2E"/>
          <w:sz w:val="28"/>
          <w:szCs w:val="28"/>
        </w:rPr>
        <w:t>GNOME</w:t>
      </w:r>
      <w:r>
        <w:rPr>
          <w:rFonts w:ascii="Times" w:hAnsi="Times" w:cs="Times"/>
          <w:color w:val="2E2E2E"/>
          <w:sz w:val="28"/>
          <w:szCs w:val="28"/>
        </w:rPr>
        <w:t>.</w:t>
      </w:r>
    </w:p>
    <w:p w14:paraId="1E25C941" w14:textId="77777777" w:rsidR="00703315" w:rsidRDefault="00703315" w:rsidP="0070331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Another common desktop environment very important in the history of Linux and also widely used is </w:t>
      </w:r>
      <w:r>
        <w:rPr>
          <w:rFonts w:ascii="Times" w:hAnsi="Times" w:cs="Times"/>
          <w:b/>
          <w:bCs/>
          <w:color w:val="2E2E2E"/>
          <w:sz w:val="28"/>
          <w:szCs w:val="28"/>
        </w:rPr>
        <w:t>KDE</w:t>
      </w:r>
      <w:r>
        <w:rPr>
          <w:rFonts w:ascii="Times" w:hAnsi="Times" w:cs="Times"/>
          <w:color w:val="2E2E2E"/>
          <w:sz w:val="28"/>
          <w:szCs w:val="28"/>
        </w:rPr>
        <w:t xml:space="preserve">, which is used by default in </w:t>
      </w:r>
      <w:r>
        <w:rPr>
          <w:rFonts w:ascii="Times" w:hAnsi="Times" w:cs="Times"/>
          <w:b/>
          <w:bCs/>
          <w:color w:val="2E2E2E"/>
          <w:sz w:val="28"/>
          <w:szCs w:val="28"/>
        </w:rPr>
        <w:t>OpenSUSE</w:t>
      </w:r>
      <w:r>
        <w:rPr>
          <w:rFonts w:ascii="Times" w:hAnsi="Times" w:cs="Times"/>
          <w:color w:val="2E2E2E"/>
          <w:sz w:val="28"/>
          <w:szCs w:val="28"/>
        </w:rPr>
        <w:t>.</w:t>
      </w:r>
    </w:p>
    <w:p w14:paraId="2AA694D0" w14:textId="77777777" w:rsidR="00703315" w:rsidRDefault="00703315" w:rsidP="00703315">
      <w:pPr>
        <w:rPr>
          <w:rFonts w:ascii="Times" w:hAnsi="Times" w:cs="Times"/>
          <w:color w:val="2E2E2E"/>
          <w:sz w:val="28"/>
          <w:szCs w:val="28"/>
        </w:rPr>
      </w:pPr>
      <w:r>
        <w:rPr>
          <w:rFonts w:ascii="Times" w:hAnsi="Times" w:cs="Times"/>
          <w:color w:val="2E2E2E"/>
          <w:sz w:val="28"/>
          <w:szCs w:val="28"/>
        </w:rPr>
        <w:t xml:space="preserve">Other alternatives for a desktop environment include </w:t>
      </w:r>
      <w:r>
        <w:rPr>
          <w:rFonts w:ascii="Times" w:hAnsi="Times" w:cs="Times"/>
          <w:b/>
          <w:bCs/>
          <w:color w:val="2E2E2E"/>
          <w:sz w:val="28"/>
          <w:szCs w:val="28"/>
        </w:rPr>
        <w:t>Unity</w:t>
      </w:r>
      <w:r>
        <w:rPr>
          <w:rFonts w:ascii="Times" w:hAnsi="Times" w:cs="Times"/>
          <w:color w:val="2E2E2E"/>
          <w:sz w:val="28"/>
          <w:szCs w:val="28"/>
        </w:rPr>
        <w:t xml:space="preserve"> (from </w:t>
      </w:r>
      <w:r>
        <w:rPr>
          <w:rFonts w:ascii="Times" w:hAnsi="Times" w:cs="Times"/>
          <w:b/>
          <w:bCs/>
          <w:color w:val="2E2E2E"/>
          <w:sz w:val="28"/>
          <w:szCs w:val="28"/>
        </w:rPr>
        <w:t>Ubuntu</w:t>
      </w:r>
      <w:r>
        <w:rPr>
          <w:rFonts w:ascii="Times" w:hAnsi="Times" w:cs="Times"/>
          <w:color w:val="2E2E2E"/>
          <w:sz w:val="28"/>
          <w:szCs w:val="28"/>
        </w:rPr>
        <w:t xml:space="preserve">, based on </w:t>
      </w:r>
      <w:r>
        <w:rPr>
          <w:rFonts w:ascii="Times" w:hAnsi="Times" w:cs="Times"/>
          <w:b/>
          <w:bCs/>
          <w:color w:val="2E2E2E"/>
          <w:sz w:val="28"/>
          <w:szCs w:val="28"/>
        </w:rPr>
        <w:t>GNOME</w:t>
      </w:r>
      <w:r>
        <w:rPr>
          <w:rFonts w:ascii="Times" w:hAnsi="Times" w:cs="Times"/>
          <w:color w:val="2E2E2E"/>
          <w:sz w:val="28"/>
          <w:szCs w:val="28"/>
        </w:rPr>
        <w:t xml:space="preserve">), </w:t>
      </w:r>
      <w:r>
        <w:rPr>
          <w:rFonts w:ascii="Times" w:hAnsi="Times" w:cs="Times"/>
          <w:b/>
          <w:bCs/>
          <w:color w:val="2E2E2E"/>
          <w:sz w:val="28"/>
          <w:szCs w:val="28"/>
        </w:rPr>
        <w:t>Xfce</w:t>
      </w:r>
      <w:r>
        <w:rPr>
          <w:rFonts w:ascii="Times" w:hAnsi="Times" w:cs="Times"/>
          <w:color w:val="2E2E2E"/>
          <w:sz w:val="28"/>
          <w:szCs w:val="28"/>
        </w:rPr>
        <w:t>, and</w:t>
      </w:r>
      <w:r>
        <w:rPr>
          <w:rFonts w:ascii="Times" w:hAnsi="Times" w:cs="Times"/>
          <w:b/>
          <w:bCs/>
          <w:color w:val="2E2E2E"/>
          <w:sz w:val="28"/>
          <w:szCs w:val="28"/>
        </w:rPr>
        <w:t> LXDE</w:t>
      </w:r>
      <w:r>
        <w:rPr>
          <w:rFonts w:ascii="Times" w:hAnsi="Times" w:cs="Times"/>
          <w:color w:val="2E2E2E"/>
          <w:sz w:val="28"/>
          <w:szCs w:val="28"/>
        </w:rPr>
        <w:t xml:space="preserve">. Most desktop environments follow a similar structure to </w:t>
      </w:r>
      <w:r>
        <w:rPr>
          <w:rFonts w:ascii="Times" w:hAnsi="Times" w:cs="Times"/>
          <w:b/>
          <w:bCs/>
          <w:color w:val="2E2E2E"/>
          <w:sz w:val="28"/>
          <w:szCs w:val="28"/>
        </w:rPr>
        <w:t>GNOME</w:t>
      </w:r>
      <w:r>
        <w:rPr>
          <w:rFonts w:ascii="Times" w:hAnsi="Times" w:cs="Times"/>
          <w:color w:val="2E2E2E"/>
          <w:sz w:val="28"/>
          <w:szCs w:val="28"/>
        </w:rPr>
        <w:t>.</w:t>
      </w:r>
    </w:p>
    <w:p w14:paraId="53A7AD01" w14:textId="77777777" w:rsidR="00703315" w:rsidRDefault="00703315" w:rsidP="00703315">
      <w:pPr>
        <w:rPr>
          <w:rFonts w:ascii="Times" w:hAnsi="Times" w:cs="Times"/>
          <w:color w:val="2E2E2E"/>
          <w:sz w:val="28"/>
          <w:szCs w:val="28"/>
        </w:rPr>
      </w:pPr>
    </w:p>
    <w:p w14:paraId="62A4D71A" w14:textId="77777777" w:rsidR="00703315" w:rsidRDefault="00703315" w:rsidP="0070331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GUI Startup</w:t>
      </w:r>
    </w:p>
    <w:p w14:paraId="68DCF52E" w14:textId="77777777" w:rsidR="00703315" w:rsidRDefault="00703315" w:rsidP="00703315">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10257A01" wp14:editId="08C620D4">
            <wp:extent cx="4187190" cy="3477895"/>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7190" cy="3477895"/>
                    </a:xfrm>
                    <a:prstGeom prst="rect">
                      <a:avLst/>
                    </a:prstGeom>
                    <a:noFill/>
                    <a:ln>
                      <a:noFill/>
                    </a:ln>
                  </pic:spPr>
                </pic:pic>
              </a:graphicData>
            </a:graphic>
          </wp:inline>
        </w:drawing>
      </w:r>
    </w:p>
    <w:p w14:paraId="7FB6E5C3" w14:textId="77777777" w:rsidR="00703315" w:rsidRDefault="00703315" w:rsidP="0070331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When you install a desktop environment, the </w:t>
      </w:r>
      <w:r>
        <w:rPr>
          <w:rFonts w:ascii="Times" w:hAnsi="Times" w:cs="Times"/>
          <w:b/>
          <w:bCs/>
          <w:color w:val="2E2E2E"/>
          <w:sz w:val="28"/>
          <w:szCs w:val="28"/>
        </w:rPr>
        <w:t>X</w:t>
      </w:r>
      <w:r>
        <w:rPr>
          <w:rFonts w:ascii="Times" w:hAnsi="Times" w:cs="Times"/>
          <w:color w:val="2E2E2E"/>
          <w:sz w:val="28"/>
          <w:szCs w:val="28"/>
        </w:rPr>
        <w:t xml:space="preserve"> display manager starts at the end of the boot process. This </w:t>
      </w:r>
      <w:r>
        <w:rPr>
          <w:rFonts w:ascii="Times" w:hAnsi="Times" w:cs="Times"/>
          <w:b/>
          <w:bCs/>
          <w:color w:val="2E2E2E"/>
          <w:sz w:val="28"/>
          <w:szCs w:val="28"/>
        </w:rPr>
        <w:t>X</w:t>
      </w:r>
      <w:r>
        <w:rPr>
          <w:rFonts w:ascii="Times" w:hAnsi="Times" w:cs="Times"/>
          <w:color w:val="2E2E2E"/>
          <w:sz w:val="28"/>
          <w:szCs w:val="28"/>
        </w:rPr>
        <w:t xml:space="preserve"> display manager is responsible for starting the graphics system, logging in the user, and starting the user’s desktop environment. You can often select from a choice of desktop environments when logging in to the system.</w:t>
      </w:r>
    </w:p>
    <w:p w14:paraId="269953F1" w14:textId="77777777" w:rsidR="00703315" w:rsidRDefault="00703315" w:rsidP="00703315">
      <w:pPr>
        <w:rPr>
          <w:rFonts w:ascii="Times" w:hAnsi="Times" w:cs="Times"/>
          <w:color w:val="2E2E2E"/>
          <w:sz w:val="28"/>
          <w:szCs w:val="28"/>
        </w:rPr>
      </w:pPr>
      <w:r>
        <w:rPr>
          <w:rFonts w:ascii="Times" w:hAnsi="Times" w:cs="Times"/>
          <w:color w:val="2E2E2E"/>
          <w:sz w:val="28"/>
          <w:szCs w:val="28"/>
        </w:rPr>
        <w:t xml:space="preserve">The default display manager for </w:t>
      </w:r>
      <w:r>
        <w:rPr>
          <w:rFonts w:ascii="Times" w:hAnsi="Times" w:cs="Times"/>
          <w:b/>
          <w:bCs/>
          <w:color w:val="2E2E2E"/>
          <w:sz w:val="28"/>
          <w:szCs w:val="28"/>
        </w:rPr>
        <w:t>GNOME</w:t>
      </w:r>
      <w:r>
        <w:rPr>
          <w:rFonts w:ascii="Times" w:hAnsi="Times" w:cs="Times"/>
          <w:color w:val="2E2E2E"/>
          <w:sz w:val="28"/>
          <w:szCs w:val="28"/>
        </w:rPr>
        <w:t xml:space="preserve"> is called </w:t>
      </w:r>
      <w:r>
        <w:rPr>
          <w:rFonts w:ascii="Times" w:hAnsi="Times" w:cs="Times"/>
          <w:b/>
          <w:bCs/>
          <w:color w:val="2E2E2E"/>
          <w:sz w:val="28"/>
          <w:szCs w:val="28"/>
        </w:rPr>
        <w:t>gdm</w:t>
      </w:r>
      <w:r>
        <w:rPr>
          <w:rFonts w:ascii="Times" w:hAnsi="Times" w:cs="Times"/>
          <w:color w:val="2E2E2E"/>
          <w:sz w:val="28"/>
          <w:szCs w:val="28"/>
        </w:rPr>
        <w:t xml:space="preserve">. Other popular display managers include </w:t>
      </w:r>
      <w:r>
        <w:rPr>
          <w:rFonts w:ascii="Times" w:hAnsi="Times" w:cs="Times"/>
          <w:b/>
          <w:bCs/>
          <w:color w:val="2E2E2E"/>
          <w:sz w:val="28"/>
          <w:szCs w:val="28"/>
        </w:rPr>
        <w:t>lightdm</w:t>
      </w:r>
      <w:r>
        <w:rPr>
          <w:rFonts w:ascii="Times" w:hAnsi="Times" w:cs="Times"/>
          <w:color w:val="2E2E2E"/>
          <w:sz w:val="28"/>
          <w:szCs w:val="28"/>
        </w:rPr>
        <w:t xml:space="preserve"> (used on </w:t>
      </w:r>
      <w:r>
        <w:rPr>
          <w:rFonts w:ascii="Times" w:hAnsi="Times" w:cs="Times"/>
          <w:b/>
          <w:bCs/>
          <w:color w:val="2E2E2E"/>
          <w:sz w:val="28"/>
          <w:szCs w:val="28"/>
        </w:rPr>
        <w:t>Ubuntu</w:t>
      </w:r>
      <w:r>
        <w:rPr>
          <w:rFonts w:ascii="Times" w:hAnsi="Times" w:cs="Times"/>
          <w:color w:val="2E2E2E"/>
          <w:sz w:val="28"/>
          <w:szCs w:val="28"/>
        </w:rPr>
        <w:t xml:space="preserve">) and </w:t>
      </w:r>
      <w:r>
        <w:rPr>
          <w:rFonts w:ascii="Times" w:hAnsi="Times" w:cs="Times"/>
          <w:b/>
          <w:bCs/>
          <w:color w:val="2E2E2E"/>
          <w:sz w:val="28"/>
          <w:szCs w:val="28"/>
        </w:rPr>
        <w:t>kdm</w:t>
      </w:r>
      <w:r>
        <w:rPr>
          <w:rFonts w:ascii="Times" w:hAnsi="Times" w:cs="Times"/>
          <w:color w:val="2E2E2E"/>
          <w:sz w:val="28"/>
          <w:szCs w:val="28"/>
        </w:rPr>
        <w:t xml:space="preserve"> (associated with </w:t>
      </w:r>
      <w:r>
        <w:rPr>
          <w:rFonts w:ascii="Times" w:hAnsi="Times" w:cs="Times"/>
          <w:b/>
          <w:bCs/>
          <w:color w:val="2E2E2E"/>
          <w:sz w:val="28"/>
          <w:szCs w:val="28"/>
        </w:rPr>
        <w:t>KDE</w:t>
      </w:r>
      <w:r>
        <w:rPr>
          <w:rFonts w:ascii="Times" w:hAnsi="Times" w:cs="Times"/>
          <w:color w:val="2E2E2E"/>
          <w:sz w:val="28"/>
          <w:szCs w:val="28"/>
        </w:rPr>
        <w:t>).</w:t>
      </w:r>
    </w:p>
    <w:p w14:paraId="7110CA6E" w14:textId="77777777" w:rsidR="00937A37" w:rsidRDefault="00937A37" w:rsidP="00703315">
      <w:pPr>
        <w:rPr>
          <w:rFonts w:ascii="Times" w:hAnsi="Times" w:cs="Times"/>
          <w:color w:val="2E2E2E"/>
          <w:sz w:val="28"/>
          <w:szCs w:val="28"/>
        </w:rPr>
      </w:pPr>
    </w:p>
    <w:p w14:paraId="04937D9E" w14:textId="77777777" w:rsidR="00937A37" w:rsidRDefault="00937A37" w:rsidP="00937A3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Locking the Screen</w:t>
      </w:r>
    </w:p>
    <w:p w14:paraId="2946D20B" w14:textId="27ED2A18" w:rsidR="00937A37" w:rsidRDefault="00937A37" w:rsidP="00937A37">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4DF9D5FF" wp14:editId="482754CD">
            <wp:extent cx="3657600" cy="3444240"/>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3444240"/>
                    </a:xfrm>
                    <a:prstGeom prst="rect">
                      <a:avLst/>
                    </a:prstGeom>
                    <a:noFill/>
                    <a:ln>
                      <a:noFill/>
                    </a:ln>
                  </pic:spPr>
                </pic:pic>
              </a:graphicData>
            </a:graphic>
          </wp:inline>
        </w:drawing>
      </w:r>
    </w:p>
    <w:p w14:paraId="1CF4B9F4" w14:textId="77777777" w:rsidR="00937A37" w:rsidRDefault="00937A37" w:rsidP="00937A3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It is often a good idea to lock your screen to prevent other people from accessing your session while you are away from your computer. Note this does not suspend the computer; all your applications and processes continue to run while the screen is locked. There are two ways to lock your screen:</w:t>
      </w:r>
    </w:p>
    <w:p w14:paraId="738E83D4" w14:textId="77777777" w:rsidR="00937A37" w:rsidRDefault="00937A37" w:rsidP="00937A3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Using the graphical interface.</w:t>
      </w:r>
    </w:p>
    <w:p w14:paraId="3D645314" w14:textId="77777777" w:rsidR="00937A37" w:rsidRDefault="00937A37" w:rsidP="00937A3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Using the keyboard shortcut </w:t>
      </w:r>
      <w:r>
        <w:rPr>
          <w:rFonts w:ascii="Times" w:hAnsi="Times" w:cs="Times"/>
          <w:b/>
          <w:bCs/>
          <w:color w:val="2E2E2E"/>
          <w:sz w:val="28"/>
          <w:szCs w:val="28"/>
        </w:rPr>
        <w:t>CTRL-ALT-L</w:t>
      </w:r>
      <w:r>
        <w:rPr>
          <w:rFonts w:ascii="Times" w:hAnsi="Times" w:cs="Times"/>
          <w:color w:val="2E2E2E"/>
          <w:sz w:val="28"/>
          <w:szCs w:val="28"/>
        </w:rPr>
        <w:t>.</w:t>
      </w:r>
    </w:p>
    <w:p w14:paraId="4CD3F1DE" w14:textId="77777777" w:rsidR="00937A37" w:rsidRDefault="00937A37" w:rsidP="00937A37">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Note:</w:t>
      </w:r>
      <w:r>
        <w:rPr>
          <w:rFonts w:ascii="Times" w:hAnsi="Times" w:cs="Times"/>
          <w:color w:val="2E2E2E"/>
          <w:sz w:val="28"/>
          <w:szCs w:val="28"/>
        </w:rPr>
        <w:t xml:space="preserve"> The keyboard shortcut for locking the screen in the three distros can be changed as indicated below:</w:t>
      </w:r>
    </w:p>
    <w:p w14:paraId="79F2B60D" w14:textId="77777777" w:rsidR="00937A37" w:rsidRDefault="00937A37" w:rsidP="00937A37">
      <w:pPr>
        <w:widowControl w:val="0"/>
        <w:numPr>
          <w:ilvl w:val="0"/>
          <w:numId w:val="2"/>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CentOS:</w:t>
      </w:r>
      <w:r>
        <w:rPr>
          <w:rFonts w:ascii="Courier New" w:hAnsi="Courier New" w:cs="Courier New"/>
          <w:color w:val="4478CA"/>
          <w:sz w:val="28"/>
          <w:szCs w:val="28"/>
        </w:rPr>
        <w:t xml:space="preserve"> System</w:t>
      </w:r>
      <w:r>
        <w:rPr>
          <w:rFonts w:ascii="Times" w:hAnsi="Times" w:cs="Times"/>
          <w:color w:val="2E2E2E"/>
          <w:sz w:val="28"/>
          <w:szCs w:val="28"/>
        </w:rPr>
        <w:t xml:space="preserve"> </w:t>
      </w:r>
      <w:r>
        <w:rPr>
          <w:rFonts w:ascii="Courier New" w:hAnsi="Courier New" w:cs="Courier New"/>
          <w:color w:val="4478CA"/>
          <w:sz w:val="36"/>
          <w:szCs w:val="36"/>
        </w:rPr>
        <w:t>→</w:t>
      </w:r>
      <w:r>
        <w:rPr>
          <w:rFonts w:ascii="Times" w:hAnsi="Times" w:cs="Times"/>
          <w:color w:val="2E2E2E"/>
          <w:sz w:val="28"/>
          <w:szCs w:val="28"/>
        </w:rPr>
        <w:t xml:space="preserve"> </w:t>
      </w:r>
      <w:r>
        <w:rPr>
          <w:rFonts w:ascii="Courier New" w:hAnsi="Courier New" w:cs="Courier New"/>
          <w:color w:val="4478CA"/>
          <w:sz w:val="28"/>
          <w:szCs w:val="28"/>
        </w:rPr>
        <w:t>Preferences</w:t>
      </w:r>
      <w:r>
        <w:rPr>
          <w:rFonts w:ascii="Times" w:hAnsi="Times" w:cs="Times"/>
          <w:color w:val="2E2E2E"/>
          <w:sz w:val="28"/>
          <w:szCs w:val="28"/>
        </w:rPr>
        <w:t xml:space="preserve"> </w:t>
      </w:r>
      <w:r>
        <w:rPr>
          <w:rFonts w:ascii="Courier New" w:hAnsi="Courier New" w:cs="Courier New"/>
          <w:color w:val="4478CA"/>
          <w:sz w:val="36"/>
          <w:szCs w:val="36"/>
        </w:rPr>
        <w:t>→</w:t>
      </w:r>
      <w:r>
        <w:rPr>
          <w:rFonts w:ascii="Times" w:hAnsi="Times" w:cs="Times"/>
          <w:color w:val="2E2E2E"/>
          <w:sz w:val="28"/>
          <w:szCs w:val="28"/>
        </w:rPr>
        <w:t xml:space="preserve"> </w:t>
      </w:r>
      <w:r>
        <w:rPr>
          <w:rFonts w:ascii="Courier New" w:hAnsi="Courier New" w:cs="Courier New"/>
          <w:color w:val="4478CA"/>
          <w:sz w:val="28"/>
          <w:szCs w:val="28"/>
        </w:rPr>
        <w:t>Keyboard Shortcuts</w:t>
      </w:r>
    </w:p>
    <w:p w14:paraId="6F3EF9D8" w14:textId="77777777" w:rsidR="00937A37" w:rsidRDefault="00937A37" w:rsidP="00937A37">
      <w:pPr>
        <w:widowControl w:val="0"/>
        <w:numPr>
          <w:ilvl w:val="0"/>
          <w:numId w:val="2"/>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OpenSUSE:</w:t>
      </w:r>
      <w:r>
        <w:rPr>
          <w:rFonts w:ascii="Courier New" w:hAnsi="Courier New" w:cs="Courier New"/>
          <w:color w:val="4478CA"/>
          <w:sz w:val="28"/>
          <w:szCs w:val="28"/>
        </w:rPr>
        <w:t xml:space="preserve"> Configure Desktop</w:t>
      </w:r>
      <w:r>
        <w:rPr>
          <w:rFonts w:ascii="Times" w:hAnsi="Times" w:cs="Times"/>
          <w:color w:val="2E2E2E"/>
          <w:sz w:val="28"/>
          <w:szCs w:val="28"/>
        </w:rPr>
        <w:t xml:space="preserve"> </w:t>
      </w:r>
      <w:r>
        <w:rPr>
          <w:rFonts w:ascii="Courier New" w:hAnsi="Courier New" w:cs="Courier New"/>
          <w:color w:val="4478CA"/>
          <w:sz w:val="36"/>
          <w:szCs w:val="36"/>
        </w:rPr>
        <w:t>→</w:t>
      </w:r>
      <w:r>
        <w:rPr>
          <w:rFonts w:ascii="Times" w:hAnsi="Times" w:cs="Times"/>
          <w:color w:val="2E2E2E"/>
          <w:sz w:val="28"/>
          <w:szCs w:val="28"/>
        </w:rPr>
        <w:t xml:space="preserve"> </w:t>
      </w:r>
      <w:r>
        <w:rPr>
          <w:rFonts w:ascii="Courier New" w:hAnsi="Courier New" w:cs="Courier New"/>
          <w:color w:val="4478CA"/>
          <w:sz w:val="28"/>
          <w:szCs w:val="28"/>
        </w:rPr>
        <w:t>Shortcuts and Gestures</w:t>
      </w:r>
    </w:p>
    <w:p w14:paraId="2C32DAB8" w14:textId="5E03CDAD" w:rsidR="00937A37" w:rsidRDefault="00937A37" w:rsidP="00937A37">
      <w:pPr>
        <w:rPr>
          <w:rFonts w:ascii="Courier New" w:hAnsi="Courier New" w:cs="Courier New"/>
          <w:color w:val="4478CA"/>
          <w:sz w:val="28"/>
          <w:szCs w:val="28"/>
        </w:rPr>
      </w:pPr>
      <w:r>
        <w:rPr>
          <w:rFonts w:ascii="Times" w:hAnsi="Times" w:cs="Times"/>
          <w:b/>
          <w:bCs/>
          <w:color w:val="2E2E2E"/>
          <w:sz w:val="28"/>
          <w:szCs w:val="28"/>
        </w:rPr>
        <w:t>Ubuntu:</w:t>
      </w:r>
      <w:r>
        <w:rPr>
          <w:rFonts w:ascii="Courier New" w:hAnsi="Courier New" w:cs="Courier New"/>
          <w:color w:val="4478CA"/>
          <w:sz w:val="28"/>
          <w:szCs w:val="28"/>
        </w:rPr>
        <w:t xml:space="preserve"> System Settings</w:t>
      </w:r>
      <w:r>
        <w:rPr>
          <w:rFonts w:ascii="Times" w:hAnsi="Times" w:cs="Times"/>
          <w:color w:val="2E2E2E"/>
          <w:sz w:val="28"/>
          <w:szCs w:val="28"/>
        </w:rPr>
        <w:t xml:space="preserve"> </w:t>
      </w:r>
      <w:r>
        <w:rPr>
          <w:rFonts w:ascii="Courier New" w:hAnsi="Courier New" w:cs="Courier New"/>
          <w:color w:val="4478CA"/>
          <w:sz w:val="36"/>
          <w:szCs w:val="36"/>
        </w:rPr>
        <w:t>→</w:t>
      </w:r>
      <w:r>
        <w:rPr>
          <w:rFonts w:ascii="Times" w:hAnsi="Times" w:cs="Times"/>
          <w:color w:val="2E2E2E"/>
          <w:sz w:val="28"/>
          <w:szCs w:val="28"/>
        </w:rPr>
        <w:t xml:space="preserve"> </w:t>
      </w:r>
      <w:r>
        <w:rPr>
          <w:rFonts w:ascii="Courier New" w:hAnsi="Courier New" w:cs="Courier New"/>
          <w:color w:val="4478CA"/>
          <w:sz w:val="28"/>
          <w:szCs w:val="28"/>
        </w:rPr>
        <w:t>Keyboard</w:t>
      </w:r>
      <w:r>
        <w:rPr>
          <w:rFonts w:ascii="Times" w:hAnsi="Times" w:cs="Times"/>
          <w:color w:val="2E2E2E"/>
          <w:sz w:val="28"/>
          <w:szCs w:val="28"/>
        </w:rPr>
        <w:t xml:space="preserve"> </w:t>
      </w:r>
      <w:r>
        <w:rPr>
          <w:rFonts w:ascii="Courier New" w:hAnsi="Courier New" w:cs="Courier New"/>
          <w:color w:val="4478CA"/>
          <w:sz w:val="36"/>
          <w:szCs w:val="36"/>
        </w:rPr>
        <w:t>→</w:t>
      </w:r>
      <w:r>
        <w:rPr>
          <w:rFonts w:ascii="Times" w:hAnsi="Times" w:cs="Times"/>
          <w:color w:val="2E2E2E"/>
          <w:sz w:val="28"/>
          <w:szCs w:val="28"/>
        </w:rPr>
        <w:t xml:space="preserve"> </w:t>
      </w:r>
      <w:r>
        <w:rPr>
          <w:rFonts w:ascii="Courier New" w:hAnsi="Courier New" w:cs="Courier New"/>
          <w:color w:val="4478CA"/>
          <w:sz w:val="28"/>
          <w:szCs w:val="28"/>
        </w:rPr>
        <w:t>Shortcuts</w:t>
      </w:r>
    </w:p>
    <w:p w14:paraId="5074AA97" w14:textId="77777777" w:rsidR="00937A37" w:rsidRDefault="00937A37" w:rsidP="00937A37">
      <w:pPr>
        <w:rPr>
          <w:rFonts w:ascii="Courier New" w:hAnsi="Courier New" w:cs="Courier New"/>
          <w:color w:val="4478CA"/>
          <w:sz w:val="28"/>
          <w:szCs w:val="28"/>
        </w:rPr>
      </w:pPr>
    </w:p>
    <w:p w14:paraId="1250A5D3" w14:textId="77777777" w:rsidR="00D9769D" w:rsidRDefault="00D9769D" w:rsidP="00D9769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Locking and Unlocking the Screen in Ubuntu</w:t>
      </w:r>
    </w:p>
    <w:p w14:paraId="3AF64800" w14:textId="224529AA" w:rsidR="00D9769D" w:rsidRDefault="00D9769D" w:rsidP="00D9769D">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"https://courses.edx.org/c4x/LinuxFoundationX/LFS101x/asset/LFS01_ch04_screen17.jpg"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3A16A8A5" wp14:editId="5F357E8F">
            <wp:extent cx="4187190" cy="315341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1534F242" w14:textId="77777777" w:rsidR="00D9769D" w:rsidRDefault="00D9769D" w:rsidP="00D9769D">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To lock and unlock your screen in </w:t>
      </w:r>
      <w:r>
        <w:rPr>
          <w:rFonts w:ascii="Times" w:hAnsi="Times" w:cs="Times"/>
          <w:b/>
          <w:bCs/>
          <w:color w:val="2E2E2E"/>
          <w:sz w:val="28"/>
          <w:szCs w:val="28"/>
        </w:rPr>
        <w:t>Ubuntu</w:t>
      </w:r>
      <w:r>
        <w:rPr>
          <w:rFonts w:ascii="Times" w:hAnsi="Times" w:cs="Times"/>
          <w:color w:val="2E2E2E"/>
          <w:sz w:val="28"/>
          <w:szCs w:val="28"/>
        </w:rPr>
        <w:t>, perform the following steps:</w:t>
      </w:r>
    </w:p>
    <w:p w14:paraId="2B3E81AE" w14:textId="77777777" w:rsidR="00D9769D" w:rsidRDefault="00D9769D" w:rsidP="00D9769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On the </w:t>
      </w:r>
      <w:r>
        <w:rPr>
          <w:rFonts w:ascii="Times" w:hAnsi="Times" w:cs="Times"/>
          <w:b/>
          <w:bCs/>
          <w:color w:val="2E2E2E"/>
          <w:sz w:val="28"/>
          <w:szCs w:val="28"/>
        </w:rPr>
        <w:t>Ubuntu</w:t>
      </w:r>
      <w:r>
        <w:rPr>
          <w:rFonts w:ascii="Times" w:hAnsi="Times" w:cs="Times"/>
          <w:color w:val="2E2E2E"/>
          <w:sz w:val="28"/>
          <w:szCs w:val="28"/>
        </w:rPr>
        <w:t xml:space="preserve"> desktop screen, click the power icon with username on the upper-right corner of the screen.</w:t>
      </w:r>
    </w:p>
    <w:p w14:paraId="1801B06D" w14:textId="77777777" w:rsidR="00D9769D" w:rsidRDefault="00D9769D" w:rsidP="00D9769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Click </w:t>
      </w:r>
      <w:r>
        <w:rPr>
          <w:rFonts w:ascii="Times" w:hAnsi="Times" w:cs="Times"/>
          <w:b/>
          <w:bCs/>
          <w:color w:val="2E2E2E"/>
          <w:sz w:val="28"/>
          <w:szCs w:val="28"/>
        </w:rPr>
        <w:t>Lock/Switch Account</w:t>
      </w:r>
      <w:r>
        <w:rPr>
          <w:rFonts w:ascii="Times" w:hAnsi="Times" w:cs="Times"/>
          <w:color w:val="2E2E2E"/>
          <w:sz w:val="28"/>
          <w:szCs w:val="28"/>
        </w:rPr>
        <w:t>… to lock the screen. The login screen is displayed.</w:t>
      </w:r>
    </w:p>
    <w:p w14:paraId="13DA12A1" w14:textId="77777777" w:rsidR="00D9769D" w:rsidRDefault="00D9769D" w:rsidP="00D9769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To unlock the screen, enter the password. The desktop screen is displayed.</w:t>
      </w:r>
    </w:p>
    <w:p w14:paraId="26C154D3" w14:textId="3009537A" w:rsidR="00937A37" w:rsidRDefault="00D9769D" w:rsidP="00D9769D">
      <w:pPr>
        <w:rPr>
          <w:rFonts w:ascii="Times" w:hAnsi="Times" w:cs="Times"/>
          <w:b/>
          <w:bCs/>
          <w:color w:val="2E2E2E"/>
          <w:sz w:val="28"/>
          <w:szCs w:val="28"/>
        </w:rPr>
      </w:pPr>
      <w:r>
        <w:rPr>
          <w:rFonts w:ascii="Times" w:hAnsi="Times" w:cs="Times"/>
          <w:b/>
          <w:bCs/>
          <w:color w:val="2E2E2E"/>
          <w:sz w:val="28"/>
          <w:szCs w:val="28"/>
        </w:rPr>
        <w:t>Note: When you lock the screen, GNOME will blank the screen or run a screensaver, depending on your settings.</w:t>
      </w:r>
    </w:p>
    <w:p w14:paraId="039A06FA" w14:textId="77777777" w:rsidR="00516E98" w:rsidRDefault="00516E98" w:rsidP="00D9769D">
      <w:pPr>
        <w:rPr>
          <w:rFonts w:ascii="Times" w:hAnsi="Times" w:cs="Times"/>
          <w:b/>
          <w:bCs/>
          <w:color w:val="2E2E2E"/>
          <w:sz w:val="28"/>
          <w:szCs w:val="28"/>
        </w:rPr>
      </w:pPr>
    </w:p>
    <w:p w14:paraId="1DD13AA7" w14:textId="77777777" w:rsidR="00516E98" w:rsidRDefault="00516E98" w:rsidP="00516E98">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Shutting Down and Restarting</w:t>
      </w:r>
    </w:p>
    <w:p w14:paraId="7EC3DF9F" w14:textId="7ED01DAA" w:rsidR="00516E98" w:rsidRDefault="00516E98" w:rsidP="00516E98">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0FE6A193" wp14:editId="18EAB28A">
            <wp:extent cx="3657600" cy="3444240"/>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3444240"/>
                    </a:xfrm>
                    <a:prstGeom prst="rect">
                      <a:avLst/>
                    </a:prstGeom>
                    <a:noFill/>
                    <a:ln>
                      <a:noFill/>
                    </a:ln>
                  </pic:spPr>
                </pic:pic>
              </a:graphicData>
            </a:graphic>
          </wp:inline>
        </w:drawing>
      </w:r>
    </w:p>
    <w:p w14:paraId="3B66D77D" w14:textId="77777777" w:rsidR="00516E98" w:rsidRDefault="00516E98" w:rsidP="00516E9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Besides normal daily starting and stopping of the computer, a system restart may be required as part of certain major system updates, generally only those involving installing a new Linux </w:t>
      </w:r>
      <w:r>
        <w:rPr>
          <w:rFonts w:ascii="Times" w:hAnsi="Times" w:cs="Times"/>
          <w:b/>
          <w:bCs/>
          <w:color w:val="2E2E2E"/>
          <w:sz w:val="28"/>
          <w:szCs w:val="28"/>
        </w:rPr>
        <w:t>kernel</w:t>
      </w:r>
      <w:r>
        <w:rPr>
          <w:rFonts w:ascii="Times" w:hAnsi="Times" w:cs="Times"/>
          <w:color w:val="2E2E2E"/>
          <w:sz w:val="28"/>
          <w:szCs w:val="28"/>
        </w:rPr>
        <w:t>.</w:t>
      </w:r>
    </w:p>
    <w:p w14:paraId="470A59A5" w14:textId="7365B2A5" w:rsidR="00516E98" w:rsidRDefault="00516E98" w:rsidP="00516E98">
      <w:pPr>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init</w:t>
      </w:r>
      <w:r>
        <w:rPr>
          <w:rFonts w:ascii="Times" w:hAnsi="Times" w:cs="Times"/>
          <w:color w:val="2E2E2E"/>
          <w:sz w:val="28"/>
          <w:szCs w:val="28"/>
        </w:rPr>
        <w:t xml:space="preserve"> process is responsible for implementing both restarts and shut downs. On systems using </w:t>
      </w:r>
      <w:r>
        <w:rPr>
          <w:rFonts w:ascii="Times" w:hAnsi="Times" w:cs="Times"/>
          <w:b/>
          <w:bCs/>
          <w:color w:val="2E2E2E"/>
          <w:sz w:val="28"/>
          <w:szCs w:val="28"/>
        </w:rPr>
        <w:t>System V</w:t>
      </w:r>
      <w:r>
        <w:rPr>
          <w:rFonts w:ascii="Times" w:hAnsi="Times" w:cs="Times"/>
          <w:color w:val="2E2E2E"/>
          <w:sz w:val="28"/>
          <w:szCs w:val="28"/>
        </w:rPr>
        <w:t xml:space="preserve"> </w:t>
      </w:r>
      <w:r>
        <w:rPr>
          <w:rFonts w:ascii="Times" w:hAnsi="Times" w:cs="Times"/>
          <w:b/>
          <w:bCs/>
          <w:color w:val="2E2E2E"/>
          <w:sz w:val="28"/>
          <w:szCs w:val="28"/>
        </w:rPr>
        <w:t>init</w:t>
      </w:r>
      <w:r>
        <w:rPr>
          <w:rFonts w:ascii="Times" w:hAnsi="Times" w:cs="Times"/>
          <w:color w:val="2E2E2E"/>
          <w:sz w:val="28"/>
          <w:szCs w:val="28"/>
        </w:rPr>
        <w:t>, run level 0 is usually used for shutting down, and run level 6 is used to reboot the system. (We will discuss system run levels later.)</w:t>
      </w:r>
    </w:p>
    <w:p w14:paraId="056D8616" w14:textId="77777777" w:rsidR="00516E98" w:rsidRDefault="00516E98" w:rsidP="00516E98">
      <w:pPr>
        <w:rPr>
          <w:rFonts w:ascii="Times" w:hAnsi="Times" w:cs="Times"/>
          <w:color w:val="2E2E2E"/>
          <w:sz w:val="28"/>
          <w:szCs w:val="28"/>
        </w:rPr>
      </w:pPr>
    </w:p>
    <w:p w14:paraId="0E98EED7" w14:textId="77777777" w:rsidR="00516E98" w:rsidRDefault="00516E98" w:rsidP="00516E98">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Shutting Down and Restarting in Ubuntu</w:t>
      </w:r>
    </w:p>
    <w:p w14:paraId="1C0F54D9" w14:textId="41C2A99C" w:rsidR="00516E98" w:rsidRDefault="00516E98" w:rsidP="00516E98">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"https://courses.edx.org/c4x/LinuxFoundationX/LFS101x/asset/LFS01_ch04_screen29.jpg"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4350D219" wp14:editId="58294180">
            <wp:extent cx="4187190" cy="315341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1336B8CA" w14:textId="77777777" w:rsidR="00516E98" w:rsidRDefault="00516E98" w:rsidP="00516E98">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To shut down the computer in </w:t>
      </w:r>
      <w:r>
        <w:rPr>
          <w:rFonts w:ascii="Times" w:hAnsi="Times" w:cs="Times"/>
          <w:b/>
          <w:bCs/>
          <w:color w:val="2E2E2E"/>
          <w:sz w:val="28"/>
          <w:szCs w:val="28"/>
        </w:rPr>
        <w:t>Ubuntu</w:t>
      </w:r>
      <w:r>
        <w:rPr>
          <w:rFonts w:ascii="Times" w:hAnsi="Times" w:cs="Times"/>
          <w:color w:val="2E2E2E"/>
          <w:sz w:val="28"/>
          <w:szCs w:val="28"/>
        </w:rPr>
        <w:t>, perform the following steps:</w:t>
      </w:r>
    </w:p>
    <w:p w14:paraId="355BDA73" w14:textId="77777777" w:rsidR="00516E98" w:rsidRDefault="00516E98" w:rsidP="00516E9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On the </w:t>
      </w:r>
      <w:r>
        <w:rPr>
          <w:rFonts w:ascii="Times" w:hAnsi="Times" w:cs="Times"/>
          <w:b/>
          <w:bCs/>
          <w:color w:val="2E2E2E"/>
          <w:sz w:val="28"/>
          <w:szCs w:val="28"/>
        </w:rPr>
        <w:t>Ubuntu</w:t>
      </w:r>
      <w:r>
        <w:rPr>
          <w:rFonts w:ascii="Times" w:hAnsi="Times" w:cs="Times"/>
          <w:color w:val="2E2E2E"/>
          <w:sz w:val="28"/>
          <w:szCs w:val="28"/>
        </w:rPr>
        <w:t xml:space="preserve"> desktop screen, click the power icon on the upper-right corner of the screen.</w:t>
      </w:r>
    </w:p>
    <w:p w14:paraId="1FD8490B" w14:textId="77777777" w:rsidR="00516E98" w:rsidRDefault="00516E98" w:rsidP="00516E9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Click </w:t>
      </w:r>
      <w:r>
        <w:rPr>
          <w:rFonts w:ascii="Times" w:hAnsi="Times" w:cs="Times"/>
          <w:b/>
          <w:bCs/>
          <w:color w:val="2E2E2E"/>
          <w:sz w:val="28"/>
          <w:szCs w:val="28"/>
        </w:rPr>
        <w:t>Shut Down...</w:t>
      </w:r>
      <w:r>
        <w:rPr>
          <w:rFonts w:ascii="Times" w:hAnsi="Times" w:cs="Times"/>
          <w:color w:val="2E2E2E"/>
          <w:sz w:val="28"/>
          <w:szCs w:val="28"/>
        </w:rPr>
        <w:t xml:space="preserve">  The </w:t>
      </w:r>
      <w:r>
        <w:rPr>
          <w:rFonts w:ascii="Times" w:hAnsi="Times" w:cs="Times"/>
          <w:b/>
          <w:bCs/>
          <w:color w:val="2E2E2E"/>
          <w:sz w:val="28"/>
          <w:szCs w:val="28"/>
        </w:rPr>
        <w:t>Restart</w:t>
      </w:r>
      <w:r>
        <w:rPr>
          <w:rFonts w:ascii="Times" w:hAnsi="Times" w:cs="Times"/>
          <w:color w:val="2E2E2E"/>
          <w:sz w:val="28"/>
          <w:szCs w:val="28"/>
        </w:rPr>
        <w:t xml:space="preserve"> and </w:t>
      </w:r>
      <w:r>
        <w:rPr>
          <w:rFonts w:ascii="Times" w:hAnsi="Times" w:cs="Times"/>
          <w:b/>
          <w:bCs/>
          <w:color w:val="2E2E2E"/>
          <w:sz w:val="28"/>
          <w:szCs w:val="28"/>
        </w:rPr>
        <w:t>Shutdown</w:t>
      </w:r>
      <w:r>
        <w:rPr>
          <w:rFonts w:ascii="Times" w:hAnsi="Times" w:cs="Times"/>
          <w:color w:val="2E2E2E"/>
          <w:sz w:val="28"/>
          <w:szCs w:val="28"/>
        </w:rPr>
        <w:t xml:space="preserve"> icons are displayed.</w:t>
      </w:r>
    </w:p>
    <w:p w14:paraId="55BDB662" w14:textId="4776E79D" w:rsidR="00516E98" w:rsidRDefault="00516E98" w:rsidP="00516E98">
      <w:pPr>
        <w:rPr>
          <w:rFonts w:ascii="Times" w:hAnsi="Times" w:cs="Times"/>
          <w:color w:val="2E2E2E"/>
          <w:sz w:val="28"/>
          <w:szCs w:val="28"/>
        </w:rPr>
      </w:pPr>
      <w:r>
        <w:rPr>
          <w:rFonts w:ascii="Times" w:hAnsi="Times" w:cs="Times"/>
          <w:color w:val="2E2E2E"/>
          <w:sz w:val="28"/>
          <w:szCs w:val="28"/>
        </w:rPr>
        <w:t>Click the shut down icon on the right to shutdown the system and click the restart icon on the left to restart the system.</w:t>
      </w:r>
    </w:p>
    <w:p w14:paraId="5FFDA68B" w14:textId="77777777" w:rsidR="00516E98" w:rsidRDefault="00516E98" w:rsidP="00516E98">
      <w:pPr>
        <w:rPr>
          <w:rFonts w:ascii="Times" w:hAnsi="Times" w:cs="Times"/>
          <w:color w:val="2E2E2E"/>
          <w:sz w:val="28"/>
          <w:szCs w:val="28"/>
        </w:rPr>
      </w:pPr>
    </w:p>
    <w:p w14:paraId="12CA9425" w14:textId="77777777" w:rsidR="00516E98" w:rsidRDefault="00516E98" w:rsidP="00516E98">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Confirmation</w:t>
      </w:r>
    </w:p>
    <w:p w14:paraId="00A2144E" w14:textId="7AF65D4C" w:rsidR="00516E98" w:rsidRDefault="00516E98" w:rsidP="00516E98">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DF2B304" wp14:editId="2985540E">
            <wp:extent cx="3657600" cy="3444240"/>
            <wp:effectExtent l="0" t="0" r="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3444240"/>
                    </a:xfrm>
                    <a:prstGeom prst="rect">
                      <a:avLst/>
                    </a:prstGeom>
                    <a:noFill/>
                    <a:ln>
                      <a:noFill/>
                    </a:ln>
                  </pic:spPr>
                </pic:pic>
              </a:graphicData>
            </a:graphic>
          </wp:inline>
        </w:drawing>
      </w:r>
    </w:p>
    <w:p w14:paraId="64F1A50A" w14:textId="77777777" w:rsidR="00516E98" w:rsidRDefault="00516E98" w:rsidP="00516E9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Shutdown, reboot, and logout operations will ask for confirmation before going ahead. This is because many applications will not save their data properly when terminated this way.</w:t>
      </w:r>
    </w:p>
    <w:p w14:paraId="20EB1729" w14:textId="25554D06" w:rsidR="00516E98" w:rsidRDefault="00516E98" w:rsidP="00516E98">
      <w:pPr>
        <w:rPr>
          <w:rFonts w:ascii="Times" w:hAnsi="Times" w:cs="Times"/>
          <w:color w:val="2E2E2E"/>
          <w:sz w:val="28"/>
          <w:szCs w:val="28"/>
        </w:rPr>
      </w:pPr>
      <w:r>
        <w:rPr>
          <w:rFonts w:ascii="Times" w:hAnsi="Times" w:cs="Times"/>
          <w:color w:val="2E2E2E"/>
          <w:sz w:val="28"/>
          <w:szCs w:val="28"/>
        </w:rPr>
        <w:t xml:space="preserve">Always save your documents and data before restarting, shutting down, or logging out. The </w:t>
      </w:r>
      <w:r>
        <w:rPr>
          <w:rFonts w:ascii="Times" w:hAnsi="Times" w:cs="Times"/>
          <w:b/>
          <w:bCs/>
          <w:color w:val="2E2E2E"/>
          <w:sz w:val="28"/>
          <w:szCs w:val="28"/>
        </w:rPr>
        <w:t>Ubuntu</w:t>
      </w:r>
      <w:r>
        <w:rPr>
          <w:rFonts w:ascii="Times" w:hAnsi="Times" w:cs="Times"/>
          <w:color w:val="2E2E2E"/>
          <w:sz w:val="28"/>
          <w:szCs w:val="28"/>
        </w:rPr>
        <w:t xml:space="preserve"> screenshot given here is similar to all of the distribution confirmation windows.</w:t>
      </w:r>
    </w:p>
    <w:p w14:paraId="60E66F59" w14:textId="77777777" w:rsidR="00516E98" w:rsidRDefault="00516E98" w:rsidP="00516E98">
      <w:pPr>
        <w:rPr>
          <w:rFonts w:ascii="Times" w:hAnsi="Times" w:cs="Times"/>
          <w:color w:val="2E2E2E"/>
          <w:sz w:val="28"/>
          <w:szCs w:val="28"/>
        </w:rPr>
      </w:pPr>
    </w:p>
    <w:p w14:paraId="752444CA" w14:textId="77777777" w:rsidR="00516E98" w:rsidRDefault="00516E98" w:rsidP="00516E98">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Suspending</w:t>
      </w:r>
    </w:p>
    <w:p w14:paraId="0B6FF5D8" w14:textId="35D30314" w:rsidR="00516E98" w:rsidRDefault="00516E98" w:rsidP="00516E98">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26DC8698" wp14:editId="4BEBF2EB">
            <wp:extent cx="3427095" cy="3213100"/>
            <wp:effectExtent l="0" t="0" r="1905"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7095" cy="3213100"/>
                    </a:xfrm>
                    <a:prstGeom prst="rect">
                      <a:avLst/>
                    </a:prstGeom>
                    <a:noFill/>
                    <a:ln>
                      <a:noFill/>
                    </a:ln>
                  </pic:spPr>
                </pic:pic>
              </a:graphicData>
            </a:graphic>
          </wp:inline>
        </w:drawing>
      </w:r>
    </w:p>
    <w:p w14:paraId="034A90E3" w14:textId="613707B4" w:rsidR="00516E98" w:rsidRDefault="00516E98" w:rsidP="00516E98">
      <w:pPr>
        <w:rPr>
          <w:rFonts w:ascii="Times" w:hAnsi="Times" w:cs="Times"/>
          <w:color w:val="2E2E2E"/>
          <w:sz w:val="28"/>
          <w:szCs w:val="28"/>
        </w:rPr>
      </w:pPr>
      <w:r>
        <w:rPr>
          <w:rFonts w:ascii="Times" w:hAnsi="Times" w:cs="Times"/>
          <w:color w:val="2E2E2E"/>
          <w:sz w:val="28"/>
          <w:szCs w:val="28"/>
        </w:rPr>
        <w:t xml:space="preserve">Most modern computers support </w:t>
      </w:r>
      <w:r>
        <w:rPr>
          <w:rFonts w:ascii="Times" w:hAnsi="Times" w:cs="Times"/>
          <w:b/>
          <w:bCs/>
          <w:color w:val="2E2E2E"/>
          <w:sz w:val="28"/>
          <w:szCs w:val="28"/>
        </w:rPr>
        <w:t>suspend mode</w:t>
      </w:r>
      <w:r>
        <w:rPr>
          <w:rFonts w:ascii="Times" w:hAnsi="Times" w:cs="Times"/>
          <w:color w:val="2E2E2E"/>
          <w:sz w:val="28"/>
          <w:szCs w:val="28"/>
        </w:rPr>
        <w:t xml:space="preserve"> or </w:t>
      </w:r>
      <w:r>
        <w:rPr>
          <w:rFonts w:ascii="Times" w:hAnsi="Times" w:cs="Times"/>
          <w:b/>
          <w:bCs/>
          <w:color w:val="2E2E2E"/>
          <w:sz w:val="28"/>
          <w:szCs w:val="28"/>
        </w:rPr>
        <w:t>sleep mode</w:t>
      </w:r>
      <w:r>
        <w:rPr>
          <w:rFonts w:ascii="Times" w:hAnsi="Times" w:cs="Times"/>
          <w:color w:val="2E2E2E"/>
          <w:sz w:val="28"/>
          <w:szCs w:val="28"/>
        </w:rPr>
        <w:t xml:space="preserve"> when you stop using your computer for a short while. Suspend mode saves the current system state and allows you to resume your session more quickly while remaining on but using very little power. It works by keeping your system’s applications, desktop, and so on in system RAM, but turning off all of the other hardware. The suspend mode bypasses the time for a full system start-up and continues to use minimal power.</w:t>
      </w:r>
    </w:p>
    <w:p w14:paraId="7B29EAB5" w14:textId="77777777" w:rsidR="00516E98" w:rsidRDefault="00516E98" w:rsidP="00516E98">
      <w:pPr>
        <w:rPr>
          <w:rFonts w:ascii="Times" w:hAnsi="Times" w:cs="Times"/>
          <w:color w:val="2E2E2E"/>
          <w:sz w:val="28"/>
          <w:szCs w:val="28"/>
        </w:rPr>
      </w:pPr>
    </w:p>
    <w:p w14:paraId="139DFDD9" w14:textId="77777777" w:rsidR="00516E98" w:rsidRDefault="00516E98" w:rsidP="00516E98">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Suspending in Ubuntu</w:t>
      </w:r>
    </w:p>
    <w:p w14:paraId="2F2032C4" w14:textId="2D6597B5" w:rsidR="00516E98" w:rsidRDefault="00516E98" w:rsidP="00516E98">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"https://courses.edx.org/c4x/LinuxFoundationX/LFS101x/asset/LFS01_ch04_screen33.jpg"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20E53138" wp14:editId="757F3D75">
            <wp:extent cx="4187190" cy="315341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0148673E" w14:textId="77777777" w:rsidR="00516E98" w:rsidRDefault="00516E98" w:rsidP="00516E98">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To suspend the system in </w:t>
      </w:r>
      <w:r>
        <w:rPr>
          <w:rFonts w:ascii="Times" w:hAnsi="Times" w:cs="Times"/>
          <w:b/>
          <w:bCs/>
          <w:color w:val="2E2E2E"/>
          <w:sz w:val="28"/>
          <w:szCs w:val="28"/>
        </w:rPr>
        <w:t>Ubuntu</w:t>
      </w:r>
      <w:r>
        <w:rPr>
          <w:rFonts w:ascii="Times" w:hAnsi="Times" w:cs="Times"/>
          <w:color w:val="2E2E2E"/>
          <w:sz w:val="28"/>
          <w:szCs w:val="28"/>
        </w:rPr>
        <w:t>, perform the following steps:</w:t>
      </w:r>
    </w:p>
    <w:p w14:paraId="51AD676D" w14:textId="77777777" w:rsidR="00516E98" w:rsidRDefault="00516E98" w:rsidP="00516E9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On the </w:t>
      </w:r>
      <w:r>
        <w:rPr>
          <w:rFonts w:ascii="Times" w:hAnsi="Times" w:cs="Times"/>
          <w:b/>
          <w:bCs/>
          <w:color w:val="2E2E2E"/>
          <w:sz w:val="28"/>
          <w:szCs w:val="28"/>
        </w:rPr>
        <w:t>Ubuntu</w:t>
      </w:r>
      <w:r>
        <w:rPr>
          <w:rFonts w:ascii="Times" w:hAnsi="Times" w:cs="Times"/>
          <w:color w:val="2E2E2E"/>
          <w:sz w:val="28"/>
          <w:szCs w:val="28"/>
        </w:rPr>
        <w:t xml:space="preserve"> desktop screen, click the power icon on the upper-right corner of the screen.</w:t>
      </w:r>
    </w:p>
    <w:p w14:paraId="04659965" w14:textId="77777777" w:rsidR="00516E98" w:rsidRDefault="00516E98" w:rsidP="00516E9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Click </w:t>
      </w:r>
      <w:r>
        <w:rPr>
          <w:rFonts w:ascii="Times" w:hAnsi="Times" w:cs="Times"/>
          <w:b/>
          <w:bCs/>
          <w:color w:val="2E2E2E"/>
          <w:sz w:val="28"/>
          <w:szCs w:val="28"/>
        </w:rPr>
        <w:t>Suspend</w:t>
      </w:r>
      <w:r>
        <w:rPr>
          <w:rFonts w:ascii="Times" w:hAnsi="Times" w:cs="Times"/>
          <w:color w:val="2E2E2E"/>
          <w:sz w:val="28"/>
          <w:szCs w:val="28"/>
        </w:rPr>
        <w:t xml:space="preserve"> to switch the system to the sleep mode.</w:t>
      </w:r>
    </w:p>
    <w:p w14:paraId="121E16CC" w14:textId="750CFD52" w:rsidR="00516E98" w:rsidRDefault="00516E98" w:rsidP="00516E98">
      <w:pPr>
        <w:rPr>
          <w:rFonts w:ascii="Times" w:hAnsi="Times" w:cs="Times"/>
          <w:b/>
          <w:bCs/>
          <w:color w:val="2E2E2E"/>
          <w:sz w:val="28"/>
          <w:szCs w:val="28"/>
        </w:rPr>
      </w:pPr>
      <w:r>
        <w:rPr>
          <w:rFonts w:ascii="Times" w:hAnsi="Times" w:cs="Times"/>
          <w:b/>
          <w:bCs/>
          <w:color w:val="2E2E2E"/>
          <w:sz w:val="28"/>
          <w:szCs w:val="28"/>
        </w:rPr>
        <w:t>Note: To wake your system and resume your session, move the mouse or press any button on the keyboard. The system will wake up with the screen locked, just as if you had manually locked it; type in your password to resume.</w:t>
      </w:r>
    </w:p>
    <w:p w14:paraId="2E6BB50A" w14:textId="77777777" w:rsidR="00516E98" w:rsidRDefault="00516E98" w:rsidP="00516E98">
      <w:pPr>
        <w:rPr>
          <w:rFonts w:ascii="Times" w:hAnsi="Times" w:cs="Times"/>
          <w:b/>
          <w:bCs/>
          <w:color w:val="2E2E2E"/>
          <w:sz w:val="28"/>
          <w:szCs w:val="28"/>
        </w:rPr>
      </w:pPr>
    </w:p>
    <w:p w14:paraId="4455AD12" w14:textId="77777777" w:rsidR="00F400AD" w:rsidRDefault="00F400AD" w:rsidP="00F400A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Basic Operations</w:t>
      </w:r>
    </w:p>
    <w:p w14:paraId="25DD6A10" w14:textId="5015EE42" w:rsidR="00F400AD" w:rsidRDefault="00F400AD" w:rsidP="00F400AD">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"https://courses.edx.org/c4x/LinuxFoundationX/LFS101x/asset/LFS01_ch04_screen37.jpg"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21DA0745" wp14:editId="2367618C">
            <wp:extent cx="4187190" cy="315341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3A3AB3CA" w14:textId="77777777" w:rsidR="00F400AD" w:rsidRDefault="00F400AD" w:rsidP="00F400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Even experienced users can forget the precise command that launches an application, or exactly what options and arguments it requires. Fortunately, Linux allows you to quickly open applications using the graphical interface.</w:t>
      </w:r>
    </w:p>
    <w:p w14:paraId="79102D43" w14:textId="77777777" w:rsidR="00F400AD" w:rsidRDefault="00F400AD" w:rsidP="00F400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Applications are found at different places in Linux (and within </w:t>
      </w:r>
      <w:r>
        <w:rPr>
          <w:rFonts w:ascii="Times" w:hAnsi="Times" w:cs="Times"/>
          <w:b/>
          <w:bCs/>
          <w:color w:val="2E2E2E"/>
          <w:sz w:val="28"/>
          <w:szCs w:val="28"/>
        </w:rPr>
        <w:t>GNOME</w:t>
      </w:r>
      <w:r>
        <w:rPr>
          <w:rFonts w:ascii="Times" w:hAnsi="Times" w:cs="Times"/>
          <w:color w:val="2E2E2E"/>
          <w:sz w:val="28"/>
          <w:szCs w:val="28"/>
        </w:rPr>
        <w:t>):</w:t>
      </w:r>
    </w:p>
    <w:p w14:paraId="7CA55E38" w14:textId="77777777" w:rsidR="00F400AD" w:rsidRDefault="00F400AD" w:rsidP="00F400A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In </w:t>
      </w:r>
      <w:r>
        <w:rPr>
          <w:rFonts w:ascii="Times" w:hAnsi="Times" w:cs="Times"/>
          <w:b/>
          <w:bCs/>
          <w:color w:val="2E2E2E"/>
          <w:sz w:val="28"/>
          <w:szCs w:val="28"/>
        </w:rPr>
        <w:t>CentOS</w:t>
      </w:r>
      <w:r>
        <w:rPr>
          <w:rFonts w:ascii="Times" w:hAnsi="Times" w:cs="Times"/>
          <w:color w:val="2E2E2E"/>
          <w:sz w:val="28"/>
          <w:szCs w:val="28"/>
        </w:rPr>
        <w:t xml:space="preserve">, applications can be opened from the </w:t>
      </w:r>
      <w:r>
        <w:rPr>
          <w:rFonts w:ascii="Times" w:hAnsi="Times" w:cs="Times"/>
          <w:b/>
          <w:bCs/>
          <w:color w:val="2E2E2E"/>
          <w:sz w:val="28"/>
          <w:szCs w:val="28"/>
        </w:rPr>
        <w:t>Applications</w:t>
      </w:r>
      <w:r>
        <w:rPr>
          <w:rFonts w:ascii="Times" w:hAnsi="Times" w:cs="Times"/>
          <w:color w:val="2E2E2E"/>
          <w:sz w:val="28"/>
          <w:szCs w:val="28"/>
        </w:rPr>
        <w:t xml:space="preserve"> menu in the upper-left corner of the screen.</w:t>
      </w:r>
    </w:p>
    <w:p w14:paraId="6F1C8659" w14:textId="77777777" w:rsidR="00F400AD" w:rsidRDefault="00F400AD" w:rsidP="00F400A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In </w:t>
      </w:r>
      <w:r>
        <w:rPr>
          <w:rFonts w:ascii="Times" w:hAnsi="Times" w:cs="Times"/>
          <w:b/>
          <w:bCs/>
          <w:color w:val="2E2E2E"/>
          <w:sz w:val="28"/>
          <w:szCs w:val="28"/>
        </w:rPr>
        <w:t>OpenSUSE</w:t>
      </w:r>
      <w:r>
        <w:rPr>
          <w:rFonts w:ascii="Times" w:hAnsi="Times" w:cs="Times"/>
          <w:color w:val="2E2E2E"/>
          <w:sz w:val="28"/>
          <w:szCs w:val="28"/>
        </w:rPr>
        <w:t xml:space="preserve">, applications can be opened from the </w:t>
      </w:r>
      <w:r>
        <w:rPr>
          <w:rFonts w:ascii="Times" w:hAnsi="Times" w:cs="Times"/>
          <w:b/>
          <w:bCs/>
          <w:color w:val="2E2E2E"/>
          <w:sz w:val="28"/>
          <w:szCs w:val="28"/>
        </w:rPr>
        <w:t>Activities</w:t>
      </w:r>
      <w:r>
        <w:rPr>
          <w:rFonts w:ascii="Times" w:hAnsi="Times" w:cs="Times"/>
          <w:color w:val="2E2E2E"/>
          <w:sz w:val="28"/>
          <w:szCs w:val="28"/>
        </w:rPr>
        <w:t xml:space="preserve"> menu in the upper-left corner of the screen.</w:t>
      </w:r>
    </w:p>
    <w:p w14:paraId="345AF5D9" w14:textId="77777777" w:rsidR="00F400AD" w:rsidRDefault="00F400AD" w:rsidP="00F400A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In </w:t>
      </w:r>
      <w:r>
        <w:rPr>
          <w:rFonts w:ascii="Times" w:hAnsi="Times" w:cs="Times"/>
          <w:b/>
          <w:bCs/>
          <w:color w:val="2E2E2E"/>
          <w:sz w:val="28"/>
          <w:szCs w:val="28"/>
        </w:rPr>
        <w:t>Ubuntu</w:t>
      </w:r>
      <w:r>
        <w:rPr>
          <w:rFonts w:ascii="Times" w:hAnsi="Times" w:cs="Times"/>
          <w:color w:val="2E2E2E"/>
          <w:sz w:val="28"/>
          <w:szCs w:val="28"/>
        </w:rPr>
        <w:t xml:space="preserve">, applications can be opened from the </w:t>
      </w:r>
      <w:r>
        <w:rPr>
          <w:rFonts w:ascii="Times" w:hAnsi="Times" w:cs="Times"/>
          <w:b/>
          <w:bCs/>
          <w:color w:val="2E2E2E"/>
          <w:sz w:val="28"/>
          <w:szCs w:val="28"/>
        </w:rPr>
        <w:t>Dash</w:t>
      </w:r>
      <w:r>
        <w:rPr>
          <w:rFonts w:ascii="Times" w:hAnsi="Times" w:cs="Times"/>
          <w:color w:val="2E2E2E"/>
          <w:sz w:val="28"/>
          <w:szCs w:val="28"/>
        </w:rPr>
        <w:t xml:space="preserve"> button in the upper-left corner of the screen.</w:t>
      </w:r>
    </w:p>
    <w:p w14:paraId="0E5F37F1" w14:textId="209666DE" w:rsidR="00516E98" w:rsidRDefault="00F400AD" w:rsidP="00F400AD">
      <w:pPr>
        <w:rPr>
          <w:rFonts w:ascii="Times" w:hAnsi="Times" w:cs="Times"/>
          <w:color w:val="2E2E2E"/>
          <w:sz w:val="28"/>
          <w:szCs w:val="28"/>
        </w:rPr>
      </w:pPr>
      <w:r>
        <w:rPr>
          <w:rFonts w:ascii="Times" w:hAnsi="Times" w:cs="Times"/>
          <w:color w:val="2E2E2E"/>
          <w:sz w:val="28"/>
          <w:szCs w:val="28"/>
        </w:rPr>
        <w:t xml:space="preserve">For </w:t>
      </w:r>
      <w:r>
        <w:rPr>
          <w:rFonts w:ascii="Times" w:hAnsi="Times" w:cs="Times"/>
          <w:b/>
          <w:bCs/>
          <w:color w:val="2E2E2E"/>
          <w:sz w:val="28"/>
          <w:szCs w:val="28"/>
        </w:rPr>
        <w:t>KDE</w:t>
      </w:r>
      <w:r>
        <w:rPr>
          <w:rFonts w:ascii="Times" w:hAnsi="Times" w:cs="Times"/>
          <w:color w:val="2E2E2E"/>
          <w:sz w:val="28"/>
          <w:szCs w:val="28"/>
        </w:rPr>
        <w:t>, and other environments, applications can be opened from the button in the lower-left corner.</w:t>
      </w:r>
    </w:p>
    <w:p w14:paraId="474A93B5" w14:textId="77777777" w:rsidR="00F400AD" w:rsidRDefault="00F400AD" w:rsidP="00F400AD">
      <w:pPr>
        <w:rPr>
          <w:rFonts w:ascii="Times" w:hAnsi="Times" w:cs="Times"/>
          <w:color w:val="2E2E2E"/>
          <w:sz w:val="28"/>
          <w:szCs w:val="28"/>
        </w:rPr>
      </w:pPr>
    </w:p>
    <w:p w14:paraId="5988A2C9" w14:textId="338AE6EF" w:rsidR="00F400AD" w:rsidRDefault="00F400AD" w:rsidP="00F400AD">
      <w:pPr>
        <w:widowControl w:val="0"/>
        <w:autoSpaceDE w:val="0"/>
        <w:autoSpaceDN w:val="0"/>
        <w:adjustRightInd w:val="0"/>
        <w:spacing w:after="453"/>
        <w:rPr>
          <w:rFonts w:ascii="Times" w:hAnsi="Times" w:cs="Times"/>
          <w:color w:val="2E2E2E"/>
          <w:sz w:val="28"/>
          <w:szCs w:val="28"/>
        </w:rPr>
      </w:pPr>
      <w:r>
        <w:rPr>
          <w:rFonts w:ascii="Times" w:hAnsi="Times" w:cs="Times"/>
          <w:b/>
          <w:bCs/>
          <w:color w:val="2E2E2E"/>
          <w:sz w:val="32"/>
          <w:szCs w:val="32"/>
        </w:rPr>
        <w:t>Submenus</w:t>
      </w:r>
    </w:p>
    <w:p w14:paraId="66DC782D" w14:textId="601FAE1E" w:rsidR="00F400AD" w:rsidRDefault="00F400AD" w:rsidP="00F400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Submenus for different types of applications include:</w:t>
      </w:r>
    </w:p>
    <w:p w14:paraId="32FB386E" w14:textId="77777777" w:rsidR="00F400AD" w:rsidRDefault="00F400AD" w:rsidP="00F400A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Accessories</w:t>
      </w:r>
    </w:p>
    <w:p w14:paraId="6AB0A4E2" w14:textId="77777777" w:rsidR="00F400AD" w:rsidRDefault="00F400AD" w:rsidP="00F400A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Games</w:t>
      </w:r>
    </w:p>
    <w:p w14:paraId="15B2528A" w14:textId="77777777" w:rsidR="00F400AD" w:rsidRDefault="00F400AD" w:rsidP="00F400A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Graphics</w:t>
      </w:r>
    </w:p>
    <w:p w14:paraId="751522D7" w14:textId="77777777" w:rsidR="00F400AD" w:rsidRDefault="00F400AD" w:rsidP="00F400A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Internet</w:t>
      </w:r>
    </w:p>
    <w:p w14:paraId="46E6807A" w14:textId="77777777" w:rsidR="00F400AD" w:rsidRDefault="00F400AD" w:rsidP="00F400A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Office</w:t>
      </w:r>
    </w:p>
    <w:p w14:paraId="13DB913B" w14:textId="77777777" w:rsidR="00F400AD" w:rsidRDefault="00F400AD" w:rsidP="00F400A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Sound and Video</w:t>
      </w:r>
    </w:p>
    <w:p w14:paraId="695F2DCB" w14:textId="77777777" w:rsidR="00F400AD" w:rsidRDefault="00F400AD" w:rsidP="00F400A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System Tools</w:t>
      </w:r>
    </w:p>
    <w:p w14:paraId="13116D7C" w14:textId="036CA8C8" w:rsidR="00F400AD" w:rsidRDefault="00F400AD" w:rsidP="00F400AD">
      <w:pPr>
        <w:rPr>
          <w:rFonts w:ascii="Times" w:hAnsi="Times" w:cs="Times"/>
          <w:color w:val="2E2E2E"/>
          <w:sz w:val="28"/>
          <w:szCs w:val="28"/>
        </w:rPr>
      </w:pPr>
      <w:r>
        <w:rPr>
          <w:rFonts w:ascii="Times" w:hAnsi="Times" w:cs="Times"/>
          <w:color w:val="2E2E2E"/>
          <w:sz w:val="28"/>
          <w:szCs w:val="28"/>
        </w:rPr>
        <w:t>On the following screens you will learn how to perform basic operations in Linux using the Graphical Interface.</w:t>
      </w:r>
    </w:p>
    <w:p w14:paraId="07E49417" w14:textId="77777777" w:rsidR="00C25FFF" w:rsidRDefault="00C25FFF" w:rsidP="00F400AD">
      <w:pPr>
        <w:rPr>
          <w:rFonts w:ascii="Times" w:hAnsi="Times" w:cs="Times"/>
          <w:color w:val="2E2E2E"/>
          <w:sz w:val="28"/>
          <w:szCs w:val="28"/>
        </w:rPr>
      </w:pPr>
    </w:p>
    <w:p w14:paraId="5D606EAA" w14:textId="77777777" w:rsidR="00C25FFF" w:rsidRDefault="00C25FFF" w:rsidP="00C25FF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Locating Applications</w:t>
      </w:r>
    </w:p>
    <w:p w14:paraId="57826445" w14:textId="6374B5AC" w:rsidR="00C25FFF" w:rsidRDefault="00C25FFF" w:rsidP="00C25FFF">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"https://courses.edx.org/c4x/LinuxFoundationX/LFS101x/asset/LFS01_ch04_screen39.jpg"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37193704" wp14:editId="6BA2E694">
            <wp:extent cx="4187190" cy="315341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54E61FCC" w14:textId="1B5EAF8D" w:rsidR="00C25FFF" w:rsidRDefault="00C25FFF" w:rsidP="00C25FFF">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Unlike other operating systems, the initial install of Linux usually comes with a wide range of applications and software archives that contain thousands of programs that enable you to accomplish a wide variety of tasks with your computer. For most key tasks a default application is usually already installed. However, you can always install more applications and try different options.</w:t>
      </w:r>
    </w:p>
    <w:p w14:paraId="7B888C13" w14:textId="77777777" w:rsidR="00C25FFF" w:rsidRDefault="00C25FFF" w:rsidP="00C25FF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For example, </w:t>
      </w:r>
      <w:r>
        <w:rPr>
          <w:rFonts w:ascii="Times" w:hAnsi="Times" w:cs="Times"/>
          <w:b/>
          <w:bCs/>
          <w:color w:val="2E2E2E"/>
          <w:sz w:val="28"/>
          <w:szCs w:val="28"/>
        </w:rPr>
        <w:t>Firefox</w:t>
      </w:r>
      <w:r>
        <w:rPr>
          <w:rFonts w:ascii="Times" w:hAnsi="Times" w:cs="Times"/>
          <w:color w:val="2E2E2E"/>
          <w:sz w:val="28"/>
          <w:szCs w:val="28"/>
        </w:rPr>
        <w:t xml:space="preserve"> is popular as the default browser in many Linux distributions, while </w:t>
      </w:r>
      <w:r>
        <w:rPr>
          <w:rFonts w:ascii="Times" w:hAnsi="Times" w:cs="Times"/>
          <w:b/>
          <w:bCs/>
          <w:color w:val="2E2E2E"/>
          <w:sz w:val="28"/>
          <w:szCs w:val="28"/>
        </w:rPr>
        <w:t>Epiphany</w:t>
      </w:r>
      <w:r>
        <w:rPr>
          <w:rFonts w:ascii="Times" w:hAnsi="Times" w:cs="Times"/>
          <w:color w:val="2E2E2E"/>
          <w:sz w:val="28"/>
          <w:szCs w:val="28"/>
        </w:rPr>
        <w:t xml:space="preserve">, </w:t>
      </w:r>
      <w:r>
        <w:rPr>
          <w:rFonts w:ascii="Times" w:hAnsi="Times" w:cs="Times"/>
          <w:b/>
          <w:bCs/>
          <w:color w:val="2E2E2E"/>
          <w:sz w:val="28"/>
          <w:szCs w:val="28"/>
        </w:rPr>
        <w:t>Konqueror</w:t>
      </w:r>
      <w:r>
        <w:rPr>
          <w:rFonts w:ascii="Times" w:hAnsi="Times" w:cs="Times"/>
          <w:color w:val="2E2E2E"/>
          <w:sz w:val="28"/>
          <w:szCs w:val="28"/>
        </w:rPr>
        <w:t xml:space="preserve">, and </w:t>
      </w:r>
      <w:r>
        <w:rPr>
          <w:rFonts w:ascii="Times" w:hAnsi="Times" w:cs="Times"/>
          <w:b/>
          <w:bCs/>
          <w:color w:val="2E2E2E"/>
          <w:sz w:val="28"/>
          <w:szCs w:val="28"/>
        </w:rPr>
        <w:t>Chromium</w:t>
      </w:r>
      <w:r>
        <w:rPr>
          <w:rFonts w:ascii="Times" w:hAnsi="Times" w:cs="Times"/>
          <w:color w:val="2E2E2E"/>
          <w:sz w:val="28"/>
          <w:szCs w:val="28"/>
        </w:rPr>
        <w:t xml:space="preserve"> (the open-source base for </w:t>
      </w:r>
      <w:r>
        <w:rPr>
          <w:rFonts w:ascii="Times" w:hAnsi="Times" w:cs="Times"/>
          <w:b/>
          <w:bCs/>
          <w:color w:val="2E2E2E"/>
          <w:sz w:val="28"/>
          <w:szCs w:val="28"/>
        </w:rPr>
        <w:t>Google Chrome</w:t>
      </w:r>
      <w:r>
        <w:rPr>
          <w:rFonts w:ascii="Times" w:hAnsi="Times" w:cs="Times"/>
          <w:color w:val="2E2E2E"/>
          <w:sz w:val="28"/>
          <w:szCs w:val="28"/>
        </w:rPr>
        <w:t xml:space="preserve">) are usually available for install from software repositories. Proprietary web browsers, such as </w:t>
      </w:r>
      <w:r>
        <w:rPr>
          <w:rFonts w:ascii="Times" w:hAnsi="Times" w:cs="Times"/>
          <w:b/>
          <w:bCs/>
          <w:color w:val="2E2E2E"/>
          <w:sz w:val="28"/>
          <w:szCs w:val="28"/>
        </w:rPr>
        <w:t>Opera</w:t>
      </w:r>
      <w:r>
        <w:rPr>
          <w:rFonts w:ascii="Times" w:hAnsi="Times" w:cs="Times"/>
          <w:color w:val="2E2E2E"/>
          <w:sz w:val="28"/>
          <w:szCs w:val="28"/>
        </w:rPr>
        <w:t xml:space="preserve"> and </w:t>
      </w:r>
      <w:r>
        <w:rPr>
          <w:rFonts w:ascii="Times" w:hAnsi="Times" w:cs="Times"/>
          <w:b/>
          <w:bCs/>
          <w:color w:val="2E2E2E"/>
          <w:sz w:val="28"/>
          <w:szCs w:val="28"/>
        </w:rPr>
        <w:t>Chrome</w:t>
      </w:r>
      <w:r>
        <w:rPr>
          <w:rFonts w:ascii="Times" w:hAnsi="Times" w:cs="Times"/>
          <w:color w:val="2E2E2E"/>
          <w:sz w:val="28"/>
          <w:szCs w:val="28"/>
        </w:rPr>
        <w:t xml:space="preserve"> are also available.</w:t>
      </w:r>
    </w:p>
    <w:p w14:paraId="6711E496" w14:textId="4072BBC6" w:rsidR="00C25FFF" w:rsidRDefault="00C25FFF" w:rsidP="00C25FFF">
      <w:pPr>
        <w:rPr>
          <w:rFonts w:ascii="Times" w:hAnsi="Times" w:cs="Times"/>
          <w:color w:val="2E2E2E"/>
          <w:sz w:val="28"/>
          <w:szCs w:val="28"/>
        </w:rPr>
      </w:pPr>
      <w:r>
        <w:rPr>
          <w:rFonts w:ascii="Times" w:hAnsi="Times" w:cs="Times"/>
          <w:color w:val="2E2E2E"/>
          <w:sz w:val="28"/>
          <w:szCs w:val="28"/>
        </w:rPr>
        <w:t xml:space="preserve">Locating applications from the </w:t>
      </w:r>
      <w:r>
        <w:rPr>
          <w:rFonts w:ascii="Times" w:hAnsi="Times" w:cs="Times"/>
          <w:b/>
          <w:bCs/>
          <w:color w:val="2E2E2E"/>
          <w:sz w:val="28"/>
          <w:szCs w:val="28"/>
        </w:rPr>
        <w:t>GNOME</w:t>
      </w:r>
      <w:r>
        <w:rPr>
          <w:rFonts w:ascii="Times" w:hAnsi="Times" w:cs="Times"/>
          <w:color w:val="2E2E2E"/>
          <w:sz w:val="28"/>
          <w:szCs w:val="28"/>
        </w:rPr>
        <w:t xml:space="preserve"> and </w:t>
      </w:r>
      <w:r>
        <w:rPr>
          <w:rFonts w:ascii="Times" w:hAnsi="Times" w:cs="Times"/>
          <w:b/>
          <w:bCs/>
          <w:color w:val="2E2E2E"/>
          <w:sz w:val="28"/>
          <w:szCs w:val="28"/>
        </w:rPr>
        <w:t>KDE</w:t>
      </w:r>
      <w:r>
        <w:rPr>
          <w:rFonts w:ascii="Times" w:hAnsi="Times" w:cs="Times"/>
          <w:color w:val="2E2E2E"/>
          <w:sz w:val="28"/>
          <w:szCs w:val="28"/>
        </w:rPr>
        <w:t xml:space="preserve"> menus is easy as they are neatly organized in functional submenus.</w:t>
      </w:r>
    </w:p>
    <w:p w14:paraId="1A8170EB" w14:textId="77777777" w:rsidR="00C25FFF" w:rsidRDefault="00C25FFF" w:rsidP="00C25FFF">
      <w:pPr>
        <w:rPr>
          <w:rFonts w:ascii="Times" w:hAnsi="Times" w:cs="Times"/>
          <w:color w:val="2E2E2E"/>
          <w:sz w:val="28"/>
          <w:szCs w:val="28"/>
        </w:rPr>
      </w:pPr>
    </w:p>
    <w:p w14:paraId="456C7D8E" w14:textId="77777777" w:rsidR="00C25FFF" w:rsidRDefault="00C25FFF" w:rsidP="00C25FF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Default Applications</w:t>
      </w:r>
    </w:p>
    <w:p w14:paraId="6E198002" w14:textId="4C6FC53B" w:rsidR="00C25FFF" w:rsidRDefault="00C25FFF" w:rsidP="00C25FFF">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"https://courses.edx.org/c4x/LinuxFoundationX/LFS101x/asset/LFS01_ch04_screen40.jpg"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37C96D22" wp14:editId="762389F0">
            <wp:extent cx="4187190" cy="315341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6350BB3E" w14:textId="77777777" w:rsidR="00C25FFF" w:rsidRDefault="00C25FFF" w:rsidP="00C25FFF">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Multiple applications are available to accomplish various tasks and to open a file of a given type. For example, you can click on a web address while reading an email and launch a browser such as </w:t>
      </w:r>
      <w:r>
        <w:rPr>
          <w:rFonts w:ascii="Times" w:hAnsi="Times" w:cs="Times"/>
          <w:b/>
          <w:bCs/>
          <w:color w:val="2E2E2E"/>
          <w:sz w:val="28"/>
          <w:szCs w:val="28"/>
        </w:rPr>
        <w:t>Firefox</w:t>
      </w:r>
      <w:r>
        <w:rPr>
          <w:rFonts w:ascii="Times" w:hAnsi="Times" w:cs="Times"/>
          <w:color w:val="2E2E2E"/>
          <w:sz w:val="28"/>
          <w:szCs w:val="28"/>
        </w:rPr>
        <w:t> or </w:t>
      </w:r>
      <w:r>
        <w:rPr>
          <w:rFonts w:ascii="Times" w:hAnsi="Times" w:cs="Times"/>
          <w:b/>
          <w:bCs/>
          <w:color w:val="2E2E2E"/>
          <w:sz w:val="28"/>
          <w:szCs w:val="28"/>
        </w:rPr>
        <w:t>Chrome</w:t>
      </w:r>
      <w:r>
        <w:rPr>
          <w:rFonts w:ascii="Times" w:hAnsi="Times" w:cs="Times"/>
          <w:color w:val="2E2E2E"/>
          <w:sz w:val="28"/>
          <w:szCs w:val="28"/>
        </w:rPr>
        <w:t>.</w:t>
      </w:r>
    </w:p>
    <w:p w14:paraId="2B2C36BB" w14:textId="77777777" w:rsidR="00C25FFF" w:rsidRDefault="00C25FFF" w:rsidP="00C25FF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file managing program can be used to set the default application to be used for any  particular file type.</w:t>
      </w:r>
    </w:p>
    <w:p w14:paraId="5A3C6B6A" w14:textId="77777777" w:rsidR="00C25FFF" w:rsidRDefault="00C25FFF" w:rsidP="00C25FF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Click the image to view an enlarged version.</w:t>
      </w:r>
    </w:p>
    <w:p w14:paraId="72D59FCA" w14:textId="77777777" w:rsidR="00C25FFF" w:rsidRDefault="00C25FFF" w:rsidP="00C25FFF"/>
    <w:p w14:paraId="04E27BEA" w14:textId="77777777" w:rsidR="00C25FFF" w:rsidRDefault="00C25FFF" w:rsidP="00C25FFF"/>
    <w:p w14:paraId="23D1ECC8" w14:textId="77777777" w:rsidR="00E66B83" w:rsidRDefault="00E66B83" w:rsidP="00E66B8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Default Directories</w:t>
      </w:r>
    </w:p>
    <w:p w14:paraId="4775680F" w14:textId="29A76925" w:rsidR="00E66B83" w:rsidRDefault="00E66B83" w:rsidP="00E66B83">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"https://courses.edx.org/c4x/LinuxFoundationX/LFS101x/asset/LFS01_ch04_screen41.jpg"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5095F482" wp14:editId="417B137D">
            <wp:extent cx="4187190" cy="315341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7E25D226" w14:textId="77777777" w:rsidR="00E66B83" w:rsidRDefault="00E66B83" w:rsidP="00E66B83">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Every user with an account on the system will have a </w:t>
      </w:r>
      <w:r>
        <w:rPr>
          <w:rFonts w:ascii="Times" w:hAnsi="Times" w:cs="Times"/>
          <w:b/>
          <w:bCs/>
          <w:color w:val="2E2E2E"/>
          <w:sz w:val="28"/>
          <w:szCs w:val="28"/>
        </w:rPr>
        <w:t>home</w:t>
      </w:r>
      <w:r>
        <w:rPr>
          <w:rFonts w:ascii="Times" w:hAnsi="Times" w:cs="Times"/>
          <w:color w:val="2E2E2E"/>
          <w:sz w:val="28"/>
          <w:szCs w:val="28"/>
        </w:rPr>
        <w:t xml:space="preserve"> directory, usually created under </w:t>
      </w:r>
      <w:r>
        <w:rPr>
          <w:rFonts w:ascii="Courier New" w:hAnsi="Courier New" w:cs="Courier New"/>
          <w:color w:val="4478CA"/>
          <w:sz w:val="28"/>
          <w:szCs w:val="28"/>
        </w:rPr>
        <w:t>/home</w:t>
      </w:r>
      <w:r>
        <w:rPr>
          <w:rFonts w:ascii="Times" w:hAnsi="Times" w:cs="Times"/>
          <w:color w:val="2E2E2E"/>
          <w:sz w:val="28"/>
          <w:szCs w:val="28"/>
        </w:rPr>
        <w:t xml:space="preserve"> and named the same as the username (such as </w:t>
      </w:r>
      <w:r>
        <w:rPr>
          <w:rFonts w:ascii="Courier New" w:hAnsi="Courier New" w:cs="Courier New"/>
          <w:color w:val="4478CA"/>
          <w:sz w:val="28"/>
          <w:szCs w:val="28"/>
        </w:rPr>
        <w:t>/home/student</w:t>
      </w:r>
      <w:r>
        <w:rPr>
          <w:rFonts w:ascii="Times" w:hAnsi="Times" w:cs="Times"/>
          <w:color w:val="2E2E2E"/>
          <w:sz w:val="28"/>
          <w:szCs w:val="28"/>
        </w:rPr>
        <w:t xml:space="preserve">). By default, files the user saves will be placed in a directory tree starting there.  Account creation, whether during system installation or at a later time when a new user is added, also induces default directories to be created under the user's home directory, such as </w:t>
      </w:r>
      <w:r>
        <w:rPr>
          <w:rFonts w:ascii="Times" w:hAnsi="Times" w:cs="Times"/>
          <w:b/>
          <w:bCs/>
          <w:color w:val="2E2E2E"/>
          <w:sz w:val="28"/>
          <w:szCs w:val="28"/>
        </w:rPr>
        <w:t>Documents</w:t>
      </w:r>
      <w:r>
        <w:rPr>
          <w:rFonts w:ascii="Times" w:hAnsi="Times" w:cs="Times"/>
          <w:color w:val="2E2E2E"/>
          <w:sz w:val="28"/>
          <w:szCs w:val="28"/>
        </w:rPr>
        <w:t xml:space="preserve">, </w:t>
      </w:r>
      <w:r>
        <w:rPr>
          <w:rFonts w:ascii="Times" w:hAnsi="Times" w:cs="Times"/>
          <w:b/>
          <w:bCs/>
          <w:color w:val="2E2E2E"/>
          <w:sz w:val="28"/>
          <w:szCs w:val="28"/>
        </w:rPr>
        <w:t>Desktop</w:t>
      </w:r>
      <w:r>
        <w:rPr>
          <w:rFonts w:ascii="Times" w:hAnsi="Times" w:cs="Times"/>
          <w:color w:val="2E2E2E"/>
          <w:sz w:val="28"/>
          <w:szCs w:val="28"/>
        </w:rPr>
        <w:t xml:space="preserve">, and </w:t>
      </w:r>
      <w:r>
        <w:rPr>
          <w:rFonts w:ascii="Times" w:hAnsi="Times" w:cs="Times"/>
          <w:b/>
          <w:bCs/>
          <w:color w:val="2E2E2E"/>
          <w:sz w:val="28"/>
          <w:szCs w:val="28"/>
        </w:rPr>
        <w:t>Downloads</w:t>
      </w:r>
      <w:r>
        <w:rPr>
          <w:rFonts w:ascii="Times" w:hAnsi="Times" w:cs="Times"/>
          <w:color w:val="2E2E2E"/>
          <w:sz w:val="28"/>
          <w:szCs w:val="28"/>
        </w:rPr>
        <w:t>.</w:t>
      </w:r>
    </w:p>
    <w:p w14:paraId="7FB88324" w14:textId="0BFBFFAF" w:rsidR="00C25FFF" w:rsidRDefault="00E66B83" w:rsidP="00E66B83">
      <w:pPr>
        <w:rPr>
          <w:rFonts w:ascii="Times" w:hAnsi="Times" w:cs="Times"/>
          <w:color w:val="2E2E2E"/>
          <w:sz w:val="28"/>
          <w:szCs w:val="28"/>
        </w:rPr>
      </w:pPr>
      <w:r>
        <w:rPr>
          <w:rFonts w:ascii="Times" w:hAnsi="Times" w:cs="Times"/>
          <w:color w:val="2E2E2E"/>
          <w:sz w:val="28"/>
          <w:szCs w:val="28"/>
        </w:rPr>
        <w:t xml:space="preserve">On the next few screens, you will learn more about the default directories in </w:t>
      </w:r>
      <w:r>
        <w:rPr>
          <w:rFonts w:ascii="Times" w:hAnsi="Times" w:cs="Times"/>
          <w:b/>
          <w:bCs/>
          <w:color w:val="2E2E2E"/>
          <w:sz w:val="28"/>
          <w:szCs w:val="28"/>
        </w:rPr>
        <w:t>CentOS</w:t>
      </w:r>
      <w:r>
        <w:rPr>
          <w:rFonts w:ascii="Times" w:hAnsi="Times" w:cs="Times"/>
          <w:color w:val="2E2E2E"/>
          <w:sz w:val="28"/>
          <w:szCs w:val="28"/>
        </w:rPr>
        <w:t xml:space="preserve">, </w:t>
      </w:r>
      <w:r>
        <w:rPr>
          <w:rFonts w:ascii="Times" w:hAnsi="Times" w:cs="Times"/>
          <w:b/>
          <w:bCs/>
          <w:color w:val="2E2E2E"/>
          <w:sz w:val="28"/>
          <w:szCs w:val="28"/>
        </w:rPr>
        <w:t>OpenSUSE</w:t>
      </w:r>
      <w:r>
        <w:rPr>
          <w:rFonts w:ascii="Times" w:hAnsi="Times" w:cs="Times"/>
          <w:color w:val="2E2E2E"/>
          <w:sz w:val="28"/>
          <w:szCs w:val="28"/>
        </w:rPr>
        <w:t xml:space="preserve">, and </w:t>
      </w:r>
      <w:r>
        <w:rPr>
          <w:rFonts w:ascii="Times" w:hAnsi="Times" w:cs="Times"/>
          <w:b/>
          <w:bCs/>
          <w:color w:val="2E2E2E"/>
          <w:sz w:val="28"/>
          <w:szCs w:val="28"/>
        </w:rPr>
        <w:t>Ubuntu</w:t>
      </w:r>
      <w:r>
        <w:rPr>
          <w:rFonts w:ascii="Times" w:hAnsi="Times" w:cs="Times"/>
          <w:color w:val="2E2E2E"/>
          <w:sz w:val="28"/>
          <w:szCs w:val="28"/>
        </w:rPr>
        <w:t>.</w:t>
      </w:r>
    </w:p>
    <w:p w14:paraId="024C571E" w14:textId="77777777" w:rsidR="00E66B83" w:rsidRDefault="00E66B83" w:rsidP="00E66B83">
      <w:pPr>
        <w:rPr>
          <w:rFonts w:ascii="Times" w:hAnsi="Times" w:cs="Times"/>
          <w:color w:val="2E2E2E"/>
          <w:sz w:val="28"/>
          <w:szCs w:val="28"/>
        </w:rPr>
      </w:pPr>
    </w:p>
    <w:p w14:paraId="5A8B06CE" w14:textId="77777777" w:rsidR="009C477C" w:rsidRDefault="009C477C" w:rsidP="009C477C">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Default Directories in Ubuntu</w:t>
      </w:r>
    </w:p>
    <w:p w14:paraId="2290F6F0" w14:textId="39B1995B" w:rsidR="009C477C" w:rsidRDefault="009C477C" w:rsidP="009C477C">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"https://courses.edx.org/c4x/LinuxFoundationX/LFS101x/asset/LFS01_ch04_screen44.jpg"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121213B7" wp14:editId="12CC10EA">
            <wp:extent cx="4187190" cy="315341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2E5E1075" w14:textId="77777777" w:rsidR="009C477C" w:rsidRDefault="009C477C" w:rsidP="009C477C">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To access your </w:t>
      </w:r>
      <w:r>
        <w:rPr>
          <w:rFonts w:ascii="Times" w:hAnsi="Times" w:cs="Times"/>
          <w:b/>
          <w:bCs/>
          <w:color w:val="2E2E2E"/>
          <w:sz w:val="28"/>
          <w:szCs w:val="28"/>
        </w:rPr>
        <w:t>home</w:t>
      </w:r>
      <w:r>
        <w:rPr>
          <w:rFonts w:ascii="Times" w:hAnsi="Times" w:cs="Times"/>
          <w:color w:val="2E2E2E"/>
          <w:sz w:val="28"/>
          <w:szCs w:val="28"/>
        </w:rPr>
        <w:t xml:space="preserve"> directory from the graphical user interface in </w:t>
      </w:r>
      <w:r>
        <w:rPr>
          <w:rFonts w:ascii="Times" w:hAnsi="Times" w:cs="Times"/>
          <w:b/>
          <w:bCs/>
          <w:color w:val="2E2E2E"/>
          <w:sz w:val="28"/>
          <w:szCs w:val="28"/>
        </w:rPr>
        <w:t>GNOME</w:t>
      </w:r>
      <w:r>
        <w:rPr>
          <w:rFonts w:ascii="Times" w:hAnsi="Times" w:cs="Times"/>
          <w:color w:val="2E2E2E"/>
          <w:sz w:val="28"/>
          <w:szCs w:val="28"/>
        </w:rPr>
        <w:t xml:space="preserve"> on </w:t>
      </w:r>
      <w:r>
        <w:rPr>
          <w:rFonts w:ascii="Times" w:hAnsi="Times" w:cs="Times"/>
          <w:b/>
          <w:bCs/>
          <w:color w:val="2E2E2E"/>
          <w:sz w:val="28"/>
          <w:szCs w:val="28"/>
        </w:rPr>
        <w:t>Ubuntu</w:t>
      </w:r>
      <w:r>
        <w:rPr>
          <w:rFonts w:ascii="Times" w:hAnsi="Times" w:cs="Times"/>
          <w:color w:val="2E2E2E"/>
          <w:sz w:val="28"/>
          <w:szCs w:val="28"/>
        </w:rPr>
        <w:t xml:space="preserve">, click the </w:t>
      </w:r>
      <w:r>
        <w:rPr>
          <w:rFonts w:ascii="Times" w:hAnsi="Times" w:cs="Times"/>
          <w:b/>
          <w:bCs/>
          <w:color w:val="2E2E2E"/>
          <w:sz w:val="28"/>
          <w:szCs w:val="28"/>
        </w:rPr>
        <w:t>File Cabinet</w:t>
      </w:r>
      <w:r>
        <w:rPr>
          <w:rFonts w:ascii="Times" w:hAnsi="Times" w:cs="Times"/>
          <w:color w:val="2E2E2E"/>
          <w:sz w:val="28"/>
          <w:szCs w:val="28"/>
        </w:rPr>
        <w:t xml:space="preserve"> icon on the left of the screen.</w:t>
      </w:r>
    </w:p>
    <w:p w14:paraId="69AA25FA" w14:textId="77777777" w:rsidR="009C477C" w:rsidRDefault="009C477C" w:rsidP="009C477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File Manager</w:t>
      </w:r>
      <w:r>
        <w:rPr>
          <w:rFonts w:ascii="Times" w:hAnsi="Times" w:cs="Times"/>
          <w:color w:val="2E2E2E"/>
          <w:sz w:val="28"/>
          <w:szCs w:val="28"/>
        </w:rPr>
        <w:t xml:space="preserve"> (</w:t>
      </w:r>
      <w:r>
        <w:rPr>
          <w:rFonts w:ascii="Times" w:hAnsi="Times" w:cs="Times"/>
          <w:b/>
          <w:bCs/>
          <w:color w:val="2E2E2E"/>
          <w:sz w:val="28"/>
          <w:szCs w:val="28"/>
        </w:rPr>
        <w:t>Files</w:t>
      </w:r>
      <w:r>
        <w:rPr>
          <w:rFonts w:ascii="Times" w:hAnsi="Times" w:cs="Times"/>
          <w:color w:val="2E2E2E"/>
          <w:sz w:val="28"/>
          <w:szCs w:val="28"/>
        </w:rPr>
        <w:t xml:space="preserve"> in the case of </w:t>
      </w:r>
      <w:r>
        <w:rPr>
          <w:rFonts w:ascii="Times" w:hAnsi="Times" w:cs="Times"/>
          <w:b/>
          <w:bCs/>
          <w:color w:val="2E2E2E"/>
          <w:sz w:val="28"/>
          <w:szCs w:val="28"/>
        </w:rPr>
        <w:t>Ubuntu</w:t>
      </w:r>
      <w:r>
        <w:rPr>
          <w:rFonts w:ascii="Times" w:hAnsi="Times" w:cs="Times"/>
          <w:color w:val="2E2E2E"/>
          <w:sz w:val="28"/>
          <w:szCs w:val="28"/>
        </w:rPr>
        <w:t xml:space="preserve">) will open a window with your </w:t>
      </w:r>
      <w:r>
        <w:rPr>
          <w:rFonts w:ascii="Times" w:hAnsi="Times" w:cs="Times"/>
          <w:b/>
          <w:bCs/>
          <w:color w:val="2E2E2E"/>
          <w:sz w:val="28"/>
          <w:szCs w:val="28"/>
        </w:rPr>
        <w:t>Home</w:t>
      </w:r>
      <w:r>
        <w:rPr>
          <w:rFonts w:ascii="Times" w:hAnsi="Times" w:cs="Times"/>
          <w:color w:val="2E2E2E"/>
          <w:sz w:val="28"/>
          <w:szCs w:val="28"/>
        </w:rPr>
        <w:t xml:space="preserve"> directory displayed. The left panel of the </w:t>
      </w:r>
      <w:r>
        <w:rPr>
          <w:rFonts w:ascii="Times" w:hAnsi="Times" w:cs="Times"/>
          <w:b/>
          <w:bCs/>
          <w:color w:val="2E2E2E"/>
          <w:sz w:val="28"/>
          <w:szCs w:val="28"/>
        </w:rPr>
        <w:t>File Manager</w:t>
      </w:r>
      <w:r>
        <w:rPr>
          <w:rFonts w:ascii="Times" w:hAnsi="Times" w:cs="Times"/>
          <w:color w:val="2E2E2E"/>
          <w:sz w:val="28"/>
          <w:szCs w:val="28"/>
        </w:rPr>
        <w:t xml:space="preserve"> window holds a list of commonly used directories, such as </w:t>
      </w:r>
      <w:r>
        <w:rPr>
          <w:rFonts w:ascii="Times" w:hAnsi="Times" w:cs="Times"/>
          <w:b/>
          <w:bCs/>
          <w:color w:val="2E2E2E"/>
          <w:sz w:val="28"/>
          <w:szCs w:val="28"/>
        </w:rPr>
        <w:t>Computer</w:t>
      </w:r>
      <w:r>
        <w:rPr>
          <w:rFonts w:ascii="Times" w:hAnsi="Times" w:cs="Times"/>
          <w:color w:val="2E2E2E"/>
          <w:sz w:val="28"/>
          <w:szCs w:val="28"/>
        </w:rPr>
        <w:t xml:space="preserve">, </w:t>
      </w:r>
      <w:r>
        <w:rPr>
          <w:rFonts w:ascii="Times" w:hAnsi="Times" w:cs="Times"/>
          <w:b/>
          <w:bCs/>
          <w:color w:val="2E2E2E"/>
          <w:sz w:val="28"/>
          <w:szCs w:val="28"/>
        </w:rPr>
        <w:t>Home</w:t>
      </w:r>
      <w:r>
        <w:rPr>
          <w:rFonts w:ascii="Times" w:hAnsi="Times" w:cs="Times"/>
          <w:color w:val="2E2E2E"/>
          <w:sz w:val="28"/>
          <w:szCs w:val="28"/>
        </w:rPr>
        <w:t xml:space="preserve">, </w:t>
      </w:r>
      <w:r>
        <w:rPr>
          <w:rFonts w:ascii="Times" w:hAnsi="Times" w:cs="Times"/>
          <w:b/>
          <w:bCs/>
          <w:color w:val="2E2E2E"/>
          <w:sz w:val="28"/>
          <w:szCs w:val="28"/>
        </w:rPr>
        <w:t>Desktop</w:t>
      </w:r>
      <w:r>
        <w:rPr>
          <w:rFonts w:ascii="Times" w:hAnsi="Times" w:cs="Times"/>
          <w:color w:val="2E2E2E"/>
          <w:sz w:val="28"/>
          <w:szCs w:val="28"/>
        </w:rPr>
        <w:t xml:space="preserve">, </w:t>
      </w:r>
      <w:r>
        <w:rPr>
          <w:rFonts w:ascii="Times" w:hAnsi="Times" w:cs="Times"/>
          <w:b/>
          <w:bCs/>
          <w:color w:val="2E2E2E"/>
          <w:sz w:val="28"/>
          <w:szCs w:val="28"/>
        </w:rPr>
        <w:t>Documents</w:t>
      </w:r>
      <w:r>
        <w:rPr>
          <w:rFonts w:ascii="Times" w:hAnsi="Times" w:cs="Times"/>
          <w:color w:val="2E2E2E"/>
          <w:sz w:val="28"/>
          <w:szCs w:val="28"/>
        </w:rPr>
        <w:t xml:space="preserve">, </w:t>
      </w:r>
      <w:r>
        <w:rPr>
          <w:rFonts w:ascii="Times" w:hAnsi="Times" w:cs="Times"/>
          <w:b/>
          <w:bCs/>
          <w:color w:val="2E2E2E"/>
          <w:sz w:val="28"/>
          <w:szCs w:val="28"/>
        </w:rPr>
        <w:t>Downloads,</w:t>
      </w:r>
      <w:r>
        <w:rPr>
          <w:rFonts w:ascii="Times" w:hAnsi="Times" w:cs="Times"/>
          <w:color w:val="2E2E2E"/>
          <w:sz w:val="28"/>
          <w:szCs w:val="28"/>
        </w:rPr>
        <w:t xml:space="preserve"> and </w:t>
      </w:r>
      <w:r>
        <w:rPr>
          <w:rFonts w:ascii="Times" w:hAnsi="Times" w:cs="Times"/>
          <w:b/>
          <w:bCs/>
          <w:color w:val="2E2E2E"/>
          <w:sz w:val="28"/>
          <w:szCs w:val="28"/>
        </w:rPr>
        <w:t>Trash</w:t>
      </w:r>
      <w:r>
        <w:rPr>
          <w:rFonts w:ascii="Times" w:hAnsi="Times" w:cs="Times"/>
          <w:color w:val="2E2E2E"/>
          <w:sz w:val="28"/>
          <w:szCs w:val="28"/>
        </w:rPr>
        <w:t>.</w:t>
      </w:r>
    </w:p>
    <w:p w14:paraId="45B6C31C" w14:textId="3F7FE0FB" w:rsidR="00E66B83" w:rsidRDefault="009C477C" w:rsidP="009C477C">
      <w:pPr>
        <w:rPr>
          <w:rFonts w:ascii="Times" w:hAnsi="Times" w:cs="Times"/>
          <w:color w:val="2E2E2E"/>
          <w:sz w:val="28"/>
          <w:szCs w:val="28"/>
        </w:rPr>
      </w:pPr>
      <w:r>
        <w:rPr>
          <w:rFonts w:ascii="Times" w:hAnsi="Times" w:cs="Times"/>
          <w:color w:val="2E2E2E"/>
          <w:sz w:val="28"/>
          <w:szCs w:val="28"/>
        </w:rPr>
        <w:t xml:space="preserve">You can also click the magnifying glass icon on the top-right of the </w:t>
      </w:r>
      <w:r>
        <w:rPr>
          <w:rFonts w:ascii="Times" w:hAnsi="Times" w:cs="Times"/>
          <w:b/>
          <w:bCs/>
          <w:color w:val="2E2E2E"/>
          <w:sz w:val="28"/>
          <w:szCs w:val="28"/>
        </w:rPr>
        <w:t>File Manager</w:t>
      </w:r>
      <w:r>
        <w:rPr>
          <w:rFonts w:ascii="Times" w:hAnsi="Times" w:cs="Times"/>
          <w:color w:val="2E2E2E"/>
          <w:sz w:val="28"/>
          <w:szCs w:val="28"/>
        </w:rPr>
        <w:t xml:space="preserve"> window to search for files or directories that exist inside your </w:t>
      </w:r>
      <w:r>
        <w:rPr>
          <w:rFonts w:ascii="Times" w:hAnsi="Times" w:cs="Times"/>
          <w:b/>
          <w:bCs/>
          <w:color w:val="2E2E2E"/>
          <w:sz w:val="28"/>
          <w:szCs w:val="28"/>
        </w:rPr>
        <w:t>home</w:t>
      </w:r>
      <w:r>
        <w:rPr>
          <w:rFonts w:ascii="Times" w:hAnsi="Times" w:cs="Times"/>
          <w:color w:val="2E2E2E"/>
          <w:sz w:val="28"/>
          <w:szCs w:val="28"/>
        </w:rPr>
        <w:t xml:space="preserve"> directory.</w:t>
      </w:r>
    </w:p>
    <w:p w14:paraId="569C2C5F" w14:textId="77777777" w:rsidR="009C477C" w:rsidRDefault="009C477C" w:rsidP="009C477C">
      <w:pPr>
        <w:rPr>
          <w:rFonts w:ascii="Times" w:hAnsi="Times" w:cs="Times"/>
          <w:color w:val="2E2E2E"/>
          <w:sz w:val="28"/>
          <w:szCs w:val="28"/>
        </w:rPr>
      </w:pPr>
    </w:p>
    <w:p w14:paraId="1DBAFDD1" w14:textId="77777777" w:rsidR="00B71B3C" w:rsidRDefault="00B71B3C" w:rsidP="00B71B3C">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Viewing Files</w:t>
      </w:r>
    </w:p>
    <w:p w14:paraId="29A7F825" w14:textId="0BCA4CEC" w:rsidR="00B71B3C" w:rsidRDefault="00B71B3C" w:rsidP="00B71B3C">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"https://courses.edx.org/c4x/LinuxFoundationX/LFS101x/asset/LFS01_ch04_screen46.jpg"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12B7516A" wp14:editId="67BE54DB">
            <wp:extent cx="4187190" cy="203390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7190" cy="2033905"/>
                    </a:xfrm>
                    <a:prstGeom prst="rect">
                      <a:avLst/>
                    </a:prstGeom>
                    <a:noFill/>
                    <a:ln>
                      <a:noFill/>
                    </a:ln>
                  </pic:spPr>
                </pic:pic>
              </a:graphicData>
            </a:graphic>
          </wp:inline>
        </w:drawing>
      </w:r>
    </w:p>
    <w:p w14:paraId="2BE76647" w14:textId="77777777" w:rsidR="00B71B3C" w:rsidRDefault="00B71B3C" w:rsidP="00B71B3C">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b/>
          <w:bCs/>
          <w:color w:val="2E2E2E"/>
          <w:sz w:val="28"/>
          <w:szCs w:val="28"/>
        </w:rPr>
        <w:t>Nautilus</w:t>
      </w:r>
      <w:r>
        <w:rPr>
          <w:rFonts w:ascii="Times" w:hAnsi="Times" w:cs="Times"/>
          <w:color w:val="2E2E2E"/>
          <w:sz w:val="28"/>
          <w:szCs w:val="28"/>
        </w:rPr>
        <w:t xml:space="preserve"> (the name of the File Manager or file browser) allows you to view files and directories in several different formats.</w:t>
      </w:r>
    </w:p>
    <w:p w14:paraId="674B8C87" w14:textId="77777777" w:rsidR="00B71B3C" w:rsidRDefault="00B71B3C" w:rsidP="00B71B3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To view files in the </w:t>
      </w:r>
      <w:r>
        <w:rPr>
          <w:rFonts w:ascii="Times" w:hAnsi="Times" w:cs="Times"/>
          <w:b/>
          <w:bCs/>
          <w:color w:val="2E2E2E"/>
          <w:sz w:val="28"/>
          <w:szCs w:val="28"/>
        </w:rPr>
        <w:t>Icons</w:t>
      </w:r>
      <w:r>
        <w:rPr>
          <w:rFonts w:ascii="Times" w:hAnsi="Times" w:cs="Times"/>
          <w:color w:val="2E2E2E"/>
          <w:sz w:val="28"/>
          <w:szCs w:val="28"/>
        </w:rPr>
        <w:t xml:space="preserve">, </w:t>
      </w:r>
      <w:r>
        <w:rPr>
          <w:rFonts w:ascii="Times" w:hAnsi="Times" w:cs="Times"/>
          <w:b/>
          <w:bCs/>
          <w:color w:val="2E2E2E"/>
          <w:sz w:val="28"/>
          <w:szCs w:val="28"/>
        </w:rPr>
        <w:t>List</w:t>
      </w:r>
      <w:r>
        <w:rPr>
          <w:rFonts w:ascii="Times" w:hAnsi="Times" w:cs="Times"/>
          <w:color w:val="2E2E2E"/>
          <w:sz w:val="28"/>
          <w:szCs w:val="28"/>
        </w:rPr>
        <w:t xml:space="preserve">, or </w:t>
      </w:r>
      <w:r>
        <w:rPr>
          <w:rFonts w:ascii="Times" w:hAnsi="Times" w:cs="Times"/>
          <w:b/>
          <w:bCs/>
          <w:color w:val="2E2E2E"/>
          <w:sz w:val="28"/>
          <w:szCs w:val="28"/>
        </w:rPr>
        <w:t xml:space="preserve">Compact </w:t>
      </w:r>
      <w:r>
        <w:rPr>
          <w:rFonts w:ascii="Times" w:hAnsi="Times" w:cs="Times"/>
          <w:color w:val="2E2E2E"/>
          <w:sz w:val="28"/>
          <w:szCs w:val="28"/>
        </w:rPr>
        <w:t xml:space="preserve">formats, click the </w:t>
      </w:r>
      <w:r>
        <w:rPr>
          <w:rFonts w:ascii="Times" w:hAnsi="Times" w:cs="Times"/>
          <w:b/>
          <w:bCs/>
          <w:color w:val="2E2E2E"/>
          <w:sz w:val="28"/>
          <w:szCs w:val="28"/>
        </w:rPr>
        <w:t>View</w:t>
      </w:r>
      <w:r>
        <w:rPr>
          <w:rFonts w:ascii="Times" w:hAnsi="Times" w:cs="Times"/>
          <w:color w:val="2E2E2E"/>
          <w:sz w:val="28"/>
          <w:szCs w:val="28"/>
        </w:rPr>
        <w:t xml:space="preserve"> drop-down and select your view, or press </w:t>
      </w:r>
      <w:r>
        <w:rPr>
          <w:rFonts w:ascii="Times" w:hAnsi="Times" w:cs="Times"/>
          <w:b/>
          <w:bCs/>
          <w:color w:val="2E2E2E"/>
          <w:sz w:val="28"/>
          <w:szCs w:val="28"/>
        </w:rPr>
        <w:t>CTRL-1</w:t>
      </w:r>
      <w:r>
        <w:rPr>
          <w:rFonts w:ascii="Times" w:hAnsi="Times" w:cs="Times"/>
          <w:color w:val="2E2E2E"/>
          <w:sz w:val="28"/>
          <w:szCs w:val="28"/>
        </w:rPr>
        <w:t xml:space="preserve"> , </w:t>
      </w:r>
      <w:r>
        <w:rPr>
          <w:rFonts w:ascii="Times" w:hAnsi="Times" w:cs="Times"/>
          <w:b/>
          <w:bCs/>
          <w:color w:val="2E2E2E"/>
          <w:sz w:val="28"/>
          <w:szCs w:val="28"/>
        </w:rPr>
        <w:t>CTRL-2</w:t>
      </w:r>
      <w:r>
        <w:rPr>
          <w:rFonts w:ascii="Times" w:hAnsi="Times" w:cs="Times"/>
          <w:color w:val="2E2E2E"/>
          <w:sz w:val="28"/>
          <w:szCs w:val="28"/>
        </w:rPr>
        <w:t xml:space="preserve"> and </w:t>
      </w:r>
      <w:r>
        <w:rPr>
          <w:rFonts w:ascii="Times" w:hAnsi="Times" w:cs="Times"/>
          <w:b/>
          <w:bCs/>
          <w:color w:val="2E2E2E"/>
          <w:sz w:val="28"/>
          <w:szCs w:val="28"/>
        </w:rPr>
        <w:t>CTRL-3</w:t>
      </w:r>
      <w:r>
        <w:rPr>
          <w:rFonts w:ascii="Times" w:hAnsi="Times" w:cs="Times"/>
          <w:color w:val="2E2E2E"/>
          <w:sz w:val="28"/>
          <w:szCs w:val="28"/>
        </w:rPr>
        <w:t xml:space="preserve"> respectively.</w:t>
      </w:r>
    </w:p>
    <w:p w14:paraId="405F1CB1" w14:textId="585B15F8" w:rsidR="009C477C" w:rsidRDefault="00B71B3C" w:rsidP="00B71B3C">
      <w:pPr>
        <w:rPr>
          <w:rFonts w:ascii="Times" w:hAnsi="Times" w:cs="Times"/>
          <w:color w:val="2E2E2E"/>
          <w:sz w:val="28"/>
          <w:szCs w:val="28"/>
        </w:rPr>
      </w:pPr>
      <w:r>
        <w:rPr>
          <w:rFonts w:ascii="Times" w:hAnsi="Times" w:cs="Times"/>
          <w:color w:val="2E2E2E"/>
          <w:sz w:val="28"/>
          <w:szCs w:val="28"/>
        </w:rPr>
        <w:t xml:space="preserve">In addition you can also arrange the files and directories by </w:t>
      </w:r>
      <w:r>
        <w:rPr>
          <w:rFonts w:ascii="Times" w:hAnsi="Times" w:cs="Times"/>
          <w:b/>
          <w:bCs/>
          <w:color w:val="2E2E2E"/>
          <w:sz w:val="28"/>
          <w:szCs w:val="28"/>
        </w:rPr>
        <w:t>Name</w:t>
      </w:r>
      <w:r>
        <w:rPr>
          <w:rFonts w:ascii="Times" w:hAnsi="Times" w:cs="Times"/>
          <w:color w:val="2E2E2E"/>
          <w:sz w:val="28"/>
          <w:szCs w:val="28"/>
        </w:rPr>
        <w:t xml:space="preserve">, </w:t>
      </w:r>
      <w:r>
        <w:rPr>
          <w:rFonts w:ascii="Times" w:hAnsi="Times" w:cs="Times"/>
          <w:b/>
          <w:bCs/>
          <w:color w:val="2E2E2E"/>
          <w:sz w:val="28"/>
          <w:szCs w:val="28"/>
        </w:rPr>
        <w:t>Size</w:t>
      </w:r>
      <w:r>
        <w:rPr>
          <w:rFonts w:ascii="Times" w:hAnsi="Times" w:cs="Times"/>
          <w:color w:val="2E2E2E"/>
          <w:sz w:val="28"/>
          <w:szCs w:val="28"/>
        </w:rPr>
        <w:t xml:space="preserve">, </w:t>
      </w:r>
      <w:r>
        <w:rPr>
          <w:rFonts w:ascii="Times" w:hAnsi="Times" w:cs="Times"/>
          <w:b/>
          <w:bCs/>
          <w:color w:val="2E2E2E"/>
          <w:sz w:val="28"/>
          <w:szCs w:val="28"/>
        </w:rPr>
        <w:t>Type</w:t>
      </w:r>
      <w:r>
        <w:rPr>
          <w:rFonts w:ascii="Times" w:hAnsi="Times" w:cs="Times"/>
          <w:color w:val="2E2E2E"/>
          <w:sz w:val="28"/>
          <w:szCs w:val="28"/>
        </w:rPr>
        <w:t xml:space="preserve">, or </w:t>
      </w:r>
      <w:r>
        <w:rPr>
          <w:rFonts w:ascii="Times" w:hAnsi="Times" w:cs="Times"/>
          <w:b/>
          <w:bCs/>
          <w:color w:val="2E2E2E"/>
          <w:sz w:val="28"/>
          <w:szCs w:val="28"/>
        </w:rPr>
        <w:t>Modification Date</w:t>
      </w:r>
      <w:r>
        <w:rPr>
          <w:rFonts w:ascii="Times" w:hAnsi="Times" w:cs="Times"/>
          <w:color w:val="2E2E2E"/>
          <w:sz w:val="28"/>
          <w:szCs w:val="28"/>
        </w:rPr>
        <w:t xml:space="preserve"> for further sorting. To do so, click </w:t>
      </w:r>
      <w:r>
        <w:rPr>
          <w:rFonts w:ascii="Times" w:hAnsi="Times" w:cs="Times"/>
          <w:b/>
          <w:bCs/>
          <w:color w:val="2E2E2E"/>
          <w:sz w:val="28"/>
          <w:szCs w:val="28"/>
        </w:rPr>
        <w:t>View</w:t>
      </w:r>
      <w:r>
        <w:rPr>
          <w:rFonts w:ascii="Times" w:hAnsi="Times" w:cs="Times"/>
          <w:color w:val="2E2E2E"/>
          <w:sz w:val="28"/>
          <w:szCs w:val="28"/>
        </w:rPr>
        <w:t xml:space="preserve"> and select </w:t>
      </w:r>
      <w:r>
        <w:rPr>
          <w:rFonts w:ascii="Times" w:hAnsi="Times" w:cs="Times"/>
          <w:b/>
          <w:bCs/>
          <w:color w:val="2E2E2E"/>
          <w:sz w:val="28"/>
          <w:szCs w:val="28"/>
        </w:rPr>
        <w:t>Arrange Items</w:t>
      </w:r>
      <w:r>
        <w:rPr>
          <w:rFonts w:ascii="Times" w:hAnsi="Times" w:cs="Times"/>
          <w:color w:val="2E2E2E"/>
          <w:sz w:val="28"/>
          <w:szCs w:val="28"/>
        </w:rPr>
        <w:t>.</w:t>
      </w:r>
    </w:p>
    <w:p w14:paraId="6097E01A" w14:textId="77777777" w:rsidR="00B71B3C" w:rsidRDefault="00B71B3C" w:rsidP="00B71B3C">
      <w:pPr>
        <w:rPr>
          <w:rFonts w:ascii="Times" w:hAnsi="Times" w:cs="Times"/>
          <w:color w:val="2E2E2E"/>
          <w:sz w:val="28"/>
          <w:szCs w:val="28"/>
        </w:rPr>
      </w:pPr>
    </w:p>
    <w:p w14:paraId="20F4A775" w14:textId="77777777" w:rsidR="00B71B3C" w:rsidRDefault="00B71B3C" w:rsidP="00B71B3C">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More About Viewing Files</w:t>
      </w:r>
    </w:p>
    <w:p w14:paraId="64C8FFDB" w14:textId="2686D778" w:rsidR="00B71B3C" w:rsidRDefault="00B71B3C" w:rsidP="00B71B3C">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"https://courses.edx.org/c4x/LinuxFoundationX/LFS101x/asset/LFS01_ch04_screen47.jpg"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74955BEE" wp14:editId="626DBA09">
            <wp:extent cx="4187190" cy="203390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7190" cy="2033905"/>
                    </a:xfrm>
                    <a:prstGeom prst="rect">
                      <a:avLst/>
                    </a:prstGeom>
                    <a:noFill/>
                    <a:ln>
                      <a:noFill/>
                    </a:ln>
                  </pic:spPr>
                </pic:pic>
              </a:graphicData>
            </a:graphic>
          </wp:inline>
        </w:drawing>
      </w:r>
    </w:p>
    <w:p w14:paraId="0E0C51EC" w14:textId="77777777" w:rsidR="00B71B3C" w:rsidRDefault="00B71B3C" w:rsidP="00B71B3C">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Another useful option is to show </w:t>
      </w:r>
      <w:r>
        <w:rPr>
          <w:rFonts w:ascii="Times" w:hAnsi="Times" w:cs="Times"/>
          <w:b/>
          <w:bCs/>
          <w:color w:val="2E2E2E"/>
          <w:sz w:val="28"/>
          <w:szCs w:val="28"/>
        </w:rPr>
        <w:t>hidden</w:t>
      </w:r>
      <w:r>
        <w:rPr>
          <w:rFonts w:ascii="Times" w:hAnsi="Times" w:cs="Times"/>
          <w:color w:val="2E2E2E"/>
          <w:sz w:val="28"/>
          <w:szCs w:val="28"/>
        </w:rPr>
        <w:t xml:space="preserve"> files (sometimes imprecisely called system files), which are usually configuration files that are hidden by default and whose name starts with a dot. To show hidden files, click </w:t>
      </w:r>
      <w:r>
        <w:rPr>
          <w:rFonts w:ascii="Times" w:hAnsi="Times" w:cs="Times"/>
          <w:b/>
          <w:bCs/>
          <w:color w:val="2E2E2E"/>
          <w:sz w:val="28"/>
          <w:szCs w:val="28"/>
        </w:rPr>
        <w:t>View</w:t>
      </w:r>
      <w:r>
        <w:rPr>
          <w:rFonts w:ascii="Times" w:hAnsi="Times" w:cs="Times"/>
          <w:color w:val="2E2E2E"/>
          <w:sz w:val="28"/>
          <w:szCs w:val="28"/>
        </w:rPr>
        <w:t xml:space="preserve"> and select </w:t>
      </w:r>
      <w:r>
        <w:rPr>
          <w:rFonts w:ascii="Times" w:hAnsi="Times" w:cs="Times"/>
          <w:b/>
          <w:bCs/>
          <w:color w:val="2E2E2E"/>
          <w:sz w:val="28"/>
          <w:szCs w:val="28"/>
        </w:rPr>
        <w:t>Show Hidden Files</w:t>
      </w:r>
      <w:r>
        <w:rPr>
          <w:rFonts w:ascii="Times" w:hAnsi="Times" w:cs="Times"/>
          <w:color w:val="2E2E2E"/>
          <w:sz w:val="28"/>
          <w:szCs w:val="28"/>
        </w:rPr>
        <w:t xml:space="preserve"> or press </w:t>
      </w:r>
      <w:r>
        <w:rPr>
          <w:rFonts w:ascii="Times" w:hAnsi="Times" w:cs="Times"/>
          <w:b/>
          <w:bCs/>
          <w:color w:val="2E2E2E"/>
          <w:sz w:val="28"/>
          <w:szCs w:val="28"/>
        </w:rPr>
        <w:t>CTRL- H</w:t>
      </w:r>
      <w:r>
        <w:rPr>
          <w:rFonts w:ascii="Times" w:hAnsi="Times" w:cs="Times"/>
          <w:color w:val="2E2E2E"/>
          <w:sz w:val="28"/>
          <w:szCs w:val="28"/>
        </w:rPr>
        <w:t>.</w:t>
      </w:r>
    </w:p>
    <w:p w14:paraId="3D7D1FCF" w14:textId="09AF8AA7" w:rsidR="00B71B3C" w:rsidRDefault="00B71B3C" w:rsidP="00B71B3C">
      <w:pPr>
        <w:rPr>
          <w:rFonts w:ascii="Times" w:hAnsi="Times" w:cs="Times"/>
          <w:color w:val="2E2E2E"/>
          <w:sz w:val="28"/>
          <w:szCs w:val="28"/>
        </w:rPr>
      </w:pPr>
      <w:r>
        <w:rPr>
          <w:rFonts w:ascii="Times" w:hAnsi="Times" w:cs="Times"/>
          <w:color w:val="2E2E2E"/>
          <w:sz w:val="28"/>
          <w:szCs w:val="28"/>
        </w:rPr>
        <w:t xml:space="preserve">The file browser provides multiple ways to customize your window view to facilitate easy drag and drop file operations. You can also alter the size of the icons by selecting </w:t>
      </w:r>
      <w:r>
        <w:rPr>
          <w:rFonts w:ascii="Times" w:hAnsi="Times" w:cs="Times"/>
          <w:b/>
          <w:bCs/>
          <w:color w:val="2E2E2E"/>
          <w:sz w:val="28"/>
          <w:szCs w:val="28"/>
        </w:rPr>
        <w:t>Zoom In</w:t>
      </w:r>
      <w:r>
        <w:rPr>
          <w:rFonts w:ascii="Times" w:hAnsi="Times" w:cs="Times"/>
          <w:color w:val="2E2E2E"/>
          <w:sz w:val="28"/>
          <w:szCs w:val="28"/>
        </w:rPr>
        <w:t xml:space="preserve"> and </w:t>
      </w:r>
      <w:r>
        <w:rPr>
          <w:rFonts w:ascii="Times" w:hAnsi="Times" w:cs="Times"/>
          <w:b/>
          <w:bCs/>
          <w:color w:val="2E2E2E"/>
          <w:sz w:val="28"/>
          <w:szCs w:val="28"/>
        </w:rPr>
        <w:t>Zoom Out</w:t>
      </w:r>
      <w:r>
        <w:rPr>
          <w:rFonts w:ascii="Times" w:hAnsi="Times" w:cs="Times"/>
          <w:color w:val="2E2E2E"/>
          <w:sz w:val="28"/>
          <w:szCs w:val="28"/>
        </w:rPr>
        <w:t xml:space="preserve"> under the </w:t>
      </w:r>
      <w:r>
        <w:rPr>
          <w:rFonts w:ascii="Times" w:hAnsi="Times" w:cs="Times"/>
          <w:b/>
          <w:bCs/>
          <w:color w:val="2E2E2E"/>
          <w:sz w:val="28"/>
          <w:szCs w:val="28"/>
        </w:rPr>
        <w:t>View</w:t>
      </w:r>
      <w:r>
        <w:rPr>
          <w:rFonts w:ascii="Times" w:hAnsi="Times" w:cs="Times"/>
          <w:color w:val="2E2E2E"/>
          <w:sz w:val="28"/>
          <w:szCs w:val="28"/>
        </w:rPr>
        <w:t xml:space="preserve"> menu.</w:t>
      </w:r>
    </w:p>
    <w:p w14:paraId="718AEDE5" w14:textId="77777777" w:rsidR="00B71B3C" w:rsidRDefault="00B71B3C" w:rsidP="00B71B3C">
      <w:pPr>
        <w:rPr>
          <w:rFonts w:ascii="Times" w:hAnsi="Times" w:cs="Times"/>
          <w:color w:val="2E2E2E"/>
          <w:sz w:val="28"/>
          <w:szCs w:val="28"/>
        </w:rPr>
      </w:pPr>
    </w:p>
    <w:p w14:paraId="16FE1E5F" w14:textId="77777777" w:rsidR="00B71B3C" w:rsidRDefault="00B71B3C" w:rsidP="00B71B3C">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Searching for Files</w:t>
      </w:r>
    </w:p>
    <w:p w14:paraId="2DDFCF18" w14:textId="634BEAC8" w:rsidR="00B71B3C" w:rsidRDefault="00B71B3C" w:rsidP="00B71B3C">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52B3E33" wp14:editId="64065DDE">
            <wp:extent cx="3657600" cy="3444240"/>
            <wp:effectExtent l="0" t="0" r="0"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3444240"/>
                    </a:xfrm>
                    <a:prstGeom prst="rect">
                      <a:avLst/>
                    </a:prstGeom>
                    <a:noFill/>
                    <a:ln>
                      <a:noFill/>
                    </a:ln>
                  </pic:spPr>
                </pic:pic>
              </a:graphicData>
            </a:graphic>
          </wp:inline>
        </w:drawing>
      </w:r>
    </w:p>
    <w:p w14:paraId="7E18A87A" w14:textId="77777777" w:rsidR="00B71B3C" w:rsidRDefault="00B71B3C" w:rsidP="00B71B3C">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Nautilus</w:t>
      </w:r>
      <w:r>
        <w:rPr>
          <w:rFonts w:ascii="Times" w:hAnsi="Times" w:cs="Times"/>
          <w:color w:val="2E2E2E"/>
          <w:sz w:val="28"/>
          <w:szCs w:val="28"/>
        </w:rPr>
        <w:t xml:space="preserve"> includes a great search tool inside the file browser window.</w:t>
      </w:r>
    </w:p>
    <w:p w14:paraId="13044B95" w14:textId="77777777" w:rsidR="00B71B3C" w:rsidRDefault="00B71B3C" w:rsidP="00B71B3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Click </w:t>
      </w:r>
      <w:r>
        <w:rPr>
          <w:rFonts w:ascii="Times" w:hAnsi="Times" w:cs="Times"/>
          <w:b/>
          <w:bCs/>
          <w:color w:val="2E2E2E"/>
          <w:sz w:val="28"/>
          <w:szCs w:val="28"/>
        </w:rPr>
        <w:t>Search</w:t>
      </w:r>
      <w:r>
        <w:rPr>
          <w:rFonts w:ascii="Times" w:hAnsi="Times" w:cs="Times"/>
          <w:color w:val="2E2E2E"/>
          <w:sz w:val="28"/>
          <w:szCs w:val="28"/>
        </w:rPr>
        <w:t xml:space="preserve"> in the toolbar (to bring up a text box).</w:t>
      </w:r>
    </w:p>
    <w:p w14:paraId="26D43EF7" w14:textId="77777777" w:rsidR="00B71B3C" w:rsidRDefault="00B71B3C" w:rsidP="00B71B3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Enter the keyword in the text box. Nautilus will perform a recursive search from the current directory for any file or directory which contains a part of this keyword.</w:t>
      </w:r>
    </w:p>
    <w:p w14:paraId="3780472C" w14:textId="77777777" w:rsidR="00B71B3C" w:rsidRDefault="00B71B3C" w:rsidP="00B71B3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To open Nautilus from the command line, simply type </w:t>
      </w:r>
      <w:r>
        <w:rPr>
          <w:rFonts w:ascii="Courier New" w:hAnsi="Courier New" w:cs="Courier New"/>
          <w:color w:val="4478CA"/>
          <w:sz w:val="28"/>
          <w:szCs w:val="28"/>
        </w:rPr>
        <w:t>nautilus</w:t>
      </w:r>
    </w:p>
    <w:p w14:paraId="4F373ABA" w14:textId="77777777" w:rsidR="00B71B3C" w:rsidRDefault="00B71B3C" w:rsidP="00B71B3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To open Nautilus in graphical mode, Press</w:t>
      </w:r>
      <w:r>
        <w:rPr>
          <w:rFonts w:ascii="Times" w:hAnsi="Times" w:cs="Times"/>
          <w:b/>
          <w:bCs/>
          <w:color w:val="2E2E2E"/>
          <w:sz w:val="28"/>
          <w:szCs w:val="28"/>
        </w:rPr>
        <w:t xml:space="preserve"> ALT-F2</w:t>
      </w:r>
      <w:r>
        <w:rPr>
          <w:rFonts w:ascii="Times" w:hAnsi="Times" w:cs="Times"/>
          <w:color w:val="2E2E2E"/>
          <w:sz w:val="28"/>
          <w:szCs w:val="28"/>
        </w:rPr>
        <w:t xml:space="preserve"> and search for Nautilus. Click the icon that appears.</w:t>
      </w:r>
    </w:p>
    <w:p w14:paraId="14D4BFF3" w14:textId="77777777" w:rsidR="00B71B3C" w:rsidRDefault="00B71B3C" w:rsidP="00B71B3C">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Note: Both the above methods, will open the graphical interface for the program.</w:t>
      </w:r>
    </w:p>
    <w:p w14:paraId="40D4809A" w14:textId="77777777" w:rsidR="00B71B3C" w:rsidRDefault="00B71B3C" w:rsidP="00B71B3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shortcut key to get to the search text box is </w:t>
      </w:r>
      <w:r>
        <w:rPr>
          <w:rFonts w:ascii="Times" w:hAnsi="Times" w:cs="Times"/>
          <w:b/>
          <w:bCs/>
          <w:color w:val="2E2E2E"/>
          <w:sz w:val="28"/>
          <w:szCs w:val="28"/>
        </w:rPr>
        <w:t>CTRL-F</w:t>
      </w:r>
      <w:r>
        <w:rPr>
          <w:rFonts w:ascii="Times" w:hAnsi="Times" w:cs="Times"/>
          <w:color w:val="2E2E2E"/>
          <w:sz w:val="28"/>
          <w:szCs w:val="28"/>
        </w:rPr>
        <w:t xml:space="preserve">. You can exit the search text box view by clicking the </w:t>
      </w:r>
      <w:r>
        <w:rPr>
          <w:rFonts w:ascii="Times" w:hAnsi="Times" w:cs="Times"/>
          <w:b/>
          <w:bCs/>
          <w:color w:val="2E2E2E"/>
          <w:sz w:val="28"/>
          <w:szCs w:val="28"/>
        </w:rPr>
        <w:t>Search</w:t>
      </w:r>
      <w:r>
        <w:rPr>
          <w:rFonts w:ascii="Times" w:hAnsi="Times" w:cs="Times"/>
          <w:color w:val="2E2E2E"/>
          <w:sz w:val="28"/>
          <w:szCs w:val="28"/>
        </w:rPr>
        <w:t xml:space="preserve"> button again.</w:t>
      </w:r>
    </w:p>
    <w:p w14:paraId="79D55ABB" w14:textId="33567E0B" w:rsidR="00B71B3C" w:rsidRDefault="00B71B3C" w:rsidP="00B71B3C">
      <w:pPr>
        <w:rPr>
          <w:rFonts w:ascii="Times" w:hAnsi="Times" w:cs="Times"/>
          <w:color w:val="2E2E2E"/>
          <w:sz w:val="28"/>
          <w:szCs w:val="28"/>
        </w:rPr>
      </w:pPr>
      <w:r>
        <w:rPr>
          <w:rFonts w:ascii="Times" w:hAnsi="Times" w:cs="Times"/>
          <w:color w:val="2E2E2E"/>
          <w:sz w:val="28"/>
          <w:szCs w:val="28"/>
        </w:rPr>
        <w:t xml:space="preserve">Another quick way to access a specific directory is to press </w:t>
      </w:r>
      <w:r>
        <w:rPr>
          <w:rFonts w:ascii="Times" w:hAnsi="Times" w:cs="Times"/>
          <w:b/>
          <w:bCs/>
          <w:color w:val="2E2E2E"/>
          <w:sz w:val="28"/>
          <w:szCs w:val="28"/>
        </w:rPr>
        <w:t>CTRL-L</w:t>
      </w:r>
      <w:r>
        <w:rPr>
          <w:rFonts w:ascii="Times" w:hAnsi="Times" w:cs="Times"/>
          <w:color w:val="2E2E2E"/>
          <w:sz w:val="28"/>
          <w:szCs w:val="28"/>
        </w:rPr>
        <w:t xml:space="preserve">, which will give you a </w:t>
      </w:r>
      <w:r>
        <w:rPr>
          <w:rFonts w:ascii="Times" w:hAnsi="Times" w:cs="Times"/>
          <w:b/>
          <w:bCs/>
          <w:color w:val="2E2E2E"/>
          <w:sz w:val="28"/>
          <w:szCs w:val="28"/>
        </w:rPr>
        <w:t>Location</w:t>
      </w:r>
      <w:r>
        <w:rPr>
          <w:rFonts w:ascii="Times" w:hAnsi="Times" w:cs="Times"/>
          <w:color w:val="2E2E2E"/>
          <w:sz w:val="28"/>
          <w:szCs w:val="28"/>
        </w:rPr>
        <w:t xml:space="preserve"> text box to type in a path to a directory.</w:t>
      </w:r>
    </w:p>
    <w:p w14:paraId="71B1CA34" w14:textId="77777777" w:rsidR="00B71B3C" w:rsidRDefault="00B71B3C" w:rsidP="00B71B3C">
      <w:pPr>
        <w:rPr>
          <w:rFonts w:ascii="Times" w:hAnsi="Times" w:cs="Times"/>
          <w:color w:val="2E2E2E"/>
          <w:sz w:val="28"/>
          <w:szCs w:val="28"/>
        </w:rPr>
      </w:pPr>
    </w:p>
    <w:p w14:paraId="17FB798E" w14:textId="77777777" w:rsidR="00B71B3C" w:rsidRDefault="00B71B3C" w:rsidP="00B71B3C">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More About Searching for Files</w:t>
      </w:r>
    </w:p>
    <w:p w14:paraId="2572F097" w14:textId="5E8E6071" w:rsidR="00B71B3C" w:rsidRDefault="00B71B3C" w:rsidP="00B71B3C">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"https://courses.edx.org/c4x/LinuxFoundationX/LFS101x/asset/ch4_screen50.jpg"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60362377" wp14:editId="1D79A3D2">
            <wp:extent cx="4187190" cy="315341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45848694" w14:textId="77777777" w:rsidR="00B71B3C" w:rsidRDefault="00B71B3C" w:rsidP="00B71B3C">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b/>
          <w:bCs/>
          <w:color w:val="2E2E2E"/>
          <w:sz w:val="28"/>
          <w:szCs w:val="28"/>
        </w:rPr>
        <w:t>Nautilus</w:t>
      </w:r>
      <w:r>
        <w:rPr>
          <w:rFonts w:ascii="Times" w:hAnsi="Times" w:cs="Times"/>
          <w:color w:val="2E2E2E"/>
          <w:sz w:val="28"/>
          <w:szCs w:val="28"/>
        </w:rPr>
        <w:t xml:space="preserve"> allows you to refine your search beyond the initial keyword by providing drop-down menus to further filter the search.</w:t>
      </w:r>
    </w:p>
    <w:p w14:paraId="082BBEAD" w14:textId="77777777" w:rsidR="00B71B3C" w:rsidRDefault="00B71B3C" w:rsidP="00B71B3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Based on </w:t>
      </w:r>
      <w:r>
        <w:rPr>
          <w:rFonts w:ascii="Times" w:hAnsi="Times" w:cs="Times"/>
          <w:b/>
          <w:bCs/>
          <w:color w:val="2E2E2E"/>
          <w:sz w:val="28"/>
          <w:szCs w:val="28"/>
        </w:rPr>
        <w:t>Location</w:t>
      </w:r>
      <w:r>
        <w:rPr>
          <w:rFonts w:ascii="Times" w:hAnsi="Times" w:cs="Times"/>
          <w:color w:val="2E2E2E"/>
          <w:sz w:val="28"/>
          <w:szCs w:val="28"/>
        </w:rPr>
        <w:t xml:space="preserve"> or </w:t>
      </w:r>
      <w:r>
        <w:rPr>
          <w:rFonts w:ascii="Times" w:hAnsi="Times" w:cs="Times"/>
          <w:b/>
          <w:bCs/>
          <w:color w:val="2E2E2E"/>
          <w:sz w:val="28"/>
          <w:szCs w:val="28"/>
        </w:rPr>
        <w:t>File Type</w:t>
      </w:r>
      <w:r>
        <w:rPr>
          <w:rFonts w:ascii="Times" w:hAnsi="Times" w:cs="Times"/>
          <w:color w:val="2E2E2E"/>
          <w:sz w:val="28"/>
          <w:szCs w:val="28"/>
        </w:rPr>
        <w:t>, select additional criteria from the drop-down.</w:t>
      </w:r>
    </w:p>
    <w:p w14:paraId="113E9D56" w14:textId="77777777" w:rsidR="00B71B3C" w:rsidRDefault="00B71B3C" w:rsidP="00B71B3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To regenerate the search, click the </w:t>
      </w:r>
      <w:r>
        <w:rPr>
          <w:rFonts w:ascii="Times" w:hAnsi="Times" w:cs="Times"/>
          <w:b/>
          <w:bCs/>
          <w:color w:val="2E2E2E"/>
          <w:sz w:val="28"/>
          <w:szCs w:val="28"/>
        </w:rPr>
        <w:t>Reload</w:t>
      </w:r>
      <w:r>
        <w:rPr>
          <w:rFonts w:ascii="Times" w:hAnsi="Times" w:cs="Times"/>
          <w:color w:val="2E2E2E"/>
          <w:sz w:val="28"/>
          <w:szCs w:val="28"/>
        </w:rPr>
        <w:t xml:space="preserve"> button.</w:t>
      </w:r>
    </w:p>
    <w:p w14:paraId="2A269F58" w14:textId="77777777" w:rsidR="00B71B3C" w:rsidRDefault="00B71B3C" w:rsidP="00B71B3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To add multiple search criteria, click the</w:t>
      </w:r>
      <w:r>
        <w:rPr>
          <w:rFonts w:ascii="Times" w:hAnsi="Times" w:cs="Times"/>
          <w:b/>
          <w:bCs/>
          <w:color w:val="2E2E2E"/>
          <w:sz w:val="28"/>
          <w:szCs w:val="28"/>
        </w:rPr>
        <w:t xml:space="preserve"> +</w:t>
      </w:r>
      <w:r>
        <w:rPr>
          <w:rFonts w:ascii="Times" w:hAnsi="Times" w:cs="Times"/>
          <w:color w:val="2E2E2E"/>
          <w:sz w:val="28"/>
          <w:szCs w:val="28"/>
        </w:rPr>
        <w:t xml:space="preserve"> button and select </w:t>
      </w:r>
      <w:r>
        <w:rPr>
          <w:rFonts w:ascii="Times" w:hAnsi="Times" w:cs="Times"/>
          <w:b/>
          <w:bCs/>
          <w:color w:val="2E2E2E"/>
          <w:sz w:val="28"/>
          <w:szCs w:val="28"/>
        </w:rPr>
        <w:t>additional search criteria</w:t>
      </w:r>
      <w:r>
        <w:rPr>
          <w:rFonts w:ascii="Times" w:hAnsi="Times" w:cs="Times"/>
          <w:color w:val="2E2E2E"/>
          <w:sz w:val="28"/>
          <w:szCs w:val="28"/>
        </w:rPr>
        <w:t>.</w:t>
      </w:r>
    </w:p>
    <w:p w14:paraId="4CA7320A" w14:textId="26BBC82A" w:rsidR="00B71B3C" w:rsidRDefault="00B71B3C" w:rsidP="00B71B3C">
      <w:pPr>
        <w:rPr>
          <w:rFonts w:ascii="Times" w:hAnsi="Times" w:cs="Times"/>
          <w:color w:val="2E2E2E"/>
          <w:sz w:val="28"/>
          <w:szCs w:val="28"/>
        </w:rPr>
      </w:pPr>
      <w:r>
        <w:rPr>
          <w:rFonts w:ascii="Times" w:hAnsi="Times" w:cs="Times"/>
          <w:color w:val="2E2E2E"/>
          <w:sz w:val="28"/>
          <w:szCs w:val="28"/>
        </w:rPr>
        <w:t xml:space="preserve">For example, if you want to find a PDF file containing the word Linux in your </w:t>
      </w:r>
      <w:r>
        <w:rPr>
          <w:rFonts w:ascii="Times" w:hAnsi="Times" w:cs="Times"/>
          <w:b/>
          <w:bCs/>
          <w:color w:val="2E2E2E"/>
          <w:sz w:val="28"/>
          <w:szCs w:val="28"/>
        </w:rPr>
        <w:t>home</w:t>
      </w:r>
      <w:r>
        <w:rPr>
          <w:rFonts w:ascii="Times" w:hAnsi="Times" w:cs="Times"/>
          <w:color w:val="2E2E2E"/>
          <w:sz w:val="28"/>
          <w:szCs w:val="28"/>
        </w:rPr>
        <w:t xml:space="preserve"> directory, navigate to your </w:t>
      </w:r>
      <w:r>
        <w:rPr>
          <w:rFonts w:ascii="Times" w:hAnsi="Times" w:cs="Times"/>
          <w:b/>
          <w:bCs/>
          <w:color w:val="2E2E2E"/>
          <w:sz w:val="28"/>
          <w:szCs w:val="28"/>
        </w:rPr>
        <w:t>home</w:t>
      </w:r>
      <w:r>
        <w:rPr>
          <w:rFonts w:ascii="Times" w:hAnsi="Times" w:cs="Times"/>
          <w:color w:val="2E2E2E"/>
          <w:sz w:val="28"/>
          <w:szCs w:val="28"/>
        </w:rPr>
        <w:t xml:space="preserve"> directory and search for the word “Linux” . You should see that the default search criterion limits the search to your </w:t>
      </w:r>
      <w:r>
        <w:rPr>
          <w:rFonts w:ascii="Times" w:hAnsi="Times" w:cs="Times"/>
          <w:b/>
          <w:bCs/>
          <w:color w:val="2E2E2E"/>
          <w:sz w:val="28"/>
          <w:szCs w:val="28"/>
        </w:rPr>
        <w:t>home</w:t>
      </w:r>
      <w:r>
        <w:rPr>
          <w:rFonts w:ascii="Times" w:hAnsi="Times" w:cs="Times"/>
          <w:color w:val="2E2E2E"/>
          <w:sz w:val="28"/>
          <w:szCs w:val="28"/>
        </w:rPr>
        <w:t xml:space="preserve"> directory already. To finish the job, click the + button to add another search criterion, select </w:t>
      </w:r>
      <w:r>
        <w:rPr>
          <w:rFonts w:ascii="Times" w:hAnsi="Times" w:cs="Times"/>
          <w:b/>
          <w:bCs/>
          <w:color w:val="2E2E2E"/>
          <w:sz w:val="28"/>
          <w:szCs w:val="28"/>
        </w:rPr>
        <w:t>File Type</w:t>
      </w:r>
      <w:r>
        <w:rPr>
          <w:rFonts w:ascii="Times" w:hAnsi="Times" w:cs="Times"/>
          <w:color w:val="2E2E2E"/>
          <w:sz w:val="28"/>
          <w:szCs w:val="28"/>
        </w:rPr>
        <w:t xml:space="preserve"> for the type of criterion, and select </w:t>
      </w:r>
      <w:r>
        <w:rPr>
          <w:rFonts w:ascii="Times" w:hAnsi="Times" w:cs="Times"/>
          <w:b/>
          <w:bCs/>
          <w:color w:val="2E2E2E"/>
          <w:sz w:val="28"/>
          <w:szCs w:val="28"/>
        </w:rPr>
        <w:t>PDF</w:t>
      </w:r>
      <w:r>
        <w:rPr>
          <w:rFonts w:ascii="Times" w:hAnsi="Times" w:cs="Times"/>
          <w:color w:val="2E2E2E"/>
          <w:sz w:val="28"/>
          <w:szCs w:val="28"/>
        </w:rPr>
        <w:t xml:space="preserve"> under the </w:t>
      </w:r>
      <w:r>
        <w:rPr>
          <w:rFonts w:ascii="Times" w:hAnsi="Times" w:cs="Times"/>
          <w:b/>
          <w:bCs/>
          <w:color w:val="2E2E2E"/>
          <w:sz w:val="28"/>
          <w:szCs w:val="28"/>
        </w:rPr>
        <w:t>File Type</w:t>
      </w:r>
      <w:r>
        <w:rPr>
          <w:rFonts w:ascii="Times" w:hAnsi="Times" w:cs="Times"/>
          <w:color w:val="2E2E2E"/>
          <w:sz w:val="28"/>
          <w:szCs w:val="28"/>
        </w:rPr>
        <w:t xml:space="preserve"> drop-down.</w:t>
      </w:r>
    </w:p>
    <w:p w14:paraId="304AA899" w14:textId="77777777" w:rsidR="00B71B3C" w:rsidRDefault="00B71B3C" w:rsidP="00B71B3C">
      <w:pPr>
        <w:rPr>
          <w:rFonts w:ascii="Times" w:hAnsi="Times" w:cs="Times"/>
          <w:color w:val="2E2E2E"/>
          <w:sz w:val="28"/>
          <w:szCs w:val="28"/>
        </w:rPr>
      </w:pPr>
    </w:p>
    <w:p w14:paraId="205F942A" w14:textId="77777777" w:rsidR="00B71B3C" w:rsidRDefault="00B71B3C" w:rsidP="00B71B3C">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Editing a File</w:t>
      </w:r>
    </w:p>
    <w:p w14:paraId="0DC3D04D" w14:textId="73815610" w:rsidR="00B71B3C" w:rsidRDefault="00B71B3C" w:rsidP="00B71B3C">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309A0932" wp14:editId="702C6DE8">
            <wp:extent cx="3657600" cy="3444240"/>
            <wp:effectExtent l="0" t="0" r="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3444240"/>
                    </a:xfrm>
                    <a:prstGeom prst="rect">
                      <a:avLst/>
                    </a:prstGeom>
                    <a:noFill/>
                    <a:ln>
                      <a:noFill/>
                    </a:ln>
                  </pic:spPr>
                </pic:pic>
              </a:graphicData>
            </a:graphic>
          </wp:inline>
        </w:drawing>
      </w:r>
    </w:p>
    <w:p w14:paraId="2C1AC090" w14:textId="77777777" w:rsidR="00B71B3C" w:rsidRDefault="00B71B3C" w:rsidP="00B71B3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Editing any text file through the graphical interface is easy in the </w:t>
      </w:r>
      <w:r>
        <w:rPr>
          <w:rFonts w:ascii="Times" w:hAnsi="Times" w:cs="Times"/>
          <w:b/>
          <w:bCs/>
          <w:color w:val="2E2E2E"/>
          <w:sz w:val="28"/>
          <w:szCs w:val="28"/>
        </w:rPr>
        <w:t>GNOME</w:t>
      </w:r>
      <w:r>
        <w:rPr>
          <w:rFonts w:ascii="Times" w:hAnsi="Times" w:cs="Times"/>
          <w:color w:val="2E2E2E"/>
          <w:sz w:val="28"/>
          <w:szCs w:val="28"/>
        </w:rPr>
        <w:t xml:space="preserve"> desktop environment. Simply double-click the file on the desktop or in the </w:t>
      </w:r>
      <w:r>
        <w:rPr>
          <w:rFonts w:ascii="Times" w:hAnsi="Times" w:cs="Times"/>
          <w:b/>
          <w:bCs/>
          <w:color w:val="2E2E2E"/>
          <w:sz w:val="28"/>
          <w:szCs w:val="28"/>
        </w:rPr>
        <w:t>Nautilus</w:t>
      </w:r>
      <w:r>
        <w:rPr>
          <w:rFonts w:ascii="Times" w:hAnsi="Times" w:cs="Times"/>
          <w:color w:val="2E2E2E"/>
          <w:sz w:val="28"/>
          <w:szCs w:val="28"/>
        </w:rPr>
        <w:t xml:space="preserve"> file browser window to open the file with the default text editor.</w:t>
      </w:r>
    </w:p>
    <w:p w14:paraId="195A1CB2" w14:textId="77777777" w:rsidR="00B71B3C" w:rsidRDefault="00B71B3C" w:rsidP="00B71B3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default text editor in </w:t>
      </w:r>
      <w:r>
        <w:rPr>
          <w:rFonts w:ascii="Times" w:hAnsi="Times" w:cs="Times"/>
          <w:b/>
          <w:bCs/>
          <w:color w:val="2E2E2E"/>
          <w:sz w:val="28"/>
          <w:szCs w:val="28"/>
        </w:rPr>
        <w:t>GNOME</w:t>
      </w:r>
      <w:r>
        <w:rPr>
          <w:rFonts w:ascii="Times" w:hAnsi="Times" w:cs="Times"/>
          <w:color w:val="2E2E2E"/>
          <w:sz w:val="28"/>
          <w:szCs w:val="28"/>
        </w:rPr>
        <w:t xml:space="preserve"> is </w:t>
      </w:r>
      <w:r>
        <w:rPr>
          <w:rFonts w:ascii="Times" w:hAnsi="Times" w:cs="Times"/>
          <w:b/>
          <w:bCs/>
          <w:color w:val="2E2E2E"/>
          <w:sz w:val="28"/>
          <w:szCs w:val="28"/>
        </w:rPr>
        <w:t>gedit</w:t>
      </w:r>
      <w:r>
        <w:rPr>
          <w:rFonts w:ascii="Times" w:hAnsi="Times" w:cs="Times"/>
          <w:color w:val="2E2E2E"/>
          <w:sz w:val="28"/>
          <w:szCs w:val="28"/>
        </w:rPr>
        <w:t xml:space="preserve">. It is simple yet powerful, ideal for editing documents, making quick notes, and programming. Although </w:t>
      </w:r>
      <w:r>
        <w:rPr>
          <w:rFonts w:ascii="Times" w:hAnsi="Times" w:cs="Times"/>
          <w:b/>
          <w:bCs/>
          <w:color w:val="2E2E2E"/>
          <w:sz w:val="28"/>
          <w:szCs w:val="28"/>
        </w:rPr>
        <w:t>gedit</w:t>
      </w:r>
      <w:r>
        <w:rPr>
          <w:rFonts w:ascii="Times" w:hAnsi="Times" w:cs="Times"/>
          <w:color w:val="2E2E2E"/>
          <w:sz w:val="28"/>
          <w:szCs w:val="28"/>
        </w:rPr>
        <w:t xml:space="preserve"> is designed as a general purpose text editor, it offers additional features for spell checking, highlighting, file listings, and statistics.</w:t>
      </w:r>
    </w:p>
    <w:p w14:paraId="3B32D2DE" w14:textId="310B9DF9" w:rsidR="00B71B3C" w:rsidRDefault="00B71B3C" w:rsidP="00B71B3C">
      <w:pPr>
        <w:rPr>
          <w:rFonts w:ascii="Times" w:hAnsi="Times" w:cs="Times"/>
          <w:color w:val="2E2E2E"/>
          <w:sz w:val="28"/>
          <w:szCs w:val="28"/>
        </w:rPr>
      </w:pPr>
      <w:r>
        <w:rPr>
          <w:rFonts w:ascii="Times" w:hAnsi="Times" w:cs="Times"/>
          <w:color w:val="2E2E2E"/>
          <w:sz w:val="28"/>
          <w:szCs w:val="28"/>
        </w:rPr>
        <w:t>You'll learn much more about using text editors in a later chapter.</w:t>
      </w:r>
    </w:p>
    <w:p w14:paraId="43CF9C86" w14:textId="77777777" w:rsidR="00B71B3C" w:rsidRDefault="00B71B3C" w:rsidP="00B71B3C">
      <w:pPr>
        <w:rPr>
          <w:rFonts w:ascii="Times" w:hAnsi="Times" w:cs="Times"/>
          <w:color w:val="2E2E2E"/>
          <w:sz w:val="28"/>
          <w:szCs w:val="28"/>
        </w:rPr>
      </w:pPr>
    </w:p>
    <w:p w14:paraId="3ED82935" w14:textId="77777777" w:rsidR="00B71B3C" w:rsidRDefault="00B71B3C" w:rsidP="00B71B3C">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Removing a File</w:t>
      </w:r>
    </w:p>
    <w:p w14:paraId="05B1BAA9" w14:textId="2C5B39CB" w:rsidR="00B71B3C" w:rsidRDefault="00B71B3C" w:rsidP="00B71B3C">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7AA6456" wp14:editId="31873DD1">
            <wp:extent cx="3444240" cy="3221990"/>
            <wp:effectExtent l="0" t="0" r="1016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4240" cy="3221990"/>
                    </a:xfrm>
                    <a:prstGeom prst="rect">
                      <a:avLst/>
                    </a:prstGeom>
                    <a:noFill/>
                    <a:ln>
                      <a:noFill/>
                    </a:ln>
                  </pic:spPr>
                </pic:pic>
              </a:graphicData>
            </a:graphic>
          </wp:inline>
        </w:drawing>
      </w:r>
    </w:p>
    <w:p w14:paraId="0E52A829" w14:textId="77777777" w:rsidR="00B71B3C" w:rsidRDefault="00B71B3C" w:rsidP="00B71B3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Deleting a file in </w:t>
      </w:r>
      <w:r>
        <w:rPr>
          <w:rFonts w:ascii="Times" w:hAnsi="Times" w:cs="Times"/>
          <w:b/>
          <w:bCs/>
          <w:color w:val="2E2E2E"/>
          <w:sz w:val="28"/>
          <w:szCs w:val="28"/>
        </w:rPr>
        <w:t>Nautilus</w:t>
      </w:r>
      <w:r>
        <w:rPr>
          <w:rFonts w:ascii="Times" w:hAnsi="Times" w:cs="Times"/>
          <w:color w:val="2E2E2E"/>
          <w:sz w:val="28"/>
          <w:szCs w:val="28"/>
        </w:rPr>
        <w:t xml:space="preserve"> will automatically move the deleted files to the </w:t>
      </w:r>
      <w:r>
        <w:rPr>
          <w:rFonts w:ascii="Courier New" w:hAnsi="Courier New" w:cs="Courier New"/>
          <w:color w:val="4478CA"/>
          <w:sz w:val="28"/>
          <w:szCs w:val="28"/>
        </w:rPr>
        <w:t>.local/share/Trash/files/</w:t>
      </w:r>
      <w:r>
        <w:rPr>
          <w:rFonts w:ascii="Times" w:hAnsi="Times" w:cs="Times"/>
          <w:color w:val="2E2E2E"/>
          <w:sz w:val="28"/>
          <w:szCs w:val="28"/>
        </w:rPr>
        <w:t xml:space="preserve"> directory (a trash can of sorts) under the user's </w:t>
      </w:r>
      <w:r>
        <w:rPr>
          <w:rFonts w:ascii="Times" w:hAnsi="Times" w:cs="Times"/>
          <w:b/>
          <w:bCs/>
          <w:color w:val="2E2E2E"/>
          <w:sz w:val="28"/>
          <w:szCs w:val="28"/>
        </w:rPr>
        <w:t>HOME</w:t>
      </w:r>
      <w:r>
        <w:rPr>
          <w:rFonts w:ascii="Times" w:hAnsi="Times" w:cs="Times"/>
          <w:color w:val="2E2E2E"/>
          <w:sz w:val="28"/>
          <w:szCs w:val="28"/>
        </w:rPr>
        <w:t xml:space="preserve"> directory. There are several ways to delete files and directories using Nautilus.</w:t>
      </w:r>
    </w:p>
    <w:p w14:paraId="1409DA4E" w14:textId="77777777" w:rsidR="00B71B3C" w:rsidRDefault="00B71B3C" w:rsidP="00B71B3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Select all the files and directories that you want to delete.</w:t>
      </w:r>
    </w:p>
    <w:p w14:paraId="590898A8" w14:textId="77777777" w:rsidR="00B71B3C" w:rsidRDefault="00B71B3C" w:rsidP="00B71B3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Press </w:t>
      </w:r>
      <w:r>
        <w:rPr>
          <w:rFonts w:ascii="Times" w:hAnsi="Times" w:cs="Times"/>
          <w:b/>
          <w:bCs/>
          <w:color w:val="2E2E2E"/>
          <w:sz w:val="28"/>
          <w:szCs w:val="28"/>
        </w:rPr>
        <w:t>Delete</w:t>
      </w:r>
      <w:r>
        <w:rPr>
          <w:rFonts w:ascii="Times" w:hAnsi="Times" w:cs="Times"/>
          <w:color w:val="2E2E2E"/>
          <w:sz w:val="28"/>
          <w:szCs w:val="28"/>
        </w:rPr>
        <w:t xml:space="preserve"> on your keyboard. Or, Right-click the file.</w:t>
      </w:r>
    </w:p>
    <w:p w14:paraId="39D55952" w14:textId="77777777" w:rsidR="00B71B3C" w:rsidRDefault="00B71B3C" w:rsidP="00B71B3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Select </w:t>
      </w:r>
      <w:r>
        <w:rPr>
          <w:rFonts w:ascii="Times" w:hAnsi="Times" w:cs="Times"/>
          <w:b/>
          <w:bCs/>
          <w:color w:val="2E2E2E"/>
          <w:sz w:val="28"/>
          <w:szCs w:val="28"/>
        </w:rPr>
        <w:t>Move to Trash</w:t>
      </w:r>
      <w:r>
        <w:rPr>
          <w:rFonts w:ascii="Times" w:hAnsi="Times" w:cs="Times"/>
          <w:color w:val="2E2E2E"/>
          <w:sz w:val="28"/>
          <w:szCs w:val="28"/>
        </w:rPr>
        <w:t>. Or, Highlight the file.</w:t>
      </w:r>
    </w:p>
    <w:p w14:paraId="0EB48C23" w14:textId="48D07508" w:rsidR="00B71B3C" w:rsidRDefault="00B71B3C" w:rsidP="00B71B3C">
      <w:pPr>
        <w:rPr>
          <w:rFonts w:ascii="Times" w:hAnsi="Times" w:cs="Times"/>
          <w:color w:val="2E2E2E"/>
          <w:sz w:val="28"/>
          <w:szCs w:val="28"/>
        </w:rPr>
      </w:pPr>
      <w:r>
        <w:rPr>
          <w:rFonts w:ascii="Times" w:hAnsi="Times" w:cs="Times"/>
          <w:color w:val="2E2E2E"/>
          <w:sz w:val="28"/>
          <w:szCs w:val="28"/>
        </w:rPr>
        <w:t xml:space="preserve">Click </w:t>
      </w:r>
      <w:r>
        <w:rPr>
          <w:rFonts w:ascii="Times" w:hAnsi="Times" w:cs="Times"/>
          <w:b/>
          <w:bCs/>
          <w:color w:val="2E2E2E"/>
          <w:sz w:val="28"/>
          <w:szCs w:val="28"/>
        </w:rPr>
        <w:t>Edit</w:t>
      </w:r>
      <w:r>
        <w:rPr>
          <w:rFonts w:ascii="Times" w:hAnsi="Times" w:cs="Times"/>
          <w:color w:val="2E2E2E"/>
          <w:sz w:val="28"/>
          <w:szCs w:val="28"/>
        </w:rPr>
        <w:t xml:space="preserve"> and </w:t>
      </w:r>
      <w:r>
        <w:rPr>
          <w:rFonts w:ascii="Times" w:hAnsi="Times" w:cs="Times"/>
          <w:b/>
          <w:bCs/>
          <w:color w:val="2E2E2E"/>
          <w:sz w:val="28"/>
          <w:szCs w:val="28"/>
        </w:rPr>
        <w:t>Move to Trash</w:t>
      </w:r>
      <w:r>
        <w:rPr>
          <w:rFonts w:ascii="Times" w:hAnsi="Times" w:cs="Times"/>
          <w:color w:val="2E2E2E"/>
          <w:sz w:val="28"/>
          <w:szCs w:val="28"/>
        </w:rPr>
        <w:t xml:space="preserve"> through the graphical interface.</w:t>
      </w:r>
    </w:p>
    <w:p w14:paraId="1655E621" w14:textId="77777777" w:rsidR="00B71B3C" w:rsidRDefault="00B71B3C" w:rsidP="00B71B3C">
      <w:pPr>
        <w:rPr>
          <w:rFonts w:ascii="Times" w:hAnsi="Times" w:cs="Times"/>
          <w:color w:val="2E2E2E"/>
          <w:sz w:val="28"/>
          <w:szCs w:val="28"/>
        </w:rPr>
      </w:pPr>
    </w:p>
    <w:p w14:paraId="28CE12EB" w14:textId="77777777" w:rsidR="00B71B3C" w:rsidRDefault="00B71B3C" w:rsidP="00B71B3C">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More About Removing a File</w:t>
      </w:r>
    </w:p>
    <w:p w14:paraId="04B89705" w14:textId="3683BDA4" w:rsidR="00B71B3C" w:rsidRDefault="00B71B3C" w:rsidP="00B71B3C">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674C59D" wp14:editId="5A27736B">
            <wp:extent cx="3444240" cy="3221990"/>
            <wp:effectExtent l="0" t="0" r="1016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4240" cy="3221990"/>
                    </a:xfrm>
                    <a:prstGeom prst="rect">
                      <a:avLst/>
                    </a:prstGeom>
                    <a:noFill/>
                    <a:ln>
                      <a:noFill/>
                    </a:ln>
                  </pic:spPr>
                </pic:pic>
              </a:graphicData>
            </a:graphic>
          </wp:inline>
        </w:drawing>
      </w:r>
    </w:p>
    <w:p w14:paraId="38863F88" w14:textId="77777777" w:rsidR="00B71B3C" w:rsidRDefault="00B71B3C" w:rsidP="00B71B3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To </w:t>
      </w:r>
      <w:r>
        <w:rPr>
          <w:rFonts w:ascii="Times" w:hAnsi="Times" w:cs="Times"/>
          <w:b/>
          <w:bCs/>
          <w:color w:val="2E2E2E"/>
          <w:sz w:val="28"/>
          <w:szCs w:val="28"/>
        </w:rPr>
        <w:t>permanently</w:t>
      </w:r>
      <w:r>
        <w:rPr>
          <w:rFonts w:ascii="Times" w:hAnsi="Times" w:cs="Times"/>
          <w:color w:val="2E2E2E"/>
          <w:sz w:val="28"/>
          <w:szCs w:val="28"/>
        </w:rPr>
        <w:t xml:space="preserve"> delete a file:</w:t>
      </w:r>
    </w:p>
    <w:p w14:paraId="11401E66" w14:textId="77777777" w:rsidR="00B71B3C" w:rsidRDefault="00B71B3C" w:rsidP="00B71B3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On the left panel inside a </w:t>
      </w:r>
      <w:r>
        <w:rPr>
          <w:rFonts w:ascii="Times" w:hAnsi="Times" w:cs="Times"/>
          <w:b/>
          <w:bCs/>
          <w:color w:val="2E2E2E"/>
          <w:sz w:val="28"/>
          <w:szCs w:val="28"/>
        </w:rPr>
        <w:t>Nautilus</w:t>
      </w:r>
      <w:r>
        <w:rPr>
          <w:rFonts w:ascii="Times" w:hAnsi="Times" w:cs="Times"/>
          <w:color w:val="2E2E2E"/>
          <w:sz w:val="28"/>
          <w:szCs w:val="28"/>
        </w:rPr>
        <w:t xml:space="preserve"> file browser window, right-click on the </w:t>
      </w:r>
      <w:r>
        <w:rPr>
          <w:rFonts w:ascii="Times" w:hAnsi="Times" w:cs="Times"/>
          <w:b/>
          <w:bCs/>
          <w:color w:val="2E2E2E"/>
          <w:sz w:val="28"/>
          <w:szCs w:val="28"/>
        </w:rPr>
        <w:t>Trash</w:t>
      </w:r>
      <w:r>
        <w:rPr>
          <w:rFonts w:ascii="Times" w:hAnsi="Times" w:cs="Times"/>
          <w:color w:val="2E2E2E"/>
          <w:sz w:val="28"/>
          <w:szCs w:val="28"/>
        </w:rPr>
        <w:t xml:space="preserve"> directory.</w:t>
      </w:r>
    </w:p>
    <w:p w14:paraId="63DAE84C" w14:textId="77777777" w:rsidR="00B71B3C" w:rsidRDefault="00B71B3C" w:rsidP="00B71B3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Select </w:t>
      </w:r>
      <w:r>
        <w:rPr>
          <w:rFonts w:ascii="Times" w:hAnsi="Times" w:cs="Times"/>
          <w:b/>
          <w:bCs/>
          <w:color w:val="2E2E2E"/>
          <w:sz w:val="28"/>
          <w:szCs w:val="28"/>
        </w:rPr>
        <w:t>Empty Trash</w:t>
      </w:r>
      <w:r>
        <w:rPr>
          <w:rFonts w:ascii="Times" w:hAnsi="Times" w:cs="Times"/>
          <w:color w:val="2E2E2E"/>
          <w:sz w:val="28"/>
          <w:szCs w:val="28"/>
        </w:rPr>
        <w:t>.</w:t>
      </w:r>
    </w:p>
    <w:p w14:paraId="600EA31E" w14:textId="77777777" w:rsidR="00B71B3C" w:rsidRDefault="00B71B3C" w:rsidP="00B71B3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Alternatively, select the file or directory you want to permanently delete and press </w:t>
      </w:r>
      <w:r>
        <w:rPr>
          <w:rFonts w:ascii="Times" w:hAnsi="Times" w:cs="Times"/>
          <w:b/>
          <w:bCs/>
          <w:color w:val="2E2E2E"/>
          <w:sz w:val="28"/>
          <w:szCs w:val="28"/>
        </w:rPr>
        <w:t>Shift-Delete</w:t>
      </w:r>
      <w:r>
        <w:rPr>
          <w:rFonts w:ascii="Times" w:hAnsi="Times" w:cs="Times"/>
          <w:color w:val="2E2E2E"/>
          <w:sz w:val="28"/>
          <w:szCs w:val="28"/>
        </w:rPr>
        <w:t>.</w:t>
      </w:r>
    </w:p>
    <w:p w14:paraId="786A3A6E" w14:textId="2C94AB3D" w:rsidR="00B71B3C" w:rsidRDefault="00B71B3C" w:rsidP="00B71B3C">
      <w:pPr>
        <w:rPr>
          <w:rFonts w:ascii="Times" w:hAnsi="Times" w:cs="Times"/>
          <w:color w:val="2E2E2E"/>
          <w:sz w:val="28"/>
          <w:szCs w:val="28"/>
        </w:rPr>
      </w:pPr>
      <w:r>
        <w:rPr>
          <w:rFonts w:ascii="Times" w:hAnsi="Times" w:cs="Times"/>
          <w:color w:val="2E2E2E"/>
          <w:sz w:val="28"/>
          <w:szCs w:val="28"/>
        </w:rPr>
        <w:t>As a precaution, you should</w:t>
      </w:r>
      <w:r>
        <w:rPr>
          <w:rFonts w:ascii="Times" w:hAnsi="Times" w:cs="Times"/>
          <w:b/>
          <w:bCs/>
          <w:color w:val="2E2E2E"/>
          <w:sz w:val="28"/>
          <w:szCs w:val="28"/>
        </w:rPr>
        <w:t xml:space="preserve"> never delete your home directory</w:t>
      </w:r>
      <w:r>
        <w:rPr>
          <w:rFonts w:ascii="Times" w:hAnsi="Times" w:cs="Times"/>
          <w:color w:val="2E2E2E"/>
          <w:sz w:val="28"/>
          <w:szCs w:val="28"/>
        </w:rPr>
        <w:t xml:space="preserve"> as doing so will most likely erase all your </w:t>
      </w:r>
      <w:r>
        <w:rPr>
          <w:rFonts w:ascii="Times" w:hAnsi="Times" w:cs="Times"/>
          <w:b/>
          <w:bCs/>
          <w:color w:val="2E2E2E"/>
          <w:sz w:val="28"/>
          <w:szCs w:val="28"/>
        </w:rPr>
        <w:t>GNOME</w:t>
      </w:r>
      <w:r>
        <w:rPr>
          <w:rFonts w:ascii="Times" w:hAnsi="Times" w:cs="Times"/>
          <w:color w:val="2E2E2E"/>
          <w:sz w:val="28"/>
          <w:szCs w:val="28"/>
        </w:rPr>
        <w:t xml:space="preserve"> configuration files and possibly prevent you from logging in. Many personal system and program configurations are stored under your </w:t>
      </w:r>
      <w:r>
        <w:rPr>
          <w:rFonts w:ascii="Times" w:hAnsi="Times" w:cs="Times"/>
          <w:b/>
          <w:bCs/>
          <w:color w:val="2E2E2E"/>
          <w:sz w:val="28"/>
          <w:szCs w:val="28"/>
        </w:rPr>
        <w:t>home</w:t>
      </w:r>
      <w:r>
        <w:rPr>
          <w:rFonts w:ascii="Times" w:hAnsi="Times" w:cs="Times"/>
          <w:color w:val="2E2E2E"/>
          <w:sz w:val="28"/>
          <w:szCs w:val="28"/>
        </w:rPr>
        <w:t xml:space="preserve"> directory.</w:t>
      </w:r>
    </w:p>
    <w:p w14:paraId="12FC744F" w14:textId="77777777" w:rsidR="00FC3E1D" w:rsidRDefault="00FC3E1D" w:rsidP="00B71B3C">
      <w:pPr>
        <w:rPr>
          <w:rFonts w:ascii="Times" w:hAnsi="Times" w:cs="Times"/>
          <w:color w:val="2E2E2E"/>
          <w:sz w:val="28"/>
          <w:szCs w:val="28"/>
        </w:rPr>
      </w:pPr>
    </w:p>
    <w:p w14:paraId="3E22CF55" w14:textId="77777777" w:rsidR="00FC3E1D" w:rsidRDefault="00FC3E1D" w:rsidP="00FC3E1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Graphical Desktop</w:t>
      </w:r>
    </w:p>
    <w:p w14:paraId="5878C885" w14:textId="051DB2BC" w:rsidR="00FC3E1D" w:rsidRDefault="00FC3E1D" w:rsidP="00FC3E1D">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CEC3E66" wp14:editId="2ED038BF">
            <wp:extent cx="4187190" cy="3034030"/>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7190" cy="3034030"/>
                    </a:xfrm>
                    <a:prstGeom prst="rect">
                      <a:avLst/>
                    </a:prstGeom>
                    <a:noFill/>
                    <a:ln>
                      <a:noFill/>
                    </a:ln>
                  </pic:spPr>
                </pic:pic>
              </a:graphicData>
            </a:graphic>
          </wp:inline>
        </w:drawing>
      </w:r>
    </w:p>
    <w:p w14:paraId="2CB16B96" w14:textId="77777777" w:rsidR="00FC3E1D" w:rsidRDefault="00FC3E1D" w:rsidP="00FC3E1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Each Linux distribution comes with its own set of desktop backgrounds. You can change the default by choosing a new wallpaper or selecting a custom picture to be set as the desktop background. If you do not want to use an image as the background, you can select a color to be displayed on the desktop instead.</w:t>
      </w:r>
    </w:p>
    <w:p w14:paraId="7A06C83F" w14:textId="2D792818" w:rsidR="00FC3E1D" w:rsidRDefault="00FC3E1D" w:rsidP="00FC3E1D">
      <w:pPr>
        <w:rPr>
          <w:rFonts w:ascii="Times" w:hAnsi="Times" w:cs="Times"/>
          <w:color w:val="2E2E2E"/>
          <w:sz w:val="28"/>
          <w:szCs w:val="28"/>
        </w:rPr>
      </w:pPr>
      <w:r>
        <w:rPr>
          <w:rFonts w:ascii="Times" w:hAnsi="Times" w:cs="Times"/>
          <w:color w:val="2E2E2E"/>
          <w:sz w:val="28"/>
          <w:szCs w:val="28"/>
        </w:rPr>
        <w:t>In addition, you can also change the desktop theme, which changes the look and feel of the Linux system. The theme also defines the appearance of application windows.</w:t>
      </w:r>
    </w:p>
    <w:p w14:paraId="48094BEA" w14:textId="77777777" w:rsidR="00FC3E1D" w:rsidRDefault="00FC3E1D" w:rsidP="00FC3E1D">
      <w:pPr>
        <w:rPr>
          <w:rFonts w:ascii="Times" w:hAnsi="Times" w:cs="Times"/>
          <w:color w:val="2E2E2E"/>
          <w:sz w:val="28"/>
          <w:szCs w:val="28"/>
        </w:rPr>
      </w:pPr>
    </w:p>
    <w:p w14:paraId="35C028B5" w14:textId="77777777" w:rsidR="00FC3E1D" w:rsidRDefault="00FC3E1D" w:rsidP="00FC3E1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Desktop Background</w:t>
      </w:r>
    </w:p>
    <w:p w14:paraId="27E67F7F" w14:textId="30258CC5" w:rsidR="00FC3E1D" w:rsidRDefault="00FC3E1D" w:rsidP="00FC3E1D">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"https://courses.edx.org/c4x/LinuxFoundationX/LFS101x/asset/LFS01_ch04_screen64.jpg"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44135C13" wp14:editId="58542BEA">
            <wp:extent cx="4187190" cy="315341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50B5F983" w14:textId="77777777" w:rsidR="00FC3E1D" w:rsidRDefault="00FC3E1D" w:rsidP="00FC3E1D">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If you do not like any of the installed wallpapers, you can use different shades of color as the background using the </w:t>
      </w:r>
      <w:r>
        <w:rPr>
          <w:rFonts w:ascii="Times" w:hAnsi="Times" w:cs="Times"/>
          <w:b/>
          <w:bCs/>
          <w:color w:val="2E2E2E"/>
          <w:sz w:val="28"/>
          <w:szCs w:val="28"/>
        </w:rPr>
        <w:t>Colors and Gradients</w:t>
      </w:r>
      <w:r>
        <w:rPr>
          <w:rFonts w:ascii="Times" w:hAnsi="Times" w:cs="Times"/>
          <w:color w:val="2E2E2E"/>
          <w:sz w:val="28"/>
          <w:szCs w:val="28"/>
        </w:rPr>
        <w:t xml:space="preserve"> drop-down in the </w:t>
      </w:r>
      <w:r>
        <w:rPr>
          <w:rFonts w:ascii="Times" w:hAnsi="Times" w:cs="Times"/>
          <w:b/>
          <w:bCs/>
          <w:color w:val="2E2E2E"/>
          <w:sz w:val="28"/>
          <w:szCs w:val="28"/>
        </w:rPr>
        <w:t>Appearance</w:t>
      </w:r>
      <w:r>
        <w:rPr>
          <w:rFonts w:ascii="Times" w:hAnsi="Times" w:cs="Times"/>
          <w:color w:val="2E2E2E"/>
          <w:sz w:val="28"/>
          <w:szCs w:val="28"/>
        </w:rPr>
        <w:t xml:space="preserve"> window.</w:t>
      </w:r>
    </w:p>
    <w:p w14:paraId="27B21F35" w14:textId="7031F047" w:rsidR="00FC3E1D" w:rsidRDefault="00FC3E1D" w:rsidP="00FC3E1D">
      <w:pPr>
        <w:rPr>
          <w:rFonts w:ascii="Times" w:hAnsi="Times" w:cs="Times"/>
          <w:color w:val="2E2E2E"/>
          <w:sz w:val="28"/>
          <w:szCs w:val="28"/>
        </w:rPr>
      </w:pPr>
      <w:r>
        <w:rPr>
          <w:rFonts w:ascii="Times" w:hAnsi="Times" w:cs="Times"/>
          <w:color w:val="2E2E2E"/>
          <w:sz w:val="28"/>
          <w:szCs w:val="28"/>
        </w:rPr>
        <w:t>There are three types of color: solid, horizontal gradient, and vertical gradient. Click the box at the bottom and pick the effect between solid and the two gradients. In addition, you can also install packages that contain wallpapers by searching for packages using “wallpaper” as a keyword.</w:t>
      </w:r>
    </w:p>
    <w:p w14:paraId="2E921ED3" w14:textId="77777777" w:rsidR="008C10DA" w:rsidRDefault="008C10DA" w:rsidP="00FC3E1D">
      <w:pPr>
        <w:rPr>
          <w:rFonts w:ascii="Times" w:hAnsi="Times" w:cs="Times"/>
          <w:color w:val="2E2E2E"/>
          <w:sz w:val="28"/>
          <w:szCs w:val="28"/>
        </w:rPr>
      </w:pPr>
    </w:p>
    <w:p w14:paraId="36D1C76B" w14:textId="77777777" w:rsidR="008C10DA" w:rsidRDefault="008C10DA" w:rsidP="008C10DA">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Changing the Theme</w:t>
      </w:r>
    </w:p>
    <w:p w14:paraId="28DC3102" w14:textId="7C1339D7" w:rsidR="008C10DA" w:rsidRDefault="008C10DA" w:rsidP="008C10DA">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"https://courses.edx.org/c4x/LinuxFoundationX/LFS101x/asset/LFS01_ch04_screen72.jpg"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63B52177" wp14:editId="7D9945AF">
            <wp:extent cx="4187190" cy="315341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2250EB1A" w14:textId="77777777" w:rsidR="008C10DA" w:rsidRDefault="008C10DA" w:rsidP="008C10DA">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The visual appearances of applications (the buttons, scroll bars, widgets, and other graphical components) are controlled by a theme. </w:t>
      </w:r>
      <w:r>
        <w:rPr>
          <w:rFonts w:ascii="Times" w:hAnsi="Times" w:cs="Times"/>
          <w:b/>
          <w:bCs/>
          <w:color w:val="2E2E2E"/>
          <w:sz w:val="28"/>
          <w:szCs w:val="28"/>
        </w:rPr>
        <w:t>GNOME</w:t>
      </w:r>
      <w:r>
        <w:rPr>
          <w:rFonts w:ascii="Times" w:hAnsi="Times" w:cs="Times"/>
          <w:color w:val="2E2E2E"/>
          <w:sz w:val="28"/>
          <w:szCs w:val="28"/>
        </w:rPr>
        <w:t xml:space="preserve"> comes with a set of different themes which can change the way your applications look. Some additional themes can also be found </w:t>
      </w:r>
      <w:hyperlink r:id="rId29" w:history="1">
        <w:r>
          <w:rPr>
            <w:rFonts w:ascii="Times" w:hAnsi="Times" w:cs="Times"/>
            <w:color w:val="0000FF"/>
            <w:sz w:val="28"/>
            <w:szCs w:val="28"/>
            <w:u w:val="single" w:color="0000FF"/>
          </w:rPr>
          <w:t>here</w:t>
        </w:r>
      </w:hyperlink>
      <w:r>
        <w:rPr>
          <w:rFonts w:ascii="Times" w:hAnsi="Times" w:cs="Times"/>
          <w:color w:val="2E2E2E"/>
          <w:sz w:val="28"/>
          <w:szCs w:val="28"/>
        </w:rPr>
        <w:t>.</w:t>
      </w:r>
    </w:p>
    <w:p w14:paraId="36B541DF" w14:textId="155801F7" w:rsidR="008C10DA" w:rsidRDefault="008C10DA" w:rsidP="008C10DA">
      <w:pPr>
        <w:rPr>
          <w:rFonts w:ascii="Times" w:hAnsi="Times" w:cs="Times"/>
          <w:color w:val="2E2E2E"/>
          <w:sz w:val="28"/>
          <w:szCs w:val="28"/>
        </w:rPr>
      </w:pPr>
      <w:r>
        <w:rPr>
          <w:rFonts w:ascii="Times" w:hAnsi="Times" w:cs="Times"/>
          <w:color w:val="2E2E2E"/>
          <w:sz w:val="28"/>
          <w:szCs w:val="28"/>
        </w:rPr>
        <w:t xml:space="preserve">The exact method for changing your theme will depend on your distribution. For example, for </w:t>
      </w:r>
      <w:r>
        <w:rPr>
          <w:rFonts w:ascii="Times" w:hAnsi="Times" w:cs="Times"/>
          <w:b/>
          <w:bCs/>
          <w:color w:val="2E2E2E"/>
          <w:sz w:val="28"/>
          <w:szCs w:val="28"/>
        </w:rPr>
        <w:t xml:space="preserve">Ubuntu </w:t>
      </w:r>
      <w:r>
        <w:rPr>
          <w:rFonts w:ascii="Times" w:hAnsi="Times" w:cs="Times"/>
          <w:color w:val="2E2E2E"/>
          <w:sz w:val="28"/>
          <w:szCs w:val="28"/>
        </w:rPr>
        <w:t xml:space="preserve">you can right-click anywhere on the desktop and select a different theme from the </w:t>
      </w:r>
      <w:r>
        <w:rPr>
          <w:rFonts w:ascii="Times" w:hAnsi="Times" w:cs="Times"/>
          <w:b/>
          <w:bCs/>
          <w:color w:val="2E2E2E"/>
          <w:sz w:val="28"/>
          <w:szCs w:val="28"/>
        </w:rPr>
        <w:t>Theme</w:t>
      </w:r>
      <w:r>
        <w:rPr>
          <w:rFonts w:ascii="Times" w:hAnsi="Times" w:cs="Times"/>
          <w:color w:val="2E2E2E"/>
          <w:sz w:val="28"/>
          <w:szCs w:val="28"/>
        </w:rPr>
        <w:t xml:space="preserve"> drop-down.  For </w:t>
      </w:r>
      <w:r>
        <w:rPr>
          <w:rFonts w:ascii="Times" w:hAnsi="Times" w:cs="Times"/>
          <w:b/>
          <w:bCs/>
          <w:color w:val="2E2E2E"/>
          <w:sz w:val="28"/>
          <w:szCs w:val="28"/>
        </w:rPr>
        <w:t>CentOS</w:t>
      </w:r>
      <w:r>
        <w:rPr>
          <w:rFonts w:ascii="Times" w:hAnsi="Times" w:cs="Times"/>
          <w:color w:val="2E2E2E"/>
          <w:sz w:val="28"/>
          <w:szCs w:val="28"/>
        </w:rPr>
        <w:t xml:space="preserve"> you have to click on </w:t>
      </w:r>
      <w:r>
        <w:rPr>
          <w:rFonts w:ascii="Courier New" w:hAnsi="Courier New" w:cs="Courier New"/>
          <w:color w:val="4478CA"/>
          <w:sz w:val="28"/>
          <w:szCs w:val="28"/>
        </w:rPr>
        <w:t>System</w:t>
      </w:r>
      <w:r>
        <w:rPr>
          <w:rFonts w:ascii="Times" w:hAnsi="Times" w:cs="Times"/>
          <w:color w:val="2E2E2E"/>
          <w:sz w:val="28"/>
          <w:szCs w:val="28"/>
        </w:rPr>
        <w:t xml:space="preserve"> </w:t>
      </w:r>
      <w:r>
        <w:rPr>
          <w:rFonts w:ascii="Courier New" w:hAnsi="Courier New" w:cs="Courier New"/>
          <w:color w:val="4478CA"/>
          <w:sz w:val="36"/>
          <w:szCs w:val="36"/>
        </w:rPr>
        <w:t>→</w:t>
      </w:r>
      <w:r>
        <w:rPr>
          <w:rFonts w:ascii="Times" w:hAnsi="Times" w:cs="Times"/>
          <w:color w:val="2E2E2E"/>
          <w:sz w:val="28"/>
          <w:szCs w:val="28"/>
        </w:rPr>
        <w:t xml:space="preserve"> </w:t>
      </w:r>
      <w:r>
        <w:rPr>
          <w:rFonts w:ascii="Courier New" w:hAnsi="Courier New" w:cs="Courier New"/>
          <w:color w:val="4478CA"/>
          <w:sz w:val="28"/>
          <w:szCs w:val="28"/>
        </w:rPr>
        <w:t>Preferences</w:t>
      </w:r>
      <w:r>
        <w:rPr>
          <w:rFonts w:ascii="Times" w:hAnsi="Times" w:cs="Times"/>
          <w:color w:val="2E2E2E"/>
          <w:sz w:val="28"/>
          <w:szCs w:val="28"/>
        </w:rPr>
        <w:t xml:space="preserve"> </w:t>
      </w:r>
      <w:r>
        <w:rPr>
          <w:rFonts w:ascii="Courier New" w:hAnsi="Courier New" w:cs="Courier New"/>
          <w:color w:val="4478CA"/>
          <w:sz w:val="36"/>
          <w:szCs w:val="36"/>
        </w:rPr>
        <w:t>→</w:t>
      </w:r>
      <w:r>
        <w:rPr>
          <w:rFonts w:ascii="Courier New" w:hAnsi="Courier New" w:cs="Courier New"/>
          <w:color w:val="4478CA"/>
          <w:sz w:val="28"/>
          <w:szCs w:val="28"/>
        </w:rPr>
        <w:t xml:space="preserve"> Appearance</w:t>
      </w:r>
      <w:r>
        <w:rPr>
          <w:rFonts w:ascii="Times" w:hAnsi="Times" w:cs="Times"/>
          <w:color w:val="2E2E2E"/>
          <w:sz w:val="28"/>
          <w:szCs w:val="28"/>
        </w:rPr>
        <w:t>.</w:t>
      </w:r>
    </w:p>
    <w:p w14:paraId="0A8F7D0D" w14:textId="77777777" w:rsidR="008C10DA" w:rsidRDefault="008C10DA" w:rsidP="008C10DA">
      <w:pPr>
        <w:rPr>
          <w:rFonts w:ascii="Times" w:hAnsi="Times" w:cs="Times"/>
          <w:color w:val="2E2E2E"/>
          <w:sz w:val="28"/>
          <w:szCs w:val="28"/>
        </w:rPr>
      </w:pPr>
    </w:p>
    <w:p w14:paraId="47BAEEC9" w14:textId="77777777" w:rsidR="008C10DA" w:rsidRDefault="008C10DA" w:rsidP="008C10DA">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More About Changing the Theme</w:t>
      </w:r>
    </w:p>
    <w:p w14:paraId="69675DC6" w14:textId="0AC4D114" w:rsidR="008C10DA" w:rsidRDefault="008C10DA" w:rsidP="008C10DA">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"https://courses.edx.org/c4x/LinuxFoundationX/LFS101x/asset/LFS01_ch04_screen73.jpg"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10E1F684" wp14:editId="7CACC314">
            <wp:extent cx="4187190" cy="315341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3D855D15" w14:textId="77777777" w:rsidR="008C10DA" w:rsidRDefault="008C10DA" w:rsidP="008C10DA">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There are other options to get additional themes beyond the default selection. You can download and install themes from </w:t>
      </w:r>
      <w:hyperlink r:id="rId31" w:history="1">
        <w:r>
          <w:rPr>
            <w:rFonts w:ascii="Times" w:hAnsi="Times" w:cs="Times"/>
            <w:color w:val="0000FF"/>
            <w:sz w:val="28"/>
            <w:szCs w:val="28"/>
            <w:u w:val="single" w:color="0000FF"/>
          </w:rPr>
          <w:t>http://art.gnome.org/themes/</w:t>
        </w:r>
      </w:hyperlink>
    </w:p>
    <w:p w14:paraId="4050B48A" w14:textId="77777777" w:rsidR="008C10DA" w:rsidRDefault="008C10DA" w:rsidP="008C10D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In </w:t>
      </w:r>
      <w:r>
        <w:rPr>
          <w:rFonts w:ascii="Times" w:hAnsi="Times" w:cs="Times"/>
          <w:b/>
          <w:bCs/>
          <w:color w:val="2E2E2E"/>
          <w:sz w:val="28"/>
          <w:szCs w:val="28"/>
        </w:rPr>
        <w:t>CentOS</w:t>
      </w:r>
      <w:r>
        <w:rPr>
          <w:rFonts w:ascii="Times" w:hAnsi="Times" w:cs="Times"/>
          <w:color w:val="2E2E2E"/>
          <w:sz w:val="28"/>
          <w:szCs w:val="28"/>
        </w:rPr>
        <w:t xml:space="preserve">, you can change themes from </w:t>
      </w:r>
      <w:r>
        <w:rPr>
          <w:rFonts w:ascii="Courier New" w:hAnsi="Courier New" w:cs="Courier New"/>
          <w:color w:val="4478CA"/>
          <w:sz w:val="28"/>
          <w:szCs w:val="28"/>
        </w:rPr>
        <w:t>System</w:t>
      </w:r>
      <w:r>
        <w:rPr>
          <w:rFonts w:ascii="Times" w:hAnsi="Times" w:cs="Times"/>
          <w:color w:val="2E2E2E"/>
          <w:sz w:val="28"/>
          <w:szCs w:val="28"/>
        </w:rPr>
        <w:t xml:space="preserve"> </w:t>
      </w:r>
      <w:r>
        <w:rPr>
          <w:rFonts w:ascii="Courier New" w:hAnsi="Courier New" w:cs="Courier New"/>
          <w:color w:val="4478CA"/>
          <w:sz w:val="36"/>
          <w:szCs w:val="36"/>
        </w:rPr>
        <w:t>→</w:t>
      </w:r>
      <w:r>
        <w:rPr>
          <w:rFonts w:ascii="Times" w:hAnsi="Times" w:cs="Times"/>
          <w:color w:val="2E2E2E"/>
          <w:sz w:val="28"/>
          <w:szCs w:val="28"/>
        </w:rPr>
        <w:t xml:space="preserve"> </w:t>
      </w:r>
      <w:r>
        <w:rPr>
          <w:rFonts w:ascii="Courier New" w:hAnsi="Courier New" w:cs="Courier New"/>
          <w:color w:val="4478CA"/>
          <w:sz w:val="28"/>
          <w:szCs w:val="28"/>
        </w:rPr>
        <w:t>Preferences</w:t>
      </w:r>
      <w:r>
        <w:rPr>
          <w:rFonts w:ascii="Times" w:hAnsi="Times" w:cs="Times"/>
          <w:color w:val="2E2E2E"/>
          <w:sz w:val="28"/>
          <w:szCs w:val="28"/>
        </w:rPr>
        <w:t xml:space="preserve"> </w:t>
      </w:r>
      <w:r>
        <w:rPr>
          <w:rFonts w:ascii="Courier New" w:hAnsi="Courier New" w:cs="Courier New"/>
          <w:color w:val="4478CA"/>
          <w:sz w:val="36"/>
          <w:szCs w:val="36"/>
        </w:rPr>
        <w:t>→</w:t>
      </w:r>
      <w:r>
        <w:rPr>
          <w:rFonts w:ascii="Courier New" w:hAnsi="Courier New" w:cs="Courier New"/>
          <w:color w:val="4478CA"/>
          <w:sz w:val="28"/>
          <w:szCs w:val="28"/>
        </w:rPr>
        <w:t xml:space="preserve"> Appearance</w:t>
      </w:r>
    </w:p>
    <w:p w14:paraId="732AD7AA" w14:textId="77777777" w:rsidR="008C10DA" w:rsidRDefault="008C10DA" w:rsidP="008C10D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In </w:t>
      </w:r>
      <w:r>
        <w:rPr>
          <w:rFonts w:ascii="Times" w:hAnsi="Times" w:cs="Times"/>
          <w:b/>
          <w:bCs/>
          <w:color w:val="2E2E2E"/>
          <w:sz w:val="28"/>
          <w:szCs w:val="28"/>
        </w:rPr>
        <w:t>Ubuntu</w:t>
      </w:r>
      <w:r>
        <w:rPr>
          <w:rFonts w:ascii="Times" w:hAnsi="Times" w:cs="Times"/>
          <w:color w:val="2E2E2E"/>
          <w:sz w:val="28"/>
          <w:szCs w:val="28"/>
        </w:rPr>
        <w:t xml:space="preserve">, you can change themes from </w:t>
      </w:r>
      <w:r>
        <w:rPr>
          <w:rFonts w:ascii="Courier New" w:hAnsi="Courier New" w:cs="Courier New"/>
          <w:color w:val="4478CA"/>
          <w:sz w:val="28"/>
          <w:szCs w:val="28"/>
        </w:rPr>
        <w:t>System Settings</w:t>
      </w:r>
      <w:r>
        <w:rPr>
          <w:rFonts w:ascii="Times" w:hAnsi="Times" w:cs="Times"/>
          <w:color w:val="2E2E2E"/>
          <w:sz w:val="28"/>
          <w:szCs w:val="28"/>
        </w:rPr>
        <w:t xml:space="preserve"> </w:t>
      </w:r>
      <w:r>
        <w:rPr>
          <w:rFonts w:ascii="Courier New" w:hAnsi="Courier New" w:cs="Courier New"/>
          <w:color w:val="4478CA"/>
          <w:sz w:val="36"/>
          <w:szCs w:val="36"/>
        </w:rPr>
        <w:t>→</w:t>
      </w:r>
      <w:r>
        <w:rPr>
          <w:rFonts w:ascii="Courier New" w:hAnsi="Courier New" w:cs="Courier New"/>
          <w:color w:val="4478CA"/>
          <w:sz w:val="28"/>
          <w:szCs w:val="28"/>
        </w:rPr>
        <w:t xml:space="preserve"> Appearance</w:t>
      </w:r>
    </w:p>
    <w:p w14:paraId="3DBD132C" w14:textId="4DA0842D" w:rsidR="008C10DA" w:rsidRDefault="008C10DA" w:rsidP="008C10DA">
      <w:pPr>
        <w:rPr>
          <w:rFonts w:ascii="Times" w:hAnsi="Times" w:cs="Times"/>
          <w:color w:val="2E2E2E"/>
          <w:sz w:val="28"/>
          <w:szCs w:val="28"/>
        </w:rPr>
      </w:pPr>
      <w:r>
        <w:rPr>
          <w:rFonts w:ascii="Times" w:hAnsi="Times" w:cs="Times"/>
          <w:color w:val="2E2E2E"/>
          <w:sz w:val="28"/>
          <w:szCs w:val="28"/>
        </w:rPr>
        <w:t xml:space="preserve">In </w:t>
      </w:r>
      <w:r>
        <w:rPr>
          <w:rFonts w:ascii="Times" w:hAnsi="Times" w:cs="Times"/>
          <w:b/>
          <w:bCs/>
          <w:color w:val="2E2E2E"/>
          <w:sz w:val="28"/>
          <w:szCs w:val="28"/>
        </w:rPr>
        <w:t>OpenSUSE</w:t>
      </w:r>
      <w:r>
        <w:rPr>
          <w:rFonts w:ascii="Times" w:hAnsi="Times" w:cs="Times"/>
          <w:color w:val="2E2E2E"/>
          <w:sz w:val="28"/>
          <w:szCs w:val="28"/>
        </w:rPr>
        <w:t xml:space="preserve"> to change themes you will need to install the </w:t>
      </w:r>
      <w:r>
        <w:rPr>
          <w:rFonts w:ascii="Times" w:hAnsi="Times" w:cs="Times"/>
          <w:b/>
          <w:bCs/>
          <w:color w:val="2E2E2E"/>
          <w:sz w:val="28"/>
          <w:szCs w:val="28"/>
        </w:rPr>
        <w:t xml:space="preserve">gnome-tweak-tool </w:t>
      </w:r>
      <w:r>
        <w:rPr>
          <w:rFonts w:ascii="Times" w:hAnsi="Times" w:cs="Times"/>
          <w:color w:val="2E2E2E"/>
          <w:sz w:val="28"/>
          <w:szCs w:val="28"/>
        </w:rPr>
        <w:t>program.</w:t>
      </w:r>
    </w:p>
    <w:p w14:paraId="0B5B06A8" w14:textId="77777777" w:rsidR="00B21FD3" w:rsidRDefault="00B21FD3" w:rsidP="008C10DA">
      <w:pPr>
        <w:rPr>
          <w:rFonts w:ascii="Times" w:hAnsi="Times" w:cs="Times"/>
          <w:color w:val="2E2E2E"/>
          <w:sz w:val="28"/>
          <w:szCs w:val="28"/>
        </w:rPr>
      </w:pPr>
    </w:p>
    <w:p w14:paraId="5F6F2C33" w14:textId="77777777" w:rsidR="00B21FD3" w:rsidRDefault="00B21FD3" w:rsidP="00B21FD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(1 of 3)</w:t>
      </w:r>
    </w:p>
    <w:p w14:paraId="46FF9245" w14:textId="5FC60271" w:rsidR="00B21FD3" w:rsidRDefault="00B21FD3" w:rsidP="00B21FD3">
      <w:pPr>
        <w:widowControl w:val="0"/>
        <w:autoSpaceDE w:val="0"/>
        <w:autoSpaceDN w:val="0"/>
        <w:adjustRightInd w:val="0"/>
        <w:rPr>
          <w:rFonts w:ascii="Times" w:hAnsi="Times" w:cs="Times"/>
          <w:color w:val="2E2E2E"/>
          <w:sz w:val="28"/>
          <w:szCs w:val="28"/>
        </w:rPr>
      </w:pPr>
    </w:p>
    <w:p w14:paraId="559B3090" w14:textId="77777777" w:rsidR="00B21FD3" w:rsidRDefault="00B21FD3" w:rsidP="00B21FD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have completed this chapter. Let's summarize the key concepts covered:</w:t>
      </w:r>
    </w:p>
    <w:p w14:paraId="3DA2F9CD" w14:textId="77777777" w:rsidR="00B21FD3" w:rsidRDefault="00B21FD3" w:rsidP="00B21FD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GNOME</w:t>
      </w:r>
      <w:r>
        <w:rPr>
          <w:rFonts w:ascii="Times" w:hAnsi="Times" w:cs="Times"/>
          <w:color w:val="2E2E2E"/>
          <w:sz w:val="28"/>
          <w:szCs w:val="28"/>
        </w:rPr>
        <w:t xml:space="preserve"> is a popular desktop environment and graphical user interface that runs on top of the Linux operating system.</w:t>
      </w:r>
    </w:p>
    <w:p w14:paraId="3056001F" w14:textId="77777777" w:rsidR="00B21FD3" w:rsidRDefault="00B21FD3" w:rsidP="00B21FD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The default display manager for </w:t>
      </w:r>
      <w:r>
        <w:rPr>
          <w:rFonts w:ascii="Times" w:hAnsi="Times" w:cs="Times"/>
          <w:b/>
          <w:bCs/>
          <w:color w:val="2E2E2E"/>
          <w:sz w:val="28"/>
          <w:szCs w:val="28"/>
        </w:rPr>
        <w:t>GNOME</w:t>
      </w:r>
      <w:r>
        <w:rPr>
          <w:rFonts w:ascii="Times" w:hAnsi="Times" w:cs="Times"/>
          <w:color w:val="2E2E2E"/>
          <w:sz w:val="28"/>
          <w:szCs w:val="28"/>
        </w:rPr>
        <w:t xml:space="preserve"> is called </w:t>
      </w:r>
      <w:r>
        <w:rPr>
          <w:rFonts w:ascii="Times" w:hAnsi="Times" w:cs="Times"/>
          <w:b/>
          <w:bCs/>
          <w:color w:val="2E2E2E"/>
          <w:sz w:val="28"/>
          <w:szCs w:val="28"/>
        </w:rPr>
        <w:t>gdm</w:t>
      </w:r>
      <w:r>
        <w:rPr>
          <w:rFonts w:ascii="Times" w:hAnsi="Times" w:cs="Times"/>
          <w:color w:val="2E2E2E"/>
          <w:sz w:val="28"/>
          <w:szCs w:val="28"/>
        </w:rPr>
        <w:t>.</w:t>
      </w:r>
    </w:p>
    <w:p w14:paraId="6E4F6626" w14:textId="77777777" w:rsidR="00B21FD3" w:rsidRDefault="00B21FD3" w:rsidP="00B21FD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gdm</w:t>
      </w:r>
      <w:r>
        <w:rPr>
          <w:rFonts w:ascii="Times" w:hAnsi="Times" w:cs="Times"/>
          <w:color w:val="2E2E2E"/>
          <w:sz w:val="28"/>
          <w:szCs w:val="28"/>
        </w:rPr>
        <w:t xml:space="preserve"> display manager presents the user with the login screen which prompts for the login username and password.</w:t>
      </w:r>
    </w:p>
    <w:p w14:paraId="3E1B1C12" w14:textId="770EA52E" w:rsidR="00B21FD3" w:rsidRDefault="00B21FD3" w:rsidP="00B21FD3">
      <w:pPr>
        <w:rPr>
          <w:rFonts w:ascii="Times" w:hAnsi="Times" w:cs="Times"/>
          <w:color w:val="2E2E2E"/>
          <w:sz w:val="28"/>
          <w:szCs w:val="28"/>
        </w:rPr>
      </w:pPr>
      <w:r>
        <w:rPr>
          <w:rFonts w:ascii="Times" w:hAnsi="Times" w:cs="Times"/>
          <w:color w:val="2E2E2E"/>
          <w:sz w:val="28"/>
          <w:szCs w:val="28"/>
        </w:rPr>
        <w:t xml:space="preserve">Logging out through the desktop environment kills all processes in your current </w:t>
      </w:r>
      <w:r>
        <w:rPr>
          <w:rFonts w:ascii="Times" w:hAnsi="Times" w:cs="Times"/>
          <w:b/>
          <w:bCs/>
          <w:color w:val="2E2E2E"/>
          <w:sz w:val="28"/>
          <w:szCs w:val="28"/>
        </w:rPr>
        <w:t>X</w:t>
      </w:r>
      <w:r>
        <w:rPr>
          <w:rFonts w:ascii="Times" w:hAnsi="Times" w:cs="Times"/>
          <w:color w:val="2E2E2E"/>
          <w:sz w:val="28"/>
          <w:szCs w:val="28"/>
        </w:rPr>
        <w:t xml:space="preserve"> session and returns to the display manager login screen.</w:t>
      </w:r>
    </w:p>
    <w:p w14:paraId="49F5BC29" w14:textId="77777777" w:rsidR="00B21FD3" w:rsidRDefault="00B21FD3" w:rsidP="00B21FD3">
      <w:pPr>
        <w:rPr>
          <w:rFonts w:ascii="Times" w:hAnsi="Times" w:cs="Times"/>
          <w:color w:val="2E2E2E"/>
          <w:sz w:val="28"/>
          <w:szCs w:val="28"/>
        </w:rPr>
      </w:pPr>
    </w:p>
    <w:p w14:paraId="1CDF7580" w14:textId="77777777" w:rsidR="00B21FD3" w:rsidRDefault="00B21FD3" w:rsidP="00B21FD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(2 of 3)</w:t>
      </w:r>
    </w:p>
    <w:p w14:paraId="43AB813F" w14:textId="5DAD6344" w:rsidR="00B21FD3" w:rsidRDefault="00B21FD3" w:rsidP="00B21FD3">
      <w:pPr>
        <w:widowControl w:val="0"/>
        <w:autoSpaceDE w:val="0"/>
        <w:autoSpaceDN w:val="0"/>
        <w:adjustRightInd w:val="0"/>
        <w:rPr>
          <w:rFonts w:ascii="Times" w:hAnsi="Times" w:cs="Times"/>
          <w:color w:val="2E2E2E"/>
          <w:sz w:val="32"/>
          <w:szCs w:val="32"/>
        </w:rPr>
      </w:pPr>
    </w:p>
    <w:p w14:paraId="258A2E3F" w14:textId="77777777" w:rsidR="00B21FD3" w:rsidRDefault="00B21FD3" w:rsidP="00B21FD3">
      <w:pPr>
        <w:widowControl w:val="0"/>
        <w:numPr>
          <w:ilvl w:val="1"/>
          <w:numId w:val="1"/>
        </w:numPr>
        <w:tabs>
          <w:tab w:val="left" w:pos="940"/>
          <w:tab w:val="left" w:pos="1440"/>
        </w:tabs>
        <w:autoSpaceDE w:val="0"/>
        <w:autoSpaceDN w:val="0"/>
        <w:adjustRightInd w:val="0"/>
        <w:spacing w:after="198"/>
        <w:ind w:left="1440" w:hanging="1440"/>
        <w:rPr>
          <w:rFonts w:ascii="Times" w:hAnsi="Times" w:cs="Times"/>
          <w:color w:val="2E2E2E"/>
          <w:sz w:val="28"/>
          <w:szCs w:val="28"/>
        </w:rPr>
      </w:pPr>
      <w:r>
        <w:rPr>
          <w:rFonts w:ascii="Times" w:hAnsi="Times" w:cs="Times"/>
          <w:color w:val="2E2E2E"/>
          <w:sz w:val="28"/>
          <w:szCs w:val="28"/>
        </w:rPr>
        <w:t>Linux enables users to switch between logged in sessions.</w:t>
      </w:r>
    </w:p>
    <w:p w14:paraId="411CF0FE" w14:textId="77777777" w:rsidR="00B21FD3" w:rsidRDefault="00B21FD3" w:rsidP="00B21FD3">
      <w:pPr>
        <w:widowControl w:val="0"/>
        <w:numPr>
          <w:ilvl w:val="1"/>
          <w:numId w:val="1"/>
        </w:numPr>
        <w:tabs>
          <w:tab w:val="left" w:pos="940"/>
          <w:tab w:val="left" w:pos="1440"/>
        </w:tabs>
        <w:autoSpaceDE w:val="0"/>
        <w:autoSpaceDN w:val="0"/>
        <w:adjustRightInd w:val="0"/>
        <w:spacing w:after="198"/>
        <w:ind w:left="1440" w:hanging="1440"/>
        <w:rPr>
          <w:rFonts w:ascii="Times" w:hAnsi="Times" w:cs="Times"/>
          <w:color w:val="2E2E2E"/>
          <w:sz w:val="28"/>
          <w:szCs w:val="28"/>
        </w:rPr>
      </w:pPr>
      <w:r>
        <w:rPr>
          <w:rFonts w:ascii="Times" w:hAnsi="Times" w:cs="Times"/>
          <w:color w:val="2E2E2E"/>
          <w:sz w:val="28"/>
          <w:szCs w:val="28"/>
        </w:rPr>
        <w:t>Suspending puts the computer into sleep mode.</w:t>
      </w:r>
    </w:p>
    <w:p w14:paraId="0E560C67" w14:textId="77777777" w:rsidR="00B21FD3" w:rsidRDefault="00B21FD3" w:rsidP="00B21FD3">
      <w:pPr>
        <w:widowControl w:val="0"/>
        <w:numPr>
          <w:ilvl w:val="1"/>
          <w:numId w:val="1"/>
        </w:numPr>
        <w:tabs>
          <w:tab w:val="left" w:pos="940"/>
          <w:tab w:val="left" w:pos="1440"/>
        </w:tabs>
        <w:autoSpaceDE w:val="0"/>
        <w:autoSpaceDN w:val="0"/>
        <w:adjustRightInd w:val="0"/>
        <w:spacing w:after="198"/>
        <w:ind w:left="1440" w:hanging="1440"/>
        <w:rPr>
          <w:rFonts w:ascii="Times" w:hAnsi="Times" w:cs="Times"/>
          <w:color w:val="2E2E2E"/>
          <w:sz w:val="28"/>
          <w:szCs w:val="28"/>
        </w:rPr>
      </w:pPr>
      <w:r>
        <w:rPr>
          <w:rFonts w:ascii="Times" w:hAnsi="Times" w:cs="Times"/>
          <w:color w:val="2E2E2E"/>
          <w:sz w:val="28"/>
          <w:szCs w:val="28"/>
        </w:rPr>
        <w:t>For each key task, there is generally a default application installed.</w:t>
      </w:r>
    </w:p>
    <w:p w14:paraId="162693E0" w14:textId="77777777" w:rsidR="00B21FD3" w:rsidRDefault="00B21FD3" w:rsidP="00B21FD3">
      <w:pPr>
        <w:widowControl w:val="0"/>
        <w:numPr>
          <w:ilvl w:val="1"/>
          <w:numId w:val="1"/>
        </w:numPr>
        <w:tabs>
          <w:tab w:val="left" w:pos="940"/>
          <w:tab w:val="left" w:pos="1440"/>
        </w:tabs>
        <w:autoSpaceDE w:val="0"/>
        <w:autoSpaceDN w:val="0"/>
        <w:adjustRightInd w:val="0"/>
        <w:spacing w:after="198"/>
        <w:ind w:left="1440" w:hanging="1440"/>
        <w:rPr>
          <w:rFonts w:ascii="Times" w:hAnsi="Times" w:cs="Times"/>
          <w:color w:val="2E2E2E"/>
          <w:sz w:val="28"/>
          <w:szCs w:val="28"/>
        </w:rPr>
      </w:pPr>
      <w:r>
        <w:rPr>
          <w:rFonts w:ascii="Times" w:hAnsi="Times" w:cs="Times"/>
          <w:color w:val="2E2E2E"/>
          <w:sz w:val="28"/>
          <w:szCs w:val="28"/>
        </w:rPr>
        <w:t xml:space="preserve">Every user created in the system will have a </w:t>
      </w:r>
      <w:r>
        <w:rPr>
          <w:rFonts w:ascii="Times" w:hAnsi="Times" w:cs="Times"/>
          <w:b/>
          <w:bCs/>
          <w:color w:val="2E2E2E"/>
          <w:sz w:val="28"/>
          <w:szCs w:val="28"/>
        </w:rPr>
        <w:t>home</w:t>
      </w:r>
      <w:r>
        <w:rPr>
          <w:rFonts w:ascii="Times" w:hAnsi="Times" w:cs="Times"/>
          <w:color w:val="2E2E2E"/>
          <w:sz w:val="28"/>
          <w:szCs w:val="28"/>
        </w:rPr>
        <w:t xml:space="preserve"> directory.</w:t>
      </w:r>
    </w:p>
    <w:p w14:paraId="73404722" w14:textId="6103C4A6" w:rsidR="00B21FD3" w:rsidRDefault="00B21FD3" w:rsidP="00B21FD3">
      <w:pPr>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 xml:space="preserve">Places </w:t>
      </w:r>
      <w:r>
        <w:rPr>
          <w:rFonts w:ascii="Times" w:hAnsi="Times" w:cs="Times"/>
          <w:color w:val="2E2E2E"/>
          <w:sz w:val="28"/>
          <w:szCs w:val="28"/>
        </w:rPr>
        <w:t>menu contains entries that allow you to access different parts of the computer and the network.</w:t>
      </w:r>
    </w:p>
    <w:p w14:paraId="558A21D6" w14:textId="77777777" w:rsidR="00B21FD3" w:rsidRDefault="00B21FD3" w:rsidP="00B21FD3">
      <w:pPr>
        <w:rPr>
          <w:rFonts w:ascii="Times" w:hAnsi="Times" w:cs="Times"/>
          <w:color w:val="2E2E2E"/>
          <w:sz w:val="28"/>
          <w:szCs w:val="28"/>
        </w:rPr>
      </w:pPr>
    </w:p>
    <w:p w14:paraId="1AC8B72B" w14:textId="77777777" w:rsidR="00B21FD3" w:rsidRDefault="00B21FD3" w:rsidP="00B21FD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(3 of 3)</w:t>
      </w:r>
    </w:p>
    <w:p w14:paraId="2127A9FD" w14:textId="75BC8E56" w:rsidR="00B21FD3" w:rsidRDefault="00B21FD3" w:rsidP="00B21FD3">
      <w:pPr>
        <w:widowControl w:val="0"/>
        <w:autoSpaceDE w:val="0"/>
        <w:autoSpaceDN w:val="0"/>
        <w:adjustRightInd w:val="0"/>
        <w:rPr>
          <w:rFonts w:ascii="Times" w:hAnsi="Times" w:cs="Times"/>
          <w:color w:val="2E2E2E"/>
          <w:sz w:val="32"/>
          <w:szCs w:val="32"/>
        </w:rPr>
      </w:pPr>
    </w:p>
    <w:p w14:paraId="09B11FB0" w14:textId="77777777" w:rsidR="00B21FD3" w:rsidRDefault="00B21FD3" w:rsidP="00B21FD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Nautilus</w:t>
      </w:r>
      <w:r>
        <w:rPr>
          <w:rFonts w:ascii="Times" w:hAnsi="Times" w:cs="Times"/>
          <w:color w:val="2E2E2E"/>
          <w:sz w:val="28"/>
          <w:szCs w:val="28"/>
        </w:rPr>
        <w:t xml:space="preserve"> gives three formats to view files.</w:t>
      </w:r>
    </w:p>
    <w:p w14:paraId="6B194F11" w14:textId="77777777" w:rsidR="00B21FD3" w:rsidRDefault="00B21FD3" w:rsidP="00B21FD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Most text editors are located in the </w:t>
      </w:r>
      <w:r>
        <w:rPr>
          <w:rFonts w:ascii="Times" w:hAnsi="Times" w:cs="Times"/>
          <w:b/>
          <w:bCs/>
          <w:color w:val="2E2E2E"/>
          <w:sz w:val="28"/>
          <w:szCs w:val="28"/>
        </w:rPr>
        <w:t>Accessories</w:t>
      </w:r>
      <w:r>
        <w:rPr>
          <w:rFonts w:ascii="Times" w:hAnsi="Times" w:cs="Times"/>
          <w:color w:val="2E2E2E"/>
          <w:sz w:val="28"/>
          <w:szCs w:val="28"/>
        </w:rPr>
        <w:t xml:space="preserve"> submenu.</w:t>
      </w:r>
    </w:p>
    <w:p w14:paraId="44FB3EDB" w14:textId="77777777" w:rsidR="00B21FD3" w:rsidRDefault="00B21FD3" w:rsidP="00B21FD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Each Linux distribution comes with its own set of desktop backgrounds.</w:t>
      </w:r>
    </w:p>
    <w:p w14:paraId="2F40E79C" w14:textId="75A71ED0" w:rsidR="00B21FD3" w:rsidRDefault="00B21FD3" w:rsidP="00B21FD3">
      <w:pPr>
        <w:rPr>
          <w:rFonts w:ascii="Times" w:hAnsi="Times" w:cs="Times"/>
          <w:color w:val="2E2E2E"/>
          <w:sz w:val="28"/>
          <w:szCs w:val="28"/>
        </w:rPr>
      </w:pPr>
      <w:r>
        <w:rPr>
          <w:rFonts w:ascii="Times" w:hAnsi="Times" w:cs="Times"/>
          <w:b/>
          <w:bCs/>
          <w:color w:val="2E2E2E"/>
          <w:sz w:val="28"/>
          <w:szCs w:val="28"/>
        </w:rPr>
        <w:t>GNOME</w:t>
      </w:r>
      <w:r>
        <w:rPr>
          <w:rFonts w:ascii="Times" w:hAnsi="Times" w:cs="Times"/>
          <w:color w:val="2E2E2E"/>
          <w:sz w:val="28"/>
          <w:szCs w:val="28"/>
        </w:rPr>
        <w:t xml:space="preserve"> comes with a set of different themes which can change the way your applications look.</w:t>
      </w:r>
    </w:p>
    <w:p w14:paraId="7B82B5BA" w14:textId="77777777" w:rsidR="00B21FD3" w:rsidRDefault="00B21FD3" w:rsidP="00B21FD3">
      <w:pPr>
        <w:rPr>
          <w:rFonts w:ascii="Times" w:hAnsi="Times" w:cs="Times"/>
          <w:color w:val="2E2E2E"/>
          <w:sz w:val="28"/>
          <w:szCs w:val="28"/>
        </w:rPr>
      </w:pPr>
    </w:p>
    <w:p w14:paraId="7CDE53A1" w14:textId="77777777" w:rsidR="007537E8" w:rsidRDefault="007537E8" w:rsidP="00B21FD3">
      <w:pPr>
        <w:widowControl w:val="0"/>
        <w:autoSpaceDE w:val="0"/>
        <w:autoSpaceDN w:val="0"/>
        <w:adjustRightInd w:val="0"/>
        <w:spacing w:after="453"/>
        <w:rPr>
          <w:rFonts w:ascii="Times" w:hAnsi="Times" w:cs="Times"/>
          <w:b/>
          <w:bCs/>
          <w:color w:val="2E2E2E"/>
          <w:sz w:val="32"/>
          <w:szCs w:val="32"/>
        </w:rPr>
      </w:pPr>
      <w:r>
        <w:rPr>
          <w:rFonts w:ascii="Times" w:hAnsi="Times" w:cs="Times"/>
          <w:b/>
          <w:bCs/>
          <w:color w:val="2E2E2E"/>
          <w:sz w:val="32"/>
          <w:szCs w:val="32"/>
        </w:rPr>
        <w:t>Chapter 5: System Configuration from the Graphical Interface</w:t>
      </w:r>
    </w:p>
    <w:p w14:paraId="5ABA09E2" w14:textId="783B3D7F" w:rsidR="00B21FD3" w:rsidRDefault="00B21FD3" w:rsidP="00B21FD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Learning Objectives</w:t>
      </w:r>
    </w:p>
    <w:p w14:paraId="2E1A0EA0" w14:textId="6DD73FEE" w:rsidR="00B21FD3" w:rsidRDefault="00B21FD3" w:rsidP="00B21FD3">
      <w:pPr>
        <w:widowControl w:val="0"/>
        <w:autoSpaceDE w:val="0"/>
        <w:autoSpaceDN w:val="0"/>
        <w:adjustRightInd w:val="0"/>
        <w:rPr>
          <w:rFonts w:ascii="Times" w:hAnsi="Times" w:cs="Times"/>
          <w:color w:val="2E2E2E"/>
          <w:sz w:val="32"/>
          <w:szCs w:val="32"/>
        </w:rPr>
      </w:pPr>
    </w:p>
    <w:p w14:paraId="38AFDCB4" w14:textId="77777777" w:rsidR="00B21FD3" w:rsidRDefault="00B21FD3" w:rsidP="00B21FD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By the end of this chapter, you should be able to:</w:t>
      </w:r>
    </w:p>
    <w:p w14:paraId="4DB2B14B" w14:textId="77777777" w:rsidR="00B21FD3" w:rsidRDefault="00B21FD3" w:rsidP="00B21FD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Apply system, display, and date and time settings using the </w:t>
      </w:r>
      <w:r>
        <w:rPr>
          <w:rFonts w:ascii="Times" w:hAnsi="Times" w:cs="Times"/>
          <w:b/>
          <w:bCs/>
          <w:color w:val="2E2E2E"/>
          <w:sz w:val="28"/>
          <w:szCs w:val="28"/>
        </w:rPr>
        <w:t>System Settings</w:t>
      </w:r>
      <w:r>
        <w:rPr>
          <w:rFonts w:ascii="Times" w:hAnsi="Times" w:cs="Times"/>
          <w:color w:val="2E2E2E"/>
          <w:sz w:val="28"/>
          <w:szCs w:val="28"/>
        </w:rPr>
        <w:t xml:space="preserve"> panel.</w:t>
      </w:r>
    </w:p>
    <w:p w14:paraId="5B486429" w14:textId="77777777" w:rsidR="00B21FD3" w:rsidRDefault="00B21FD3" w:rsidP="00B21FD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Track the network settings and manage connections using </w:t>
      </w:r>
      <w:r>
        <w:rPr>
          <w:rFonts w:ascii="Times" w:hAnsi="Times" w:cs="Times"/>
          <w:b/>
          <w:bCs/>
          <w:color w:val="2E2E2E"/>
          <w:sz w:val="28"/>
          <w:szCs w:val="28"/>
        </w:rPr>
        <w:t>Network Manager</w:t>
      </w:r>
      <w:r>
        <w:rPr>
          <w:rFonts w:ascii="Times" w:hAnsi="Times" w:cs="Times"/>
          <w:color w:val="2E2E2E"/>
          <w:sz w:val="28"/>
          <w:szCs w:val="28"/>
        </w:rPr>
        <w:t xml:space="preserve"> in Linux.</w:t>
      </w:r>
    </w:p>
    <w:p w14:paraId="6082A7E4" w14:textId="0337518A" w:rsidR="00B21FD3" w:rsidRDefault="00B21FD3" w:rsidP="00B21FD3">
      <w:pPr>
        <w:rPr>
          <w:rFonts w:ascii="Times" w:hAnsi="Times" w:cs="Times"/>
          <w:color w:val="2E2E2E"/>
          <w:sz w:val="28"/>
          <w:szCs w:val="28"/>
        </w:rPr>
      </w:pPr>
      <w:r>
        <w:rPr>
          <w:rFonts w:ascii="Times" w:hAnsi="Times" w:cs="Times"/>
          <w:color w:val="2E2E2E"/>
          <w:sz w:val="28"/>
          <w:szCs w:val="28"/>
        </w:rPr>
        <w:t>Install and update software in Linux from a graphical interface.</w:t>
      </w:r>
    </w:p>
    <w:p w14:paraId="487925FE" w14:textId="77777777" w:rsidR="00B21FD3" w:rsidRDefault="00B21FD3" w:rsidP="00B21FD3">
      <w:pPr>
        <w:rPr>
          <w:rFonts w:ascii="Times" w:hAnsi="Times" w:cs="Times"/>
          <w:color w:val="2E2E2E"/>
          <w:sz w:val="28"/>
          <w:szCs w:val="28"/>
        </w:rPr>
      </w:pPr>
    </w:p>
    <w:p w14:paraId="43732F89" w14:textId="77777777" w:rsidR="00B21FD3" w:rsidRDefault="00B21FD3" w:rsidP="00B21FD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System Settings</w:t>
      </w:r>
    </w:p>
    <w:p w14:paraId="34F37296" w14:textId="22DBF9EE" w:rsidR="00B21FD3" w:rsidRDefault="00B21FD3" w:rsidP="00B21FD3">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"https://courses.edx.org/c4x/LinuxFoundationX/LFS101x/asset/LFS01_ch05_screen03.jpg"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4CCBD9E6" wp14:editId="60832980">
            <wp:extent cx="4187190" cy="315341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7A7FB9D5" w14:textId="77777777" w:rsidR="00B21FD3" w:rsidRDefault="00B21FD3" w:rsidP="00B21FD3">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The </w:t>
      </w:r>
      <w:r>
        <w:rPr>
          <w:rFonts w:ascii="Times" w:hAnsi="Times" w:cs="Times"/>
          <w:b/>
          <w:bCs/>
          <w:color w:val="2E2E2E"/>
          <w:sz w:val="28"/>
          <w:szCs w:val="28"/>
        </w:rPr>
        <w:t>System Settings</w:t>
      </w:r>
      <w:r>
        <w:rPr>
          <w:rFonts w:ascii="Times" w:hAnsi="Times" w:cs="Times"/>
          <w:color w:val="2E2E2E"/>
          <w:sz w:val="28"/>
          <w:szCs w:val="28"/>
        </w:rPr>
        <w:t xml:space="preserve"> panel allows you to control most of the basic configuration options and desktop settings such as specifying the screen resolution, managing network connections, or changing the date and time of the system.</w:t>
      </w:r>
    </w:p>
    <w:p w14:paraId="11091C50" w14:textId="77777777" w:rsidR="00B21FD3" w:rsidRDefault="00B21FD3" w:rsidP="00B21FD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As we mentioned before, </w:t>
      </w:r>
      <w:r>
        <w:rPr>
          <w:rFonts w:ascii="Times" w:hAnsi="Times" w:cs="Times"/>
          <w:b/>
          <w:bCs/>
          <w:color w:val="2E2E2E"/>
          <w:sz w:val="28"/>
          <w:szCs w:val="28"/>
        </w:rPr>
        <w:t>CentOS</w:t>
      </w:r>
      <w:r>
        <w:rPr>
          <w:rFonts w:ascii="Times" w:hAnsi="Times" w:cs="Times"/>
          <w:color w:val="2E2E2E"/>
          <w:sz w:val="28"/>
          <w:szCs w:val="28"/>
        </w:rPr>
        <w:t xml:space="preserve"> and </w:t>
      </w:r>
      <w:r>
        <w:rPr>
          <w:rFonts w:ascii="Times" w:hAnsi="Times" w:cs="Times"/>
          <w:b/>
          <w:bCs/>
          <w:color w:val="2E2E2E"/>
          <w:sz w:val="28"/>
          <w:szCs w:val="28"/>
        </w:rPr>
        <w:t>Ubuntu</w:t>
      </w:r>
      <w:r>
        <w:rPr>
          <w:rFonts w:ascii="Times" w:hAnsi="Times" w:cs="Times"/>
          <w:color w:val="2E2E2E"/>
          <w:sz w:val="28"/>
          <w:szCs w:val="28"/>
        </w:rPr>
        <w:t xml:space="preserve"> use the </w:t>
      </w:r>
      <w:r>
        <w:rPr>
          <w:rFonts w:ascii="Times" w:hAnsi="Times" w:cs="Times"/>
          <w:b/>
          <w:bCs/>
          <w:color w:val="2E2E2E"/>
          <w:sz w:val="28"/>
          <w:szCs w:val="28"/>
        </w:rPr>
        <w:t>GNOME Desktop Manager</w:t>
      </w:r>
      <w:r>
        <w:rPr>
          <w:rFonts w:ascii="Times" w:hAnsi="Times" w:cs="Times"/>
          <w:color w:val="2E2E2E"/>
          <w:sz w:val="28"/>
          <w:szCs w:val="28"/>
        </w:rPr>
        <w:t>, while by default </w:t>
      </w:r>
      <w:r>
        <w:rPr>
          <w:rFonts w:ascii="Times" w:hAnsi="Times" w:cs="Times"/>
          <w:b/>
          <w:bCs/>
          <w:color w:val="2E2E2E"/>
          <w:sz w:val="28"/>
          <w:szCs w:val="28"/>
        </w:rPr>
        <w:t>OpenSUSE</w:t>
      </w:r>
      <w:r>
        <w:rPr>
          <w:rFonts w:ascii="Times" w:hAnsi="Times" w:cs="Times"/>
          <w:color w:val="2E2E2E"/>
          <w:sz w:val="28"/>
          <w:szCs w:val="28"/>
        </w:rPr>
        <w:t xml:space="preserve"> uses the </w:t>
      </w:r>
      <w:r>
        <w:rPr>
          <w:rFonts w:ascii="Times" w:hAnsi="Times" w:cs="Times"/>
          <w:b/>
          <w:bCs/>
          <w:color w:val="2E2E2E"/>
          <w:sz w:val="28"/>
          <w:szCs w:val="28"/>
        </w:rPr>
        <w:t>KDE Desktop Manager</w:t>
      </w:r>
      <w:r>
        <w:rPr>
          <w:rFonts w:ascii="Times" w:hAnsi="Times" w:cs="Times"/>
          <w:color w:val="2E2E2E"/>
          <w:sz w:val="28"/>
          <w:szCs w:val="28"/>
        </w:rPr>
        <w:t>.</w:t>
      </w:r>
    </w:p>
    <w:p w14:paraId="258FED53" w14:textId="77777777" w:rsidR="00B21FD3" w:rsidRDefault="00B21FD3" w:rsidP="00B21FD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procedure to access </w:t>
      </w:r>
      <w:r>
        <w:rPr>
          <w:rFonts w:ascii="Times" w:hAnsi="Times" w:cs="Times"/>
          <w:b/>
          <w:bCs/>
          <w:color w:val="2E2E2E"/>
          <w:sz w:val="28"/>
          <w:szCs w:val="28"/>
        </w:rPr>
        <w:t>System Settings</w:t>
      </w:r>
      <w:r>
        <w:rPr>
          <w:rFonts w:ascii="Times" w:hAnsi="Times" w:cs="Times"/>
          <w:color w:val="2E2E2E"/>
          <w:sz w:val="28"/>
          <w:szCs w:val="28"/>
        </w:rPr>
        <w:t xml:space="preserve"> varies according to distribution:</w:t>
      </w:r>
    </w:p>
    <w:p w14:paraId="1D904ED7" w14:textId="77777777" w:rsidR="00B21FD3" w:rsidRDefault="00B21FD3" w:rsidP="00B21FD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 </w:t>
      </w:r>
      <w:r>
        <w:rPr>
          <w:rFonts w:ascii="Times" w:hAnsi="Times" w:cs="Times"/>
          <w:b/>
          <w:bCs/>
          <w:color w:val="2E2E2E"/>
          <w:sz w:val="28"/>
          <w:szCs w:val="28"/>
        </w:rPr>
        <w:t>CentOS:</w:t>
      </w:r>
      <w:r>
        <w:rPr>
          <w:rFonts w:ascii="Times" w:hAnsi="Times" w:cs="Times"/>
          <w:color w:val="2E2E2E"/>
          <w:sz w:val="28"/>
          <w:szCs w:val="28"/>
        </w:rPr>
        <w:t> click </w:t>
      </w:r>
      <w:r>
        <w:rPr>
          <w:rFonts w:ascii="Courier New" w:hAnsi="Courier New" w:cs="Courier New"/>
          <w:color w:val="4478CA"/>
          <w:sz w:val="28"/>
          <w:szCs w:val="28"/>
        </w:rPr>
        <w:t>System</w:t>
      </w:r>
      <w:r>
        <w:rPr>
          <w:rFonts w:ascii="Times" w:hAnsi="Times" w:cs="Times"/>
          <w:color w:val="2E2E2E"/>
          <w:sz w:val="28"/>
          <w:szCs w:val="28"/>
        </w:rPr>
        <w:t> </w:t>
      </w:r>
      <w:r>
        <w:rPr>
          <w:rFonts w:ascii="Courier New" w:hAnsi="Courier New" w:cs="Courier New"/>
          <w:color w:val="4478CA"/>
          <w:sz w:val="36"/>
          <w:szCs w:val="36"/>
        </w:rPr>
        <w:t>→</w:t>
      </w:r>
      <w:r>
        <w:rPr>
          <w:rFonts w:ascii="Times" w:hAnsi="Times" w:cs="Times"/>
          <w:color w:val="2E2E2E"/>
          <w:sz w:val="28"/>
          <w:szCs w:val="28"/>
        </w:rPr>
        <w:t> </w:t>
      </w:r>
      <w:r>
        <w:rPr>
          <w:rFonts w:ascii="Courier New" w:hAnsi="Courier New" w:cs="Courier New"/>
          <w:color w:val="4478CA"/>
          <w:sz w:val="28"/>
          <w:szCs w:val="28"/>
        </w:rPr>
        <w:t>Preferences</w:t>
      </w:r>
      <w:r>
        <w:rPr>
          <w:rFonts w:ascii="Times" w:hAnsi="Times" w:cs="Times"/>
          <w:color w:val="2E2E2E"/>
          <w:sz w:val="28"/>
          <w:szCs w:val="28"/>
        </w:rPr>
        <w:t>.</w:t>
      </w:r>
    </w:p>
    <w:p w14:paraId="442D3EBC" w14:textId="77777777" w:rsidR="00B21FD3" w:rsidRDefault="00B21FD3" w:rsidP="00B21FD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 - </w:t>
      </w:r>
      <w:r>
        <w:rPr>
          <w:rFonts w:ascii="Times" w:hAnsi="Times" w:cs="Times"/>
          <w:b/>
          <w:bCs/>
          <w:color w:val="2E2E2E"/>
          <w:sz w:val="28"/>
          <w:szCs w:val="28"/>
        </w:rPr>
        <w:t>OpenSUSE:</w:t>
      </w:r>
      <w:r>
        <w:rPr>
          <w:rFonts w:ascii="Times" w:hAnsi="Times" w:cs="Times"/>
          <w:color w:val="2E2E2E"/>
          <w:sz w:val="28"/>
          <w:szCs w:val="28"/>
        </w:rPr>
        <w:t> click </w:t>
      </w:r>
      <w:r>
        <w:rPr>
          <w:rFonts w:ascii="Times" w:hAnsi="Times" w:cs="Times"/>
          <w:b/>
          <w:bCs/>
          <w:color w:val="2E2E2E"/>
          <w:sz w:val="28"/>
          <w:szCs w:val="28"/>
        </w:rPr>
        <w:t>Activities</w:t>
      </w:r>
      <w:r>
        <w:rPr>
          <w:rFonts w:ascii="Times" w:hAnsi="Times" w:cs="Times"/>
          <w:color w:val="2E2E2E"/>
          <w:sz w:val="28"/>
          <w:szCs w:val="28"/>
        </w:rPr>
        <w:t xml:space="preserve">, type </w:t>
      </w:r>
      <w:r>
        <w:rPr>
          <w:rFonts w:ascii="Times" w:hAnsi="Times" w:cs="Times"/>
          <w:b/>
          <w:bCs/>
          <w:color w:val="2E2E2E"/>
          <w:sz w:val="28"/>
          <w:szCs w:val="28"/>
        </w:rPr>
        <w:t>Settings</w:t>
      </w:r>
      <w:r>
        <w:rPr>
          <w:rFonts w:ascii="Times" w:hAnsi="Times" w:cs="Times"/>
          <w:color w:val="2E2E2E"/>
          <w:sz w:val="28"/>
          <w:szCs w:val="28"/>
        </w:rPr>
        <w:t xml:space="preserve"> in the </w:t>
      </w:r>
      <w:r>
        <w:rPr>
          <w:rFonts w:ascii="Times" w:hAnsi="Times" w:cs="Times"/>
          <w:b/>
          <w:bCs/>
          <w:color w:val="2E2E2E"/>
          <w:sz w:val="28"/>
          <w:szCs w:val="28"/>
        </w:rPr>
        <w:t>Search</w:t>
      </w:r>
      <w:r>
        <w:rPr>
          <w:rFonts w:ascii="Times" w:hAnsi="Times" w:cs="Times"/>
          <w:color w:val="2E2E2E"/>
          <w:sz w:val="28"/>
          <w:szCs w:val="28"/>
        </w:rPr>
        <w:t xml:space="preserve"> box.</w:t>
      </w:r>
    </w:p>
    <w:p w14:paraId="6AB3569D" w14:textId="77A2D124" w:rsidR="00B21FD3" w:rsidRPr="00B21FD3" w:rsidRDefault="00B21FD3" w:rsidP="00B21FD3">
      <w:pPr>
        <w:pStyle w:val="ListParagraph"/>
        <w:numPr>
          <w:ilvl w:val="0"/>
          <w:numId w:val="3"/>
        </w:numPr>
        <w:rPr>
          <w:rFonts w:ascii="Times" w:hAnsi="Times" w:cs="Times"/>
          <w:color w:val="2E2E2E"/>
          <w:sz w:val="28"/>
          <w:szCs w:val="28"/>
        </w:rPr>
      </w:pPr>
      <w:r w:rsidRPr="00B21FD3">
        <w:rPr>
          <w:rFonts w:ascii="Times" w:hAnsi="Times" w:cs="Times"/>
          <w:b/>
          <w:bCs/>
          <w:color w:val="2E2E2E"/>
          <w:sz w:val="28"/>
          <w:szCs w:val="28"/>
        </w:rPr>
        <w:t>Ubuntu</w:t>
      </w:r>
      <w:r w:rsidRPr="00B21FD3">
        <w:rPr>
          <w:rFonts w:ascii="Times" w:hAnsi="Times" w:cs="Times"/>
          <w:color w:val="2E2E2E"/>
          <w:sz w:val="28"/>
          <w:szCs w:val="28"/>
        </w:rPr>
        <w:t>:</w:t>
      </w:r>
      <w:r w:rsidRPr="00B21FD3">
        <w:rPr>
          <w:rFonts w:ascii="Times" w:hAnsi="Times" w:cs="Times"/>
          <w:b/>
          <w:bCs/>
          <w:color w:val="2E2E2E"/>
          <w:sz w:val="28"/>
          <w:szCs w:val="28"/>
        </w:rPr>
        <w:t> </w:t>
      </w:r>
      <w:r w:rsidRPr="00B21FD3">
        <w:rPr>
          <w:rFonts w:ascii="Times" w:hAnsi="Times" w:cs="Times"/>
          <w:color w:val="2E2E2E"/>
          <w:sz w:val="28"/>
          <w:szCs w:val="28"/>
        </w:rPr>
        <w:t>they are located in the panel on the left of the screen.</w:t>
      </w:r>
    </w:p>
    <w:p w14:paraId="2F414FE5" w14:textId="77777777" w:rsidR="00B21FD3" w:rsidRDefault="00B21FD3" w:rsidP="00B21FD3"/>
    <w:p w14:paraId="756C17D4" w14:textId="77777777" w:rsidR="00B21FD3" w:rsidRDefault="00B21FD3" w:rsidP="00B21FD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Display Settings</w:t>
      </w:r>
    </w:p>
    <w:p w14:paraId="4EDB09E4" w14:textId="536D74D0" w:rsidR="00B21FD3" w:rsidRDefault="00B21FD3" w:rsidP="00B21FD3">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"https://courses.edx.org/c4x/LinuxFoundationX/LFS101x/asset/LFS01_ch05_screen04.jpg"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15F1B9A8" wp14:editId="1FB08F12">
            <wp:extent cx="4187190" cy="3153410"/>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44173CA1" w14:textId="77777777" w:rsidR="00B21FD3" w:rsidRDefault="00B21FD3" w:rsidP="00B21FD3">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The </w:t>
      </w:r>
      <w:r>
        <w:rPr>
          <w:rFonts w:ascii="Times" w:hAnsi="Times" w:cs="Times"/>
          <w:b/>
          <w:bCs/>
          <w:color w:val="2E2E2E"/>
          <w:sz w:val="28"/>
          <w:szCs w:val="28"/>
        </w:rPr>
        <w:t>Displays</w:t>
      </w:r>
      <w:r>
        <w:rPr>
          <w:rFonts w:ascii="Times" w:hAnsi="Times" w:cs="Times"/>
          <w:color w:val="2E2E2E"/>
          <w:sz w:val="28"/>
          <w:szCs w:val="28"/>
        </w:rPr>
        <w:t xml:space="preserve"> panel under </w:t>
      </w:r>
      <w:r>
        <w:rPr>
          <w:rFonts w:ascii="Times" w:hAnsi="Times" w:cs="Times"/>
          <w:b/>
          <w:bCs/>
          <w:color w:val="2E2E2E"/>
          <w:sz w:val="28"/>
          <w:szCs w:val="28"/>
        </w:rPr>
        <w:t>System Settings</w:t>
      </w:r>
      <w:r>
        <w:rPr>
          <w:rFonts w:ascii="Times" w:hAnsi="Times" w:cs="Times"/>
          <w:color w:val="2E2E2E"/>
          <w:sz w:val="28"/>
          <w:szCs w:val="28"/>
        </w:rPr>
        <w:t xml:space="preserve"> (or </w:t>
      </w:r>
      <w:r>
        <w:rPr>
          <w:rFonts w:ascii="Times" w:hAnsi="Times" w:cs="Times"/>
          <w:b/>
          <w:bCs/>
          <w:color w:val="2E2E2E"/>
          <w:sz w:val="28"/>
          <w:szCs w:val="28"/>
        </w:rPr>
        <w:t>Display and Monitor</w:t>
      </w:r>
      <w:r>
        <w:rPr>
          <w:rFonts w:ascii="Times" w:hAnsi="Times" w:cs="Times"/>
          <w:color w:val="2E2E2E"/>
          <w:sz w:val="28"/>
          <w:szCs w:val="28"/>
        </w:rPr>
        <w:t xml:space="preserve"> panel under </w:t>
      </w:r>
      <w:r>
        <w:rPr>
          <w:rFonts w:ascii="Times" w:hAnsi="Times" w:cs="Times"/>
          <w:b/>
          <w:bCs/>
          <w:color w:val="2E2E2E"/>
          <w:sz w:val="28"/>
          <w:szCs w:val="28"/>
        </w:rPr>
        <w:t>Configure Desktop</w:t>
      </w:r>
      <w:r>
        <w:rPr>
          <w:rFonts w:ascii="Times" w:hAnsi="Times" w:cs="Times"/>
          <w:color w:val="2E2E2E"/>
          <w:sz w:val="28"/>
          <w:szCs w:val="28"/>
        </w:rPr>
        <w:t>) contains the most common settings for changing  the desktop appearance. These settings function independently of the specific display drivers you are running.</w:t>
      </w:r>
    </w:p>
    <w:p w14:paraId="4A7DCD4C" w14:textId="77777777" w:rsidR="00B21FD3" w:rsidRDefault="00B21FD3" w:rsidP="00B21FD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If your system uses a proprietary driver such as those from </w:t>
      </w:r>
      <w:r>
        <w:rPr>
          <w:rFonts w:ascii="Times" w:hAnsi="Times" w:cs="Times"/>
          <w:b/>
          <w:bCs/>
          <w:color w:val="2E2E2E"/>
          <w:sz w:val="28"/>
          <w:szCs w:val="28"/>
        </w:rPr>
        <w:t>nVidia</w:t>
      </w:r>
      <w:r>
        <w:rPr>
          <w:rFonts w:ascii="Times" w:hAnsi="Times" w:cs="Times"/>
          <w:color w:val="2E2E2E"/>
          <w:sz w:val="28"/>
          <w:szCs w:val="28"/>
        </w:rPr>
        <w:t xml:space="preserve"> or </w:t>
      </w:r>
      <w:r>
        <w:rPr>
          <w:rFonts w:ascii="Times" w:hAnsi="Times" w:cs="Times"/>
          <w:b/>
          <w:bCs/>
          <w:color w:val="2E2E2E"/>
          <w:sz w:val="28"/>
          <w:szCs w:val="28"/>
        </w:rPr>
        <w:t>AMD</w:t>
      </w:r>
      <w:r>
        <w:rPr>
          <w:rFonts w:ascii="Times" w:hAnsi="Times" w:cs="Times"/>
          <w:color w:val="2E2E2E"/>
          <w:sz w:val="28"/>
          <w:szCs w:val="28"/>
        </w:rPr>
        <w:t>, you will probably have a configuration program for that driver that is not included in </w:t>
      </w:r>
      <w:r>
        <w:rPr>
          <w:rFonts w:ascii="Times" w:hAnsi="Times" w:cs="Times"/>
          <w:b/>
          <w:bCs/>
          <w:color w:val="2E2E2E"/>
          <w:sz w:val="28"/>
          <w:szCs w:val="28"/>
        </w:rPr>
        <w:t>System Settings</w:t>
      </w:r>
      <w:r>
        <w:rPr>
          <w:rFonts w:ascii="Times" w:hAnsi="Times" w:cs="Times"/>
          <w:color w:val="2E2E2E"/>
          <w:sz w:val="28"/>
          <w:szCs w:val="28"/>
        </w:rPr>
        <w:t xml:space="preserve">. This program may give more configuration options, but may also be more complicated, and might require sysadmin (root) access. If possible, you should configure the settings in the </w:t>
      </w:r>
      <w:r>
        <w:rPr>
          <w:rFonts w:ascii="Times" w:hAnsi="Times" w:cs="Times"/>
          <w:b/>
          <w:bCs/>
          <w:color w:val="2E2E2E"/>
          <w:sz w:val="28"/>
          <w:szCs w:val="28"/>
        </w:rPr>
        <w:t>Displays</w:t>
      </w:r>
      <w:r>
        <w:rPr>
          <w:rFonts w:ascii="Times" w:hAnsi="Times" w:cs="Times"/>
          <w:color w:val="2E2E2E"/>
          <w:sz w:val="28"/>
          <w:szCs w:val="28"/>
        </w:rPr>
        <w:t xml:space="preserve"> panel rather than the proprietary configuration program.</w:t>
      </w:r>
    </w:p>
    <w:p w14:paraId="542230B1" w14:textId="5739AA29" w:rsidR="00B21FD3" w:rsidRDefault="00B21FD3" w:rsidP="00B21FD3">
      <w:pPr>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X</w:t>
      </w:r>
      <w:r>
        <w:rPr>
          <w:rFonts w:ascii="Times" w:hAnsi="Times" w:cs="Times"/>
          <w:color w:val="2E2E2E"/>
          <w:sz w:val="28"/>
          <w:szCs w:val="28"/>
        </w:rPr>
        <w:t xml:space="preserve"> server, which actually provides the GUI, uses the </w:t>
      </w:r>
      <w:r>
        <w:rPr>
          <w:rFonts w:ascii="Courier New" w:hAnsi="Courier New" w:cs="Courier New"/>
          <w:color w:val="4478CA"/>
          <w:sz w:val="28"/>
          <w:szCs w:val="28"/>
        </w:rPr>
        <w:t xml:space="preserve">/etc/X11/xorg.conf </w:t>
      </w:r>
      <w:r>
        <w:rPr>
          <w:rFonts w:ascii="Times" w:hAnsi="Times" w:cs="Times"/>
          <w:color w:val="2E2E2E"/>
          <w:sz w:val="28"/>
          <w:szCs w:val="28"/>
        </w:rPr>
        <w:t xml:space="preserve">file as its configuration file </w:t>
      </w:r>
      <w:r>
        <w:rPr>
          <w:rFonts w:ascii="Times" w:hAnsi="Times" w:cs="Times"/>
          <w:i/>
          <w:iCs/>
          <w:color w:val="2E2E2E"/>
          <w:sz w:val="28"/>
          <w:szCs w:val="28"/>
        </w:rPr>
        <w:t>if it exists</w:t>
      </w:r>
      <w:r>
        <w:rPr>
          <w:rFonts w:ascii="Times" w:hAnsi="Times" w:cs="Times"/>
          <w:color w:val="2E2E2E"/>
          <w:sz w:val="28"/>
          <w:szCs w:val="28"/>
        </w:rPr>
        <w:t>. In modern Linux distributions, this file is usually present only in unusual circumstances, such as when certain less common graphic drivers are in use. Changing this configuration file directly is usually for more advanced users.</w:t>
      </w:r>
    </w:p>
    <w:p w14:paraId="540C00A5" w14:textId="77777777" w:rsidR="00EF4914" w:rsidRDefault="00EF4914" w:rsidP="00B21FD3">
      <w:pPr>
        <w:rPr>
          <w:rFonts w:ascii="Times" w:hAnsi="Times" w:cs="Times"/>
          <w:color w:val="2E2E2E"/>
          <w:sz w:val="28"/>
          <w:szCs w:val="28"/>
        </w:rPr>
      </w:pPr>
    </w:p>
    <w:p w14:paraId="749A7C13" w14:textId="77777777" w:rsidR="00EF4914" w:rsidRDefault="00EF4914" w:rsidP="00EF491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Setting Resolution and Configuring Multiple Screens</w:t>
      </w:r>
    </w:p>
    <w:p w14:paraId="6596DAEA" w14:textId="569EA4B6" w:rsidR="00EF4914" w:rsidRDefault="00EF4914" w:rsidP="00EF4914">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"https://courses.edx.org/c4x/LinuxFoundationX/LFS101x/asset/LFS01_ch05_screen05.jpg"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7FA1933D" wp14:editId="3B48101B">
            <wp:extent cx="4187190" cy="3153410"/>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67592024" w14:textId="77777777" w:rsidR="00EF4914" w:rsidRDefault="00EF4914" w:rsidP="00EF4914">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While your system will usually figure out the best resolution for your screen automatically, it may get this wrong in some cases, or you might want to change the resolution to meet your needs.</w:t>
      </w:r>
    </w:p>
    <w:p w14:paraId="6132FCD0" w14:textId="77777777" w:rsidR="00EF4914" w:rsidRDefault="00EF4914" w:rsidP="00EF491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You can accomplish this using the </w:t>
      </w:r>
      <w:r>
        <w:rPr>
          <w:rFonts w:ascii="Times" w:hAnsi="Times" w:cs="Times"/>
          <w:b/>
          <w:bCs/>
          <w:color w:val="2E2E2E"/>
          <w:sz w:val="28"/>
          <w:szCs w:val="28"/>
        </w:rPr>
        <w:t>Displays</w:t>
      </w:r>
      <w:r>
        <w:rPr>
          <w:rFonts w:ascii="Times" w:hAnsi="Times" w:cs="Times"/>
          <w:color w:val="2E2E2E"/>
          <w:sz w:val="28"/>
          <w:szCs w:val="28"/>
        </w:rPr>
        <w:t xml:space="preserve"> panel. The switch to the new resolution will be effective when you click </w:t>
      </w:r>
      <w:r>
        <w:rPr>
          <w:rFonts w:ascii="Times" w:hAnsi="Times" w:cs="Times"/>
          <w:b/>
          <w:bCs/>
          <w:color w:val="2E2E2E"/>
          <w:sz w:val="28"/>
          <w:szCs w:val="28"/>
        </w:rPr>
        <w:t>Apply</w:t>
      </w:r>
      <w:r>
        <w:rPr>
          <w:rFonts w:ascii="Times" w:hAnsi="Times" w:cs="Times"/>
          <w:color w:val="2E2E2E"/>
          <w:sz w:val="28"/>
          <w:szCs w:val="28"/>
        </w:rPr>
        <w:t>, and then confirm that the resolution is working. In case the selected resolution fails to work or you are just not happy with the appearance, the system will switch back to the original resolution after a short timeout.</w:t>
      </w:r>
    </w:p>
    <w:p w14:paraId="6B81A5D6" w14:textId="7C199B70" w:rsidR="00EF4914" w:rsidRDefault="00EF4914" w:rsidP="00EF4914">
      <w:pPr>
        <w:rPr>
          <w:rFonts w:ascii="Times" w:hAnsi="Times" w:cs="Times"/>
          <w:color w:val="2E2E2E"/>
          <w:sz w:val="28"/>
          <w:szCs w:val="28"/>
        </w:rPr>
      </w:pPr>
      <w:r>
        <w:rPr>
          <w:rFonts w:ascii="Times" w:hAnsi="Times" w:cs="Times"/>
          <w:color w:val="2E2E2E"/>
          <w:sz w:val="28"/>
          <w:szCs w:val="28"/>
        </w:rPr>
        <w:t>In most cases the configuration for multiple displays is set up automatically as one big screen spanning all monitors, using a reasonable guess for screen layout. If the screen layout is not as desired, a check box can turn on mirrored mode, where the same display is seen on all monitors.</w:t>
      </w:r>
    </w:p>
    <w:p w14:paraId="79A0B62E" w14:textId="77777777" w:rsidR="00611ACA" w:rsidRDefault="00611ACA" w:rsidP="00EF4914">
      <w:pPr>
        <w:rPr>
          <w:rFonts w:ascii="Times" w:hAnsi="Times" w:cs="Times"/>
          <w:color w:val="2E2E2E"/>
          <w:sz w:val="28"/>
          <w:szCs w:val="28"/>
        </w:rPr>
      </w:pPr>
    </w:p>
    <w:p w14:paraId="7E0522FB" w14:textId="77777777" w:rsidR="00611ACA" w:rsidRDefault="00611ACA" w:rsidP="00611ACA">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Date and Time Settings</w:t>
      </w:r>
    </w:p>
    <w:p w14:paraId="261BFDD5" w14:textId="612AA591" w:rsidR="00611ACA" w:rsidRDefault="00611ACA" w:rsidP="00611ACA">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"https://courses.edx.org/c4x/LinuxFoundationX/LFS101x/asset/LFS01_ch05_screen10.jpg"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203A7772" wp14:editId="17A2F200">
            <wp:extent cx="4187190" cy="3153410"/>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1AE59798" w14:textId="77777777" w:rsidR="00611ACA" w:rsidRDefault="00611ACA" w:rsidP="00611ACA">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Linux always uses </w:t>
      </w:r>
      <w:r>
        <w:rPr>
          <w:rFonts w:ascii="Times" w:hAnsi="Times" w:cs="Times"/>
          <w:b/>
          <w:bCs/>
          <w:color w:val="2E2E2E"/>
          <w:sz w:val="28"/>
          <w:szCs w:val="28"/>
        </w:rPr>
        <w:t>Coordinated Universal Time (UTC) </w:t>
      </w:r>
      <w:r>
        <w:rPr>
          <w:rFonts w:ascii="Times" w:hAnsi="Times" w:cs="Times"/>
          <w:color w:val="2E2E2E"/>
          <w:sz w:val="28"/>
          <w:szCs w:val="28"/>
        </w:rPr>
        <w:t>for its own internal time-keeping. Displayed or stored time values rely on the system time zone setting to get the proper time. UTC is similar to, but more accurate than, Greenwich Mean Time (GMT).</w:t>
      </w:r>
    </w:p>
    <w:p w14:paraId="2579F940" w14:textId="74F55312" w:rsidR="00611ACA" w:rsidRDefault="00611ACA" w:rsidP="00611ACA">
      <w:pPr>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Date</w:t>
      </w:r>
      <w:r>
        <w:rPr>
          <w:rFonts w:ascii="Times" w:hAnsi="Times" w:cs="Times"/>
          <w:color w:val="2E2E2E"/>
          <w:sz w:val="28"/>
          <w:szCs w:val="28"/>
        </w:rPr>
        <w:t xml:space="preserve"> </w:t>
      </w:r>
      <w:r>
        <w:rPr>
          <w:rFonts w:ascii="Times" w:hAnsi="Times" w:cs="Times"/>
          <w:b/>
          <w:bCs/>
          <w:color w:val="2E2E2E"/>
          <w:sz w:val="28"/>
          <w:szCs w:val="28"/>
        </w:rPr>
        <w:t>and Time Settings</w:t>
      </w:r>
      <w:r>
        <w:rPr>
          <w:rFonts w:ascii="Times" w:hAnsi="Times" w:cs="Times"/>
          <w:color w:val="2E2E2E"/>
          <w:sz w:val="28"/>
          <w:szCs w:val="28"/>
        </w:rPr>
        <w:t xml:space="preserve"> window can be accessed from the </w:t>
      </w:r>
      <w:r>
        <w:rPr>
          <w:rFonts w:ascii="Times" w:hAnsi="Times" w:cs="Times"/>
          <w:b/>
          <w:bCs/>
          <w:color w:val="2E2E2E"/>
          <w:sz w:val="28"/>
          <w:szCs w:val="28"/>
        </w:rPr>
        <w:t>System Settings</w:t>
      </w:r>
      <w:r>
        <w:rPr>
          <w:rFonts w:ascii="Times" w:hAnsi="Times" w:cs="Times"/>
          <w:color w:val="2E2E2E"/>
          <w:sz w:val="28"/>
          <w:szCs w:val="28"/>
        </w:rPr>
        <w:t xml:space="preserve"> window. Alternatively, you can right-click </w:t>
      </w:r>
      <w:r>
        <w:rPr>
          <w:rFonts w:ascii="Times" w:hAnsi="Times" w:cs="Times"/>
          <w:b/>
          <w:bCs/>
          <w:color w:val="2E2E2E"/>
          <w:sz w:val="28"/>
          <w:szCs w:val="28"/>
        </w:rPr>
        <w:t>Date and Time</w:t>
      </w:r>
      <w:r>
        <w:rPr>
          <w:rFonts w:ascii="Times" w:hAnsi="Times" w:cs="Times"/>
          <w:color w:val="2E2E2E"/>
          <w:sz w:val="28"/>
          <w:szCs w:val="28"/>
        </w:rPr>
        <w:t xml:space="preserve"> on the top panel to access the </w:t>
      </w:r>
      <w:r>
        <w:rPr>
          <w:rFonts w:ascii="Times" w:hAnsi="Times" w:cs="Times"/>
          <w:b/>
          <w:bCs/>
          <w:color w:val="2E2E2E"/>
          <w:sz w:val="28"/>
          <w:szCs w:val="28"/>
        </w:rPr>
        <w:t>Date and Time Settings</w:t>
      </w:r>
      <w:r>
        <w:rPr>
          <w:rFonts w:ascii="Times" w:hAnsi="Times" w:cs="Times"/>
          <w:color w:val="2E2E2E"/>
          <w:sz w:val="28"/>
          <w:szCs w:val="28"/>
        </w:rPr>
        <w:t xml:space="preserve"> window.</w:t>
      </w:r>
    </w:p>
    <w:p w14:paraId="3E1579B6" w14:textId="77777777" w:rsidR="00611ACA" w:rsidRDefault="00611ACA" w:rsidP="00611ACA">
      <w:pPr>
        <w:rPr>
          <w:rFonts w:ascii="Times" w:hAnsi="Times" w:cs="Times"/>
          <w:color w:val="2E2E2E"/>
          <w:sz w:val="28"/>
          <w:szCs w:val="28"/>
        </w:rPr>
      </w:pPr>
    </w:p>
    <w:p w14:paraId="5B74D906" w14:textId="77777777" w:rsidR="00611ACA" w:rsidRDefault="00611ACA" w:rsidP="00611ACA">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Network Time Protocol</w:t>
      </w:r>
    </w:p>
    <w:p w14:paraId="2CB6B2B1" w14:textId="31BA4A1B" w:rsidR="00611ACA" w:rsidRDefault="00611ACA" w:rsidP="00611ACA">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4DDE1267" wp14:editId="52AF7F7A">
            <wp:extent cx="3657600" cy="3444240"/>
            <wp:effectExtent l="0" t="0" r="0" b="1016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3444240"/>
                    </a:xfrm>
                    <a:prstGeom prst="rect">
                      <a:avLst/>
                    </a:prstGeom>
                    <a:noFill/>
                    <a:ln>
                      <a:noFill/>
                    </a:ln>
                  </pic:spPr>
                </pic:pic>
              </a:graphicData>
            </a:graphic>
          </wp:inline>
        </w:drawing>
      </w:r>
    </w:p>
    <w:p w14:paraId="58EB1C00" w14:textId="77F1FF46" w:rsidR="00611ACA" w:rsidRDefault="00611ACA" w:rsidP="00611ACA">
      <w:pPr>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Network Time Protocol (NTP)</w:t>
      </w:r>
      <w:r>
        <w:rPr>
          <w:rFonts w:ascii="Times" w:hAnsi="Times" w:cs="Times"/>
          <w:color w:val="2E2E2E"/>
          <w:sz w:val="28"/>
          <w:szCs w:val="28"/>
        </w:rPr>
        <w:t xml:space="preserve"> is the most popular and reliable protocol for setting the local time via Internet servers. Most Linux distributions include a working NTP setup which refers to specific time servers run by the distribution. This means that no setup, beyond "on or off", is required for network time synchronization. If desired, more detailed configuration is possible by editing the standard NTP configuration file (</w:t>
      </w:r>
      <w:r>
        <w:rPr>
          <w:rFonts w:ascii="Courier New" w:hAnsi="Courier New" w:cs="Courier New"/>
          <w:color w:val="4478CA"/>
          <w:sz w:val="28"/>
          <w:szCs w:val="28"/>
        </w:rPr>
        <w:t>/etc/ntp.conf</w:t>
      </w:r>
      <w:r>
        <w:rPr>
          <w:rFonts w:ascii="Times" w:hAnsi="Times" w:cs="Times"/>
          <w:color w:val="2E2E2E"/>
          <w:sz w:val="28"/>
          <w:szCs w:val="28"/>
        </w:rPr>
        <w:t>) for Linux NTP utilities.</w:t>
      </w:r>
    </w:p>
    <w:p w14:paraId="3AE26BDA" w14:textId="77777777" w:rsidR="00611ACA" w:rsidRDefault="00611ACA" w:rsidP="00611ACA">
      <w:pPr>
        <w:rPr>
          <w:rFonts w:ascii="Times" w:hAnsi="Times" w:cs="Times"/>
          <w:color w:val="2E2E2E"/>
          <w:sz w:val="28"/>
          <w:szCs w:val="28"/>
        </w:rPr>
      </w:pPr>
    </w:p>
    <w:p w14:paraId="46502913" w14:textId="77777777" w:rsidR="00611ACA" w:rsidRDefault="00611ACA" w:rsidP="00611ACA">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Network Configuration</w:t>
      </w:r>
    </w:p>
    <w:p w14:paraId="0C448610" w14:textId="20F0D824" w:rsidR="00611ACA" w:rsidRDefault="00611ACA" w:rsidP="00611ACA">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28BF19DE" wp14:editId="60651559">
            <wp:extent cx="4708525" cy="3657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8525" cy="3657600"/>
                    </a:xfrm>
                    <a:prstGeom prst="rect">
                      <a:avLst/>
                    </a:prstGeom>
                    <a:noFill/>
                    <a:ln>
                      <a:noFill/>
                    </a:ln>
                  </pic:spPr>
                </pic:pic>
              </a:graphicData>
            </a:graphic>
          </wp:inline>
        </w:drawing>
      </w:r>
    </w:p>
    <w:p w14:paraId="3BD7C437" w14:textId="77777777" w:rsidR="00611ACA" w:rsidRDefault="00611ACA" w:rsidP="00611AC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All Linux distributions have network configuration files, but file formats and locations can differ from one distribution to another. Hand editing of these files can handle quite complicated setups, but is not very dynamic or easy to learn and use. The </w:t>
      </w:r>
      <w:r>
        <w:rPr>
          <w:rFonts w:ascii="Times" w:hAnsi="Times" w:cs="Times"/>
          <w:b/>
          <w:bCs/>
          <w:color w:val="2E2E2E"/>
          <w:sz w:val="28"/>
          <w:szCs w:val="28"/>
        </w:rPr>
        <w:t>Network Manager</w:t>
      </w:r>
      <w:r>
        <w:rPr>
          <w:rFonts w:ascii="Times" w:hAnsi="Times" w:cs="Times"/>
          <w:color w:val="2E2E2E"/>
          <w:sz w:val="28"/>
          <w:szCs w:val="28"/>
        </w:rPr>
        <w:t xml:space="preserve"> utility was developed to make things easier and more uniform across distributions. It can list all available networks (both wired and wireless), allow the choice of a wired, wireless or mobile broadband network, handle passwords, and set up </w:t>
      </w:r>
      <w:r>
        <w:rPr>
          <w:rFonts w:ascii="Times" w:hAnsi="Times" w:cs="Times"/>
          <w:b/>
          <w:bCs/>
          <w:color w:val="2E2E2E"/>
          <w:sz w:val="28"/>
          <w:szCs w:val="28"/>
        </w:rPr>
        <w:t>Virtual Private Networks (VPNs)</w:t>
      </w:r>
      <w:r>
        <w:rPr>
          <w:rFonts w:ascii="Times" w:hAnsi="Times" w:cs="Times"/>
          <w:color w:val="2E2E2E"/>
          <w:sz w:val="28"/>
          <w:szCs w:val="28"/>
        </w:rPr>
        <w:t xml:space="preserve">. Except for unusual situations, it’s generally best to let the </w:t>
      </w:r>
      <w:r>
        <w:rPr>
          <w:rFonts w:ascii="Times" w:hAnsi="Times" w:cs="Times"/>
          <w:b/>
          <w:bCs/>
          <w:color w:val="2E2E2E"/>
          <w:sz w:val="28"/>
          <w:szCs w:val="28"/>
        </w:rPr>
        <w:t>Network Manager</w:t>
      </w:r>
      <w:r>
        <w:rPr>
          <w:rFonts w:ascii="Times" w:hAnsi="Times" w:cs="Times"/>
          <w:color w:val="2E2E2E"/>
          <w:sz w:val="28"/>
          <w:szCs w:val="28"/>
        </w:rPr>
        <w:t> establish your connections and keep track of your settings.</w:t>
      </w:r>
    </w:p>
    <w:p w14:paraId="1B504AC9" w14:textId="5F8F58DB" w:rsidR="00611ACA" w:rsidRDefault="00611ACA" w:rsidP="00611ACA">
      <w:pPr>
        <w:rPr>
          <w:rFonts w:ascii="Times" w:hAnsi="Times" w:cs="Times"/>
          <w:color w:val="2E2E2E"/>
          <w:sz w:val="28"/>
          <w:szCs w:val="28"/>
        </w:rPr>
      </w:pPr>
      <w:r>
        <w:rPr>
          <w:rFonts w:ascii="Times" w:hAnsi="Times" w:cs="Times"/>
          <w:color w:val="2E2E2E"/>
          <w:sz w:val="28"/>
          <w:szCs w:val="28"/>
        </w:rPr>
        <w:t>In this section, you will learn how to manage network connections, including wired and wireless connections, and mobile broadband and VPN connections.</w:t>
      </w:r>
    </w:p>
    <w:p w14:paraId="78BEBC40" w14:textId="77777777" w:rsidR="00611ACA" w:rsidRDefault="00611ACA" w:rsidP="00611ACA">
      <w:pPr>
        <w:rPr>
          <w:rFonts w:ascii="Times" w:hAnsi="Times" w:cs="Times"/>
          <w:color w:val="2E2E2E"/>
          <w:sz w:val="28"/>
          <w:szCs w:val="28"/>
        </w:rPr>
      </w:pPr>
    </w:p>
    <w:p w14:paraId="315EC364" w14:textId="77777777" w:rsidR="00611ACA" w:rsidRDefault="00611ACA" w:rsidP="00611ACA">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Wired and Wireless Connections</w:t>
      </w:r>
    </w:p>
    <w:p w14:paraId="1B7AAA8C" w14:textId="119F5D59" w:rsidR="00611ACA" w:rsidRDefault="00611ACA" w:rsidP="00611ACA">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390FE206" wp14:editId="328ACB20">
            <wp:extent cx="3657600" cy="3444240"/>
            <wp:effectExtent l="0" t="0" r="0" b="1016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3444240"/>
                    </a:xfrm>
                    <a:prstGeom prst="rect">
                      <a:avLst/>
                    </a:prstGeom>
                    <a:noFill/>
                    <a:ln>
                      <a:noFill/>
                    </a:ln>
                  </pic:spPr>
                </pic:pic>
              </a:graphicData>
            </a:graphic>
          </wp:inline>
        </w:drawing>
      </w:r>
    </w:p>
    <w:p w14:paraId="4BED80D2" w14:textId="77777777" w:rsidR="00611ACA" w:rsidRDefault="00611ACA" w:rsidP="00611AC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Wired connections usually do not require complicated or manual configuration. The hardware interface and signal presence are automatically detected, and then </w:t>
      </w:r>
      <w:r>
        <w:rPr>
          <w:rFonts w:ascii="Times" w:hAnsi="Times" w:cs="Times"/>
          <w:b/>
          <w:bCs/>
          <w:color w:val="2E2E2E"/>
          <w:sz w:val="28"/>
          <w:szCs w:val="28"/>
        </w:rPr>
        <w:t>Network Manager</w:t>
      </w:r>
      <w:r>
        <w:rPr>
          <w:rFonts w:ascii="Times" w:hAnsi="Times" w:cs="Times"/>
          <w:color w:val="2E2E2E"/>
          <w:sz w:val="28"/>
          <w:szCs w:val="28"/>
        </w:rPr>
        <w:t xml:space="preserve"> sets the actual network settings via </w:t>
      </w:r>
      <w:r>
        <w:rPr>
          <w:rFonts w:ascii="Times" w:hAnsi="Times" w:cs="Times"/>
          <w:b/>
          <w:bCs/>
          <w:color w:val="2E2E2E"/>
          <w:sz w:val="28"/>
          <w:szCs w:val="28"/>
        </w:rPr>
        <w:t>DHCP </w:t>
      </w:r>
      <w:r>
        <w:rPr>
          <w:rFonts w:ascii="Times" w:hAnsi="Times" w:cs="Times"/>
          <w:color w:val="2E2E2E"/>
          <w:sz w:val="28"/>
          <w:szCs w:val="28"/>
        </w:rPr>
        <w:t>(Dynamic Host Control Protocol).</w:t>
      </w:r>
    </w:p>
    <w:p w14:paraId="7173C876" w14:textId="77777777" w:rsidR="00611ACA" w:rsidRDefault="00611ACA" w:rsidP="00611AC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For </w:t>
      </w:r>
      <w:r>
        <w:rPr>
          <w:rFonts w:ascii="Times" w:hAnsi="Times" w:cs="Times"/>
          <w:b/>
          <w:bCs/>
          <w:color w:val="2E2E2E"/>
          <w:sz w:val="28"/>
          <w:szCs w:val="28"/>
        </w:rPr>
        <w:t>static</w:t>
      </w:r>
      <w:r>
        <w:rPr>
          <w:rFonts w:ascii="Times" w:hAnsi="Times" w:cs="Times"/>
          <w:color w:val="2E2E2E"/>
          <w:sz w:val="28"/>
          <w:szCs w:val="28"/>
        </w:rPr>
        <w:t xml:space="preserve"> configurations that don't use </w:t>
      </w:r>
      <w:r>
        <w:rPr>
          <w:rFonts w:ascii="Times" w:hAnsi="Times" w:cs="Times"/>
          <w:b/>
          <w:bCs/>
          <w:color w:val="2E2E2E"/>
          <w:sz w:val="28"/>
          <w:szCs w:val="28"/>
        </w:rPr>
        <w:t>DHCP</w:t>
      </w:r>
      <w:r>
        <w:rPr>
          <w:rFonts w:ascii="Times" w:hAnsi="Times" w:cs="Times"/>
          <w:color w:val="2E2E2E"/>
          <w:sz w:val="28"/>
          <w:szCs w:val="28"/>
        </w:rPr>
        <w:t xml:space="preserve">, manual setup can also be done easily through </w:t>
      </w:r>
      <w:r>
        <w:rPr>
          <w:rFonts w:ascii="Times" w:hAnsi="Times" w:cs="Times"/>
          <w:b/>
          <w:bCs/>
          <w:color w:val="2E2E2E"/>
          <w:sz w:val="28"/>
          <w:szCs w:val="28"/>
        </w:rPr>
        <w:t>Network Manager</w:t>
      </w:r>
      <w:r>
        <w:rPr>
          <w:rFonts w:ascii="Times" w:hAnsi="Times" w:cs="Times"/>
          <w:color w:val="2E2E2E"/>
          <w:sz w:val="28"/>
          <w:szCs w:val="28"/>
        </w:rPr>
        <w:t xml:space="preserve">. You can also change the </w:t>
      </w:r>
      <w:r>
        <w:rPr>
          <w:rFonts w:ascii="Times" w:hAnsi="Times" w:cs="Times"/>
          <w:b/>
          <w:bCs/>
          <w:color w:val="2E2E2E"/>
          <w:sz w:val="28"/>
          <w:szCs w:val="28"/>
        </w:rPr>
        <w:t>Ethernet Media Access Control (MAC)</w:t>
      </w:r>
      <w:r>
        <w:rPr>
          <w:rFonts w:ascii="Times" w:hAnsi="Times" w:cs="Times"/>
          <w:color w:val="2E2E2E"/>
          <w:sz w:val="28"/>
          <w:szCs w:val="28"/>
        </w:rPr>
        <w:t xml:space="preserve"> </w:t>
      </w:r>
      <w:r>
        <w:rPr>
          <w:rFonts w:ascii="Times" w:hAnsi="Times" w:cs="Times"/>
          <w:b/>
          <w:bCs/>
          <w:color w:val="2E2E2E"/>
          <w:sz w:val="28"/>
          <w:szCs w:val="28"/>
        </w:rPr>
        <w:t>address</w:t>
      </w:r>
      <w:r>
        <w:rPr>
          <w:rFonts w:ascii="Times" w:hAnsi="Times" w:cs="Times"/>
          <w:color w:val="2E2E2E"/>
          <w:sz w:val="28"/>
          <w:szCs w:val="28"/>
        </w:rPr>
        <w:t xml:space="preserve"> if your hardware supports it. (The MAC address is a unique hexadecimal number of your network card.)</w:t>
      </w:r>
    </w:p>
    <w:p w14:paraId="4848D451" w14:textId="01DE3E59" w:rsidR="00611ACA" w:rsidRDefault="00611ACA" w:rsidP="00611ACA">
      <w:pPr>
        <w:rPr>
          <w:rFonts w:ascii="Times" w:hAnsi="Times" w:cs="Times"/>
          <w:color w:val="2E2E2E"/>
          <w:sz w:val="28"/>
          <w:szCs w:val="28"/>
        </w:rPr>
      </w:pPr>
      <w:r>
        <w:rPr>
          <w:rFonts w:ascii="Times" w:hAnsi="Times" w:cs="Times"/>
          <w:color w:val="2E2E2E"/>
          <w:sz w:val="28"/>
          <w:szCs w:val="28"/>
        </w:rPr>
        <w:t xml:space="preserve">Wireless networks are not connected to the machine by default. You can view the list of available wireless networks and see which one you are connected to by using </w:t>
      </w:r>
      <w:r>
        <w:rPr>
          <w:rFonts w:ascii="Times" w:hAnsi="Times" w:cs="Times"/>
          <w:b/>
          <w:bCs/>
          <w:color w:val="2E2E2E"/>
          <w:sz w:val="28"/>
          <w:szCs w:val="28"/>
        </w:rPr>
        <w:t>Network Manager.  </w:t>
      </w:r>
      <w:r>
        <w:rPr>
          <w:rFonts w:ascii="Times" w:hAnsi="Times" w:cs="Times"/>
          <w:color w:val="2E2E2E"/>
          <w:sz w:val="28"/>
          <w:szCs w:val="28"/>
        </w:rPr>
        <w:t>You can then add, edit, or remove known wireless networks, and also specify which ones you want connected by default when present.</w:t>
      </w:r>
    </w:p>
    <w:p w14:paraId="219148CC" w14:textId="77777777" w:rsidR="00CD5D89" w:rsidRDefault="00CD5D89" w:rsidP="00611ACA">
      <w:pPr>
        <w:rPr>
          <w:rFonts w:ascii="Times" w:hAnsi="Times" w:cs="Times"/>
          <w:color w:val="2E2E2E"/>
          <w:sz w:val="28"/>
          <w:szCs w:val="28"/>
        </w:rPr>
      </w:pPr>
    </w:p>
    <w:p w14:paraId="559B2358" w14:textId="77777777" w:rsidR="00CD5D89" w:rsidRDefault="00CD5D89" w:rsidP="00CD5D8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Configuring Wireless Connections in Ubuntu </w:t>
      </w:r>
    </w:p>
    <w:p w14:paraId="3BA7CEF8" w14:textId="22571AC6" w:rsidR="00CD5D89" w:rsidRDefault="00CD5D89" w:rsidP="00CD5D89">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"https://courses.edx.org/c4x/LinuxFoundationX/LFS101x/asset/LFS01_ch05_screen21.jpg"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3BD42BA5" wp14:editId="1F4B2F02">
            <wp:extent cx="4187190" cy="3153410"/>
            <wp:effectExtent l="0" t="0" r="381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2FBBDE6E" w14:textId="77777777" w:rsidR="00CD5D89" w:rsidRDefault="00CD5D89" w:rsidP="00CD5D89">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To configure </w:t>
      </w:r>
      <w:r>
        <w:rPr>
          <w:rFonts w:ascii="Times" w:hAnsi="Times" w:cs="Times"/>
          <w:b/>
          <w:bCs/>
          <w:color w:val="2E2E2E"/>
          <w:sz w:val="28"/>
          <w:szCs w:val="28"/>
        </w:rPr>
        <w:t>Wireless Network</w:t>
      </w:r>
      <w:r>
        <w:rPr>
          <w:rFonts w:ascii="Times" w:hAnsi="Times" w:cs="Times"/>
          <w:color w:val="2E2E2E"/>
          <w:sz w:val="28"/>
          <w:szCs w:val="28"/>
        </w:rPr>
        <w:t xml:space="preserve"> in </w:t>
      </w:r>
      <w:r>
        <w:rPr>
          <w:rFonts w:ascii="Times" w:hAnsi="Times" w:cs="Times"/>
          <w:b/>
          <w:bCs/>
          <w:color w:val="2E2E2E"/>
          <w:sz w:val="28"/>
          <w:szCs w:val="28"/>
        </w:rPr>
        <w:t>Ubuntu</w:t>
      </w:r>
      <w:r>
        <w:rPr>
          <w:rFonts w:ascii="Times" w:hAnsi="Times" w:cs="Times"/>
          <w:color w:val="2E2E2E"/>
          <w:sz w:val="28"/>
          <w:szCs w:val="28"/>
        </w:rPr>
        <w:t>:</w:t>
      </w:r>
    </w:p>
    <w:p w14:paraId="5550EFBC" w14:textId="77777777" w:rsidR="00CD5D89" w:rsidRDefault="00CD5D89" w:rsidP="00CD5D8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In top panel, click </w:t>
      </w:r>
      <w:r>
        <w:rPr>
          <w:rFonts w:ascii="Times" w:hAnsi="Times" w:cs="Times"/>
          <w:b/>
          <w:bCs/>
          <w:color w:val="2E2E2E"/>
          <w:sz w:val="28"/>
          <w:szCs w:val="28"/>
        </w:rPr>
        <w:t>Network Manager</w:t>
      </w:r>
      <w:r>
        <w:rPr>
          <w:rFonts w:ascii="Times" w:hAnsi="Times" w:cs="Times"/>
          <w:color w:val="2E2E2E"/>
          <w:sz w:val="28"/>
          <w:szCs w:val="28"/>
        </w:rPr>
        <w:t>.</w:t>
      </w:r>
    </w:p>
    <w:p w14:paraId="1D09EDF8" w14:textId="77777777" w:rsidR="00CD5D89" w:rsidRDefault="00CD5D89" w:rsidP="00CD5D8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Click </w:t>
      </w:r>
      <w:r>
        <w:rPr>
          <w:rFonts w:ascii="Times" w:hAnsi="Times" w:cs="Times"/>
          <w:b/>
          <w:bCs/>
          <w:color w:val="2E2E2E"/>
          <w:sz w:val="28"/>
          <w:szCs w:val="28"/>
        </w:rPr>
        <w:t>Enable Wi-Fi</w:t>
      </w:r>
      <w:r>
        <w:rPr>
          <w:rFonts w:ascii="Times" w:hAnsi="Times" w:cs="Times"/>
          <w:color w:val="2E2E2E"/>
          <w:sz w:val="28"/>
          <w:szCs w:val="28"/>
        </w:rPr>
        <w:t xml:space="preserve"> - to display a list available </w:t>
      </w:r>
      <w:r>
        <w:rPr>
          <w:rFonts w:ascii="Times" w:hAnsi="Times" w:cs="Times"/>
          <w:b/>
          <w:bCs/>
          <w:color w:val="2E2E2E"/>
          <w:sz w:val="28"/>
          <w:szCs w:val="28"/>
        </w:rPr>
        <w:t>Wireless Networks</w:t>
      </w:r>
      <w:r>
        <w:rPr>
          <w:rFonts w:ascii="Times" w:hAnsi="Times" w:cs="Times"/>
          <w:color w:val="2E2E2E"/>
          <w:sz w:val="28"/>
          <w:szCs w:val="28"/>
        </w:rPr>
        <w:t>.</w:t>
      </w:r>
    </w:p>
    <w:p w14:paraId="20FB0170" w14:textId="77777777" w:rsidR="00CD5D89" w:rsidRDefault="00CD5D89" w:rsidP="00CD5D8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Click the desired </w:t>
      </w:r>
      <w:r>
        <w:rPr>
          <w:rFonts w:ascii="Times" w:hAnsi="Times" w:cs="Times"/>
          <w:b/>
          <w:bCs/>
          <w:color w:val="2E2E2E"/>
          <w:sz w:val="28"/>
          <w:szCs w:val="28"/>
        </w:rPr>
        <w:t>Wireless Network</w:t>
      </w:r>
      <w:r>
        <w:rPr>
          <w:rFonts w:ascii="Times" w:hAnsi="Times" w:cs="Times"/>
          <w:color w:val="2E2E2E"/>
          <w:sz w:val="28"/>
          <w:szCs w:val="28"/>
        </w:rPr>
        <w:t>.</w:t>
      </w:r>
    </w:p>
    <w:p w14:paraId="5872DDF5" w14:textId="77777777" w:rsidR="00CD5D89" w:rsidRDefault="00CD5D89" w:rsidP="00CD5D8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For a secured network, enter the password.</w:t>
      </w:r>
    </w:p>
    <w:p w14:paraId="49B9E9A7" w14:textId="77777777" w:rsidR="00CD5D89" w:rsidRDefault="00CD5D89" w:rsidP="00CD5D8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To modify saved wireless network settings, click </w:t>
      </w:r>
      <w:r>
        <w:rPr>
          <w:rFonts w:ascii="Times" w:hAnsi="Times" w:cs="Times"/>
          <w:b/>
          <w:bCs/>
          <w:color w:val="2E2E2E"/>
          <w:sz w:val="28"/>
          <w:szCs w:val="28"/>
        </w:rPr>
        <w:t>Edit Connections</w:t>
      </w:r>
      <w:r>
        <w:rPr>
          <w:rFonts w:ascii="Times" w:hAnsi="Times" w:cs="Times"/>
          <w:color w:val="2E2E2E"/>
          <w:sz w:val="28"/>
          <w:szCs w:val="28"/>
        </w:rPr>
        <w:t>.</w:t>
      </w:r>
    </w:p>
    <w:p w14:paraId="7C4589D9" w14:textId="77777777" w:rsidR="00CD5D89" w:rsidRDefault="00CD5D89" w:rsidP="00CD5D89">
      <w:pPr>
        <w:widowControl w:val="0"/>
        <w:autoSpaceDE w:val="0"/>
        <w:autoSpaceDN w:val="0"/>
        <w:adjustRightInd w:val="0"/>
        <w:spacing w:after="453"/>
        <w:rPr>
          <w:rFonts w:ascii="Times" w:hAnsi="Times" w:cs="Times"/>
          <w:color w:val="2E2E2E"/>
          <w:sz w:val="32"/>
          <w:szCs w:val="32"/>
        </w:rPr>
      </w:pPr>
      <w:r>
        <w:rPr>
          <w:rFonts w:ascii="Times" w:hAnsi="Times" w:cs="Times"/>
          <w:color w:val="2E2E2E"/>
          <w:sz w:val="32"/>
          <w:szCs w:val="32"/>
        </w:rPr>
        <w:t> </w:t>
      </w:r>
      <w:r>
        <w:rPr>
          <w:rFonts w:ascii="Times" w:hAnsi="Times" w:cs="Times"/>
          <w:b/>
          <w:bCs/>
          <w:color w:val="2E2E2E"/>
          <w:sz w:val="32"/>
          <w:szCs w:val="32"/>
        </w:rPr>
        <w:t>Configuring Wireless Connections in OpenSUSE</w:t>
      </w:r>
    </w:p>
    <w:p w14:paraId="5DA2870F" w14:textId="12C65667" w:rsidR="00CD5D89" w:rsidRDefault="00CD5D89" w:rsidP="00CD5D89">
      <w:pPr>
        <w:rPr>
          <w:rFonts w:ascii="Times" w:hAnsi="Times" w:cs="Times"/>
          <w:color w:val="2E2E2E"/>
          <w:sz w:val="28"/>
          <w:szCs w:val="28"/>
        </w:rPr>
      </w:pPr>
      <w:r>
        <w:rPr>
          <w:rFonts w:ascii="Times" w:hAnsi="Times" w:cs="Times"/>
          <w:b/>
          <w:bCs/>
          <w:color w:val="2E2E2E"/>
          <w:sz w:val="28"/>
          <w:szCs w:val="28"/>
        </w:rPr>
        <w:t>OpenSUSE</w:t>
      </w:r>
      <w:r>
        <w:rPr>
          <w:rFonts w:ascii="Times" w:hAnsi="Times" w:cs="Times"/>
          <w:color w:val="2E2E2E"/>
          <w:sz w:val="28"/>
          <w:szCs w:val="28"/>
        </w:rPr>
        <w:t xml:space="preserve"> looks different from </w:t>
      </w:r>
      <w:r>
        <w:rPr>
          <w:rFonts w:ascii="Times" w:hAnsi="Times" w:cs="Times"/>
          <w:b/>
          <w:bCs/>
          <w:color w:val="2E2E2E"/>
          <w:sz w:val="28"/>
          <w:szCs w:val="28"/>
        </w:rPr>
        <w:t>CentOS</w:t>
      </w:r>
      <w:r>
        <w:rPr>
          <w:rFonts w:ascii="Times" w:hAnsi="Times" w:cs="Times"/>
          <w:color w:val="2E2E2E"/>
          <w:sz w:val="28"/>
          <w:szCs w:val="28"/>
        </w:rPr>
        <w:t xml:space="preserve"> or </w:t>
      </w:r>
      <w:r>
        <w:rPr>
          <w:rFonts w:ascii="Times" w:hAnsi="Times" w:cs="Times"/>
          <w:b/>
          <w:bCs/>
          <w:color w:val="2E2E2E"/>
          <w:sz w:val="28"/>
          <w:szCs w:val="28"/>
        </w:rPr>
        <w:t>Ubuntu</w:t>
      </w:r>
      <w:r>
        <w:rPr>
          <w:rFonts w:ascii="Times" w:hAnsi="Times" w:cs="Times"/>
          <w:color w:val="2E2E2E"/>
          <w:sz w:val="28"/>
          <w:szCs w:val="28"/>
        </w:rPr>
        <w:t xml:space="preserve">, but Wired, Wireless, Mobile Broadband, VPN, and DSL are all available from the </w:t>
      </w:r>
      <w:r>
        <w:rPr>
          <w:rFonts w:ascii="Times" w:hAnsi="Times" w:cs="Times"/>
          <w:b/>
          <w:bCs/>
          <w:color w:val="2E2E2E"/>
          <w:sz w:val="28"/>
          <w:szCs w:val="28"/>
        </w:rPr>
        <w:t>Network Connections</w:t>
      </w:r>
      <w:r>
        <w:rPr>
          <w:rFonts w:ascii="Times" w:hAnsi="Times" w:cs="Times"/>
          <w:color w:val="2E2E2E"/>
          <w:sz w:val="28"/>
          <w:szCs w:val="28"/>
        </w:rPr>
        <w:t xml:space="preserve"> dialog box as you will see in the upcoming demonstration.</w:t>
      </w:r>
    </w:p>
    <w:p w14:paraId="7D92F45B" w14:textId="77777777" w:rsidR="00CD5D89" w:rsidRDefault="00CD5D89" w:rsidP="00CD5D89">
      <w:pPr>
        <w:rPr>
          <w:rFonts w:ascii="Times" w:hAnsi="Times" w:cs="Times"/>
          <w:color w:val="2E2E2E"/>
          <w:sz w:val="28"/>
          <w:szCs w:val="28"/>
        </w:rPr>
      </w:pPr>
    </w:p>
    <w:p w14:paraId="7F5DCD60" w14:textId="77777777" w:rsidR="00CD5D89" w:rsidRDefault="00CD5D89" w:rsidP="00CD5D8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Mobile Broadband and VPN Connections</w:t>
      </w:r>
    </w:p>
    <w:p w14:paraId="4C9CE511" w14:textId="29AE1041" w:rsidR="00CD5D89" w:rsidRDefault="00CD5D89" w:rsidP="00CD5D89">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F5BC9E8" wp14:editId="18A2694B">
            <wp:extent cx="3657600" cy="3444240"/>
            <wp:effectExtent l="0" t="0" r="0" b="1016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0" cy="3444240"/>
                    </a:xfrm>
                    <a:prstGeom prst="rect">
                      <a:avLst/>
                    </a:prstGeom>
                    <a:noFill/>
                    <a:ln>
                      <a:noFill/>
                    </a:ln>
                  </pic:spPr>
                </pic:pic>
              </a:graphicData>
            </a:graphic>
          </wp:inline>
        </w:drawing>
      </w:r>
    </w:p>
    <w:p w14:paraId="3A0CAD7E" w14:textId="77777777" w:rsidR="00CD5D89" w:rsidRDefault="00CD5D89" w:rsidP="00CD5D8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You can set up a mobile broadband connection with </w:t>
      </w:r>
      <w:r>
        <w:rPr>
          <w:rFonts w:ascii="Times" w:hAnsi="Times" w:cs="Times"/>
          <w:b/>
          <w:bCs/>
          <w:color w:val="2E2E2E"/>
          <w:sz w:val="28"/>
          <w:szCs w:val="28"/>
        </w:rPr>
        <w:t>Network Manager</w:t>
      </w:r>
      <w:r>
        <w:rPr>
          <w:rFonts w:ascii="Times" w:hAnsi="Times" w:cs="Times"/>
          <w:color w:val="2E2E2E"/>
          <w:sz w:val="28"/>
          <w:szCs w:val="28"/>
        </w:rPr>
        <w:t>, which will launch a wizard to set up the connection details for each connection.</w:t>
      </w:r>
    </w:p>
    <w:p w14:paraId="13689F55" w14:textId="77777777" w:rsidR="00CD5D89" w:rsidRDefault="00CD5D89" w:rsidP="00CD5D8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Once the configuration is done, the network is configured automatically each time the broadband network is attached.</w:t>
      </w:r>
    </w:p>
    <w:p w14:paraId="2FB52A37" w14:textId="77777777" w:rsidR="00CD5D89" w:rsidRDefault="00CD5D89" w:rsidP="00CD5D89">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Network Manager</w:t>
      </w:r>
      <w:r>
        <w:rPr>
          <w:rFonts w:ascii="Times" w:hAnsi="Times" w:cs="Times"/>
          <w:color w:val="2E2E2E"/>
          <w:sz w:val="28"/>
          <w:szCs w:val="28"/>
        </w:rPr>
        <w:t xml:space="preserve"> can also manage your VPN connections.</w:t>
      </w:r>
    </w:p>
    <w:p w14:paraId="54214B82" w14:textId="77777777" w:rsidR="00CD5D89" w:rsidRDefault="00CD5D89" w:rsidP="00CD5D8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It supports many VPN technologies, such as native </w:t>
      </w:r>
      <w:r>
        <w:rPr>
          <w:rFonts w:ascii="Times" w:hAnsi="Times" w:cs="Times"/>
          <w:b/>
          <w:bCs/>
          <w:color w:val="2E2E2E"/>
          <w:sz w:val="28"/>
          <w:szCs w:val="28"/>
        </w:rPr>
        <w:t>IPSec</w:t>
      </w:r>
      <w:r>
        <w:rPr>
          <w:rFonts w:ascii="Times" w:hAnsi="Times" w:cs="Times"/>
          <w:color w:val="2E2E2E"/>
          <w:sz w:val="28"/>
          <w:szCs w:val="28"/>
        </w:rPr>
        <w:t xml:space="preserve">, </w:t>
      </w:r>
      <w:r>
        <w:rPr>
          <w:rFonts w:ascii="Times" w:hAnsi="Times" w:cs="Times"/>
          <w:b/>
          <w:bCs/>
          <w:color w:val="2E2E2E"/>
          <w:sz w:val="28"/>
          <w:szCs w:val="28"/>
        </w:rPr>
        <w:t>Cisco OpenConnect</w:t>
      </w:r>
      <w:r>
        <w:rPr>
          <w:rFonts w:ascii="Times" w:hAnsi="Times" w:cs="Times"/>
          <w:color w:val="2E2E2E"/>
          <w:sz w:val="28"/>
          <w:szCs w:val="28"/>
        </w:rPr>
        <w:t xml:space="preserve"> (via either the Cisco client or a native open-source client), </w:t>
      </w:r>
      <w:r>
        <w:rPr>
          <w:rFonts w:ascii="Times" w:hAnsi="Times" w:cs="Times"/>
          <w:b/>
          <w:bCs/>
          <w:color w:val="2E2E2E"/>
          <w:sz w:val="28"/>
          <w:szCs w:val="28"/>
        </w:rPr>
        <w:t>Microsoft PPTP</w:t>
      </w:r>
      <w:r>
        <w:rPr>
          <w:rFonts w:ascii="Times" w:hAnsi="Times" w:cs="Times"/>
          <w:color w:val="2E2E2E"/>
          <w:sz w:val="28"/>
          <w:szCs w:val="28"/>
        </w:rPr>
        <w:t xml:space="preserve">, and </w:t>
      </w:r>
      <w:r>
        <w:rPr>
          <w:rFonts w:ascii="Times" w:hAnsi="Times" w:cs="Times"/>
          <w:b/>
          <w:bCs/>
          <w:color w:val="2E2E2E"/>
          <w:sz w:val="28"/>
          <w:szCs w:val="28"/>
        </w:rPr>
        <w:t>OpenVPN</w:t>
      </w:r>
      <w:r>
        <w:rPr>
          <w:rFonts w:ascii="Times" w:hAnsi="Times" w:cs="Times"/>
          <w:color w:val="2E2E2E"/>
          <w:sz w:val="28"/>
          <w:szCs w:val="28"/>
        </w:rPr>
        <w:t>.</w:t>
      </w:r>
    </w:p>
    <w:p w14:paraId="09B5343C" w14:textId="1C5A97AA" w:rsidR="00CD5D89" w:rsidRDefault="00CD5D89" w:rsidP="00CD5D89">
      <w:pPr>
        <w:rPr>
          <w:rFonts w:ascii="Times" w:hAnsi="Times" w:cs="Times"/>
          <w:color w:val="2E2E2E"/>
          <w:sz w:val="28"/>
          <w:szCs w:val="28"/>
        </w:rPr>
      </w:pPr>
      <w:r>
        <w:rPr>
          <w:rFonts w:ascii="Times" w:hAnsi="Times" w:cs="Times"/>
          <w:color w:val="2E2E2E"/>
          <w:sz w:val="28"/>
          <w:szCs w:val="28"/>
        </w:rPr>
        <w:t>You might get support for VPN as a separate package from your distributor. You need to install this package if your preferred VPN is not supported.</w:t>
      </w:r>
    </w:p>
    <w:p w14:paraId="757FFE1B" w14:textId="77777777" w:rsidR="00CD5D89" w:rsidRDefault="00CD5D89" w:rsidP="00CD5D89">
      <w:pPr>
        <w:rPr>
          <w:rFonts w:ascii="Times" w:hAnsi="Times" w:cs="Times"/>
          <w:color w:val="2E2E2E"/>
          <w:sz w:val="28"/>
          <w:szCs w:val="28"/>
        </w:rPr>
      </w:pPr>
    </w:p>
    <w:p w14:paraId="4A445169" w14:textId="39F40FDF" w:rsidR="00CD5D89" w:rsidRDefault="00CD5D89" w:rsidP="00CD5D89">
      <w:pPr>
        <w:rPr>
          <w:rFonts w:ascii="Times" w:hAnsi="Times" w:cs="Times"/>
          <w:color w:val="2E2E2E"/>
          <w:sz w:val="28"/>
          <w:szCs w:val="28"/>
        </w:rPr>
      </w:pPr>
      <w:r>
        <w:rPr>
          <w:rFonts w:ascii="Times" w:hAnsi="Times" w:cs="Times"/>
          <w:color w:val="2E2E2E"/>
          <w:sz w:val="28"/>
          <w:szCs w:val="28"/>
        </w:rPr>
        <w:t>Task to be performed: Set IP address: 10.0.0.1 netmask: 255.255.255.0 to Wired Network Interface.</w:t>
      </w:r>
    </w:p>
    <w:p w14:paraId="0F4ED5E7" w14:textId="77777777" w:rsidR="00F1173F" w:rsidRDefault="00F1173F" w:rsidP="00CD5D89">
      <w:pPr>
        <w:rPr>
          <w:rFonts w:ascii="Times" w:hAnsi="Times" w:cs="Times"/>
          <w:color w:val="2E2E2E"/>
          <w:sz w:val="28"/>
          <w:szCs w:val="28"/>
        </w:rPr>
      </w:pPr>
    </w:p>
    <w:p w14:paraId="0F5D3ADB" w14:textId="77777777" w:rsidR="00F1173F" w:rsidRDefault="00F1173F" w:rsidP="00F1173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Installing and Updating Software</w:t>
      </w:r>
    </w:p>
    <w:p w14:paraId="06A796A0" w14:textId="78A0FEBF" w:rsidR="00F1173F" w:rsidRDefault="00F1173F" w:rsidP="00F1173F">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28C4577E" wp14:editId="771B97F1">
            <wp:extent cx="3657600" cy="3444240"/>
            <wp:effectExtent l="0" t="0" r="0" b="1016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3444240"/>
                    </a:xfrm>
                    <a:prstGeom prst="rect">
                      <a:avLst/>
                    </a:prstGeom>
                    <a:noFill/>
                    <a:ln>
                      <a:noFill/>
                    </a:ln>
                  </pic:spPr>
                </pic:pic>
              </a:graphicData>
            </a:graphic>
          </wp:inline>
        </w:drawing>
      </w:r>
    </w:p>
    <w:p w14:paraId="664A36A7" w14:textId="77777777" w:rsidR="00F1173F" w:rsidRDefault="00F1173F" w:rsidP="00F1173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Each </w:t>
      </w:r>
      <w:r>
        <w:rPr>
          <w:rFonts w:ascii="Times" w:hAnsi="Times" w:cs="Times"/>
          <w:b/>
          <w:bCs/>
          <w:color w:val="2E2E2E"/>
          <w:sz w:val="28"/>
          <w:szCs w:val="28"/>
        </w:rPr>
        <w:t>package</w:t>
      </w:r>
      <w:r>
        <w:rPr>
          <w:rFonts w:ascii="Times" w:hAnsi="Times" w:cs="Times"/>
          <w:color w:val="2E2E2E"/>
          <w:sz w:val="28"/>
          <w:szCs w:val="28"/>
        </w:rPr>
        <w:t xml:space="preserve"> in a Linux distribution provides one piece of the system, such as the Linux </w:t>
      </w:r>
      <w:r>
        <w:rPr>
          <w:rFonts w:ascii="Times" w:hAnsi="Times" w:cs="Times"/>
          <w:b/>
          <w:bCs/>
          <w:color w:val="2E2E2E"/>
          <w:sz w:val="28"/>
          <w:szCs w:val="28"/>
        </w:rPr>
        <w:t>kernel,</w:t>
      </w:r>
      <w:r>
        <w:rPr>
          <w:rFonts w:ascii="Times" w:hAnsi="Times" w:cs="Times"/>
          <w:color w:val="2E2E2E"/>
          <w:sz w:val="28"/>
          <w:szCs w:val="28"/>
        </w:rPr>
        <w:t xml:space="preserve"> the</w:t>
      </w:r>
      <w:r>
        <w:rPr>
          <w:rFonts w:ascii="Times" w:hAnsi="Times" w:cs="Times"/>
          <w:b/>
          <w:bCs/>
          <w:color w:val="2E2E2E"/>
          <w:sz w:val="28"/>
          <w:szCs w:val="28"/>
        </w:rPr>
        <w:t xml:space="preserve"> C</w:t>
      </w:r>
      <w:r>
        <w:rPr>
          <w:rFonts w:ascii="Times" w:hAnsi="Times" w:cs="Times"/>
          <w:color w:val="2E2E2E"/>
          <w:sz w:val="28"/>
          <w:szCs w:val="28"/>
        </w:rPr>
        <w:t xml:space="preserve"> compiler, the shared software code for interacting with </w:t>
      </w:r>
      <w:r>
        <w:rPr>
          <w:rFonts w:ascii="Times" w:hAnsi="Times" w:cs="Times"/>
          <w:b/>
          <w:bCs/>
          <w:color w:val="2E2E2E"/>
          <w:sz w:val="28"/>
          <w:szCs w:val="28"/>
        </w:rPr>
        <w:t>USB</w:t>
      </w:r>
      <w:r>
        <w:rPr>
          <w:rFonts w:ascii="Times" w:hAnsi="Times" w:cs="Times"/>
          <w:color w:val="2E2E2E"/>
          <w:sz w:val="28"/>
          <w:szCs w:val="28"/>
        </w:rPr>
        <w:t xml:space="preserve"> devices, or the </w:t>
      </w:r>
      <w:r>
        <w:rPr>
          <w:rFonts w:ascii="Times" w:hAnsi="Times" w:cs="Times"/>
          <w:b/>
          <w:bCs/>
          <w:color w:val="2E2E2E"/>
          <w:sz w:val="28"/>
          <w:szCs w:val="28"/>
        </w:rPr>
        <w:t>Firefox</w:t>
      </w:r>
      <w:r>
        <w:rPr>
          <w:rFonts w:ascii="Times" w:hAnsi="Times" w:cs="Times"/>
          <w:color w:val="2E2E2E"/>
          <w:sz w:val="28"/>
          <w:szCs w:val="28"/>
        </w:rPr>
        <w:t xml:space="preserve"> web browser.</w:t>
      </w:r>
    </w:p>
    <w:p w14:paraId="481F818B" w14:textId="77777777" w:rsidR="00F1173F" w:rsidRDefault="00F1173F" w:rsidP="00F1173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Packages often depend on each other; for example, because </w:t>
      </w:r>
      <w:r>
        <w:rPr>
          <w:rFonts w:ascii="Times" w:hAnsi="Times" w:cs="Times"/>
          <w:b/>
          <w:bCs/>
          <w:color w:val="2E2E2E"/>
          <w:sz w:val="28"/>
          <w:szCs w:val="28"/>
        </w:rPr>
        <w:t>Firefox</w:t>
      </w:r>
      <w:r>
        <w:rPr>
          <w:rFonts w:ascii="Times" w:hAnsi="Times" w:cs="Times"/>
          <w:color w:val="2E2E2E"/>
          <w:sz w:val="28"/>
          <w:szCs w:val="28"/>
        </w:rPr>
        <w:t xml:space="preserve"> can communicate using SSL/TLS, it will depend on a package which provides the ability to encrypt and decrypt SSL and TLS communication, and will not install unless that package is also installed at the same time.</w:t>
      </w:r>
    </w:p>
    <w:p w14:paraId="7BB97D9F" w14:textId="77777777" w:rsidR="00F1173F" w:rsidRDefault="00F1173F" w:rsidP="00F1173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One utility handles the low-level details of unpacking a package and putting the pieces in the right places. Most of the time, you will be working with a higher-level utility which knows how to download packages from the Internet and can manage dependencies and groups for you.</w:t>
      </w:r>
    </w:p>
    <w:p w14:paraId="5E70BC35" w14:textId="16152B95" w:rsidR="00F1173F" w:rsidRDefault="00F1173F" w:rsidP="00F1173F">
      <w:pPr>
        <w:rPr>
          <w:rFonts w:ascii="Times" w:hAnsi="Times" w:cs="Times"/>
          <w:color w:val="2E2E2E"/>
          <w:sz w:val="28"/>
          <w:szCs w:val="28"/>
        </w:rPr>
      </w:pPr>
      <w:r>
        <w:rPr>
          <w:rFonts w:ascii="Times" w:hAnsi="Times" w:cs="Times"/>
          <w:color w:val="2E2E2E"/>
          <w:sz w:val="28"/>
          <w:szCs w:val="28"/>
        </w:rPr>
        <w:t xml:space="preserve">In this section, you will learn how to install and update software in Linux using the </w:t>
      </w:r>
      <w:r>
        <w:rPr>
          <w:rFonts w:ascii="Times" w:hAnsi="Times" w:cs="Times"/>
          <w:b/>
          <w:bCs/>
          <w:color w:val="2E2E2E"/>
          <w:sz w:val="28"/>
          <w:szCs w:val="28"/>
        </w:rPr>
        <w:t>Debian</w:t>
      </w:r>
      <w:r>
        <w:rPr>
          <w:rFonts w:ascii="Times" w:hAnsi="Times" w:cs="Times"/>
          <w:color w:val="2E2E2E"/>
          <w:sz w:val="28"/>
          <w:szCs w:val="28"/>
        </w:rPr>
        <w:t xml:space="preserve"> and </w:t>
      </w:r>
      <w:r>
        <w:rPr>
          <w:rFonts w:ascii="Times" w:hAnsi="Times" w:cs="Times"/>
          <w:b/>
          <w:bCs/>
          <w:color w:val="2E2E2E"/>
          <w:sz w:val="28"/>
          <w:szCs w:val="28"/>
        </w:rPr>
        <w:t>RPM</w:t>
      </w:r>
      <w:r>
        <w:rPr>
          <w:rFonts w:ascii="Times" w:hAnsi="Times" w:cs="Times"/>
          <w:color w:val="2E2E2E"/>
          <w:sz w:val="28"/>
          <w:szCs w:val="28"/>
        </w:rPr>
        <w:t xml:space="preserve"> systems (which is used by both </w:t>
      </w:r>
      <w:r>
        <w:rPr>
          <w:rFonts w:ascii="Times" w:hAnsi="Times" w:cs="Times"/>
          <w:b/>
          <w:bCs/>
          <w:color w:val="2E2E2E"/>
          <w:sz w:val="28"/>
          <w:szCs w:val="28"/>
        </w:rPr>
        <w:t>Fedora</w:t>
      </w:r>
      <w:r>
        <w:rPr>
          <w:rFonts w:ascii="Times" w:hAnsi="Times" w:cs="Times"/>
          <w:color w:val="2E2E2E"/>
          <w:sz w:val="28"/>
          <w:szCs w:val="28"/>
        </w:rPr>
        <w:t xml:space="preserve"> and </w:t>
      </w:r>
      <w:r>
        <w:rPr>
          <w:rFonts w:ascii="Times" w:hAnsi="Times" w:cs="Times"/>
          <w:b/>
          <w:bCs/>
          <w:color w:val="2E2E2E"/>
          <w:sz w:val="28"/>
          <w:szCs w:val="28"/>
        </w:rPr>
        <w:t>SUSE</w:t>
      </w:r>
      <w:r>
        <w:rPr>
          <w:rFonts w:ascii="Times" w:hAnsi="Times" w:cs="Times"/>
          <w:color w:val="2E2E2E"/>
          <w:sz w:val="28"/>
          <w:szCs w:val="28"/>
        </w:rPr>
        <w:t xml:space="preserve"> family systems).</w:t>
      </w:r>
    </w:p>
    <w:p w14:paraId="36E1509C" w14:textId="77777777" w:rsidR="00F1173F" w:rsidRDefault="00F1173F" w:rsidP="00F1173F">
      <w:pPr>
        <w:rPr>
          <w:rFonts w:ascii="Times" w:hAnsi="Times" w:cs="Times"/>
          <w:color w:val="2E2E2E"/>
          <w:sz w:val="28"/>
          <w:szCs w:val="28"/>
        </w:rPr>
      </w:pPr>
    </w:p>
    <w:p w14:paraId="1AF8723E" w14:textId="77777777" w:rsidR="00F1173F" w:rsidRDefault="00F1173F" w:rsidP="00F1173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Debian Family System</w:t>
      </w:r>
    </w:p>
    <w:p w14:paraId="484373B0" w14:textId="40CB34E3" w:rsidR="00F1173F" w:rsidRDefault="00F1173F" w:rsidP="00F1173F">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2C56D21" wp14:editId="521D1569">
            <wp:extent cx="2999740" cy="499046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99740" cy="4990465"/>
                    </a:xfrm>
                    <a:prstGeom prst="rect">
                      <a:avLst/>
                    </a:prstGeom>
                    <a:noFill/>
                    <a:ln>
                      <a:noFill/>
                    </a:ln>
                  </pic:spPr>
                </pic:pic>
              </a:graphicData>
            </a:graphic>
          </wp:inline>
        </w:drawing>
      </w:r>
    </w:p>
    <w:p w14:paraId="5EBA057F" w14:textId="77777777" w:rsidR="00F1173F" w:rsidRDefault="00F1173F" w:rsidP="00F1173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Let’s look at </w:t>
      </w:r>
      <w:r>
        <w:rPr>
          <w:rFonts w:ascii="Times" w:hAnsi="Times" w:cs="Times"/>
          <w:b/>
          <w:bCs/>
          <w:color w:val="2E2E2E"/>
          <w:sz w:val="28"/>
          <w:szCs w:val="28"/>
        </w:rPr>
        <w:t>Package Management</w:t>
      </w:r>
      <w:r>
        <w:rPr>
          <w:rFonts w:ascii="Times" w:hAnsi="Times" w:cs="Times"/>
          <w:color w:val="2E2E2E"/>
          <w:sz w:val="28"/>
          <w:szCs w:val="28"/>
        </w:rPr>
        <w:t xml:space="preserve"> in the </w:t>
      </w:r>
      <w:r>
        <w:rPr>
          <w:rFonts w:ascii="Times" w:hAnsi="Times" w:cs="Times"/>
          <w:b/>
          <w:bCs/>
          <w:color w:val="2E2E2E"/>
          <w:sz w:val="28"/>
          <w:szCs w:val="28"/>
        </w:rPr>
        <w:t>Debian</w:t>
      </w:r>
      <w:r>
        <w:rPr>
          <w:rFonts w:ascii="Times" w:hAnsi="Times" w:cs="Times"/>
          <w:color w:val="2E2E2E"/>
          <w:sz w:val="28"/>
          <w:szCs w:val="28"/>
        </w:rPr>
        <w:t xml:space="preserve"> Family System.</w:t>
      </w:r>
    </w:p>
    <w:p w14:paraId="2171BBD2" w14:textId="77777777" w:rsidR="00F1173F" w:rsidRDefault="00F1173F" w:rsidP="00F1173F">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dpkg</w:t>
      </w:r>
      <w:r>
        <w:rPr>
          <w:rFonts w:ascii="Times" w:hAnsi="Times" w:cs="Times"/>
          <w:color w:val="2E2E2E"/>
          <w:sz w:val="28"/>
          <w:szCs w:val="28"/>
        </w:rPr>
        <w:t xml:space="preserve"> is the underlying package manager for these systems; it can install, remove, and build packages. Unlike higher-level package management systems, it does not automatically download and install packages and satisfy their dependencies.</w:t>
      </w:r>
    </w:p>
    <w:p w14:paraId="7CDE3959" w14:textId="233F233C" w:rsidR="00F1173F" w:rsidRDefault="00F1173F" w:rsidP="00F1173F">
      <w:pPr>
        <w:rPr>
          <w:rFonts w:ascii="Times" w:hAnsi="Times" w:cs="Times"/>
          <w:color w:val="2E2E2E"/>
          <w:sz w:val="28"/>
          <w:szCs w:val="28"/>
        </w:rPr>
      </w:pPr>
      <w:r>
        <w:rPr>
          <w:rFonts w:ascii="Times" w:hAnsi="Times" w:cs="Times"/>
          <w:color w:val="2E2E2E"/>
          <w:sz w:val="28"/>
          <w:szCs w:val="28"/>
        </w:rPr>
        <w:t xml:space="preserve">For Debian-based systems, the higher-level package management system is the </w:t>
      </w:r>
      <w:r>
        <w:rPr>
          <w:rFonts w:ascii="Times" w:hAnsi="Times" w:cs="Times"/>
          <w:b/>
          <w:bCs/>
          <w:color w:val="2E2E2E"/>
          <w:sz w:val="28"/>
          <w:szCs w:val="28"/>
        </w:rPr>
        <w:t>apt</w:t>
      </w:r>
      <w:r>
        <w:rPr>
          <w:rFonts w:ascii="Times" w:hAnsi="Times" w:cs="Times"/>
          <w:color w:val="2E2E2E"/>
          <w:sz w:val="28"/>
          <w:szCs w:val="28"/>
        </w:rPr>
        <w:t xml:space="preserve"> (</w:t>
      </w:r>
      <w:r>
        <w:rPr>
          <w:rFonts w:ascii="Times" w:hAnsi="Times" w:cs="Times"/>
          <w:b/>
          <w:bCs/>
          <w:color w:val="2E2E2E"/>
          <w:sz w:val="28"/>
          <w:szCs w:val="28"/>
        </w:rPr>
        <w:t>A</w:t>
      </w:r>
      <w:r>
        <w:rPr>
          <w:rFonts w:ascii="Times" w:hAnsi="Times" w:cs="Times"/>
          <w:color w:val="2E2E2E"/>
          <w:sz w:val="28"/>
          <w:szCs w:val="28"/>
        </w:rPr>
        <w:t xml:space="preserve">dvanced </w:t>
      </w:r>
      <w:r>
        <w:rPr>
          <w:rFonts w:ascii="Times" w:hAnsi="Times" w:cs="Times"/>
          <w:b/>
          <w:bCs/>
          <w:color w:val="2E2E2E"/>
          <w:sz w:val="28"/>
          <w:szCs w:val="28"/>
        </w:rPr>
        <w:t>P</w:t>
      </w:r>
      <w:r>
        <w:rPr>
          <w:rFonts w:ascii="Times" w:hAnsi="Times" w:cs="Times"/>
          <w:color w:val="2E2E2E"/>
          <w:sz w:val="28"/>
          <w:szCs w:val="28"/>
        </w:rPr>
        <w:t xml:space="preserve">ackage </w:t>
      </w:r>
      <w:r>
        <w:rPr>
          <w:rFonts w:ascii="Times" w:hAnsi="Times" w:cs="Times"/>
          <w:b/>
          <w:bCs/>
          <w:color w:val="2E2E2E"/>
          <w:sz w:val="28"/>
          <w:szCs w:val="28"/>
        </w:rPr>
        <w:t>T</w:t>
      </w:r>
      <w:r>
        <w:rPr>
          <w:rFonts w:ascii="Times" w:hAnsi="Times" w:cs="Times"/>
          <w:color w:val="2E2E2E"/>
          <w:sz w:val="28"/>
          <w:szCs w:val="28"/>
        </w:rPr>
        <w:t xml:space="preserve">ool) system of utilities. Generally, while each distribution within the </w:t>
      </w:r>
      <w:r>
        <w:rPr>
          <w:rFonts w:ascii="Times" w:hAnsi="Times" w:cs="Times"/>
          <w:b/>
          <w:bCs/>
          <w:color w:val="2E2E2E"/>
          <w:sz w:val="28"/>
          <w:szCs w:val="28"/>
        </w:rPr>
        <w:t>Debian</w:t>
      </w:r>
      <w:r>
        <w:rPr>
          <w:rFonts w:ascii="Times" w:hAnsi="Times" w:cs="Times"/>
          <w:color w:val="2E2E2E"/>
          <w:sz w:val="28"/>
          <w:szCs w:val="28"/>
        </w:rPr>
        <w:t xml:space="preserve"> family uses </w:t>
      </w:r>
      <w:r>
        <w:rPr>
          <w:rFonts w:ascii="Times" w:hAnsi="Times" w:cs="Times"/>
          <w:b/>
          <w:bCs/>
          <w:color w:val="2E2E2E"/>
          <w:sz w:val="28"/>
          <w:szCs w:val="28"/>
        </w:rPr>
        <w:t>apt</w:t>
      </w:r>
      <w:r>
        <w:rPr>
          <w:rFonts w:ascii="Times" w:hAnsi="Times" w:cs="Times"/>
          <w:color w:val="2E2E2E"/>
          <w:sz w:val="28"/>
          <w:szCs w:val="28"/>
        </w:rPr>
        <w:t>,</w:t>
      </w:r>
      <w:r>
        <w:rPr>
          <w:rFonts w:ascii="Times" w:hAnsi="Times" w:cs="Times"/>
          <w:b/>
          <w:bCs/>
          <w:color w:val="2E2E2E"/>
          <w:sz w:val="28"/>
          <w:szCs w:val="28"/>
        </w:rPr>
        <w:t xml:space="preserve"> </w:t>
      </w:r>
      <w:r>
        <w:rPr>
          <w:rFonts w:ascii="Times" w:hAnsi="Times" w:cs="Times"/>
          <w:color w:val="2E2E2E"/>
          <w:sz w:val="28"/>
          <w:szCs w:val="28"/>
        </w:rPr>
        <w:t xml:space="preserve">it creates its own user interface on top of it (for example, </w:t>
      </w:r>
      <w:r>
        <w:rPr>
          <w:rFonts w:ascii="Times" w:hAnsi="Times" w:cs="Times"/>
          <w:b/>
          <w:bCs/>
          <w:color w:val="2E2E2E"/>
          <w:sz w:val="28"/>
          <w:szCs w:val="28"/>
        </w:rPr>
        <w:t>apt-get</w:t>
      </w:r>
      <w:r>
        <w:rPr>
          <w:rFonts w:ascii="Times" w:hAnsi="Times" w:cs="Times"/>
          <w:color w:val="2E2E2E"/>
          <w:sz w:val="28"/>
          <w:szCs w:val="28"/>
        </w:rPr>
        <w:t>,</w:t>
      </w:r>
      <w:r>
        <w:rPr>
          <w:rFonts w:ascii="Times" w:hAnsi="Times" w:cs="Times"/>
          <w:b/>
          <w:bCs/>
          <w:color w:val="2E2E2E"/>
          <w:sz w:val="28"/>
          <w:szCs w:val="28"/>
        </w:rPr>
        <w:t xml:space="preserve"> aptitude</w:t>
      </w:r>
      <w:r>
        <w:rPr>
          <w:rFonts w:ascii="Times" w:hAnsi="Times" w:cs="Times"/>
          <w:color w:val="2E2E2E"/>
          <w:sz w:val="28"/>
          <w:szCs w:val="28"/>
        </w:rPr>
        <w:t>,</w:t>
      </w:r>
      <w:r>
        <w:rPr>
          <w:rFonts w:ascii="Times" w:hAnsi="Times" w:cs="Times"/>
          <w:b/>
          <w:bCs/>
          <w:color w:val="2E2E2E"/>
          <w:sz w:val="28"/>
          <w:szCs w:val="28"/>
        </w:rPr>
        <w:t xml:space="preserve"> synaptic</w:t>
      </w:r>
      <w:r>
        <w:rPr>
          <w:rFonts w:ascii="Times" w:hAnsi="Times" w:cs="Times"/>
          <w:color w:val="2E2E2E"/>
          <w:sz w:val="28"/>
          <w:szCs w:val="28"/>
        </w:rPr>
        <w:t>,</w:t>
      </w:r>
      <w:r>
        <w:rPr>
          <w:rFonts w:ascii="Times" w:hAnsi="Times" w:cs="Times"/>
          <w:b/>
          <w:bCs/>
          <w:color w:val="2E2E2E"/>
          <w:sz w:val="28"/>
          <w:szCs w:val="28"/>
        </w:rPr>
        <w:t xml:space="preserve"> Ubuntu Software Center</w:t>
      </w:r>
      <w:r>
        <w:rPr>
          <w:rFonts w:ascii="Times" w:hAnsi="Times" w:cs="Times"/>
          <w:color w:val="2E2E2E"/>
          <w:sz w:val="28"/>
          <w:szCs w:val="28"/>
        </w:rPr>
        <w:t>,</w:t>
      </w:r>
      <w:r>
        <w:rPr>
          <w:rFonts w:ascii="Times" w:hAnsi="Times" w:cs="Times"/>
          <w:b/>
          <w:bCs/>
          <w:color w:val="2E2E2E"/>
          <w:sz w:val="28"/>
          <w:szCs w:val="28"/>
        </w:rPr>
        <w:t xml:space="preserve"> Update Manager</w:t>
      </w:r>
      <w:r>
        <w:rPr>
          <w:rFonts w:ascii="Times" w:hAnsi="Times" w:cs="Times"/>
          <w:color w:val="2E2E2E"/>
          <w:sz w:val="28"/>
          <w:szCs w:val="28"/>
        </w:rPr>
        <w:t xml:space="preserve">, etc). Although </w:t>
      </w:r>
      <w:r>
        <w:rPr>
          <w:rFonts w:ascii="Times" w:hAnsi="Times" w:cs="Times"/>
          <w:b/>
          <w:bCs/>
          <w:color w:val="2E2E2E"/>
          <w:sz w:val="28"/>
          <w:szCs w:val="28"/>
        </w:rPr>
        <w:t>apt</w:t>
      </w:r>
      <w:r>
        <w:rPr>
          <w:rFonts w:ascii="Times" w:hAnsi="Times" w:cs="Times"/>
          <w:color w:val="2E2E2E"/>
          <w:sz w:val="28"/>
          <w:szCs w:val="28"/>
        </w:rPr>
        <w:t xml:space="preserve"> repositories are generally compatible with each other, the software they contain generally isn’t. Therefore, most </w:t>
      </w:r>
      <w:r>
        <w:rPr>
          <w:rFonts w:ascii="Times" w:hAnsi="Times" w:cs="Times"/>
          <w:b/>
          <w:bCs/>
          <w:color w:val="2E2E2E"/>
          <w:sz w:val="28"/>
          <w:szCs w:val="28"/>
        </w:rPr>
        <w:t>apt</w:t>
      </w:r>
      <w:r>
        <w:rPr>
          <w:rFonts w:ascii="Times" w:hAnsi="Times" w:cs="Times"/>
          <w:color w:val="2E2E2E"/>
          <w:sz w:val="28"/>
          <w:szCs w:val="28"/>
        </w:rPr>
        <w:t xml:space="preserve"> repositories target a particular distribution (like </w:t>
      </w:r>
      <w:r>
        <w:rPr>
          <w:rFonts w:ascii="Times" w:hAnsi="Times" w:cs="Times"/>
          <w:b/>
          <w:bCs/>
          <w:color w:val="2E2E2E"/>
          <w:sz w:val="28"/>
          <w:szCs w:val="28"/>
        </w:rPr>
        <w:t>Ubuntu</w:t>
      </w:r>
      <w:r>
        <w:rPr>
          <w:rFonts w:ascii="Times" w:hAnsi="Times" w:cs="Times"/>
          <w:color w:val="2E2E2E"/>
          <w:sz w:val="28"/>
          <w:szCs w:val="28"/>
        </w:rPr>
        <w:t xml:space="preserve">), and often software distributors ship with multiple repositories to support multiple distributions. The demonstration using the </w:t>
      </w:r>
      <w:r>
        <w:rPr>
          <w:rFonts w:ascii="Times" w:hAnsi="Times" w:cs="Times"/>
          <w:b/>
          <w:bCs/>
          <w:color w:val="2E2E2E"/>
          <w:sz w:val="28"/>
          <w:szCs w:val="28"/>
        </w:rPr>
        <w:t>Ubuntu Software Center</w:t>
      </w:r>
      <w:r>
        <w:rPr>
          <w:rFonts w:ascii="Times" w:hAnsi="Times" w:cs="Times"/>
          <w:color w:val="2E2E2E"/>
          <w:sz w:val="28"/>
          <w:szCs w:val="28"/>
        </w:rPr>
        <w:t xml:space="preserve"> is shown later in this section.</w:t>
      </w:r>
    </w:p>
    <w:p w14:paraId="1F4B2FCC" w14:textId="77777777" w:rsidR="00F1173F" w:rsidRDefault="00F1173F" w:rsidP="00F1173F">
      <w:pPr>
        <w:rPr>
          <w:rFonts w:ascii="Times" w:hAnsi="Times" w:cs="Times"/>
          <w:color w:val="2E2E2E"/>
          <w:sz w:val="28"/>
          <w:szCs w:val="28"/>
        </w:rPr>
      </w:pPr>
    </w:p>
    <w:p w14:paraId="55305006" w14:textId="77777777" w:rsidR="00F1173F" w:rsidRDefault="00F1173F" w:rsidP="00F1173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Red Hat Packet Manager (RPM)</w:t>
      </w:r>
    </w:p>
    <w:p w14:paraId="397AD4E4" w14:textId="47426AE9" w:rsidR="00F1173F" w:rsidRDefault="00F1173F" w:rsidP="00F1173F">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43C77069" wp14:editId="4EFC7C89">
            <wp:extent cx="3350260" cy="491363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50260" cy="4913630"/>
                    </a:xfrm>
                    <a:prstGeom prst="rect">
                      <a:avLst/>
                    </a:prstGeom>
                    <a:noFill/>
                    <a:ln>
                      <a:noFill/>
                    </a:ln>
                  </pic:spPr>
                </pic:pic>
              </a:graphicData>
            </a:graphic>
          </wp:inline>
        </w:drawing>
      </w:r>
    </w:p>
    <w:p w14:paraId="3845F915" w14:textId="77777777" w:rsidR="00F1173F" w:rsidRDefault="00F1173F" w:rsidP="00F1173F">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Red Hat Package Manager (RPM)</w:t>
      </w:r>
      <w:r>
        <w:rPr>
          <w:rFonts w:ascii="Times" w:hAnsi="Times" w:cs="Times"/>
          <w:color w:val="2E2E2E"/>
          <w:sz w:val="28"/>
          <w:szCs w:val="28"/>
        </w:rPr>
        <w:t xml:space="preserve"> is the other package management system popular on Linux distributions. It was developed by </w:t>
      </w:r>
      <w:r>
        <w:rPr>
          <w:rFonts w:ascii="Times" w:hAnsi="Times" w:cs="Times"/>
          <w:b/>
          <w:bCs/>
          <w:color w:val="2E2E2E"/>
          <w:sz w:val="28"/>
          <w:szCs w:val="28"/>
        </w:rPr>
        <w:t>Red Hat</w:t>
      </w:r>
      <w:r>
        <w:rPr>
          <w:rFonts w:ascii="Times" w:hAnsi="Times" w:cs="Times"/>
          <w:color w:val="2E2E2E"/>
          <w:sz w:val="28"/>
          <w:szCs w:val="28"/>
        </w:rPr>
        <w:t xml:space="preserve">, and adopted by a number of other distributions, including the </w:t>
      </w:r>
      <w:r>
        <w:rPr>
          <w:rFonts w:ascii="Times" w:hAnsi="Times" w:cs="Times"/>
          <w:b/>
          <w:bCs/>
          <w:color w:val="2E2E2E"/>
          <w:sz w:val="28"/>
          <w:szCs w:val="28"/>
        </w:rPr>
        <w:t>OpenSUSE</w:t>
      </w:r>
      <w:r>
        <w:rPr>
          <w:rFonts w:ascii="Times" w:hAnsi="Times" w:cs="Times"/>
          <w:color w:val="2E2E2E"/>
          <w:sz w:val="28"/>
          <w:szCs w:val="28"/>
        </w:rPr>
        <w:t xml:space="preserve">, </w:t>
      </w:r>
      <w:r>
        <w:rPr>
          <w:rFonts w:ascii="Times" w:hAnsi="Times" w:cs="Times"/>
          <w:b/>
          <w:bCs/>
          <w:color w:val="2E2E2E"/>
          <w:sz w:val="28"/>
          <w:szCs w:val="28"/>
        </w:rPr>
        <w:t>Mandriva</w:t>
      </w:r>
      <w:r>
        <w:rPr>
          <w:rFonts w:ascii="Times" w:hAnsi="Times" w:cs="Times"/>
          <w:color w:val="2E2E2E"/>
          <w:sz w:val="28"/>
          <w:szCs w:val="28"/>
        </w:rPr>
        <w:t xml:space="preserve">, </w:t>
      </w:r>
      <w:r>
        <w:rPr>
          <w:rFonts w:ascii="Times" w:hAnsi="Times" w:cs="Times"/>
          <w:b/>
          <w:bCs/>
          <w:color w:val="2E2E2E"/>
          <w:sz w:val="28"/>
          <w:szCs w:val="28"/>
        </w:rPr>
        <w:t>CentOS</w:t>
      </w:r>
      <w:r>
        <w:rPr>
          <w:rFonts w:ascii="Times" w:hAnsi="Times" w:cs="Times"/>
          <w:color w:val="2E2E2E"/>
          <w:sz w:val="28"/>
          <w:szCs w:val="28"/>
        </w:rPr>
        <w:t xml:space="preserve">, </w:t>
      </w:r>
      <w:r>
        <w:rPr>
          <w:rFonts w:ascii="Times" w:hAnsi="Times" w:cs="Times"/>
          <w:b/>
          <w:bCs/>
          <w:color w:val="2E2E2E"/>
          <w:sz w:val="28"/>
          <w:szCs w:val="28"/>
        </w:rPr>
        <w:t>Oracle Linux</w:t>
      </w:r>
      <w:r>
        <w:rPr>
          <w:rFonts w:ascii="Times" w:hAnsi="Times" w:cs="Times"/>
          <w:color w:val="2E2E2E"/>
          <w:sz w:val="28"/>
          <w:szCs w:val="28"/>
        </w:rPr>
        <w:t>, and others.</w:t>
      </w:r>
    </w:p>
    <w:p w14:paraId="6F7174B1" w14:textId="77777777" w:rsidR="00F1173F" w:rsidRDefault="00F1173F" w:rsidP="00F1173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high-level package manager differs between distributions; most use the basic repository format used in </w:t>
      </w:r>
      <w:r>
        <w:rPr>
          <w:rFonts w:ascii="Times" w:hAnsi="Times" w:cs="Times"/>
          <w:b/>
          <w:bCs/>
          <w:color w:val="2E2E2E"/>
          <w:sz w:val="28"/>
          <w:szCs w:val="28"/>
        </w:rPr>
        <w:t>yum</w:t>
      </w:r>
      <w:r>
        <w:rPr>
          <w:rFonts w:ascii="Times" w:hAnsi="Times" w:cs="Times"/>
          <w:color w:val="2E2E2E"/>
          <w:sz w:val="28"/>
          <w:szCs w:val="28"/>
        </w:rPr>
        <w:t xml:space="preserve"> (Yellowdog Updater, Modified - the package manager used by </w:t>
      </w:r>
      <w:r>
        <w:rPr>
          <w:rFonts w:ascii="Times" w:hAnsi="Times" w:cs="Times"/>
          <w:b/>
          <w:bCs/>
          <w:color w:val="2E2E2E"/>
          <w:sz w:val="28"/>
          <w:szCs w:val="28"/>
        </w:rPr>
        <w:t>Fedora</w:t>
      </w:r>
      <w:r>
        <w:rPr>
          <w:rFonts w:ascii="Times" w:hAnsi="Times" w:cs="Times"/>
          <w:color w:val="2E2E2E"/>
          <w:sz w:val="28"/>
          <w:szCs w:val="28"/>
        </w:rPr>
        <w:t xml:space="preserve"> and </w:t>
      </w:r>
      <w:r>
        <w:rPr>
          <w:rFonts w:ascii="Times" w:hAnsi="Times" w:cs="Times"/>
          <w:b/>
          <w:bCs/>
          <w:color w:val="2E2E2E"/>
          <w:sz w:val="28"/>
          <w:szCs w:val="28"/>
        </w:rPr>
        <w:t>Red Hat Enterprise Linux</w:t>
      </w:r>
      <w:r>
        <w:rPr>
          <w:rFonts w:ascii="Times" w:hAnsi="Times" w:cs="Times"/>
          <w:color w:val="2E2E2E"/>
          <w:sz w:val="28"/>
          <w:szCs w:val="28"/>
        </w:rPr>
        <w:t xml:space="preserve">), but with enhancements and changes to fit the features they support. Recently, the </w:t>
      </w:r>
      <w:r>
        <w:rPr>
          <w:rFonts w:ascii="Times" w:hAnsi="Times" w:cs="Times"/>
          <w:b/>
          <w:bCs/>
          <w:color w:val="2E2E2E"/>
          <w:sz w:val="28"/>
          <w:szCs w:val="28"/>
        </w:rPr>
        <w:t>GNOME</w:t>
      </w:r>
      <w:r>
        <w:rPr>
          <w:rFonts w:ascii="Times" w:hAnsi="Times" w:cs="Times"/>
          <w:color w:val="2E2E2E"/>
          <w:sz w:val="28"/>
          <w:szCs w:val="28"/>
        </w:rPr>
        <w:t xml:space="preserve"> project has been developing </w:t>
      </w:r>
      <w:r>
        <w:rPr>
          <w:rFonts w:ascii="Times" w:hAnsi="Times" w:cs="Times"/>
          <w:b/>
          <w:bCs/>
          <w:color w:val="2E2E2E"/>
          <w:sz w:val="28"/>
          <w:szCs w:val="28"/>
        </w:rPr>
        <w:t>PackageKit</w:t>
      </w:r>
      <w:r>
        <w:rPr>
          <w:rFonts w:ascii="Times" w:hAnsi="Times" w:cs="Times"/>
          <w:color w:val="2E2E2E"/>
          <w:sz w:val="28"/>
          <w:szCs w:val="28"/>
        </w:rPr>
        <w:t xml:space="preserve"> as a unified interface; this is now the default interface for </w:t>
      </w:r>
      <w:r>
        <w:rPr>
          <w:rFonts w:ascii="Times" w:hAnsi="Times" w:cs="Times"/>
          <w:b/>
          <w:bCs/>
          <w:color w:val="2E2E2E"/>
          <w:sz w:val="28"/>
          <w:szCs w:val="28"/>
        </w:rPr>
        <w:t>Fedora</w:t>
      </w:r>
      <w:r>
        <w:rPr>
          <w:rFonts w:ascii="Times" w:hAnsi="Times" w:cs="Times"/>
          <w:color w:val="2E2E2E"/>
          <w:sz w:val="28"/>
          <w:szCs w:val="28"/>
        </w:rPr>
        <w:t xml:space="preserve">. The demonstration using </w:t>
      </w:r>
      <w:r>
        <w:rPr>
          <w:rFonts w:ascii="Times" w:hAnsi="Times" w:cs="Times"/>
          <w:b/>
          <w:bCs/>
          <w:color w:val="2E2E2E"/>
          <w:sz w:val="28"/>
          <w:szCs w:val="28"/>
        </w:rPr>
        <w:t>PackageKit</w:t>
      </w:r>
      <w:r>
        <w:rPr>
          <w:rFonts w:ascii="Times" w:hAnsi="Times" w:cs="Times"/>
          <w:color w:val="2E2E2E"/>
          <w:sz w:val="28"/>
          <w:szCs w:val="28"/>
        </w:rPr>
        <w:t xml:space="preserve"> is shown later in this section.</w:t>
      </w:r>
    </w:p>
    <w:p w14:paraId="50F3795E" w14:textId="77777777" w:rsidR="00F1173F" w:rsidRDefault="00F1173F" w:rsidP="00F1173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OpenSUSE’s YaST Software Management</w:t>
      </w:r>
    </w:p>
    <w:p w14:paraId="2783DEC5" w14:textId="61A1D06D" w:rsidR="00F1173F" w:rsidRDefault="00F1173F" w:rsidP="00F1173F">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3A57AF79" wp14:editId="2B4DC596">
            <wp:extent cx="3350260" cy="4913630"/>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50260" cy="4913630"/>
                    </a:xfrm>
                    <a:prstGeom prst="rect">
                      <a:avLst/>
                    </a:prstGeom>
                    <a:noFill/>
                    <a:ln>
                      <a:noFill/>
                    </a:ln>
                  </pic:spPr>
                </pic:pic>
              </a:graphicData>
            </a:graphic>
          </wp:inline>
        </w:drawing>
      </w:r>
    </w:p>
    <w:p w14:paraId="0905FA52" w14:textId="77777777" w:rsidR="00F1173F" w:rsidRDefault="00F1173F" w:rsidP="00F1173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Before</w:t>
      </w:r>
      <w:r>
        <w:rPr>
          <w:rFonts w:ascii="Times" w:hAnsi="Times" w:cs="Times"/>
          <w:b/>
          <w:bCs/>
          <w:color w:val="2E2E2E"/>
          <w:sz w:val="28"/>
          <w:szCs w:val="28"/>
        </w:rPr>
        <w:t xml:space="preserve"> OpenSUSE 13.1</w:t>
      </w:r>
      <w:r>
        <w:rPr>
          <w:rFonts w:ascii="Times" w:hAnsi="Times" w:cs="Times"/>
          <w:color w:val="2E2E2E"/>
          <w:sz w:val="28"/>
          <w:szCs w:val="28"/>
        </w:rPr>
        <w:t xml:space="preserve">, </w:t>
      </w:r>
      <w:r>
        <w:rPr>
          <w:rFonts w:ascii="Times" w:hAnsi="Times" w:cs="Times"/>
          <w:b/>
          <w:bCs/>
          <w:color w:val="2E2E2E"/>
          <w:sz w:val="28"/>
          <w:szCs w:val="28"/>
        </w:rPr>
        <w:t>Apper</w:t>
      </w:r>
      <w:r>
        <w:rPr>
          <w:rFonts w:ascii="Times" w:hAnsi="Times" w:cs="Times"/>
          <w:color w:val="2E2E2E"/>
          <w:sz w:val="28"/>
          <w:szCs w:val="28"/>
        </w:rPr>
        <w:t xml:space="preserve"> was used for Software Management. Now it has been replaced by the </w:t>
      </w:r>
      <w:r>
        <w:rPr>
          <w:rFonts w:ascii="Times" w:hAnsi="Times" w:cs="Times"/>
          <w:b/>
          <w:bCs/>
          <w:color w:val="2E2E2E"/>
          <w:sz w:val="28"/>
          <w:szCs w:val="28"/>
        </w:rPr>
        <w:t>YaST</w:t>
      </w:r>
      <w:r>
        <w:rPr>
          <w:rFonts w:ascii="Times" w:hAnsi="Times" w:cs="Times"/>
          <w:color w:val="2E2E2E"/>
          <w:sz w:val="28"/>
          <w:szCs w:val="28"/>
        </w:rPr>
        <w:t xml:space="preserve"> (</w:t>
      </w:r>
      <w:r>
        <w:rPr>
          <w:rFonts w:ascii="Times" w:hAnsi="Times" w:cs="Times"/>
          <w:b/>
          <w:bCs/>
          <w:color w:val="2E2E2E"/>
          <w:sz w:val="28"/>
          <w:szCs w:val="28"/>
        </w:rPr>
        <w:t>Y</w:t>
      </w:r>
      <w:r>
        <w:rPr>
          <w:rFonts w:ascii="Times" w:hAnsi="Times" w:cs="Times"/>
          <w:color w:val="2E2E2E"/>
          <w:sz w:val="28"/>
          <w:szCs w:val="28"/>
        </w:rPr>
        <w:t xml:space="preserve">et </w:t>
      </w:r>
      <w:r>
        <w:rPr>
          <w:rFonts w:ascii="Times" w:hAnsi="Times" w:cs="Times"/>
          <w:b/>
          <w:bCs/>
          <w:color w:val="2E2E2E"/>
          <w:sz w:val="28"/>
          <w:szCs w:val="28"/>
        </w:rPr>
        <w:t>a</w:t>
      </w:r>
      <w:r>
        <w:rPr>
          <w:rFonts w:ascii="Times" w:hAnsi="Times" w:cs="Times"/>
          <w:color w:val="2E2E2E"/>
          <w:sz w:val="28"/>
          <w:szCs w:val="28"/>
        </w:rPr>
        <w:t xml:space="preserve">nother </w:t>
      </w:r>
      <w:r>
        <w:rPr>
          <w:rFonts w:ascii="Times" w:hAnsi="Times" w:cs="Times"/>
          <w:b/>
          <w:bCs/>
          <w:color w:val="2E2E2E"/>
          <w:sz w:val="28"/>
          <w:szCs w:val="28"/>
        </w:rPr>
        <w:t>S</w:t>
      </w:r>
      <w:r>
        <w:rPr>
          <w:rFonts w:ascii="Times" w:hAnsi="Times" w:cs="Times"/>
          <w:color w:val="2E2E2E"/>
          <w:sz w:val="28"/>
          <w:szCs w:val="28"/>
        </w:rPr>
        <w:t xml:space="preserve">ystem </w:t>
      </w:r>
      <w:r>
        <w:rPr>
          <w:rFonts w:ascii="Times" w:hAnsi="Times" w:cs="Times"/>
          <w:b/>
          <w:bCs/>
          <w:color w:val="2E2E2E"/>
          <w:sz w:val="28"/>
          <w:szCs w:val="28"/>
        </w:rPr>
        <w:t>T</w:t>
      </w:r>
      <w:r>
        <w:rPr>
          <w:rFonts w:ascii="Times" w:hAnsi="Times" w:cs="Times"/>
          <w:color w:val="2E2E2E"/>
          <w:sz w:val="28"/>
          <w:szCs w:val="28"/>
        </w:rPr>
        <w:t>ool)</w:t>
      </w:r>
      <w:r>
        <w:rPr>
          <w:rFonts w:ascii="Times" w:hAnsi="Times" w:cs="Times"/>
          <w:b/>
          <w:bCs/>
          <w:color w:val="2E2E2E"/>
          <w:sz w:val="28"/>
          <w:szCs w:val="28"/>
        </w:rPr>
        <w:t xml:space="preserve"> Software Manager</w:t>
      </w:r>
      <w:r>
        <w:rPr>
          <w:rFonts w:ascii="Times" w:hAnsi="Times" w:cs="Times"/>
          <w:color w:val="2E2E2E"/>
          <w:sz w:val="28"/>
          <w:szCs w:val="28"/>
        </w:rPr>
        <w:t>.</w:t>
      </w:r>
    </w:p>
    <w:p w14:paraId="4560CB98" w14:textId="77777777" w:rsidR="00F1173F" w:rsidRDefault="00F1173F" w:rsidP="00F1173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YaST Software Manager</w:t>
      </w:r>
      <w:r>
        <w:rPr>
          <w:rFonts w:ascii="Times" w:hAnsi="Times" w:cs="Times"/>
          <w:color w:val="2E2E2E"/>
          <w:sz w:val="28"/>
          <w:szCs w:val="28"/>
        </w:rPr>
        <w:t xml:space="preserve"> is similar to other graphical package managers. It is an </w:t>
      </w:r>
      <w:r>
        <w:rPr>
          <w:rFonts w:ascii="Times" w:hAnsi="Times" w:cs="Times"/>
          <w:b/>
          <w:bCs/>
          <w:color w:val="2E2E2E"/>
          <w:sz w:val="28"/>
          <w:szCs w:val="28"/>
        </w:rPr>
        <w:t>RPM-</w:t>
      </w:r>
      <w:r>
        <w:rPr>
          <w:rFonts w:ascii="Times" w:hAnsi="Times" w:cs="Times"/>
          <w:color w:val="2E2E2E"/>
          <w:sz w:val="28"/>
          <w:szCs w:val="28"/>
        </w:rPr>
        <w:t xml:space="preserve">based application. You can add, remove, or update packages using this application very easily. To access the </w:t>
      </w:r>
      <w:r>
        <w:rPr>
          <w:rFonts w:ascii="Times" w:hAnsi="Times" w:cs="Times"/>
          <w:b/>
          <w:bCs/>
          <w:color w:val="2E2E2E"/>
          <w:sz w:val="28"/>
          <w:szCs w:val="28"/>
        </w:rPr>
        <w:t>YaST Software Manager</w:t>
      </w:r>
      <w:r>
        <w:rPr>
          <w:rFonts w:ascii="Times" w:hAnsi="Times" w:cs="Times"/>
          <w:color w:val="2E2E2E"/>
          <w:sz w:val="28"/>
          <w:szCs w:val="28"/>
        </w:rPr>
        <w:t>:</w:t>
      </w:r>
    </w:p>
    <w:p w14:paraId="2D6F5BB7" w14:textId="77777777" w:rsidR="00F1173F" w:rsidRDefault="00F1173F" w:rsidP="00F1173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Click </w:t>
      </w:r>
      <w:r>
        <w:rPr>
          <w:rFonts w:ascii="Times" w:hAnsi="Times" w:cs="Times"/>
          <w:b/>
          <w:bCs/>
          <w:color w:val="2E2E2E"/>
          <w:sz w:val="28"/>
          <w:szCs w:val="28"/>
        </w:rPr>
        <w:t>Activities</w:t>
      </w:r>
    </w:p>
    <w:p w14:paraId="241E38A0" w14:textId="77777777" w:rsidR="00F1173F" w:rsidRDefault="00F1173F" w:rsidP="00F1173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In the </w:t>
      </w:r>
      <w:r>
        <w:rPr>
          <w:rFonts w:ascii="Times" w:hAnsi="Times" w:cs="Times"/>
          <w:b/>
          <w:bCs/>
          <w:color w:val="2E2E2E"/>
          <w:sz w:val="28"/>
          <w:szCs w:val="28"/>
        </w:rPr>
        <w:t>Search</w:t>
      </w:r>
      <w:r>
        <w:rPr>
          <w:rFonts w:ascii="Times" w:hAnsi="Times" w:cs="Times"/>
          <w:color w:val="2E2E2E"/>
          <w:sz w:val="28"/>
          <w:szCs w:val="28"/>
        </w:rPr>
        <w:t xml:space="preserve"> box type </w:t>
      </w:r>
      <w:r>
        <w:rPr>
          <w:rFonts w:ascii="Times" w:hAnsi="Times" w:cs="Times"/>
          <w:b/>
          <w:bCs/>
          <w:color w:val="2E2E2E"/>
          <w:sz w:val="28"/>
          <w:szCs w:val="28"/>
        </w:rPr>
        <w:t>YaST</w:t>
      </w:r>
    </w:p>
    <w:p w14:paraId="366F0DFE" w14:textId="77777777" w:rsidR="00F1173F" w:rsidRDefault="00F1173F" w:rsidP="00F1173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Click the </w:t>
      </w:r>
      <w:r>
        <w:rPr>
          <w:rFonts w:ascii="Times" w:hAnsi="Times" w:cs="Times"/>
          <w:b/>
          <w:bCs/>
          <w:color w:val="2E2E2E"/>
          <w:sz w:val="28"/>
          <w:szCs w:val="28"/>
        </w:rPr>
        <w:t>YaST</w:t>
      </w:r>
      <w:r>
        <w:rPr>
          <w:rFonts w:ascii="Times" w:hAnsi="Times" w:cs="Times"/>
          <w:color w:val="2E2E2E"/>
          <w:sz w:val="28"/>
          <w:szCs w:val="28"/>
        </w:rPr>
        <w:t xml:space="preserve"> icon</w:t>
      </w:r>
    </w:p>
    <w:p w14:paraId="5D78A822" w14:textId="77777777" w:rsidR="00F1173F" w:rsidRDefault="00F1173F" w:rsidP="00F1173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Click </w:t>
      </w:r>
      <w:r>
        <w:rPr>
          <w:rFonts w:ascii="Times" w:hAnsi="Times" w:cs="Times"/>
          <w:b/>
          <w:bCs/>
          <w:color w:val="2E2E2E"/>
          <w:sz w:val="28"/>
          <w:szCs w:val="28"/>
        </w:rPr>
        <w:t>Software Management</w:t>
      </w:r>
    </w:p>
    <w:p w14:paraId="227568D9" w14:textId="78D6F88A" w:rsidR="00F1173F" w:rsidRDefault="00F1173F" w:rsidP="00F1173F">
      <w:pPr>
        <w:rPr>
          <w:rFonts w:ascii="Times" w:hAnsi="Times" w:cs="Times"/>
          <w:color w:val="2E2E2E"/>
          <w:sz w:val="28"/>
          <w:szCs w:val="28"/>
        </w:rPr>
      </w:pPr>
      <w:r>
        <w:rPr>
          <w:rFonts w:ascii="Times" w:hAnsi="Times" w:cs="Times"/>
          <w:b/>
          <w:bCs/>
          <w:color w:val="2E2E2E"/>
          <w:sz w:val="28"/>
          <w:szCs w:val="28"/>
        </w:rPr>
        <w:t>OpenSUSE’s YaST Software Management</w:t>
      </w:r>
      <w:r>
        <w:rPr>
          <w:rFonts w:ascii="Times" w:hAnsi="Times" w:cs="Times"/>
          <w:color w:val="2E2E2E"/>
          <w:sz w:val="28"/>
          <w:szCs w:val="28"/>
        </w:rPr>
        <w:t xml:space="preserve"> application is similar to the graphical package managers in other distributions. The demonstration of the </w:t>
      </w:r>
      <w:r>
        <w:rPr>
          <w:rFonts w:ascii="Times" w:hAnsi="Times" w:cs="Times"/>
          <w:b/>
          <w:bCs/>
          <w:color w:val="2E2E2E"/>
          <w:sz w:val="28"/>
          <w:szCs w:val="28"/>
        </w:rPr>
        <w:t>YaST Software Manager</w:t>
      </w:r>
      <w:r>
        <w:rPr>
          <w:rFonts w:ascii="Times" w:hAnsi="Times" w:cs="Times"/>
          <w:color w:val="2E2E2E"/>
          <w:sz w:val="28"/>
          <w:szCs w:val="28"/>
        </w:rPr>
        <w:t xml:space="preserve"> is shown later in this section.</w:t>
      </w:r>
    </w:p>
    <w:p w14:paraId="378272E1" w14:textId="77777777" w:rsidR="00A92D33" w:rsidRDefault="00A92D33" w:rsidP="00F1173F">
      <w:pPr>
        <w:rPr>
          <w:rFonts w:ascii="Times" w:hAnsi="Times" w:cs="Times"/>
          <w:color w:val="2E2E2E"/>
          <w:sz w:val="28"/>
          <w:szCs w:val="28"/>
        </w:rPr>
      </w:pPr>
    </w:p>
    <w:p w14:paraId="6D05C609" w14:textId="77777777" w:rsidR="00A92D33" w:rsidRDefault="00A92D33" w:rsidP="00A92D3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w:t>
      </w:r>
    </w:p>
    <w:p w14:paraId="118B308C" w14:textId="2E437B20" w:rsidR="00A92D33" w:rsidRDefault="00A92D33" w:rsidP="00A92D33">
      <w:pPr>
        <w:widowControl w:val="0"/>
        <w:autoSpaceDE w:val="0"/>
        <w:autoSpaceDN w:val="0"/>
        <w:adjustRightInd w:val="0"/>
        <w:rPr>
          <w:rFonts w:ascii="Times" w:hAnsi="Times" w:cs="Times"/>
          <w:color w:val="2E2E2E"/>
          <w:sz w:val="32"/>
          <w:szCs w:val="32"/>
        </w:rPr>
      </w:pPr>
    </w:p>
    <w:p w14:paraId="23D22648" w14:textId="77777777" w:rsidR="00A92D33" w:rsidRDefault="00A92D33" w:rsidP="00A92D33">
      <w:pPr>
        <w:widowControl w:val="0"/>
        <w:autoSpaceDE w:val="0"/>
        <w:autoSpaceDN w:val="0"/>
        <w:adjustRightInd w:val="0"/>
        <w:spacing w:after="453"/>
        <w:rPr>
          <w:rFonts w:ascii="Times" w:hAnsi="Times" w:cs="Times"/>
          <w:color w:val="2E2E2E"/>
          <w:sz w:val="32"/>
          <w:szCs w:val="32"/>
        </w:rPr>
      </w:pPr>
      <w:r>
        <w:rPr>
          <w:rFonts w:ascii="Times" w:hAnsi="Times" w:cs="Times"/>
          <w:color w:val="2E2E2E"/>
          <w:sz w:val="28"/>
          <w:szCs w:val="28"/>
        </w:rPr>
        <w:t>You have completed this chapter. Let's summarize the key concepts covered:</w:t>
      </w:r>
    </w:p>
    <w:p w14:paraId="50134D34" w14:textId="77777777" w:rsidR="00A92D33" w:rsidRDefault="00A92D33" w:rsidP="00A92D3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You can control basic configuration options and desktop settings through the </w:t>
      </w:r>
      <w:r>
        <w:rPr>
          <w:rFonts w:ascii="Times" w:hAnsi="Times" w:cs="Times"/>
          <w:b/>
          <w:bCs/>
          <w:color w:val="2E2E2E"/>
          <w:sz w:val="28"/>
          <w:szCs w:val="28"/>
        </w:rPr>
        <w:t>System Settings</w:t>
      </w:r>
      <w:r>
        <w:rPr>
          <w:rFonts w:ascii="Times" w:hAnsi="Times" w:cs="Times"/>
          <w:color w:val="2E2E2E"/>
          <w:sz w:val="28"/>
          <w:szCs w:val="28"/>
        </w:rPr>
        <w:t xml:space="preserve"> panel</w:t>
      </w:r>
    </w:p>
    <w:p w14:paraId="0F85B4D0" w14:textId="77777777" w:rsidR="00A92D33" w:rsidRDefault="00A92D33" w:rsidP="00A92D3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Linux always uses </w:t>
      </w:r>
      <w:r>
        <w:rPr>
          <w:rFonts w:ascii="Times" w:hAnsi="Times" w:cs="Times"/>
          <w:b/>
          <w:bCs/>
          <w:color w:val="2E2E2E"/>
          <w:sz w:val="28"/>
          <w:szCs w:val="28"/>
        </w:rPr>
        <w:t>Coordinated Universal Time (UTC) </w:t>
      </w:r>
      <w:r>
        <w:rPr>
          <w:rFonts w:ascii="Times" w:hAnsi="Times" w:cs="Times"/>
          <w:color w:val="2E2E2E"/>
          <w:sz w:val="28"/>
          <w:szCs w:val="28"/>
        </w:rPr>
        <w:t xml:space="preserve">for its own internal time-keeping . You can set </w:t>
      </w:r>
      <w:r>
        <w:rPr>
          <w:rFonts w:ascii="Times" w:hAnsi="Times" w:cs="Times"/>
          <w:b/>
          <w:bCs/>
          <w:color w:val="2E2E2E"/>
          <w:sz w:val="28"/>
          <w:szCs w:val="28"/>
        </w:rPr>
        <w:t>Date</w:t>
      </w:r>
      <w:r>
        <w:rPr>
          <w:rFonts w:ascii="Times" w:hAnsi="Times" w:cs="Times"/>
          <w:color w:val="2E2E2E"/>
          <w:sz w:val="28"/>
          <w:szCs w:val="28"/>
        </w:rPr>
        <w:t xml:space="preserve"> </w:t>
      </w:r>
      <w:r>
        <w:rPr>
          <w:rFonts w:ascii="Times" w:hAnsi="Times" w:cs="Times"/>
          <w:b/>
          <w:bCs/>
          <w:color w:val="2E2E2E"/>
          <w:sz w:val="28"/>
          <w:szCs w:val="28"/>
        </w:rPr>
        <w:t>and Time Settings</w:t>
      </w:r>
      <w:r>
        <w:rPr>
          <w:rFonts w:ascii="Times" w:hAnsi="Times" w:cs="Times"/>
          <w:color w:val="2E2E2E"/>
          <w:sz w:val="28"/>
          <w:szCs w:val="28"/>
        </w:rPr>
        <w:t xml:space="preserve"> from the </w:t>
      </w:r>
      <w:r>
        <w:rPr>
          <w:rFonts w:ascii="Times" w:hAnsi="Times" w:cs="Times"/>
          <w:b/>
          <w:bCs/>
          <w:color w:val="2E2E2E"/>
          <w:sz w:val="28"/>
          <w:szCs w:val="28"/>
        </w:rPr>
        <w:t>System Settings</w:t>
      </w:r>
      <w:r>
        <w:rPr>
          <w:rFonts w:ascii="Times" w:hAnsi="Times" w:cs="Times"/>
          <w:color w:val="2E2E2E"/>
          <w:sz w:val="28"/>
          <w:szCs w:val="28"/>
        </w:rPr>
        <w:t xml:space="preserve"> window.</w:t>
      </w:r>
    </w:p>
    <w:p w14:paraId="177638C7" w14:textId="77777777" w:rsidR="00A92D33" w:rsidRDefault="00A92D33" w:rsidP="00A92D3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Network Time Protocol</w:t>
      </w:r>
      <w:r>
        <w:rPr>
          <w:rFonts w:ascii="Times" w:hAnsi="Times" w:cs="Times"/>
          <w:color w:val="2E2E2E"/>
          <w:sz w:val="28"/>
          <w:szCs w:val="28"/>
        </w:rPr>
        <w:t xml:space="preserve"> is the most popular and reliable protocol for setting the local time via Internet servers.</w:t>
      </w:r>
    </w:p>
    <w:p w14:paraId="2D6CDA06" w14:textId="77777777" w:rsidR="00A92D33" w:rsidRDefault="00A92D33" w:rsidP="00A92D3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Displays</w:t>
      </w:r>
      <w:r>
        <w:rPr>
          <w:rFonts w:ascii="Times" w:hAnsi="Times" w:cs="Times"/>
          <w:color w:val="2E2E2E"/>
          <w:sz w:val="28"/>
          <w:szCs w:val="28"/>
        </w:rPr>
        <w:t xml:space="preserve"> panel allows you to change the resolution of your display and configure multiple screens.</w:t>
      </w:r>
    </w:p>
    <w:p w14:paraId="43F4E6B4" w14:textId="77777777" w:rsidR="00A92D33" w:rsidRDefault="00A92D33" w:rsidP="00A92D3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Network Manager</w:t>
      </w:r>
      <w:r>
        <w:rPr>
          <w:rFonts w:ascii="Times" w:hAnsi="Times" w:cs="Times"/>
          <w:color w:val="2E2E2E"/>
          <w:sz w:val="28"/>
          <w:szCs w:val="28"/>
        </w:rPr>
        <w:t xml:space="preserve"> can present available wireless networks, allow the choice of a wireless or mobile broadband network, handle passwords, and set up VPNs.</w:t>
      </w:r>
    </w:p>
    <w:p w14:paraId="25436F05" w14:textId="77777777" w:rsidR="00A92D33" w:rsidRDefault="00A92D33" w:rsidP="00A92D3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 xml:space="preserve">Debian </w:t>
      </w:r>
      <w:r>
        <w:rPr>
          <w:rFonts w:ascii="Times" w:hAnsi="Times" w:cs="Times"/>
          <w:color w:val="2E2E2E"/>
          <w:sz w:val="28"/>
          <w:szCs w:val="28"/>
        </w:rPr>
        <w:t xml:space="preserve">and </w:t>
      </w:r>
      <w:r>
        <w:rPr>
          <w:rFonts w:ascii="Times" w:hAnsi="Times" w:cs="Times"/>
          <w:b/>
          <w:bCs/>
          <w:color w:val="2E2E2E"/>
          <w:sz w:val="28"/>
          <w:szCs w:val="28"/>
        </w:rPr>
        <w:t>RPM</w:t>
      </w:r>
      <w:r>
        <w:rPr>
          <w:rFonts w:ascii="Times" w:hAnsi="Times" w:cs="Times"/>
          <w:color w:val="2E2E2E"/>
          <w:sz w:val="28"/>
          <w:szCs w:val="28"/>
        </w:rPr>
        <w:t xml:space="preserve"> are the most popular package management systems used on Linux distributions.</w:t>
      </w:r>
    </w:p>
    <w:p w14:paraId="2706CE50" w14:textId="77777777" w:rsidR="00A92D33" w:rsidRDefault="00A92D33" w:rsidP="00A92D3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Debian</w:t>
      </w:r>
      <w:r>
        <w:rPr>
          <w:rFonts w:ascii="Times" w:hAnsi="Times" w:cs="Times"/>
          <w:color w:val="2E2E2E"/>
          <w:sz w:val="28"/>
          <w:szCs w:val="28"/>
        </w:rPr>
        <w:t xml:space="preserve"> distributions use </w:t>
      </w:r>
      <w:r>
        <w:rPr>
          <w:rFonts w:ascii="Times" w:hAnsi="Times" w:cs="Times"/>
          <w:b/>
          <w:bCs/>
          <w:color w:val="2E2E2E"/>
          <w:sz w:val="28"/>
          <w:szCs w:val="28"/>
        </w:rPr>
        <w:t>dpkg</w:t>
      </w:r>
      <w:r>
        <w:rPr>
          <w:rFonts w:ascii="Times" w:hAnsi="Times" w:cs="Times"/>
          <w:color w:val="2E2E2E"/>
          <w:sz w:val="28"/>
          <w:szCs w:val="28"/>
        </w:rPr>
        <w:t xml:space="preserve"> and </w:t>
      </w:r>
      <w:r>
        <w:rPr>
          <w:rFonts w:ascii="Times" w:hAnsi="Times" w:cs="Times"/>
          <w:b/>
          <w:bCs/>
          <w:color w:val="2E2E2E"/>
          <w:sz w:val="28"/>
          <w:szCs w:val="28"/>
        </w:rPr>
        <w:t>apt</w:t>
      </w:r>
      <w:r>
        <w:rPr>
          <w:rFonts w:ascii="Times" w:hAnsi="Times" w:cs="Times"/>
          <w:color w:val="2E2E2E"/>
          <w:sz w:val="28"/>
          <w:szCs w:val="28"/>
        </w:rPr>
        <w:t>-based utilities for package management.</w:t>
      </w:r>
    </w:p>
    <w:p w14:paraId="227DE853" w14:textId="4B258F14" w:rsidR="00A92D33" w:rsidRDefault="00A92D33" w:rsidP="00A92D33">
      <w:pPr>
        <w:rPr>
          <w:rFonts w:ascii="Times" w:hAnsi="Times" w:cs="Times"/>
          <w:color w:val="2E2E2E"/>
          <w:sz w:val="28"/>
          <w:szCs w:val="28"/>
        </w:rPr>
      </w:pPr>
      <w:r>
        <w:rPr>
          <w:rFonts w:ascii="Times" w:hAnsi="Times" w:cs="Times"/>
          <w:b/>
          <w:bCs/>
          <w:color w:val="2E2E2E"/>
          <w:sz w:val="28"/>
          <w:szCs w:val="28"/>
        </w:rPr>
        <w:t>RPM</w:t>
      </w:r>
      <w:r>
        <w:rPr>
          <w:rFonts w:ascii="Times" w:hAnsi="Times" w:cs="Times"/>
          <w:color w:val="2E2E2E"/>
          <w:sz w:val="28"/>
          <w:szCs w:val="28"/>
        </w:rPr>
        <w:t xml:space="preserve"> was developed by </w:t>
      </w:r>
      <w:r>
        <w:rPr>
          <w:rFonts w:ascii="Times" w:hAnsi="Times" w:cs="Times"/>
          <w:b/>
          <w:bCs/>
          <w:color w:val="2E2E2E"/>
          <w:sz w:val="28"/>
          <w:szCs w:val="28"/>
        </w:rPr>
        <w:t>Red Hat</w:t>
      </w:r>
      <w:r>
        <w:rPr>
          <w:rFonts w:ascii="Times" w:hAnsi="Times" w:cs="Times"/>
          <w:color w:val="2E2E2E"/>
          <w:sz w:val="28"/>
          <w:szCs w:val="28"/>
        </w:rPr>
        <w:t xml:space="preserve">, and adopted by a number of other  distributions, including the </w:t>
      </w:r>
      <w:r>
        <w:rPr>
          <w:rFonts w:ascii="Times" w:hAnsi="Times" w:cs="Times"/>
          <w:b/>
          <w:bCs/>
          <w:color w:val="2E2E2E"/>
          <w:sz w:val="28"/>
          <w:szCs w:val="28"/>
        </w:rPr>
        <w:t>OpenSUSE</w:t>
      </w:r>
      <w:r>
        <w:rPr>
          <w:rFonts w:ascii="Times" w:hAnsi="Times" w:cs="Times"/>
          <w:color w:val="2E2E2E"/>
          <w:sz w:val="28"/>
          <w:szCs w:val="28"/>
        </w:rPr>
        <w:t xml:space="preserve">, </w:t>
      </w:r>
      <w:r>
        <w:rPr>
          <w:rFonts w:ascii="Times" w:hAnsi="Times" w:cs="Times"/>
          <w:b/>
          <w:bCs/>
          <w:color w:val="2E2E2E"/>
          <w:sz w:val="28"/>
          <w:szCs w:val="28"/>
        </w:rPr>
        <w:t>Mandriva</w:t>
      </w:r>
      <w:r>
        <w:rPr>
          <w:rFonts w:ascii="Times" w:hAnsi="Times" w:cs="Times"/>
          <w:color w:val="2E2E2E"/>
          <w:sz w:val="28"/>
          <w:szCs w:val="28"/>
        </w:rPr>
        <w:t xml:space="preserve">, </w:t>
      </w:r>
      <w:r>
        <w:rPr>
          <w:rFonts w:ascii="Times" w:hAnsi="Times" w:cs="Times"/>
          <w:b/>
          <w:bCs/>
          <w:color w:val="2E2E2E"/>
          <w:sz w:val="28"/>
          <w:szCs w:val="28"/>
        </w:rPr>
        <w:t>CentOS</w:t>
      </w:r>
      <w:r>
        <w:rPr>
          <w:rFonts w:ascii="Times" w:hAnsi="Times" w:cs="Times"/>
          <w:color w:val="2E2E2E"/>
          <w:sz w:val="28"/>
          <w:szCs w:val="28"/>
        </w:rPr>
        <w:t xml:space="preserve">, </w:t>
      </w:r>
      <w:r>
        <w:rPr>
          <w:rFonts w:ascii="Times" w:hAnsi="Times" w:cs="Times"/>
          <w:b/>
          <w:bCs/>
          <w:color w:val="2E2E2E"/>
          <w:sz w:val="28"/>
          <w:szCs w:val="28"/>
        </w:rPr>
        <w:t>Oracle Linux</w:t>
      </w:r>
      <w:r>
        <w:rPr>
          <w:rFonts w:ascii="Times" w:hAnsi="Times" w:cs="Times"/>
          <w:color w:val="2E2E2E"/>
          <w:sz w:val="28"/>
          <w:szCs w:val="28"/>
        </w:rPr>
        <w:t>, and others.</w:t>
      </w:r>
    </w:p>
    <w:p w14:paraId="10F87327" w14:textId="77777777" w:rsidR="00B07E7F" w:rsidRDefault="00B07E7F" w:rsidP="00A92D33">
      <w:pPr>
        <w:rPr>
          <w:rFonts w:ascii="Times" w:hAnsi="Times" w:cs="Times"/>
          <w:color w:val="2E2E2E"/>
          <w:sz w:val="28"/>
          <w:szCs w:val="28"/>
        </w:rPr>
      </w:pPr>
    </w:p>
    <w:p w14:paraId="4AD2DDCD" w14:textId="77777777" w:rsidR="00F97551" w:rsidRDefault="00F97551" w:rsidP="00B07E7F">
      <w:pPr>
        <w:widowControl w:val="0"/>
        <w:autoSpaceDE w:val="0"/>
        <w:autoSpaceDN w:val="0"/>
        <w:adjustRightInd w:val="0"/>
        <w:spacing w:after="453"/>
        <w:rPr>
          <w:rFonts w:ascii="Times" w:hAnsi="Times" w:cs="Times"/>
          <w:b/>
          <w:bCs/>
          <w:color w:val="2E2E2E"/>
          <w:sz w:val="32"/>
          <w:szCs w:val="32"/>
        </w:rPr>
      </w:pPr>
      <w:r>
        <w:rPr>
          <w:rFonts w:ascii="Times" w:hAnsi="Times" w:cs="Times"/>
          <w:b/>
          <w:bCs/>
          <w:color w:val="2E2E2E"/>
          <w:sz w:val="32"/>
          <w:szCs w:val="32"/>
        </w:rPr>
        <w:t>Chapter 6: Command Line Operations</w:t>
      </w:r>
    </w:p>
    <w:p w14:paraId="4FBCF31C" w14:textId="1693D386" w:rsidR="00B07E7F" w:rsidRDefault="00B07E7F" w:rsidP="00B07E7F">
      <w:pPr>
        <w:widowControl w:val="0"/>
        <w:autoSpaceDE w:val="0"/>
        <w:autoSpaceDN w:val="0"/>
        <w:adjustRightInd w:val="0"/>
        <w:spacing w:after="453"/>
        <w:rPr>
          <w:rFonts w:ascii="Times" w:hAnsi="Times" w:cs="Times"/>
          <w:color w:val="2E2E2E"/>
          <w:sz w:val="32"/>
          <w:szCs w:val="32"/>
        </w:rPr>
      </w:pPr>
      <w:bookmarkStart w:id="0" w:name="_GoBack"/>
      <w:bookmarkEnd w:id="0"/>
      <w:r>
        <w:rPr>
          <w:rFonts w:ascii="Times" w:hAnsi="Times" w:cs="Times"/>
          <w:b/>
          <w:bCs/>
          <w:color w:val="2E2E2E"/>
          <w:sz w:val="32"/>
          <w:szCs w:val="32"/>
        </w:rPr>
        <w:t>Learning Objectives</w:t>
      </w:r>
    </w:p>
    <w:p w14:paraId="1EC7630C" w14:textId="4EA515D5" w:rsidR="00B07E7F" w:rsidRDefault="00B07E7F" w:rsidP="00B07E7F">
      <w:pPr>
        <w:widowControl w:val="0"/>
        <w:autoSpaceDE w:val="0"/>
        <w:autoSpaceDN w:val="0"/>
        <w:adjustRightInd w:val="0"/>
        <w:rPr>
          <w:rFonts w:ascii="Times" w:hAnsi="Times" w:cs="Times"/>
          <w:color w:val="2E2E2E"/>
          <w:sz w:val="32"/>
          <w:szCs w:val="32"/>
        </w:rPr>
      </w:pPr>
    </w:p>
    <w:p w14:paraId="622F9016" w14:textId="77777777" w:rsidR="00B07E7F" w:rsidRDefault="00B07E7F" w:rsidP="00B07E7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By the end of this chapter, you should be able to:</w:t>
      </w:r>
    </w:p>
    <w:p w14:paraId="55B775D5" w14:textId="77777777" w:rsidR="00B07E7F" w:rsidRDefault="00B07E7F" w:rsidP="00B07E7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Use the command line to perform operations in Linux.</w:t>
      </w:r>
    </w:p>
    <w:p w14:paraId="7A303E0C" w14:textId="77777777" w:rsidR="00B07E7F" w:rsidRDefault="00B07E7F" w:rsidP="00B07E7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Search for files.</w:t>
      </w:r>
    </w:p>
    <w:p w14:paraId="27C9521D" w14:textId="77777777" w:rsidR="00B07E7F" w:rsidRDefault="00B07E7F" w:rsidP="00B07E7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Create and manage files.</w:t>
      </w:r>
    </w:p>
    <w:p w14:paraId="26664CF3" w14:textId="715FF0D5" w:rsidR="00B07E7F" w:rsidRDefault="00B07E7F" w:rsidP="00B07E7F">
      <w:pPr>
        <w:rPr>
          <w:rFonts w:ascii="Times" w:hAnsi="Times" w:cs="Times"/>
          <w:color w:val="2E2E2E"/>
          <w:sz w:val="28"/>
          <w:szCs w:val="28"/>
        </w:rPr>
      </w:pPr>
      <w:r>
        <w:rPr>
          <w:rFonts w:ascii="Times" w:hAnsi="Times" w:cs="Times"/>
          <w:color w:val="2E2E2E"/>
          <w:sz w:val="28"/>
          <w:szCs w:val="28"/>
        </w:rPr>
        <w:t>Install and update software.</w:t>
      </w:r>
    </w:p>
    <w:p w14:paraId="3D9A20AC" w14:textId="77777777" w:rsidR="00042D12" w:rsidRDefault="00042D12" w:rsidP="00B07E7F">
      <w:pPr>
        <w:rPr>
          <w:rFonts w:ascii="Times" w:hAnsi="Times" w:cs="Times"/>
          <w:color w:val="2E2E2E"/>
          <w:sz w:val="28"/>
          <w:szCs w:val="28"/>
        </w:rPr>
      </w:pPr>
    </w:p>
    <w:p w14:paraId="66D94B4E" w14:textId="77777777" w:rsidR="00042D12" w:rsidRDefault="00042D12" w:rsidP="00042D1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Introduction to the Command Line</w:t>
      </w:r>
    </w:p>
    <w:p w14:paraId="392ADBD5" w14:textId="38740222" w:rsidR="00042D12" w:rsidRDefault="00042D12" w:rsidP="00042D12">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"https://courses.edx.org/c4x/LinuxFoundationX/LFS101x/asset/LFS01_ch06_screen03.jpg"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588E517F" wp14:editId="1DB15E1B">
            <wp:extent cx="4187190" cy="3153410"/>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3C4054D1" w14:textId="77777777" w:rsidR="00042D12" w:rsidRDefault="00042D12" w:rsidP="00042D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Linux system administrators spend a significant amount of their time at a </w:t>
      </w:r>
      <w:r>
        <w:rPr>
          <w:rFonts w:ascii="Times" w:hAnsi="Times" w:cs="Times"/>
          <w:b/>
          <w:bCs/>
          <w:color w:val="2E2E2E"/>
          <w:sz w:val="28"/>
          <w:szCs w:val="28"/>
        </w:rPr>
        <w:t>command line</w:t>
      </w:r>
      <w:r>
        <w:rPr>
          <w:rFonts w:ascii="Times" w:hAnsi="Times" w:cs="Times"/>
          <w:color w:val="2E2E2E"/>
          <w:sz w:val="28"/>
          <w:szCs w:val="28"/>
        </w:rPr>
        <w:t xml:space="preserve"> prompt. They often automate and troubleshoot tasks in this text environment. There is a saying, "</w:t>
      </w:r>
      <w:r>
        <w:rPr>
          <w:rFonts w:ascii="Times" w:hAnsi="Times" w:cs="Times"/>
          <w:i/>
          <w:iCs/>
          <w:color w:val="2E2E2E"/>
          <w:sz w:val="28"/>
          <w:szCs w:val="28"/>
        </w:rPr>
        <w:t>graphical user interfaces make easy tasks easier, while command line interfaces make difficult tasks possible</w:t>
      </w:r>
      <w:r>
        <w:rPr>
          <w:rFonts w:ascii="Times" w:hAnsi="Times" w:cs="Times"/>
          <w:color w:val="2E2E2E"/>
          <w:sz w:val="28"/>
          <w:szCs w:val="28"/>
        </w:rPr>
        <w:t>." Linux relies heavily on the abundance of command line tools. The command line interface provides the following advantages:</w:t>
      </w:r>
    </w:p>
    <w:p w14:paraId="0B02B8FC" w14:textId="77777777" w:rsidR="00042D12" w:rsidRDefault="00042D12" w:rsidP="00042D1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No GUI overhead.</w:t>
      </w:r>
    </w:p>
    <w:p w14:paraId="027F53F9" w14:textId="77777777" w:rsidR="00042D12" w:rsidRDefault="00042D12" w:rsidP="00042D1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Virtually every task can be accomplished using the command line.</w:t>
      </w:r>
    </w:p>
    <w:p w14:paraId="69C52250" w14:textId="77777777" w:rsidR="00042D12" w:rsidRDefault="00042D12" w:rsidP="00042D1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You can script tasks and series of procedures.</w:t>
      </w:r>
    </w:p>
    <w:p w14:paraId="4AC2535F" w14:textId="77777777" w:rsidR="00042D12" w:rsidRDefault="00042D12" w:rsidP="00042D1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You can log on remotely to networked machines anywhere on the Internet.</w:t>
      </w:r>
    </w:p>
    <w:p w14:paraId="5CE44DE2" w14:textId="1C053B1B" w:rsidR="00042D12" w:rsidRDefault="00042D12" w:rsidP="00042D12">
      <w:pPr>
        <w:rPr>
          <w:rFonts w:ascii="Times" w:hAnsi="Times" w:cs="Times"/>
          <w:color w:val="2E2E2E"/>
          <w:sz w:val="28"/>
          <w:szCs w:val="28"/>
        </w:rPr>
      </w:pPr>
      <w:r>
        <w:rPr>
          <w:rFonts w:ascii="Times" w:hAnsi="Times" w:cs="Times"/>
          <w:color w:val="2E2E2E"/>
          <w:sz w:val="28"/>
          <w:szCs w:val="28"/>
        </w:rPr>
        <w:t>You can initiate graphical apps directly from the command line.</w:t>
      </w:r>
    </w:p>
    <w:p w14:paraId="57C37142" w14:textId="77777777" w:rsidR="00917748" w:rsidRDefault="00917748" w:rsidP="00042D12">
      <w:pPr>
        <w:rPr>
          <w:rFonts w:ascii="Times" w:hAnsi="Times" w:cs="Times"/>
          <w:color w:val="2E2E2E"/>
          <w:sz w:val="28"/>
          <w:szCs w:val="28"/>
        </w:rPr>
      </w:pPr>
    </w:p>
    <w:p w14:paraId="450F2CDF" w14:textId="77777777" w:rsidR="00917748" w:rsidRDefault="00917748" w:rsidP="00917748">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Using a Text Terminal on the Graphical Desktop</w:t>
      </w:r>
    </w:p>
    <w:p w14:paraId="723932D6" w14:textId="6F1A6701" w:rsidR="00917748" w:rsidRDefault="00917748" w:rsidP="00917748">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"https://courses.edx.org/c4x/LinuxFoundationX/LFS101x/asset/LFS01_ch06_screen04.jpg"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1127F5D8" wp14:editId="5BF8B3E6">
            <wp:extent cx="4187190" cy="3153410"/>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1760350E" w14:textId="77777777" w:rsidR="00917748" w:rsidRDefault="00917748" w:rsidP="00917748">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A </w:t>
      </w:r>
      <w:r>
        <w:rPr>
          <w:rFonts w:ascii="Times" w:hAnsi="Times" w:cs="Times"/>
          <w:b/>
          <w:bCs/>
          <w:color w:val="2E2E2E"/>
          <w:sz w:val="28"/>
          <w:szCs w:val="28"/>
        </w:rPr>
        <w:t>terminal emulator</w:t>
      </w:r>
      <w:r>
        <w:rPr>
          <w:rFonts w:ascii="Times" w:hAnsi="Times" w:cs="Times"/>
          <w:color w:val="2E2E2E"/>
          <w:sz w:val="28"/>
          <w:szCs w:val="28"/>
        </w:rPr>
        <w:t xml:space="preserve"> program emulates (simulates) a stand alone terminal within a window on the desktop. By this we mean it behaves essentially as if you were logging into the machine at a pure text terminal with no running graphical interface. Most terminal emulator programs support multiple terminal sessions by opening additional tabs or windows.</w:t>
      </w:r>
    </w:p>
    <w:p w14:paraId="60E0108F" w14:textId="77777777" w:rsidR="00917748" w:rsidRDefault="00917748" w:rsidP="0091774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By default, on </w:t>
      </w:r>
      <w:r>
        <w:rPr>
          <w:rFonts w:ascii="Times" w:hAnsi="Times" w:cs="Times"/>
          <w:b/>
          <w:bCs/>
          <w:color w:val="2E2E2E"/>
          <w:sz w:val="28"/>
          <w:szCs w:val="28"/>
        </w:rPr>
        <w:t>GNOME</w:t>
      </w:r>
      <w:r>
        <w:rPr>
          <w:rFonts w:ascii="Times" w:hAnsi="Times" w:cs="Times"/>
          <w:color w:val="2E2E2E"/>
          <w:sz w:val="28"/>
          <w:szCs w:val="28"/>
        </w:rPr>
        <w:t xml:space="preserve"> desktop environments, the</w:t>
      </w:r>
      <w:r>
        <w:rPr>
          <w:rFonts w:ascii="Times" w:hAnsi="Times" w:cs="Times"/>
          <w:b/>
          <w:bCs/>
          <w:color w:val="2E2E2E"/>
          <w:sz w:val="28"/>
          <w:szCs w:val="28"/>
        </w:rPr>
        <w:t xml:space="preserve"> gnome-terminal </w:t>
      </w:r>
      <w:r>
        <w:rPr>
          <w:rFonts w:ascii="Times" w:hAnsi="Times" w:cs="Times"/>
          <w:color w:val="2E2E2E"/>
          <w:sz w:val="28"/>
          <w:szCs w:val="28"/>
        </w:rPr>
        <w:t>application is used to emulate a text-mode terminal in a window. Other available terminal programs include:</w:t>
      </w:r>
    </w:p>
    <w:p w14:paraId="0EE819D1" w14:textId="77777777" w:rsidR="00917748" w:rsidRDefault="00917748" w:rsidP="00917748">
      <w:pPr>
        <w:widowControl w:val="0"/>
        <w:numPr>
          <w:ilvl w:val="0"/>
          <w:numId w:val="1"/>
        </w:numPr>
        <w:tabs>
          <w:tab w:val="left" w:pos="220"/>
          <w:tab w:val="left" w:pos="720"/>
        </w:tabs>
        <w:autoSpaceDE w:val="0"/>
        <w:autoSpaceDN w:val="0"/>
        <w:adjustRightInd w:val="0"/>
        <w:spacing w:after="226"/>
        <w:ind w:hanging="720"/>
        <w:rPr>
          <w:rFonts w:ascii="Times" w:hAnsi="Times" w:cs="Times"/>
          <w:color w:val="2E2E2E"/>
          <w:sz w:val="32"/>
          <w:szCs w:val="32"/>
        </w:rPr>
      </w:pPr>
      <w:r>
        <w:rPr>
          <w:rFonts w:ascii="Times" w:hAnsi="Times" w:cs="Times"/>
          <w:b/>
          <w:bCs/>
          <w:color w:val="2E2E2E"/>
          <w:sz w:val="32"/>
          <w:szCs w:val="32"/>
        </w:rPr>
        <w:t>xterm</w:t>
      </w:r>
    </w:p>
    <w:p w14:paraId="79330E8F" w14:textId="77777777" w:rsidR="00917748" w:rsidRDefault="00917748" w:rsidP="00917748">
      <w:pPr>
        <w:widowControl w:val="0"/>
        <w:numPr>
          <w:ilvl w:val="0"/>
          <w:numId w:val="1"/>
        </w:numPr>
        <w:tabs>
          <w:tab w:val="left" w:pos="220"/>
          <w:tab w:val="left" w:pos="720"/>
        </w:tabs>
        <w:autoSpaceDE w:val="0"/>
        <w:autoSpaceDN w:val="0"/>
        <w:adjustRightInd w:val="0"/>
        <w:spacing w:after="226"/>
        <w:ind w:hanging="720"/>
        <w:rPr>
          <w:rFonts w:ascii="Times" w:hAnsi="Times" w:cs="Times"/>
          <w:color w:val="2E2E2E"/>
          <w:sz w:val="32"/>
          <w:szCs w:val="32"/>
        </w:rPr>
      </w:pPr>
      <w:r>
        <w:rPr>
          <w:rFonts w:ascii="Times" w:hAnsi="Times" w:cs="Times"/>
          <w:b/>
          <w:bCs/>
          <w:color w:val="2E2E2E"/>
          <w:sz w:val="32"/>
          <w:szCs w:val="32"/>
        </w:rPr>
        <w:t>rxvt</w:t>
      </w:r>
    </w:p>
    <w:p w14:paraId="2F31E6E5" w14:textId="1DDC9248" w:rsidR="00917748" w:rsidRDefault="00917748" w:rsidP="00917748">
      <w:pPr>
        <w:widowControl w:val="0"/>
        <w:numPr>
          <w:ilvl w:val="0"/>
          <w:numId w:val="1"/>
        </w:numPr>
        <w:tabs>
          <w:tab w:val="left" w:pos="220"/>
          <w:tab w:val="left" w:pos="720"/>
        </w:tabs>
        <w:autoSpaceDE w:val="0"/>
        <w:autoSpaceDN w:val="0"/>
        <w:adjustRightInd w:val="0"/>
        <w:spacing w:after="226"/>
        <w:ind w:hanging="720"/>
        <w:rPr>
          <w:rFonts w:ascii="Times" w:hAnsi="Times" w:cs="Times"/>
          <w:color w:val="2E2E2E"/>
          <w:sz w:val="32"/>
          <w:szCs w:val="32"/>
        </w:rPr>
      </w:pPr>
      <w:r>
        <w:rPr>
          <w:rFonts w:ascii="Times" w:hAnsi="Times" w:cs="Times"/>
          <w:b/>
          <w:bCs/>
          <w:color w:val="2E2E2E"/>
          <w:sz w:val="32"/>
          <w:szCs w:val="32"/>
        </w:rPr>
        <w:t>console</w:t>
      </w:r>
    </w:p>
    <w:p w14:paraId="7FDCDE98" w14:textId="2873B4D6" w:rsidR="00917748" w:rsidRPr="00917748" w:rsidRDefault="00917748" w:rsidP="00917748">
      <w:pPr>
        <w:widowControl w:val="0"/>
        <w:numPr>
          <w:ilvl w:val="0"/>
          <w:numId w:val="1"/>
        </w:numPr>
        <w:tabs>
          <w:tab w:val="left" w:pos="220"/>
          <w:tab w:val="left" w:pos="720"/>
        </w:tabs>
        <w:autoSpaceDE w:val="0"/>
        <w:autoSpaceDN w:val="0"/>
        <w:adjustRightInd w:val="0"/>
        <w:spacing w:after="226"/>
        <w:ind w:hanging="720"/>
        <w:rPr>
          <w:rFonts w:ascii="Times" w:hAnsi="Times" w:cs="Times"/>
          <w:color w:val="2E2E2E"/>
          <w:sz w:val="32"/>
          <w:szCs w:val="32"/>
        </w:rPr>
      </w:pPr>
      <w:r w:rsidRPr="00917748">
        <w:rPr>
          <w:rFonts w:ascii="Times" w:hAnsi="Times" w:cs="Times"/>
          <w:b/>
          <w:bCs/>
          <w:color w:val="2E2E2E"/>
          <w:sz w:val="32"/>
          <w:szCs w:val="32"/>
        </w:rPr>
        <w:t>terminator</w:t>
      </w:r>
    </w:p>
    <w:p w14:paraId="45B10828" w14:textId="77777777" w:rsidR="00917748" w:rsidRDefault="00917748" w:rsidP="00917748">
      <w:pPr>
        <w:rPr>
          <w:rFonts w:ascii="Times" w:hAnsi="Times" w:cs="Times"/>
          <w:b/>
          <w:bCs/>
          <w:color w:val="2E2E2E"/>
          <w:sz w:val="32"/>
          <w:szCs w:val="32"/>
        </w:rPr>
      </w:pPr>
    </w:p>
    <w:p w14:paraId="5CE03E05" w14:textId="77777777" w:rsidR="00917748" w:rsidRDefault="00917748" w:rsidP="00917748">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Launching Terminal Windows</w:t>
      </w:r>
    </w:p>
    <w:p w14:paraId="21B83131" w14:textId="39E3F985" w:rsidR="00917748" w:rsidRDefault="00917748" w:rsidP="00917748">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"https://courses.edx.org/c4x/LinuxFoundationX/LFS101x/asset/LFS01_ch06_screen05.jpg"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6D407548" wp14:editId="78002DA5">
            <wp:extent cx="4187190" cy="3153410"/>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3243E371" w14:textId="77777777" w:rsidR="00917748" w:rsidRDefault="00917748" w:rsidP="00917748">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To open a terminal in </w:t>
      </w:r>
      <w:r>
        <w:rPr>
          <w:rFonts w:ascii="Times" w:hAnsi="Times" w:cs="Times"/>
          <w:b/>
          <w:bCs/>
          <w:color w:val="2E2E2E"/>
          <w:sz w:val="28"/>
          <w:szCs w:val="28"/>
        </w:rPr>
        <w:t>CentOS</w:t>
      </w:r>
      <w:r>
        <w:rPr>
          <w:rFonts w:ascii="Times" w:hAnsi="Times" w:cs="Times"/>
          <w:color w:val="2E2E2E"/>
          <w:sz w:val="28"/>
          <w:szCs w:val="28"/>
        </w:rPr>
        <w:t>:</w:t>
      </w:r>
    </w:p>
    <w:p w14:paraId="71793A31" w14:textId="77777777" w:rsidR="00917748" w:rsidRDefault="00917748" w:rsidP="00917748">
      <w:pPr>
        <w:widowControl w:val="0"/>
        <w:numPr>
          <w:ilvl w:val="1"/>
          <w:numId w:val="1"/>
        </w:numPr>
        <w:tabs>
          <w:tab w:val="left" w:pos="940"/>
          <w:tab w:val="left" w:pos="1440"/>
        </w:tabs>
        <w:autoSpaceDE w:val="0"/>
        <w:autoSpaceDN w:val="0"/>
        <w:adjustRightInd w:val="0"/>
        <w:spacing w:after="198"/>
        <w:ind w:left="1440" w:hanging="1440"/>
        <w:rPr>
          <w:rFonts w:ascii="Times" w:hAnsi="Times" w:cs="Times"/>
          <w:color w:val="2E2E2E"/>
          <w:sz w:val="28"/>
          <w:szCs w:val="28"/>
        </w:rPr>
      </w:pPr>
      <w:r>
        <w:rPr>
          <w:rFonts w:ascii="Times" w:hAnsi="Times" w:cs="Times"/>
          <w:color w:val="2E2E2E"/>
          <w:sz w:val="28"/>
          <w:szCs w:val="28"/>
        </w:rPr>
        <w:t xml:space="preserve">On the </w:t>
      </w:r>
      <w:r>
        <w:rPr>
          <w:rFonts w:ascii="Times" w:hAnsi="Times" w:cs="Times"/>
          <w:b/>
          <w:bCs/>
          <w:color w:val="2E2E2E"/>
          <w:sz w:val="28"/>
          <w:szCs w:val="28"/>
        </w:rPr>
        <w:t>CentOS</w:t>
      </w:r>
      <w:r>
        <w:rPr>
          <w:rFonts w:ascii="Times" w:hAnsi="Times" w:cs="Times"/>
          <w:color w:val="2E2E2E"/>
          <w:sz w:val="28"/>
          <w:szCs w:val="28"/>
        </w:rPr>
        <w:t xml:space="preserve"> desktop, in the upper-left corner, click </w:t>
      </w:r>
      <w:r>
        <w:rPr>
          <w:rFonts w:ascii="Times" w:hAnsi="Times" w:cs="Times"/>
          <w:b/>
          <w:bCs/>
          <w:color w:val="2E2E2E"/>
          <w:sz w:val="28"/>
          <w:szCs w:val="28"/>
        </w:rPr>
        <w:t>Applications</w:t>
      </w:r>
      <w:r>
        <w:rPr>
          <w:rFonts w:ascii="Times" w:hAnsi="Times" w:cs="Times"/>
          <w:color w:val="2E2E2E"/>
          <w:sz w:val="28"/>
          <w:szCs w:val="28"/>
        </w:rPr>
        <w:t>.</w:t>
      </w:r>
    </w:p>
    <w:p w14:paraId="52BA6954" w14:textId="77777777" w:rsidR="00917748" w:rsidRDefault="00917748" w:rsidP="00917748">
      <w:pPr>
        <w:widowControl w:val="0"/>
        <w:numPr>
          <w:ilvl w:val="1"/>
          <w:numId w:val="1"/>
        </w:numPr>
        <w:tabs>
          <w:tab w:val="left" w:pos="940"/>
          <w:tab w:val="left" w:pos="1440"/>
        </w:tabs>
        <w:autoSpaceDE w:val="0"/>
        <w:autoSpaceDN w:val="0"/>
        <w:adjustRightInd w:val="0"/>
        <w:spacing w:after="198"/>
        <w:ind w:left="1440" w:hanging="1440"/>
        <w:rPr>
          <w:rFonts w:ascii="Times" w:hAnsi="Times" w:cs="Times"/>
          <w:color w:val="2E2E2E"/>
          <w:sz w:val="28"/>
          <w:szCs w:val="28"/>
        </w:rPr>
      </w:pPr>
      <w:r>
        <w:rPr>
          <w:rFonts w:ascii="Times" w:hAnsi="Times" w:cs="Times"/>
          <w:color w:val="2E2E2E"/>
          <w:sz w:val="28"/>
          <w:szCs w:val="28"/>
        </w:rPr>
        <w:t xml:space="preserve">From the </w:t>
      </w:r>
      <w:r>
        <w:rPr>
          <w:rFonts w:ascii="Times" w:hAnsi="Times" w:cs="Times"/>
          <w:b/>
          <w:bCs/>
          <w:color w:val="2E2E2E"/>
          <w:sz w:val="28"/>
          <w:szCs w:val="28"/>
        </w:rPr>
        <w:t>System</w:t>
      </w:r>
      <w:r>
        <w:rPr>
          <w:rFonts w:ascii="Times" w:hAnsi="Times" w:cs="Times"/>
          <w:color w:val="2E2E2E"/>
          <w:sz w:val="28"/>
          <w:szCs w:val="28"/>
        </w:rPr>
        <w:t xml:space="preserve"> </w:t>
      </w:r>
      <w:r>
        <w:rPr>
          <w:rFonts w:ascii="Times" w:hAnsi="Times" w:cs="Times"/>
          <w:b/>
          <w:bCs/>
          <w:color w:val="2E2E2E"/>
          <w:sz w:val="28"/>
          <w:szCs w:val="28"/>
        </w:rPr>
        <w:t>Tools</w:t>
      </w:r>
      <w:r>
        <w:rPr>
          <w:rFonts w:ascii="Times" w:hAnsi="Times" w:cs="Times"/>
          <w:color w:val="2E2E2E"/>
          <w:sz w:val="28"/>
          <w:szCs w:val="28"/>
        </w:rPr>
        <w:t xml:space="preserve"> menu, select </w:t>
      </w:r>
      <w:r>
        <w:rPr>
          <w:rFonts w:ascii="Times" w:hAnsi="Times" w:cs="Times"/>
          <w:b/>
          <w:bCs/>
          <w:color w:val="2E2E2E"/>
          <w:sz w:val="28"/>
          <w:szCs w:val="28"/>
        </w:rPr>
        <w:t>Terminal</w:t>
      </w:r>
      <w:r>
        <w:rPr>
          <w:rFonts w:ascii="Times" w:hAnsi="Times" w:cs="Times"/>
          <w:color w:val="2E2E2E"/>
          <w:sz w:val="28"/>
          <w:szCs w:val="28"/>
        </w:rPr>
        <w:t>.</w:t>
      </w:r>
    </w:p>
    <w:p w14:paraId="54679B59" w14:textId="77777777" w:rsidR="00917748" w:rsidRDefault="00917748" w:rsidP="0091774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To open a terminal in </w:t>
      </w:r>
      <w:r>
        <w:rPr>
          <w:rFonts w:ascii="Times" w:hAnsi="Times" w:cs="Times"/>
          <w:b/>
          <w:bCs/>
          <w:color w:val="2E2E2E"/>
          <w:sz w:val="28"/>
          <w:szCs w:val="28"/>
        </w:rPr>
        <w:t>OpenSUSE</w:t>
      </w:r>
      <w:r>
        <w:rPr>
          <w:rFonts w:ascii="Times" w:hAnsi="Times" w:cs="Times"/>
          <w:color w:val="2E2E2E"/>
          <w:sz w:val="28"/>
          <w:szCs w:val="28"/>
        </w:rPr>
        <w:t>:</w:t>
      </w:r>
    </w:p>
    <w:p w14:paraId="25BF8B63" w14:textId="77777777" w:rsidR="00917748" w:rsidRDefault="00917748" w:rsidP="00917748">
      <w:pPr>
        <w:widowControl w:val="0"/>
        <w:numPr>
          <w:ilvl w:val="1"/>
          <w:numId w:val="2"/>
        </w:numPr>
        <w:tabs>
          <w:tab w:val="left" w:pos="940"/>
          <w:tab w:val="left" w:pos="1440"/>
        </w:tabs>
        <w:autoSpaceDE w:val="0"/>
        <w:autoSpaceDN w:val="0"/>
        <w:adjustRightInd w:val="0"/>
        <w:spacing w:after="198"/>
        <w:ind w:left="1440" w:hanging="1440"/>
        <w:rPr>
          <w:rFonts w:ascii="Times" w:hAnsi="Times" w:cs="Times"/>
          <w:color w:val="2E2E2E"/>
          <w:sz w:val="28"/>
          <w:szCs w:val="28"/>
        </w:rPr>
      </w:pPr>
      <w:r>
        <w:rPr>
          <w:rFonts w:ascii="Times" w:hAnsi="Times" w:cs="Times"/>
          <w:color w:val="2E2E2E"/>
          <w:sz w:val="28"/>
          <w:szCs w:val="28"/>
        </w:rPr>
        <w:t xml:space="preserve">On the </w:t>
      </w:r>
      <w:r>
        <w:rPr>
          <w:rFonts w:ascii="Times" w:hAnsi="Times" w:cs="Times"/>
          <w:b/>
          <w:bCs/>
          <w:color w:val="2E2E2E"/>
          <w:sz w:val="28"/>
          <w:szCs w:val="28"/>
        </w:rPr>
        <w:t>OpenSUSE</w:t>
      </w:r>
      <w:r>
        <w:rPr>
          <w:rFonts w:ascii="Times" w:hAnsi="Times" w:cs="Times"/>
          <w:color w:val="2E2E2E"/>
          <w:sz w:val="28"/>
          <w:szCs w:val="28"/>
        </w:rPr>
        <w:t xml:space="preserve"> desktop, in the upper-left corner of the screen, click </w:t>
      </w:r>
      <w:r>
        <w:rPr>
          <w:rFonts w:ascii="Times" w:hAnsi="Times" w:cs="Times"/>
          <w:b/>
          <w:bCs/>
          <w:color w:val="2E2E2E"/>
          <w:sz w:val="28"/>
          <w:szCs w:val="28"/>
        </w:rPr>
        <w:t>Activities</w:t>
      </w:r>
      <w:r>
        <w:rPr>
          <w:rFonts w:ascii="Times" w:hAnsi="Times" w:cs="Times"/>
          <w:color w:val="2E2E2E"/>
          <w:sz w:val="28"/>
          <w:szCs w:val="28"/>
        </w:rPr>
        <w:t>.</w:t>
      </w:r>
    </w:p>
    <w:p w14:paraId="40531794" w14:textId="77777777" w:rsidR="00917748" w:rsidRDefault="00917748" w:rsidP="00917748">
      <w:pPr>
        <w:widowControl w:val="0"/>
        <w:numPr>
          <w:ilvl w:val="1"/>
          <w:numId w:val="2"/>
        </w:numPr>
        <w:tabs>
          <w:tab w:val="left" w:pos="940"/>
          <w:tab w:val="left" w:pos="1440"/>
        </w:tabs>
        <w:autoSpaceDE w:val="0"/>
        <w:autoSpaceDN w:val="0"/>
        <w:adjustRightInd w:val="0"/>
        <w:spacing w:after="198"/>
        <w:ind w:left="1440" w:hanging="1440"/>
        <w:rPr>
          <w:rFonts w:ascii="Times" w:hAnsi="Times" w:cs="Times"/>
          <w:color w:val="2E2E2E"/>
          <w:sz w:val="28"/>
          <w:szCs w:val="28"/>
        </w:rPr>
      </w:pPr>
      <w:r>
        <w:rPr>
          <w:rFonts w:ascii="Times" w:hAnsi="Times" w:cs="Times"/>
          <w:color w:val="2E2E2E"/>
          <w:sz w:val="28"/>
          <w:szCs w:val="28"/>
        </w:rPr>
        <w:t xml:space="preserve">From the left pane, click </w:t>
      </w:r>
      <w:r>
        <w:rPr>
          <w:rFonts w:ascii="Times" w:hAnsi="Times" w:cs="Times"/>
          <w:b/>
          <w:bCs/>
          <w:color w:val="2E2E2E"/>
          <w:sz w:val="28"/>
          <w:szCs w:val="28"/>
        </w:rPr>
        <w:t>Show</w:t>
      </w:r>
      <w:r>
        <w:rPr>
          <w:rFonts w:ascii="Times" w:hAnsi="Times" w:cs="Times"/>
          <w:color w:val="2E2E2E"/>
          <w:sz w:val="28"/>
          <w:szCs w:val="28"/>
        </w:rPr>
        <w:t xml:space="preserve"> </w:t>
      </w:r>
      <w:r>
        <w:rPr>
          <w:rFonts w:ascii="Times" w:hAnsi="Times" w:cs="Times"/>
          <w:b/>
          <w:bCs/>
          <w:color w:val="2E2E2E"/>
          <w:sz w:val="28"/>
          <w:szCs w:val="28"/>
        </w:rPr>
        <w:t>Applications</w:t>
      </w:r>
      <w:r>
        <w:rPr>
          <w:rFonts w:ascii="Times" w:hAnsi="Times" w:cs="Times"/>
          <w:color w:val="2E2E2E"/>
          <w:sz w:val="28"/>
          <w:szCs w:val="28"/>
        </w:rPr>
        <w:t>.</w:t>
      </w:r>
    </w:p>
    <w:p w14:paraId="4EBC4E99" w14:textId="77777777" w:rsidR="00917748" w:rsidRDefault="00917748" w:rsidP="00917748">
      <w:pPr>
        <w:widowControl w:val="0"/>
        <w:numPr>
          <w:ilvl w:val="1"/>
          <w:numId w:val="2"/>
        </w:numPr>
        <w:tabs>
          <w:tab w:val="left" w:pos="940"/>
          <w:tab w:val="left" w:pos="1440"/>
        </w:tabs>
        <w:autoSpaceDE w:val="0"/>
        <w:autoSpaceDN w:val="0"/>
        <w:adjustRightInd w:val="0"/>
        <w:spacing w:after="198"/>
        <w:ind w:left="1440" w:hanging="1440"/>
        <w:rPr>
          <w:rFonts w:ascii="Times" w:hAnsi="Times" w:cs="Times"/>
          <w:color w:val="2E2E2E"/>
          <w:sz w:val="28"/>
          <w:szCs w:val="28"/>
        </w:rPr>
      </w:pPr>
      <w:r>
        <w:rPr>
          <w:rFonts w:ascii="Times" w:hAnsi="Times" w:cs="Times"/>
          <w:color w:val="2E2E2E"/>
          <w:sz w:val="28"/>
          <w:szCs w:val="28"/>
        </w:rPr>
        <w:t>Scroll-down and select the required terminal.</w:t>
      </w:r>
    </w:p>
    <w:p w14:paraId="29202883" w14:textId="77777777" w:rsidR="00917748" w:rsidRDefault="00917748" w:rsidP="0091774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To open a terminal in </w:t>
      </w:r>
      <w:r>
        <w:rPr>
          <w:rFonts w:ascii="Times" w:hAnsi="Times" w:cs="Times"/>
          <w:b/>
          <w:bCs/>
          <w:color w:val="2E2E2E"/>
          <w:sz w:val="28"/>
          <w:szCs w:val="28"/>
        </w:rPr>
        <w:t>Ubuntu</w:t>
      </w:r>
      <w:r>
        <w:rPr>
          <w:rFonts w:ascii="Times" w:hAnsi="Times" w:cs="Times"/>
          <w:color w:val="2E2E2E"/>
          <w:sz w:val="28"/>
          <w:szCs w:val="28"/>
        </w:rPr>
        <w:t>:</w:t>
      </w:r>
    </w:p>
    <w:p w14:paraId="51BEF6C4" w14:textId="77777777" w:rsidR="00917748" w:rsidRDefault="00917748" w:rsidP="00917748">
      <w:pPr>
        <w:widowControl w:val="0"/>
        <w:numPr>
          <w:ilvl w:val="1"/>
          <w:numId w:val="4"/>
        </w:numPr>
        <w:tabs>
          <w:tab w:val="left" w:pos="940"/>
          <w:tab w:val="left" w:pos="1440"/>
        </w:tabs>
        <w:autoSpaceDE w:val="0"/>
        <w:autoSpaceDN w:val="0"/>
        <w:adjustRightInd w:val="0"/>
        <w:spacing w:after="198"/>
        <w:ind w:hanging="1440"/>
        <w:rPr>
          <w:rFonts w:ascii="Times" w:hAnsi="Times" w:cs="Times"/>
          <w:color w:val="2E2E2E"/>
          <w:sz w:val="28"/>
          <w:szCs w:val="28"/>
        </w:rPr>
      </w:pPr>
      <w:r>
        <w:rPr>
          <w:rFonts w:ascii="Times" w:hAnsi="Times" w:cs="Times"/>
          <w:color w:val="2E2E2E"/>
          <w:sz w:val="28"/>
          <w:szCs w:val="28"/>
        </w:rPr>
        <w:t xml:space="preserve">In the left panel, click the </w:t>
      </w:r>
      <w:r>
        <w:rPr>
          <w:rFonts w:ascii="Times" w:hAnsi="Times" w:cs="Times"/>
          <w:b/>
          <w:bCs/>
          <w:color w:val="2E2E2E"/>
          <w:sz w:val="28"/>
          <w:szCs w:val="28"/>
        </w:rPr>
        <w:t>Ubuntu</w:t>
      </w:r>
      <w:r>
        <w:rPr>
          <w:rFonts w:ascii="Times" w:hAnsi="Times" w:cs="Times"/>
          <w:color w:val="2E2E2E"/>
          <w:sz w:val="28"/>
          <w:szCs w:val="28"/>
        </w:rPr>
        <w:t xml:space="preserve"> icon.</w:t>
      </w:r>
    </w:p>
    <w:p w14:paraId="260D9A7E" w14:textId="77777777" w:rsidR="00917748" w:rsidRDefault="00917748" w:rsidP="00917748">
      <w:pPr>
        <w:widowControl w:val="0"/>
        <w:numPr>
          <w:ilvl w:val="1"/>
          <w:numId w:val="4"/>
        </w:numPr>
        <w:tabs>
          <w:tab w:val="left" w:pos="940"/>
          <w:tab w:val="left" w:pos="1440"/>
        </w:tabs>
        <w:autoSpaceDE w:val="0"/>
        <w:autoSpaceDN w:val="0"/>
        <w:adjustRightInd w:val="0"/>
        <w:spacing w:after="198"/>
        <w:ind w:hanging="1440"/>
        <w:rPr>
          <w:rFonts w:ascii="Times" w:hAnsi="Times" w:cs="Times"/>
          <w:color w:val="2E2E2E"/>
          <w:sz w:val="28"/>
          <w:szCs w:val="28"/>
        </w:rPr>
      </w:pPr>
      <w:r>
        <w:rPr>
          <w:rFonts w:ascii="Times" w:hAnsi="Times" w:cs="Times"/>
          <w:color w:val="2E2E2E"/>
          <w:sz w:val="28"/>
          <w:szCs w:val="28"/>
        </w:rPr>
        <w:t xml:space="preserve">Type </w:t>
      </w:r>
      <w:r>
        <w:rPr>
          <w:rFonts w:ascii="Times" w:hAnsi="Times" w:cs="Times"/>
          <w:b/>
          <w:bCs/>
          <w:color w:val="2E2E2E"/>
          <w:sz w:val="28"/>
          <w:szCs w:val="28"/>
        </w:rPr>
        <w:t>terminal</w:t>
      </w:r>
      <w:r>
        <w:rPr>
          <w:rFonts w:ascii="Times" w:hAnsi="Times" w:cs="Times"/>
          <w:color w:val="2E2E2E"/>
          <w:sz w:val="28"/>
          <w:szCs w:val="28"/>
        </w:rPr>
        <w:t xml:space="preserve"> in the </w:t>
      </w:r>
      <w:r>
        <w:rPr>
          <w:rFonts w:ascii="Times" w:hAnsi="Times" w:cs="Times"/>
          <w:b/>
          <w:bCs/>
          <w:color w:val="2E2E2E"/>
          <w:sz w:val="28"/>
          <w:szCs w:val="28"/>
        </w:rPr>
        <w:t>Search</w:t>
      </w:r>
      <w:r>
        <w:rPr>
          <w:rFonts w:ascii="Times" w:hAnsi="Times" w:cs="Times"/>
          <w:color w:val="2E2E2E"/>
          <w:sz w:val="28"/>
          <w:szCs w:val="28"/>
        </w:rPr>
        <w:t xml:space="preserve"> box.</w:t>
      </w:r>
    </w:p>
    <w:p w14:paraId="3392CA69" w14:textId="72EC8CB7" w:rsidR="00917748" w:rsidRDefault="00917748" w:rsidP="00917748">
      <w:pPr>
        <w:rPr>
          <w:rFonts w:ascii="Times" w:hAnsi="Times" w:cs="Times"/>
          <w:b/>
          <w:bCs/>
          <w:color w:val="2E2E2E"/>
          <w:sz w:val="28"/>
          <w:szCs w:val="28"/>
        </w:rPr>
      </w:pPr>
      <w:r>
        <w:rPr>
          <w:rFonts w:ascii="Times" w:hAnsi="Times" w:cs="Times"/>
          <w:color w:val="2E2E2E"/>
          <w:sz w:val="28"/>
          <w:szCs w:val="28"/>
        </w:rPr>
        <w:t>If the </w:t>
      </w:r>
      <w:r>
        <w:rPr>
          <w:rFonts w:ascii="Times" w:hAnsi="Times" w:cs="Times"/>
          <w:b/>
          <w:bCs/>
          <w:color w:val="2E2E2E"/>
          <w:sz w:val="28"/>
          <w:szCs w:val="28"/>
        </w:rPr>
        <w:t>nautilus-open-terminal</w:t>
      </w:r>
      <w:r>
        <w:rPr>
          <w:rFonts w:ascii="Times" w:hAnsi="Times" w:cs="Times"/>
          <w:color w:val="2E2E2E"/>
          <w:sz w:val="28"/>
          <w:szCs w:val="28"/>
        </w:rPr>
        <w:t xml:space="preserve"> package is installed on any of these distributions, you can always open a terminal by right clicking anywhere on the desktop background and selecting</w:t>
      </w:r>
      <w:r>
        <w:rPr>
          <w:rFonts w:ascii="Times" w:hAnsi="Times" w:cs="Times"/>
          <w:b/>
          <w:bCs/>
          <w:color w:val="2E2E2E"/>
          <w:sz w:val="28"/>
          <w:szCs w:val="28"/>
        </w:rPr>
        <w:t xml:space="preserve"> Open in Terminal.</w:t>
      </w:r>
    </w:p>
    <w:p w14:paraId="3D60E195" w14:textId="77777777" w:rsidR="00142FB7" w:rsidRDefault="00142FB7" w:rsidP="00917748">
      <w:pPr>
        <w:rPr>
          <w:rFonts w:ascii="Times" w:hAnsi="Times" w:cs="Times"/>
          <w:b/>
          <w:bCs/>
          <w:color w:val="2E2E2E"/>
          <w:sz w:val="28"/>
          <w:szCs w:val="28"/>
        </w:rPr>
      </w:pPr>
    </w:p>
    <w:p w14:paraId="47AB0BDC" w14:textId="77777777" w:rsidR="00142FB7" w:rsidRDefault="00142FB7" w:rsidP="00142FB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X Window System</w:t>
      </w:r>
    </w:p>
    <w:p w14:paraId="07F2D0C4" w14:textId="1576DB4B" w:rsidR="00142FB7" w:rsidRDefault="00142FB7" w:rsidP="00142FB7">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2D4C589" wp14:editId="72006D87">
            <wp:extent cx="4409440" cy="3136265"/>
            <wp:effectExtent l="0" t="0" r="1016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09440" cy="3136265"/>
                    </a:xfrm>
                    <a:prstGeom prst="rect">
                      <a:avLst/>
                    </a:prstGeom>
                    <a:noFill/>
                    <a:ln>
                      <a:noFill/>
                    </a:ln>
                  </pic:spPr>
                </pic:pic>
              </a:graphicData>
            </a:graphic>
          </wp:inline>
        </w:drawing>
      </w:r>
    </w:p>
    <w:p w14:paraId="48BAD6BD" w14:textId="093F9A84" w:rsidR="00142FB7" w:rsidRDefault="00142FB7" w:rsidP="00142FB7">
      <w:pPr>
        <w:rPr>
          <w:rFonts w:ascii="Times" w:hAnsi="Times" w:cs="Times"/>
          <w:color w:val="2E2E2E"/>
          <w:sz w:val="28"/>
          <w:szCs w:val="28"/>
        </w:rPr>
      </w:pPr>
      <w:r>
        <w:rPr>
          <w:rFonts w:ascii="Times" w:hAnsi="Times" w:cs="Times"/>
          <w:color w:val="2E2E2E"/>
          <w:sz w:val="28"/>
          <w:szCs w:val="28"/>
        </w:rPr>
        <w:t xml:space="preserve">The customizable nature of Linux allows you to drop (temporarily or permanently) the </w:t>
      </w:r>
      <w:r>
        <w:rPr>
          <w:rFonts w:ascii="Times" w:hAnsi="Times" w:cs="Times"/>
          <w:b/>
          <w:bCs/>
          <w:color w:val="2E2E2E"/>
          <w:sz w:val="28"/>
          <w:szCs w:val="28"/>
        </w:rPr>
        <w:t>X Window</w:t>
      </w:r>
      <w:r>
        <w:rPr>
          <w:rFonts w:ascii="Times" w:hAnsi="Times" w:cs="Times"/>
          <w:color w:val="2E2E2E"/>
          <w:sz w:val="28"/>
          <w:szCs w:val="28"/>
        </w:rPr>
        <w:t xml:space="preserve"> graphical interface, or to start it up after the system has been running. Certain Linux distributions distinguish versions of the install media between desktop (with </w:t>
      </w:r>
      <w:r>
        <w:rPr>
          <w:rFonts w:ascii="Times" w:hAnsi="Times" w:cs="Times"/>
          <w:b/>
          <w:bCs/>
          <w:color w:val="2E2E2E"/>
          <w:sz w:val="28"/>
          <w:szCs w:val="28"/>
        </w:rPr>
        <w:t>X</w:t>
      </w:r>
      <w:r>
        <w:rPr>
          <w:rFonts w:ascii="Times" w:hAnsi="Times" w:cs="Times"/>
          <w:color w:val="2E2E2E"/>
          <w:sz w:val="28"/>
          <w:szCs w:val="28"/>
        </w:rPr>
        <w:t>) and server (usually without</w:t>
      </w:r>
      <w:r>
        <w:rPr>
          <w:rFonts w:ascii="Times" w:hAnsi="Times" w:cs="Times"/>
          <w:b/>
          <w:bCs/>
          <w:color w:val="2E2E2E"/>
          <w:sz w:val="28"/>
          <w:szCs w:val="28"/>
        </w:rPr>
        <w:t xml:space="preserve"> X</w:t>
      </w:r>
      <w:r>
        <w:rPr>
          <w:rFonts w:ascii="Times" w:hAnsi="Times" w:cs="Times"/>
          <w:color w:val="2E2E2E"/>
          <w:sz w:val="28"/>
          <w:szCs w:val="28"/>
        </w:rPr>
        <w:t xml:space="preserve">); Linux production servers are usually installed without </w:t>
      </w:r>
      <w:r>
        <w:rPr>
          <w:rFonts w:ascii="Times" w:hAnsi="Times" w:cs="Times"/>
          <w:b/>
          <w:bCs/>
          <w:color w:val="2E2E2E"/>
          <w:sz w:val="28"/>
          <w:szCs w:val="28"/>
        </w:rPr>
        <w:t xml:space="preserve">X </w:t>
      </w:r>
      <w:r>
        <w:rPr>
          <w:rFonts w:ascii="Times" w:hAnsi="Times" w:cs="Times"/>
          <w:color w:val="2E2E2E"/>
          <w:sz w:val="28"/>
          <w:szCs w:val="28"/>
        </w:rPr>
        <w:t xml:space="preserve">and even if it is installed, usually do not launch it during system start up. Removing </w:t>
      </w:r>
      <w:r>
        <w:rPr>
          <w:rFonts w:ascii="Times" w:hAnsi="Times" w:cs="Times"/>
          <w:b/>
          <w:bCs/>
          <w:color w:val="2E2E2E"/>
          <w:sz w:val="28"/>
          <w:szCs w:val="28"/>
        </w:rPr>
        <w:t>X</w:t>
      </w:r>
      <w:r>
        <w:rPr>
          <w:rFonts w:ascii="Times" w:hAnsi="Times" w:cs="Times"/>
          <w:color w:val="2E2E2E"/>
          <w:sz w:val="28"/>
          <w:szCs w:val="28"/>
        </w:rPr>
        <w:t> from a production server can be very helpful in maintaining a lean system which can be easier to support and keep secure.</w:t>
      </w:r>
    </w:p>
    <w:p w14:paraId="7EB276EE" w14:textId="77777777" w:rsidR="00142FB7" w:rsidRDefault="00142FB7" w:rsidP="00142FB7">
      <w:pPr>
        <w:rPr>
          <w:rFonts w:ascii="Times" w:hAnsi="Times" w:cs="Times"/>
          <w:color w:val="2E2E2E"/>
          <w:sz w:val="28"/>
          <w:szCs w:val="28"/>
        </w:rPr>
      </w:pPr>
    </w:p>
    <w:p w14:paraId="485D2505" w14:textId="77777777" w:rsidR="00142FB7" w:rsidRDefault="00142FB7" w:rsidP="00142FB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Virtual Terminals</w:t>
      </w:r>
    </w:p>
    <w:p w14:paraId="38621DFD" w14:textId="5953C541" w:rsidR="00142FB7" w:rsidRDefault="00142FB7" w:rsidP="00142FB7">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154D0FA0" wp14:editId="36BBAFCB">
            <wp:extent cx="6315075" cy="4119245"/>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15075" cy="4119245"/>
                    </a:xfrm>
                    <a:prstGeom prst="rect">
                      <a:avLst/>
                    </a:prstGeom>
                    <a:noFill/>
                    <a:ln>
                      <a:noFill/>
                    </a:ln>
                  </pic:spPr>
                </pic:pic>
              </a:graphicData>
            </a:graphic>
          </wp:inline>
        </w:drawing>
      </w:r>
    </w:p>
    <w:p w14:paraId="27253F57" w14:textId="77777777" w:rsidR="00142FB7" w:rsidRDefault="00142FB7" w:rsidP="00142FB7">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Virtual Terminals (VT)</w:t>
      </w:r>
      <w:r>
        <w:rPr>
          <w:rFonts w:ascii="Times" w:hAnsi="Times" w:cs="Times"/>
          <w:color w:val="2E2E2E"/>
          <w:sz w:val="28"/>
          <w:szCs w:val="28"/>
        </w:rPr>
        <w:t xml:space="preserve"> are </w:t>
      </w:r>
      <w:r>
        <w:rPr>
          <w:rFonts w:ascii="Times" w:hAnsi="Times" w:cs="Times"/>
          <w:b/>
          <w:bCs/>
          <w:color w:val="2E2E2E"/>
          <w:sz w:val="28"/>
          <w:szCs w:val="28"/>
        </w:rPr>
        <w:t>console</w:t>
      </w:r>
      <w:r>
        <w:rPr>
          <w:rFonts w:ascii="Times" w:hAnsi="Times" w:cs="Times"/>
          <w:color w:val="2E2E2E"/>
          <w:sz w:val="28"/>
          <w:szCs w:val="28"/>
        </w:rPr>
        <w:t xml:space="preserve"> sessions that use the entire display and keyboard outside of a graphical environment. Such terminals are considered "virtual" because although there can be multiple active terminals, only one terminal remains visible at a time. A VT is not quite the same as a command line terminal window; you can have many of those visible at once on a graphical desktop.</w:t>
      </w:r>
    </w:p>
    <w:p w14:paraId="5AFBAA92" w14:textId="77777777" w:rsidR="00142FB7" w:rsidRDefault="00142FB7" w:rsidP="00142FB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One virtual terminal (usually number one or seven) is reserved for the graphical environment, and text logins are enabled on the unused VTs. </w:t>
      </w:r>
      <w:r>
        <w:rPr>
          <w:rFonts w:ascii="Times" w:hAnsi="Times" w:cs="Times"/>
          <w:b/>
          <w:bCs/>
          <w:color w:val="2E2E2E"/>
          <w:sz w:val="28"/>
          <w:szCs w:val="28"/>
        </w:rPr>
        <w:t>Ubuntu</w:t>
      </w:r>
      <w:r>
        <w:rPr>
          <w:rFonts w:ascii="Times" w:hAnsi="Times" w:cs="Times"/>
          <w:color w:val="2E2E2E"/>
          <w:sz w:val="28"/>
          <w:szCs w:val="28"/>
        </w:rPr>
        <w:t xml:space="preserve"> uses VT 7, but </w:t>
      </w:r>
      <w:r>
        <w:rPr>
          <w:rFonts w:ascii="Times" w:hAnsi="Times" w:cs="Times"/>
          <w:b/>
          <w:bCs/>
          <w:color w:val="2E2E2E"/>
          <w:sz w:val="28"/>
          <w:szCs w:val="28"/>
        </w:rPr>
        <w:t>CentOS/RHEL</w:t>
      </w:r>
      <w:r>
        <w:rPr>
          <w:rFonts w:ascii="Times" w:hAnsi="Times" w:cs="Times"/>
          <w:color w:val="2E2E2E"/>
          <w:sz w:val="28"/>
          <w:szCs w:val="28"/>
        </w:rPr>
        <w:t xml:space="preserve"> and </w:t>
      </w:r>
      <w:r>
        <w:rPr>
          <w:rFonts w:ascii="Times" w:hAnsi="Times" w:cs="Times"/>
          <w:b/>
          <w:bCs/>
          <w:color w:val="2E2E2E"/>
          <w:sz w:val="28"/>
          <w:szCs w:val="28"/>
        </w:rPr>
        <w:t xml:space="preserve">OpenSUSE </w:t>
      </w:r>
      <w:r>
        <w:rPr>
          <w:rFonts w:ascii="Times" w:hAnsi="Times" w:cs="Times"/>
          <w:color w:val="2E2E2E"/>
          <w:sz w:val="28"/>
          <w:szCs w:val="28"/>
        </w:rPr>
        <w:t>use VT 1 for the graphical display.</w:t>
      </w:r>
    </w:p>
    <w:p w14:paraId="03CB8533" w14:textId="77777777" w:rsidR="00142FB7" w:rsidRDefault="00142FB7" w:rsidP="00142FB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An example of a situation where using the VTs is helpful when you run into problems with the graphical desktop. In this situation, you can switch to one of the text VTs and troubleshoot.</w:t>
      </w:r>
    </w:p>
    <w:p w14:paraId="1F8975C9" w14:textId="31C1A70E" w:rsidR="00142FB7" w:rsidRDefault="00142FB7" w:rsidP="00142FB7">
      <w:pPr>
        <w:rPr>
          <w:rFonts w:ascii="Times" w:hAnsi="Times" w:cs="Times"/>
          <w:color w:val="2E2E2E"/>
          <w:sz w:val="28"/>
          <w:szCs w:val="28"/>
        </w:rPr>
      </w:pPr>
      <w:r>
        <w:rPr>
          <w:rFonts w:ascii="Times" w:hAnsi="Times" w:cs="Times"/>
          <w:color w:val="2E2E2E"/>
          <w:sz w:val="28"/>
          <w:szCs w:val="28"/>
        </w:rPr>
        <w:t xml:space="preserve">To switch between the VTs, press </w:t>
      </w:r>
      <w:r>
        <w:rPr>
          <w:rFonts w:ascii="Times" w:hAnsi="Times" w:cs="Times"/>
          <w:b/>
          <w:bCs/>
          <w:color w:val="2E2E2E"/>
          <w:sz w:val="28"/>
          <w:szCs w:val="28"/>
        </w:rPr>
        <w:t>CTRL-ALT-corresponding function key</w:t>
      </w:r>
      <w:r>
        <w:rPr>
          <w:rFonts w:ascii="Times" w:hAnsi="Times" w:cs="Times"/>
          <w:color w:val="2E2E2E"/>
          <w:sz w:val="28"/>
          <w:szCs w:val="28"/>
        </w:rPr>
        <w:t xml:space="preserve"> for the VT. For example, press </w:t>
      </w:r>
      <w:r>
        <w:rPr>
          <w:rFonts w:ascii="Times" w:hAnsi="Times" w:cs="Times"/>
          <w:b/>
          <w:bCs/>
          <w:color w:val="2E2E2E"/>
          <w:sz w:val="28"/>
          <w:szCs w:val="28"/>
        </w:rPr>
        <w:t>CTRL-ALT-F6</w:t>
      </w:r>
      <w:r>
        <w:rPr>
          <w:rFonts w:ascii="Times" w:hAnsi="Times" w:cs="Times"/>
          <w:color w:val="2E2E2E"/>
          <w:sz w:val="28"/>
          <w:szCs w:val="28"/>
        </w:rPr>
        <w:t xml:space="preserve"> for VT 6. (Actually you only have to press </w:t>
      </w:r>
      <w:r>
        <w:rPr>
          <w:rFonts w:ascii="Times" w:hAnsi="Times" w:cs="Times"/>
          <w:b/>
          <w:bCs/>
          <w:color w:val="2E2E2E"/>
          <w:sz w:val="28"/>
          <w:szCs w:val="28"/>
        </w:rPr>
        <w:t>ALT-F6</w:t>
      </w:r>
      <w:r>
        <w:rPr>
          <w:rFonts w:ascii="Times" w:hAnsi="Times" w:cs="Times"/>
          <w:color w:val="2E2E2E"/>
          <w:sz w:val="28"/>
          <w:szCs w:val="28"/>
        </w:rPr>
        <w:t xml:space="preserve"> key combination if you are in</w:t>
      </w:r>
      <w:r>
        <w:rPr>
          <w:rFonts w:ascii="Times" w:hAnsi="Times" w:cs="Times"/>
          <w:b/>
          <w:bCs/>
          <w:color w:val="2E2E2E"/>
          <w:sz w:val="28"/>
          <w:szCs w:val="28"/>
        </w:rPr>
        <w:t> </w:t>
      </w:r>
      <w:r>
        <w:rPr>
          <w:rFonts w:ascii="Times" w:hAnsi="Times" w:cs="Times"/>
          <w:color w:val="2E2E2E"/>
          <w:sz w:val="28"/>
          <w:szCs w:val="28"/>
        </w:rPr>
        <w:t>a VT not running</w:t>
      </w:r>
      <w:r>
        <w:rPr>
          <w:rFonts w:ascii="Times" w:hAnsi="Times" w:cs="Times"/>
          <w:b/>
          <w:bCs/>
          <w:color w:val="2E2E2E"/>
          <w:sz w:val="28"/>
          <w:szCs w:val="28"/>
        </w:rPr>
        <w:t xml:space="preserve"> X</w:t>
      </w:r>
      <w:r>
        <w:rPr>
          <w:rFonts w:ascii="Times" w:hAnsi="Times" w:cs="Times"/>
          <w:color w:val="2E2E2E"/>
          <w:sz w:val="28"/>
          <w:szCs w:val="28"/>
        </w:rPr>
        <w:t xml:space="preserve"> and want to switch to another VT.)</w:t>
      </w:r>
    </w:p>
    <w:p w14:paraId="4283A0DB" w14:textId="77777777" w:rsidR="00142FB7" w:rsidRDefault="00142FB7" w:rsidP="00142FB7">
      <w:pPr>
        <w:rPr>
          <w:rFonts w:ascii="Times" w:hAnsi="Times" w:cs="Times"/>
          <w:color w:val="2E2E2E"/>
          <w:sz w:val="28"/>
          <w:szCs w:val="28"/>
        </w:rPr>
      </w:pPr>
    </w:p>
    <w:p w14:paraId="32FD7BB3" w14:textId="77777777" w:rsidR="00142FB7" w:rsidRDefault="00142FB7" w:rsidP="00142FB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Command Line</w:t>
      </w:r>
    </w:p>
    <w:p w14:paraId="417F54F9" w14:textId="77777777" w:rsidR="00142FB7" w:rsidRDefault="00142FB7" w:rsidP="00142FB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Most input lines entered at the shell prompt have three basic elements:</w:t>
      </w:r>
    </w:p>
    <w:p w14:paraId="4CEBB138" w14:textId="77777777" w:rsidR="00142FB7" w:rsidRDefault="00142FB7" w:rsidP="00142FB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Command</w:t>
      </w:r>
    </w:p>
    <w:p w14:paraId="08FA863E" w14:textId="77777777" w:rsidR="00142FB7" w:rsidRDefault="00142FB7" w:rsidP="00142FB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Options</w:t>
      </w:r>
    </w:p>
    <w:p w14:paraId="0DFCA449" w14:textId="77777777" w:rsidR="00142FB7" w:rsidRDefault="00142FB7" w:rsidP="00142FB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Arguments</w:t>
      </w:r>
    </w:p>
    <w:p w14:paraId="30373AFE" w14:textId="77777777" w:rsidR="00142FB7" w:rsidRDefault="00142FB7" w:rsidP="00142FB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command</w:t>
      </w:r>
      <w:r>
        <w:rPr>
          <w:rFonts w:ascii="Times" w:hAnsi="Times" w:cs="Times"/>
          <w:color w:val="2E2E2E"/>
          <w:sz w:val="28"/>
          <w:szCs w:val="28"/>
        </w:rPr>
        <w:t xml:space="preserve"> is the name of the program you are executing. It may be followed by one or more </w:t>
      </w:r>
      <w:r>
        <w:rPr>
          <w:rFonts w:ascii="Times" w:hAnsi="Times" w:cs="Times"/>
          <w:b/>
          <w:bCs/>
          <w:color w:val="2E2E2E"/>
          <w:sz w:val="28"/>
          <w:szCs w:val="28"/>
        </w:rPr>
        <w:t>options</w:t>
      </w:r>
      <w:r>
        <w:rPr>
          <w:rFonts w:ascii="Times" w:hAnsi="Times" w:cs="Times"/>
          <w:color w:val="2E2E2E"/>
          <w:sz w:val="28"/>
          <w:szCs w:val="28"/>
        </w:rPr>
        <w:t xml:space="preserve"> (or switches) that modify what the command may do. Options usually start with one or two dashes, for example,</w:t>
      </w:r>
      <w:r>
        <w:rPr>
          <w:rFonts w:ascii="Courier New" w:hAnsi="Courier New" w:cs="Courier New"/>
          <w:color w:val="4478CA"/>
          <w:sz w:val="28"/>
          <w:szCs w:val="28"/>
        </w:rPr>
        <w:t>-p</w:t>
      </w:r>
      <w:r>
        <w:rPr>
          <w:rFonts w:ascii="Times" w:hAnsi="Times" w:cs="Times"/>
          <w:color w:val="2E2E2E"/>
          <w:sz w:val="28"/>
          <w:szCs w:val="28"/>
        </w:rPr>
        <w:t> or</w:t>
      </w:r>
      <w:r>
        <w:rPr>
          <w:rFonts w:ascii="Courier New" w:hAnsi="Courier New" w:cs="Courier New"/>
          <w:color w:val="4478CA"/>
          <w:sz w:val="28"/>
          <w:szCs w:val="28"/>
        </w:rPr>
        <w:t>--print</w:t>
      </w:r>
      <w:r>
        <w:rPr>
          <w:rFonts w:ascii="Times" w:hAnsi="Times" w:cs="Times"/>
          <w:color w:val="2E2E2E"/>
          <w:sz w:val="28"/>
          <w:szCs w:val="28"/>
        </w:rPr>
        <w:t xml:space="preserve">, in order to differentiate them from </w:t>
      </w:r>
      <w:r>
        <w:rPr>
          <w:rFonts w:ascii="Times" w:hAnsi="Times" w:cs="Times"/>
          <w:b/>
          <w:bCs/>
          <w:color w:val="2E2E2E"/>
          <w:sz w:val="28"/>
          <w:szCs w:val="28"/>
        </w:rPr>
        <w:t>arguments</w:t>
      </w:r>
      <w:r>
        <w:rPr>
          <w:rFonts w:ascii="Times" w:hAnsi="Times" w:cs="Times"/>
          <w:color w:val="2E2E2E"/>
          <w:sz w:val="28"/>
          <w:szCs w:val="28"/>
        </w:rPr>
        <w:t>, which represent what the command operates on.</w:t>
      </w:r>
    </w:p>
    <w:p w14:paraId="4EBED24A" w14:textId="51DEFE22" w:rsidR="00142FB7" w:rsidRDefault="00142FB7" w:rsidP="00142FB7">
      <w:pPr>
        <w:rPr>
          <w:rFonts w:ascii="Times" w:hAnsi="Times" w:cs="Times"/>
          <w:color w:val="2E2E2E"/>
          <w:sz w:val="28"/>
          <w:szCs w:val="28"/>
        </w:rPr>
      </w:pPr>
      <w:r>
        <w:rPr>
          <w:rFonts w:ascii="Times" w:hAnsi="Times" w:cs="Times"/>
          <w:color w:val="2E2E2E"/>
          <w:sz w:val="28"/>
          <w:szCs w:val="28"/>
        </w:rPr>
        <w:t>However, plenty of commands have no options, no arguments, or neither. You can also type other things at the command line besides issuing commands, such as setting environment variables.</w:t>
      </w:r>
    </w:p>
    <w:p w14:paraId="0A1A13B2" w14:textId="77777777" w:rsidR="00142FB7" w:rsidRDefault="00142FB7" w:rsidP="00142FB7">
      <w:pPr>
        <w:rPr>
          <w:rFonts w:ascii="Times" w:hAnsi="Times" w:cs="Times"/>
          <w:color w:val="2E2E2E"/>
          <w:sz w:val="28"/>
          <w:szCs w:val="28"/>
        </w:rPr>
      </w:pPr>
    </w:p>
    <w:p w14:paraId="35DE37D3" w14:textId="77777777" w:rsidR="00142FB7" w:rsidRDefault="00142FB7" w:rsidP="00142FB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Turning off the Graphical Desktop</w:t>
      </w:r>
    </w:p>
    <w:p w14:paraId="29105CA4" w14:textId="4E8CD366" w:rsidR="00142FB7" w:rsidRDefault="00142FB7" w:rsidP="00142FB7">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"https://courses.edx.org/c4x/LinuxFoundationX/LFS101x/asset/LFS01_ch06_screen08.jpg"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4AE10734" wp14:editId="3F482A55">
            <wp:extent cx="4187190" cy="1418590"/>
            <wp:effectExtent l="0" t="0" r="3810"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87190" cy="1418590"/>
                    </a:xfrm>
                    <a:prstGeom prst="rect">
                      <a:avLst/>
                    </a:prstGeom>
                    <a:noFill/>
                    <a:ln>
                      <a:noFill/>
                    </a:ln>
                  </pic:spPr>
                </pic:pic>
              </a:graphicData>
            </a:graphic>
          </wp:inline>
        </w:drawing>
      </w:r>
    </w:p>
    <w:p w14:paraId="73BEC1E3" w14:textId="77777777" w:rsidR="00142FB7" w:rsidRDefault="00142FB7" w:rsidP="00142FB7">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Linux distributions can start and stop the graphical desktop in various ways. For</w:t>
      </w:r>
      <w:r>
        <w:rPr>
          <w:rFonts w:ascii="Times" w:hAnsi="Times" w:cs="Times"/>
          <w:b/>
          <w:bCs/>
          <w:color w:val="2E2E2E"/>
          <w:sz w:val="28"/>
          <w:szCs w:val="28"/>
        </w:rPr>
        <w:t xml:space="preserve"> Debian</w:t>
      </w:r>
      <w:r>
        <w:rPr>
          <w:rFonts w:ascii="Times" w:hAnsi="Times" w:cs="Times"/>
          <w:color w:val="2E2E2E"/>
          <w:sz w:val="28"/>
          <w:szCs w:val="28"/>
        </w:rPr>
        <w:t xml:space="preserve">-based systems, the </w:t>
      </w:r>
      <w:r>
        <w:rPr>
          <w:rFonts w:ascii="Times" w:hAnsi="Times" w:cs="Times"/>
          <w:b/>
          <w:bCs/>
          <w:color w:val="2E2E2E"/>
          <w:sz w:val="28"/>
          <w:szCs w:val="28"/>
        </w:rPr>
        <w:t>Desktop Manager</w:t>
      </w:r>
      <w:r>
        <w:rPr>
          <w:rFonts w:ascii="Times" w:hAnsi="Times" w:cs="Times"/>
          <w:color w:val="2E2E2E"/>
          <w:sz w:val="28"/>
          <w:szCs w:val="28"/>
        </w:rPr>
        <w:t xml:space="preserve"> runs as a service which can be simply stopped. For RPM-based systems, the </w:t>
      </w:r>
      <w:r>
        <w:rPr>
          <w:rFonts w:ascii="Times" w:hAnsi="Times" w:cs="Times"/>
          <w:b/>
          <w:bCs/>
          <w:color w:val="2E2E2E"/>
          <w:sz w:val="28"/>
          <w:szCs w:val="28"/>
        </w:rPr>
        <w:t>Desktop</w:t>
      </w:r>
      <w:r>
        <w:rPr>
          <w:rFonts w:ascii="Times" w:hAnsi="Times" w:cs="Times"/>
          <w:color w:val="2E2E2E"/>
          <w:sz w:val="28"/>
          <w:szCs w:val="28"/>
        </w:rPr>
        <w:t xml:space="preserve"> </w:t>
      </w:r>
      <w:r>
        <w:rPr>
          <w:rFonts w:ascii="Times" w:hAnsi="Times" w:cs="Times"/>
          <w:b/>
          <w:bCs/>
          <w:color w:val="2E2E2E"/>
          <w:sz w:val="28"/>
          <w:szCs w:val="28"/>
        </w:rPr>
        <w:t>Manager</w:t>
      </w:r>
      <w:r>
        <w:rPr>
          <w:rFonts w:ascii="Times" w:hAnsi="Times" w:cs="Times"/>
          <w:color w:val="2E2E2E"/>
          <w:sz w:val="28"/>
          <w:szCs w:val="28"/>
        </w:rPr>
        <w:t xml:space="preserve"> is run directly by </w:t>
      </w:r>
      <w:r>
        <w:rPr>
          <w:rFonts w:ascii="Times" w:hAnsi="Times" w:cs="Times"/>
          <w:b/>
          <w:bCs/>
          <w:color w:val="2E2E2E"/>
          <w:sz w:val="28"/>
          <w:szCs w:val="28"/>
        </w:rPr>
        <w:t>init</w:t>
      </w:r>
      <w:r>
        <w:rPr>
          <w:rFonts w:ascii="Times" w:hAnsi="Times" w:cs="Times"/>
          <w:color w:val="2E2E2E"/>
          <w:sz w:val="28"/>
          <w:szCs w:val="28"/>
        </w:rPr>
        <w:t xml:space="preserve"> when set to run level 5; switching to a different runlevel stops the desktop.</w:t>
      </w:r>
    </w:p>
    <w:p w14:paraId="257245A5" w14:textId="78211826" w:rsidR="00142FB7" w:rsidRDefault="00142FB7" w:rsidP="00142FB7">
      <w:pPr>
        <w:rPr>
          <w:rFonts w:ascii="Times" w:hAnsi="Times" w:cs="Times"/>
          <w:color w:val="2E2E2E"/>
          <w:sz w:val="28"/>
          <w:szCs w:val="28"/>
        </w:rPr>
      </w:pPr>
      <w:r>
        <w:rPr>
          <w:rFonts w:ascii="Times" w:hAnsi="Times" w:cs="Times"/>
          <w:color w:val="2E2E2E"/>
          <w:sz w:val="28"/>
          <w:szCs w:val="28"/>
        </w:rPr>
        <w:t xml:space="preserve">Use the </w:t>
      </w:r>
      <w:r>
        <w:rPr>
          <w:rFonts w:ascii="Courier New" w:hAnsi="Courier New" w:cs="Courier New"/>
          <w:color w:val="4478CA"/>
          <w:sz w:val="28"/>
          <w:szCs w:val="28"/>
        </w:rPr>
        <w:t>sudo service gdm stop</w:t>
      </w:r>
      <w:r>
        <w:rPr>
          <w:rFonts w:ascii="Times" w:hAnsi="Times" w:cs="Times"/>
          <w:color w:val="2E2E2E"/>
          <w:sz w:val="28"/>
          <w:szCs w:val="28"/>
        </w:rPr>
        <w:t xml:space="preserve"> or </w:t>
      </w:r>
      <w:r>
        <w:rPr>
          <w:rFonts w:ascii="Courier New" w:hAnsi="Courier New" w:cs="Courier New"/>
          <w:color w:val="4478CA"/>
          <w:sz w:val="28"/>
          <w:szCs w:val="28"/>
        </w:rPr>
        <w:t xml:space="preserve">sudo service lightdm stop </w:t>
      </w:r>
      <w:r>
        <w:rPr>
          <w:rFonts w:ascii="Times" w:hAnsi="Times" w:cs="Times"/>
          <w:color w:val="2E2E2E"/>
          <w:sz w:val="28"/>
          <w:szCs w:val="28"/>
        </w:rPr>
        <w:t xml:space="preserve">commands, to stop the graphical user interface in </w:t>
      </w:r>
      <w:r>
        <w:rPr>
          <w:rFonts w:ascii="Times" w:hAnsi="Times" w:cs="Times"/>
          <w:b/>
          <w:bCs/>
          <w:color w:val="2E2E2E"/>
          <w:sz w:val="28"/>
          <w:szCs w:val="28"/>
        </w:rPr>
        <w:t>Debian</w:t>
      </w:r>
      <w:r>
        <w:rPr>
          <w:rFonts w:ascii="Times" w:hAnsi="Times" w:cs="Times"/>
          <w:color w:val="2E2E2E"/>
          <w:sz w:val="28"/>
          <w:szCs w:val="28"/>
        </w:rPr>
        <w:t xml:space="preserve">-based systems. On </w:t>
      </w:r>
      <w:r>
        <w:rPr>
          <w:rFonts w:ascii="Times" w:hAnsi="Times" w:cs="Times"/>
          <w:b/>
          <w:bCs/>
          <w:color w:val="2E2E2E"/>
          <w:sz w:val="28"/>
          <w:szCs w:val="28"/>
        </w:rPr>
        <w:t>RPM</w:t>
      </w:r>
      <w:r>
        <w:rPr>
          <w:rFonts w:ascii="Times" w:hAnsi="Times" w:cs="Times"/>
          <w:color w:val="2E2E2E"/>
          <w:sz w:val="28"/>
          <w:szCs w:val="28"/>
        </w:rPr>
        <w:t>-based systems typing </w:t>
      </w:r>
      <w:r>
        <w:rPr>
          <w:rFonts w:ascii="Courier New" w:hAnsi="Courier New" w:cs="Courier New"/>
          <w:color w:val="4478CA"/>
          <w:sz w:val="28"/>
          <w:szCs w:val="28"/>
        </w:rPr>
        <w:t xml:space="preserve">sudo telinit 3 </w:t>
      </w:r>
      <w:r>
        <w:rPr>
          <w:rFonts w:ascii="Times" w:hAnsi="Times" w:cs="Times"/>
          <w:color w:val="2E2E2E"/>
          <w:sz w:val="28"/>
          <w:szCs w:val="28"/>
        </w:rPr>
        <w:t>may have the same effect of killing the GUI.</w:t>
      </w:r>
    </w:p>
    <w:p w14:paraId="5C80673F" w14:textId="77777777" w:rsidR="00142FB7" w:rsidRDefault="00142FB7" w:rsidP="00142FB7">
      <w:pPr>
        <w:rPr>
          <w:rFonts w:ascii="Times" w:hAnsi="Times" w:cs="Times"/>
          <w:color w:val="2E2E2E"/>
          <w:sz w:val="28"/>
          <w:szCs w:val="28"/>
        </w:rPr>
      </w:pPr>
    </w:p>
    <w:p w14:paraId="73B131D2" w14:textId="77777777" w:rsidR="00142FB7" w:rsidRDefault="00142FB7" w:rsidP="00142FB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sudo</w:t>
      </w:r>
    </w:p>
    <w:p w14:paraId="6FD13F7F" w14:textId="747614A7" w:rsidR="00142FB7" w:rsidRDefault="00142FB7" w:rsidP="00142FB7">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"https://courses.edx.org/c4x/LinuxFoundationX/LFS101x/asset/LFS01_ch04_screen12.jpg"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39790B3F" wp14:editId="5CBA5C5C">
            <wp:extent cx="4187190" cy="1299210"/>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87190" cy="1299210"/>
                    </a:xfrm>
                    <a:prstGeom prst="rect">
                      <a:avLst/>
                    </a:prstGeom>
                    <a:noFill/>
                    <a:ln>
                      <a:noFill/>
                    </a:ln>
                  </pic:spPr>
                </pic:pic>
              </a:graphicData>
            </a:graphic>
          </wp:inline>
        </w:drawing>
      </w:r>
    </w:p>
    <w:p w14:paraId="497DCEDE" w14:textId="77777777" w:rsidR="00142FB7" w:rsidRDefault="00142FB7" w:rsidP="00142FB7">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All the demonstrations created have a user configured with</w:t>
      </w:r>
      <w:r>
        <w:rPr>
          <w:rFonts w:ascii="Times" w:hAnsi="Times" w:cs="Times"/>
          <w:b/>
          <w:bCs/>
          <w:color w:val="2E2E2E"/>
          <w:sz w:val="28"/>
          <w:szCs w:val="28"/>
        </w:rPr>
        <w:t xml:space="preserve"> sudo </w:t>
      </w:r>
      <w:r>
        <w:rPr>
          <w:rFonts w:ascii="Times" w:hAnsi="Times" w:cs="Times"/>
          <w:color w:val="2E2E2E"/>
          <w:sz w:val="28"/>
          <w:szCs w:val="28"/>
        </w:rPr>
        <w:t xml:space="preserve">capabilities to provide the user with administrative (admin) privileges when required. </w:t>
      </w:r>
      <w:r>
        <w:rPr>
          <w:rFonts w:ascii="Times" w:hAnsi="Times" w:cs="Times"/>
          <w:b/>
          <w:bCs/>
          <w:color w:val="2E2E2E"/>
          <w:sz w:val="28"/>
          <w:szCs w:val="28"/>
        </w:rPr>
        <w:t>sudo </w:t>
      </w:r>
      <w:r>
        <w:rPr>
          <w:rFonts w:ascii="Times" w:hAnsi="Times" w:cs="Times"/>
          <w:color w:val="2E2E2E"/>
          <w:sz w:val="28"/>
          <w:szCs w:val="28"/>
        </w:rPr>
        <w:t>allows users to run programs using the security privileges of another user, generally root (superuser). The functionality of</w:t>
      </w:r>
      <w:r>
        <w:rPr>
          <w:rFonts w:ascii="Times" w:hAnsi="Times" w:cs="Times"/>
          <w:b/>
          <w:bCs/>
          <w:color w:val="2E2E2E"/>
          <w:sz w:val="28"/>
          <w:szCs w:val="28"/>
        </w:rPr>
        <w:t xml:space="preserve"> sudo</w:t>
      </w:r>
      <w:r>
        <w:rPr>
          <w:rFonts w:ascii="Times" w:hAnsi="Times" w:cs="Times"/>
          <w:color w:val="2E2E2E"/>
          <w:sz w:val="28"/>
          <w:szCs w:val="28"/>
        </w:rPr>
        <w:t xml:space="preserve"> is similar to that of </w:t>
      </w:r>
      <w:r>
        <w:rPr>
          <w:rFonts w:ascii="Times" w:hAnsi="Times" w:cs="Times"/>
          <w:b/>
          <w:bCs/>
          <w:color w:val="2E2E2E"/>
          <w:sz w:val="28"/>
          <w:szCs w:val="28"/>
        </w:rPr>
        <w:t>run as</w:t>
      </w:r>
      <w:r>
        <w:rPr>
          <w:rFonts w:ascii="Times" w:hAnsi="Times" w:cs="Times"/>
          <w:color w:val="2E2E2E"/>
          <w:sz w:val="28"/>
          <w:szCs w:val="28"/>
        </w:rPr>
        <w:t xml:space="preserve"> in </w:t>
      </w:r>
      <w:r>
        <w:rPr>
          <w:rFonts w:ascii="Times" w:hAnsi="Times" w:cs="Times"/>
          <w:b/>
          <w:bCs/>
          <w:color w:val="2E2E2E"/>
          <w:sz w:val="28"/>
          <w:szCs w:val="28"/>
        </w:rPr>
        <w:t>Windows</w:t>
      </w:r>
      <w:r>
        <w:rPr>
          <w:rFonts w:ascii="Times" w:hAnsi="Times" w:cs="Times"/>
          <w:color w:val="2E2E2E"/>
          <w:sz w:val="28"/>
          <w:szCs w:val="28"/>
        </w:rPr>
        <w:t>.</w:t>
      </w:r>
    </w:p>
    <w:p w14:paraId="7A75EB7E" w14:textId="77777777" w:rsidR="00142FB7" w:rsidRDefault="00142FB7" w:rsidP="00142FB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On your own systems, you may need to set up and enable</w:t>
      </w:r>
      <w:r>
        <w:rPr>
          <w:rFonts w:ascii="Times" w:hAnsi="Times" w:cs="Times"/>
          <w:b/>
          <w:bCs/>
          <w:color w:val="2E2E2E"/>
          <w:sz w:val="28"/>
          <w:szCs w:val="28"/>
        </w:rPr>
        <w:t> sudo</w:t>
      </w:r>
      <w:r>
        <w:rPr>
          <w:rFonts w:ascii="Times" w:hAnsi="Times" w:cs="Times"/>
          <w:color w:val="2E2E2E"/>
          <w:sz w:val="28"/>
          <w:szCs w:val="28"/>
        </w:rPr>
        <w:t xml:space="preserve"> to work correctly. To do this, you need to follow some steps that we won’t explain in much detail now, but you will learn about later in this course. </w:t>
      </w:r>
      <w:r w:rsidRPr="00486EF7">
        <w:rPr>
          <w:rFonts w:ascii="Times" w:hAnsi="Times" w:cs="Times"/>
          <w:color w:val="2E2E2E"/>
          <w:sz w:val="28"/>
          <w:szCs w:val="28"/>
          <w:highlight w:val="yellow"/>
        </w:rPr>
        <w:t>When running on </w:t>
      </w:r>
      <w:r w:rsidRPr="00486EF7">
        <w:rPr>
          <w:rFonts w:ascii="Times" w:hAnsi="Times" w:cs="Times"/>
          <w:b/>
          <w:bCs/>
          <w:color w:val="2E2E2E"/>
          <w:sz w:val="28"/>
          <w:szCs w:val="28"/>
          <w:highlight w:val="yellow"/>
        </w:rPr>
        <w:t>Ubuntu</w:t>
      </w:r>
      <w:r w:rsidRPr="00486EF7">
        <w:rPr>
          <w:rFonts w:ascii="Times" w:hAnsi="Times" w:cs="Times"/>
          <w:color w:val="2E2E2E"/>
          <w:sz w:val="28"/>
          <w:szCs w:val="28"/>
          <w:highlight w:val="yellow"/>
        </w:rPr>
        <w:t>,</w:t>
      </w:r>
      <w:r w:rsidRPr="00486EF7">
        <w:rPr>
          <w:rFonts w:ascii="Times" w:hAnsi="Times" w:cs="Times"/>
          <w:b/>
          <w:bCs/>
          <w:color w:val="2E2E2E"/>
          <w:sz w:val="28"/>
          <w:szCs w:val="28"/>
          <w:highlight w:val="yellow"/>
        </w:rPr>
        <w:t> sudo</w:t>
      </w:r>
      <w:r w:rsidRPr="00486EF7">
        <w:rPr>
          <w:rFonts w:ascii="Times" w:hAnsi="Times" w:cs="Times"/>
          <w:color w:val="2E2E2E"/>
          <w:sz w:val="28"/>
          <w:szCs w:val="28"/>
          <w:highlight w:val="yellow"/>
        </w:rPr>
        <w:t> is already always  set up for you during installation.</w:t>
      </w:r>
      <w:r>
        <w:rPr>
          <w:rFonts w:ascii="Times" w:hAnsi="Times" w:cs="Times"/>
          <w:color w:val="2E2E2E"/>
          <w:sz w:val="28"/>
          <w:szCs w:val="28"/>
        </w:rPr>
        <w:t xml:space="preserve"> If you are running something in the </w:t>
      </w:r>
      <w:r>
        <w:rPr>
          <w:rFonts w:ascii="Times" w:hAnsi="Times" w:cs="Times"/>
          <w:b/>
          <w:bCs/>
          <w:color w:val="2E2E2E"/>
          <w:sz w:val="28"/>
          <w:szCs w:val="28"/>
        </w:rPr>
        <w:t>Fedora</w:t>
      </w:r>
      <w:r>
        <w:rPr>
          <w:rFonts w:ascii="Times" w:hAnsi="Times" w:cs="Times"/>
          <w:color w:val="2E2E2E"/>
          <w:sz w:val="28"/>
          <w:szCs w:val="28"/>
        </w:rPr>
        <w:t xml:space="preserve"> or </w:t>
      </w:r>
      <w:r>
        <w:rPr>
          <w:rFonts w:ascii="Times" w:hAnsi="Times" w:cs="Times"/>
          <w:b/>
          <w:bCs/>
          <w:color w:val="2E2E2E"/>
          <w:sz w:val="28"/>
          <w:szCs w:val="28"/>
        </w:rPr>
        <w:t>OpenSUSE</w:t>
      </w:r>
      <w:r>
        <w:rPr>
          <w:rFonts w:ascii="Times" w:hAnsi="Times" w:cs="Times"/>
          <w:color w:val="2E2E2E"/>
          <w:sz w:val="28"/>
          <w:szCs w:val="28"/>
        </w:rPr>
        <w:t xml:space="preserve"> families of distributions, you will likely need to set up </w:t>
      </w:r>
      <w:r>
        <w:rPr>
          <w:rFonts w:ascii="Times" w:hAnsi="Times" w:cs="Times"/>
          <w:b/>
          <w:bCs/>
          <w:color w:val="2E2E2E"/>
          <w:sz w:val="28"/>
          <w:szCs w:val="28"/>
        </w:rPr>
        <w:t>sudo </w:t>
      </w:r>
      <w:r>
        <w:rPr>
          <w:rFonts w:ascii="Times" w:hAnsi="Times" w:cs="Times"/>
          <w:color w:val="2E2E2E"/>
          <w:sz w:val="28"/>
          <w:szCs w:val="28"/>
        </w:rPr>
        <w:t>to work properly for you after initial installation.</w:t>
      </w:r>
    </w:p>
    <w:p w14:paraId="4505C71C" w14:textId="18D8409B" w:rsidR="00142FB7" w:rsidRDefault="00142FB7" w:rsidP="00142FB7">
      <w:pPr>
        <w:rPr>
          <w:rFonts w:ascii="Times" w:hAnsi="Times" w:cs="Times"/>
          <w:color w:val="2E2E2E"/>
          <w:sz w:val="28"/>
          <w:szCs w:val="28"/>
        </w:rPr>
      </w:pPr>
      <w:r>
        <w:rPr>
          <w:rFonts w:ascii="Times" w:hAnsi="Times" w:cs="Times"/>
          <w:color w:val="2E2E2E"/>
          <w:sz w:val="28"/>
          <w:szCs w:val="28"/>
        </w:rPr>
        <w:t xml:space="preserve">Next, you will learn the steps to setup and run </w:t>
      </w:r>
      <w:r>
        <w:rPr>
          <w:rFonts w:ascii="Times" w:hAnsi="Times" w:cs="Times"/>
          <w:b/>
          <w:bCs/>
          <w:color w:val="2E2E2E"/>
          <w:sz w:val="28"/>
          <w:szCs w:val="28"/>
        </w:rPr>
        <w:t>sudo </w:t>
      </w:r>
      <w:r>
        <w:rPr>
          <w:rFonts w:ascii="Times" w:hAnsi="Times" w:cs="Times"/>
          <w:color w:val="2E2E2E"/>
          <w:sz w:val="28"/>
          <w:szCs w:val="28"/>
        </w:rPr>
        <w:t>on your system.</w:t>
      </w:r>
    </w:p>
    <w:p w14:paraId="77F9BF97" w14:textId="77777777" w:rsidR="00142FB7" w:rsidRDefault="00142FB7" w:rsidP="00142FB7">
      <w:pPr>
        <w:rPr>
          <w:rFonts w:ascii="Times" w:hAnsi="Times" w:cs="Times"/>
          <w:color w:val="2E2E2E"/>
          <w:sz w:val="28"/>
          <w:szCs w:val="28"/>
        </w:rPr>
      </w:pPr>
    </w:p>
    <w:p w14:paraId="2A4733E7" w14:textId="77777777" w:rsidR="00142FB7" w:rsidRDefault="00142FB7" w:rsidP="00142FB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Steps for Setting up and Running sudo</w:t>
      </w:r>
    </w:p>
    <w:p w14:paraId="089EDFF7" w14:textId="77777777" w:rsidR="00142FB7" w:rsidRDefault="00142FB7" w:rsidP="00142FB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If your system does not already have </w:t>
      </w:r>
      <w:r>
        <w:rPr>
          <w:rFonts w:ascii="Times" w:hAnsi="Times" w:cs="Times"/>
          <w:b/>
          <w:bCs/>
          <w:color w:val="2E2E2E"/>
          <w:sz w:val="28"/>
          <w:szCs w:val="28"/>
        </w:rPr>
        <w:t>sudo </w:t>
      </w:r>
      <w:r>
        <w:rPr>
          <w:rFonts w:ascii="Times" w:hAnsi="Times" w:cs="Times"/>
          <w:color w:val="2E2E2E"/>
          <w:sz w:val="28"/>
          <w:szCs w:val="28"/>
        </w:rPr>
        <w:t>set up and enabled, you need to do the following steps:</w:t>
      </w:r>
    </w:p>
    <w:p w14:paraId="5202BF4D" w14:textId="77777777" w:rsidR="00142FB7" w:rsidRDefault="00142FB7" w:rsidP="00142FB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You will need to make modifications as the administrative or super user, root. While</w:t>
      </w:r>
      <w:r>
        <w:rPr>
          <w:rFonts w:ascii="Times" w:hAnsi="Times" w:cs="Times"/>
          <w:b/>
          <w:bCs/>
          <w:color w:val="2E2E2E"/>
          <w:sz w:val="28"/>
          <w:szCs w:val="28"/>
        </w:rPr>
        <w:t xml:space="preserve"> sudo</w:t>
      </w:r>
      <w:r>
        <w:rPr>
          <w:rFonts w:ascii="Times" w:hAnsi="Times" w:cs="Times"/>
          <w:color w:val="2E2E2E"/>
          <w:sz w:val="28"/>
          <w:szCs w:val="28"/>
        </w:rPr>
        <w:t> will become the preferred method of doing this, we don’t have it set up yet, so we will use </w:t>
      </w:r>
      <w:r>
        <w:rPr>
          <w:rFonts w:ascii="Times" w:hAnsi="Times" w:cs="Times"/>
          <w:b/>
          <w:bCs/>
          <w:color w:val="2E2E2E"/>
          <w:sz w:val="28"/>
          <w:szCs w:val="28"/>
        </w:rPr>
        <w:t>su</w:t>
      </w:r>
      <w:r>
        <w:rPr>
          <w:rFonts w:ascii="Times" w:hAnsi="Times" w:cs="Times"/>
          <w:color w:val="2E2E2E"/>
          <w:sz w:val="28"/>
          <w:szCs w:val="28"/>
        </w:rPr>
        <w:t> (which we will discuss later in detail) instead. At the command line prompt, type</w:t>
      </w:r>
      <w:r>
        <w:rPr>
          <w:rFonts w:ascii="Times" w:hAnsi="Times" w:cs="Times"/>
          <w:b/>
          <w:bCs/>
          <w:color w:val="2E2E2E"/>
          <w:sz w:val="28"/>
          <w:szCs w:val="28"/>
        </w:rPr>
        <w:t xml:space="preserve"> su </w:t>
      </w:r>
      <w:r>
        <w:rPr>
          <w:rFonts w:ascii="Times" w:hAnsi="Times" w:cs="Times"/>
          <w:color w:val="2E2E2E"/>
          <w:sz w:val="28"/>
          <w:szCs w:val="28"/>
        </w:rPr>
        <w:t>and press </w:t>
      </w:r>
      <w:r>
        <w:rPr>
          <w:rFonts w:ascii="Times" w:hAnsi="Times" w:cs="Times"/>
          <w:b/>
          <w:bCs/>
          <w:color w:val="2E2E2E"/>
          <w:sz w:val="28"/>
          <w:szCs w:val="28"/>
        </w:rPr>
        <w:t>Enter.</w:t>
      </w:r>
      <w:r>
        <w:rPr>
          <w:rFonts w:ascii="Times" w:hAnsi="Times" w:cs="Times"/>
          <w:color w:val="2E2E2E"/>
          <w:sz w:val="28"/>
          <w:szCs w:val="28"/>
        </w:rPr>
        <w:t xml:space="preserve"> You will then be prompted for the root password, so enter it and press </w:t>
      </w:r>
      <w:r>
        <w:rPr>
          <w:rFonts w:ascii="Times" w:hAnsi="Times" w:cs="Times"/>
          <w:b/>
          <w:bCs/>
          <w:color w:val="2E2E2E"/>
          <w:sz w:val="28"/>
          <w:szCs w:val="28"/>
        </w:rPr>
        <w:t>Enter</w:t>
      </w:r>
      <w:r>
        <w:rPr>
          <w:rFonts w:ascii="Times" w:hAnsi="Times" w:cs="Times"/>
          <w:color w:val="2E2E2E"/>
          <w:sz w:val="28"/>
          <w:szCs w:val="28"/>
        </w:rPr>
        <w:t xml:space="preserve">. You will notice that nothing is printed; this is so others cannot see the password on the screen. You should end up with a different looking prompt, often ending with ‘#’. For example: </w:t>
      </w:r>
      <w:r>
        <w:rPr>
          <w:rFonts w:ascii="Courier New" w:hAnsi="Courier New" w:cs="Courier New"/>
          <w:color w:val="4478CA"/>
          <w:sz w:val="28"/>
          <w:szCs w:val="28"/>
        </w:rPr>
        <w:t>$ su</w:t>
      </w:r>
      <w:r>
        <w:rPr>
          <w:rFonts w:ascii="Times" w:hAnsi="Times" w:cs="Times"/>
          <w:color w:val="2E2E2E"/>
          <w:sz w:val="28"/>
          <w:szCs w:val="28"/>
        </w:rPr>
        <w:t xml:space="preserve"> </w:t>
      </w:r>
      <w:r>
        <w:rPr>
          <w:rFonts w:ascii="Courier New" w:hAnsi="Courier New" w:cs="Courier New"/>
          <w:color w:val="4478CA"/>
          <w:sz w:val="28"/>
          <w:szCs w:val="28"/>
        </w:rPr>
        <w:t>Password:</w:t>
      </w:r>
      <w:r>
        <w:rPr>
          <w:rFonts w:ascii="Times" w:hAnsi="Times" w:cs="Times"/>
          <w:color w:val="2E2E2E"/>
          <w:sz w:val="28"/>
          <w:szCs w:val="28"/>
        </w:rPr>
        <w:t xml:space="preserve"> </w:t>
      </w:r>
      <w:r>
        <w:rPr>
          <w:rFonts w:ascii="Courier New" w:hAnsi="Courier New" w:cs="Courier New"/>
          <w:color w:val="4478CA"/>
          <w:sz w:val="28"/>
          <w:szCs w:val="28"/>
        </w:rPr>
        <w:t>#</w:t>
      </w:r>
    </w:p>
    <w:p w14:paraId="4E71CC22" w14:textId="77777777" w:rsidR="00142FB7" w:rsidRDefault="00142FB7" w:rsidP="00142FB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Now you need to create a configuration file to enable your user account to use </w:t>
      </w:r>
      <w:r>
        <w:rPr>
          <w:rFonts w:ascii="Times" w:hAnsi="Times" w:cs="Times"/>
          <w:b/>
          <w:bCs/>
          <w:color w:val="2E2E2E"/>
          <w:sz w:val="28"/>
          <w:szCs w:val="28"/>
        </w:rPr>
        <w:t>sudo</w:t>
      </w:r>
      <w:r>
        <w:rPr>
          <w:rFonts w:ascii="Times" w:hAnsi="Times" w:cs="Times"/>
          <w:color w:val="2E2E2E"/>
          <w:sz w:val="28"/>
          <w:szCs w:val="28"/>
        </w:rPr>
        <w:t xml:space="preserve">. Typically, this file is created in the </w:t>
      </w:r>
      <w:r>
        <w:rPr>
          <w:rFonts w:ascii="Courier New" w:hAnsi="Courier New" w:cs="Courier New"/>
          <w:color w:val="4478CA"/>
          <w:sz w:val="28"/>
          <w:szCs w:val="28"/>
        </w:rPr>
        <w:t>/etc/sudoers.d/</w:t>
      </w:r>
      <w:r>
        <w:rPr>
          <w:rFonts w:ascii="Times" w:hAnsi="Times" w:cs="Times"/>
          <w:color w:val="2E2E2E"/>
          <w:sz w:val="28"/>
          <w:szCs w:val="28"/>
        </w:rPr>
        <w:t xml:space="preserve"> directory with the name of the file the same as your username. For example, for this demo, let’s say your username is “student”. After doing step 1, you would then create the configuration file for “student” by doing this: </w:t>
      </w:r>
      <w:r>
        <w:rPr>
          <w:rFonts w:ascii="Courier New" w:hAnsi="Courier New" w:cs="Courier New"/>
          <w:color w:val="4478CA"/>
          <w:sz w:val="28"/>
          <w:szCs w:val="28"/>
        </w:rPr>
        <w:t># echo "student ALL=(ALL) ALL" &gt; /etc/sudoers.d/student</w:t>
      </w:r>
    </w:p>
    <w:p w14:paraId="7EB1020C" w14:textId="77777777" w:rsidR="00142FB7" w:rsidRDefault="00142FB7" w:rsidP="00142FB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Finally, some Linux distributions will complain if you don’t also change permissions on the file by doing: </w:t>
      </w:r>
      <w:r>
        <w:rPr>
          <w:rFonts w:ascii="Courier New" w:hAnsi="Courier New" w:cs="Courier New"/>
          <w:color w:val="4478CA"/>
          <w:sz w:val="28"/>
          <w:szCs w:val="28"/>
        </w:rPr>
        <w:t># chmod 440 /etc/sudoers.d/student</w:t>
      </w:r>
    </w:p>
    <w:p w14:paraId="4337EE54" w14:textId="67A8946C" w:rsidR="00142FB7" w:rsidRDefault="00142FB7" w:rsidP="00142FB7">
      <w:pPr>
        <w:rPr>
          <w:rFonts w:ascii="Times" w:hAnsi="Times" w:cs="Times"/>
          <w:color w:val="2E2E2E"/>
          <w:sz w:val="28"/>
          <w:szCs w:val="28"/>
        </w:rPr>
      </w:pPr>
      <w:r>
        <w:rPr>
          <w:rFonts w:ascii="Times" w:hAnsi="Times" w:cs="Times"/>
          <w:color w:val="2E2E2E"/>
          <w:sz w:val="28"/>
          <w:szCs w:val="28"/>
        </w:rPr>
        <w:t>That should be it. For the rest of this course, if you use</w:t>
      </w:r>
      <w:r>
        <w:rPr>
          <w:rFonts w:ascii="Times" w:hAnsi="Times" w:cs="Times"/>
          <w:b/>
          <w:bCs/>
          <w:color w:val="2E2E2E"/>
          <w:sz w:val="28"/>
          <w:szCs w:val="28"/>
        </w:rPr>
        <w:t xml:space="preserve"> sudo </w:t>
      </w:r>
      <w:r>
        <w:rPr>
          <w:rFonts w:ascii="Times" w:hAnsi="Times" w:cs="Times"/>
          <w:color w:val="2E2E2E"/>
          <w:sz w:val="28"/>
          <w:szCs w:val="28"/>
        </w:rPr>
        <w:t xml:space="preserve">you should be properly set up. When using </w:t>
      </w:r>
      <w:r>
        <w:rPr>
          <w:rFonts w:ascii="Times" w:hAnsi="Times" w:cs="Times"/>
          <w:b/>
          <w:bCs/>
          <w:color w:val="2E2E2E"/>
          <w:sz w:val="28"/>
          <w:szCs w:val="28"/>
        </w:rPr>
        <w:t xml:space="preserve">sudo, </w:t>
      </w:r>
      <w:r>
        <w:rPr>
          <w:rFonts w:ascii="Times" w:hAnsi="Times" w:cs="Times"/>
          <w:color w:val="2E2E2E"/>
          <w:sz w:val="28"/>
          <w:szCs w:val="28"/>
        </w:rPr>
        <w:t>by default you will be prompted to give a password (your own user password) at least the first time you do it within a specificed time interval.  It is possible (though very insecure) to configure </w:t>
      </w:r>
      <w:r>
        <w:rPr>
          <w:rFonts w:ascii="Times" w:hAnsi="Times" w:cs="Times"/>
          <w:b/>
          <w:bCs/>
          <w:color w:val="2E2E2E"/>
          <w:sz w:val="28"/>
          <w:szCs w:val="28"/>
        </w:rPr>
        <w:t>sudo</w:t>
      </w:r>
      <w:r>
        <w:rPr>
          <w:rFonts w:ascii="Times" w:hAnsi="Times" w:cs="Times"/>
          <w:color w:val="2E2E2E"/>
          <w:sz w:val="28"/>
          <w:szCs w:val="28"/>
        </w:rPr>
        <w:t xml:space="preserve"> to not require a password or change the time window in which the password does not have to be repeated with every </w:t>
      </w:r>
      <w:r>
        <w:rPr>
          <w:rFonts w:ascii="Times" w:hAnsi="Times" w:cs="Times"/>
          <w:b/>
          <w:bCs/>
          <w:color w:val="2E2E2E"/>
          <w:sz w:val="28"/>
          <w:szCs w:val="28"/>
        </w:rPr>
        <w:t>sudo</w:t>
      </w:r>
      <w:r>
        <w:rPr>
          <w:rFonts w:ascii="Times" w:hAnsi="Times" w:cs="Times"/>
          <w:color w:val="2E2E2E"/>
          <w:sz w:val="28"/>
          <w:szCs w:val="28"/>
        </w:rPr>
        <w:t xml:space="preserve"> command.</w:t>
      </w:r>
    </w:p>
    <w:p w14:paraId="536C08F5" w14:textId="77777777" w:rsidR="00486EF7" w:rsidRDefault="00486EF7" w:rsidP="00142FB7">
      <w:pPr>
        <w:rPr>
          <w:rFonts w:ascii="Times" w:hAnsi="Times" w:cs="Times"/>
          <w:color w:val="2E2E2E"/>
          <w:sz w:val="28"/>
          <w:szCs w:val="28"/>
        </w:rPr>
      </w:pPr>
    </w:p>
    <w:p w14:paraId="72A07DEF" w14:textId="77777777" w:rsidR="00486EF7" w:rsidRDefault="00486EF7" w:rsidP="00142FB7">
      <w:pPr>
        <w:rPr>
          <w:rFonts w:ascii="Times" w:hAnsi="Times" w:cs="Times"/>
          <w:color w:val="2E2E2E"/>
          <w:sz w:val="28"/>
          <w:szCs w:val="28"/>
        </w:rPr>
      </w:pPr>
    </w:p>
    <w:p w14:paraId="51F3D41D" w14:textId="77777777" w:rsidR="00486EF7" w:rsidRDefault="00486EF7" w:rsidP="00486EF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Basic Operations</w:t>
      </w:r>
    </w:p>
    <w:p w14:paraId="121D3D92" w14:textId="14836674" w:rsidR="00486EF7" w:rsidRDefault="00486EF7" w:rsidP="00486EF7">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4337E25D" wp14:editId="11EEE2E7">
            <wp:extent cx="5400675" cy="3922395"/>
            <wp:effectExtent l="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3922395"/>
                    </a:xfrm>
                    <a:prstGeom prst="rect">
                      <a:avLst/>
                    </a:prstGeom>
                    <a:noFill/>
                    <a:ln>
                      <a:noFill/>
                    </a:ln>
                  </pic:spPr>
                </pic:pic>
              </a:graphicData>
            </a:graphic>
          </wp:inline>
        </w:drawing>
      </w:r>
    </w:p>
    <w:p w14:paraId="06CFC623" w14:textId="77777777" w:rsidR="00486EF7" w:rsidRDefault="00486EF7" w:rsidP="00486EF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In this section we will discuss how to accomplish basic operations from the command line. These include how to log in and log out from the system, restart or shutdown the system, locate applications, access directories, identify the absolute and relative paths, and explore the filesystem.</w:t>
      </w:r>
    </w:p>
    <w:p w14:paraId="572D4DAF" w14:textId="77777777" w:rsidR="00486EF7" w:rsidRDefault="00486EF7" w:rsidP="00486EF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Logging In and Out</w:t>
      </w:r>
    </w:p>
    <w:p w14:paraId="000A0AEB" w14:textId="77777777" w:rsidR="00486EF7" w:rsidRDefault="00486EF7" w:rsidP="00486EF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An available</w:t>
      </w:r>
      <w:r>
        <w:rPr>
          <w:rFonts w:ascii="Times" w:hAnsi="Times" w:cs="Times"/>
          <w:b/>
          <w:bCs/>
          <w:color w:val="2E2E2E"/>
          <w:sz w:val="28"/>
          <w:szCs w:val="28"/>
        </w:rPr>
        <w:t xml:space="preserve"> text terminal</w:t>
      </w:r>
      <w:r>
        <w:rPr>
          <w:rFonts w:ascii="Times" w:hAnsi="Times" w:cs="Times"/>
          <w:color w:val="2E2E2E"/>
          <w:sz w:val="28"/>
          <w:szCs w:val="28"/>
        </w:rPr>
        <w:t xml:space="preserve"> will prompt for a username (with the string </w:t>
      </w:r>
      <w:r>
        <w:rPr>
          <w:rFonts w:ascii="Courier New" w:hAnsi="Courier New" w:cs="Courier New"/>
          <w:color w:val="4478CA"/>
          <w:sz w:val="28"/>
          <w:szCs w:val="28"/>
        </w:rPr>
        <w:t>login:</w:t>
      </w:r>
      <w:r>
        <w:rPr>
          <w:rFonts w:ascii="Times" w:hAnsi="Times" w:cs="Times"/>
          <w:color w:val="2E2E2E"/>
          <w:sz w:val="28"/>
          <w:szCs w:val="28"/>
        </w:rPr>
        <w:t>) and password. When typing your password, nothing is displayed on the terminal (not even a * to indicate that you typed in something) to prevent others from seeing your password. After you have logged in to the system, you can perform basic operations.</w:t>
      </w:r>
    </w:p>
    <w:p w14:paraId="0FFE1BE7" w14:textId="1C5192C5" w:rsidR="00486EF7" w:rsidRDefault="00486EF7" w:rsidP="00486EF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Once your session is started (either by logging in to a text terminal or via a graphical terminal program) you can also connect and log in to remote systems via the </w:t>
      </w:r>
      <w:r>
        <w:rPr>
          <w:rFonts w:ascii="Times" w:hAnsi="Times" w:cs="Times"/>
          <w:b/>
          <w:bCs/>
          <w:color w:val="2E2E2E"/>
          <w:sz w:val="28"/>
          <w:szCs w:val="28"/>
        </w:rPr>
        <w:t>Secure</w:t>
      </w:r>
      <w:r>
        <w:rPr>
          <w:rFonts w:ascii="Times" w:hAnsi="Times" w:cs="Times"/>
          <w:color w:val="2E2E2E"/>
          <w:sz w:val="28"/>
          <w:szCs w:val="28"/>
        </w:rPr>
        <w:t xml:space="preserve"> </w:t>
      </w:r>
      <w:r>
        <w:rPr>
          <w:rFonts w:ascii="Times" w:hAnsi="Times" w:cs="Times"/>
          <w:b/>
          <w:bCs/>
          <w:color w:val="2E2E2E"/>
          <w:sz w:val="28"/>
          <w:szCs w:val="28"/>
        </w:rPr>
        <w:t>Shell (SSH)</w:t>
      </w:r>
      <w:r>
        <w:rPr>
          <w:rFonts w:ascii="Times" w:hAnsi="Times" w:cs="Times"/>
          <w:color w:val="2E2E2E"/>
          <w:sz w:val="28"/>
          <w:szCs w:val="28"/>
        </w:rPr>
        <w:t xml:space="preserve"> utility. For example, by typing </w:t>
      </w:r>
      <w:r>
        <w:rPr>
          <w:rFonts w:ascii="Courier New" w:hAnsi="Courier New" w:cs="Courier New"/>
          <w:color w:val="4478CA"/>
          <w:sz w:val="28"/>
          <w:szCs w:val="28"/>
        </w:rPr>
        <w:t>ssh username@remote-server.com</w:t>
      </w:r>
      <w:r>
        <w:rPr>
          <w:rFonts w:ascii="Times" w:hAnsi="Times" w:cs="Times"/>
          <w:color w:val="2E2E2E"/>
          <w:sz w:val="28"/>
          <w:szCs w:val="28"/>
        </w:rPr>
        <w:t xml:space="preserve">, </w:t>
      </w:r>
      <w:r>
        <w:rPr>
          <w:rFonts w:ascii="Times" w:hAnsi="Times" w:cs="Times"/>
          <w:b/>
          <w:bCs/>
          <w:color w:val="2E2E2E"/>
          <w:sz w:val="28"/>
          <w:szCs w:val="28"/>
        </w:rPr>
        <w:t>SSH</w:t>
      </w:r>
      <w:r>
        <w:rPr>
          <w:rFonts w:ascii="Times" w:hAnsi="Times" w:cs="Times"/>
          <w:color w:val="2E2E2E"/>
          <w:sz w:val="28"/>
          <w:szCs w:val="28"/>
        </w:rPr>
        <w:t xml:space="preserve"> would connect securely to the remote machine and give you a command line terminal window, using passwords (as with regular logins) or cryptographic keys (a topic we won't discuss) to prove your identity.</w:t>
      </w:r>
    </w:p>
    <w:p w14:paraId="398E47FD" w14:textId="77777777" w:rsidR="00486EF7" w:rsidRDefault="00486EF7" w:rsidP="00486EF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Rebooting and Shutting Down</w:t>
      </w:r>
    </w:p>
    <w:p w14:paraId="226C974B" w14:textId="62A3EDFD" w:rsidR="00486EF7" w:rsidRDefault="00486EF7" w:rsidP="00486EF7">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"https://courses.edx.org/c4x/LinuxFoundationX/LFS101x/asset/LFS01_ch06_screen14.jpg"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30E4188B" wp14:editId="6A2D3054">
            <wp:extent cx="4187190" cy="3153410"/>
            <wp:effectExtent l="0" t="0" r="381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3AF4DEAE" w14:textId="77777777" w:rsidR="00486EF7" w:rsidRDefault="00486EF7" w:rsidP="00486EF7">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The preferred method to shut down or reboot the system is to use the </w:t>
      </w:r>
      <w:r>
        <w:rPr>
          <w:rFonts w:ascii="Times" w:hAnsi="Times" w:cs="Times"/>
          <w:b/>
          <w:bCs/>
          <w:color w:val="2E2E2E"/>
          <w:sz w:val="28"/>
          <w:szCs w:val="28"/>
        </w:rPr>
        <w:t>shutdown</w:t>
      </w:r>
      <w:r>
        <w:rPr>
          <w:rFonts w:ascii="Times" w:hAnsi="Times" w:cs="Times"/>
          <w:color w:val="2E2E2E"/>
          <w:sz w:val="28"/>
          <w:szCs w:val="28"/>
        </w:rPr>
        <w:t xml:space="preserve"> command. This sends a warning message and then prevents further users from logging in. The </w:t>
      </w:r>
      <w:r>
        <w:rPr>
          <w:rFonts w:ascii="Times" w:hAnsi="Times" w:cs="Times"/>
          <w:b/>
          <w:bCs/>
          <w:color w:val="2E2E2E"/>
          <w:sz w:val="28"/>
          <w:szCs w:val="28"/>
        </w:rPr>
        <w:t>init</w:t>
      </w:r>
      <w:r>
        <w:rPr>
          <w:rFonts w:ascii="Times" w:hAnsi="Times" w:cs="Times"/>
          <w:color w:val="2E2E2E"/>
          <w:sz w:val="28"/>
          <w:szCs w:val="28"/>
        </w:rPr>
        <w:t> process will then control shutting down or rebooting the system. It is important to always shut down properly; failure to do so can result in damage to the system and/or loss of data.</w:t>
      </w:r>
    </w:p>
    <w:p w14:paraId="5F0F8928" w14:textId="77777777" w:rsidR="00486EF7" w:rsidRDefault="00486EF7" w:rsidP="00486EF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 xml:space="preserve">halt </w:t>
      </w:r>
      <w:r>
        <w:rPr>
          <w:rFonts w:ascii="Times" w:hAnsi="Times" w:cs="Times"/>
          <w:color w:val="2E2E2E"/>
          <w:sz w:val="28"/>
          <w:szCs w:val="28"/>
        </w:rPr>
        <w:t xml:space="preserve">and </w:t>
      </w:r>
      <w:r>
        <w:rPr>
          <w:rFonts w:ascii="Times" w:hAnsi="Times" w:cs="Times"/>
          <w:b/>
          <w:bCs/>
          <w:color w:val="2E2E2E"/>
          <w:sz w:val="28"/>
          <w:szCs w:val="28"/>
        </w:rPr>
        <w:t>poweroff </w:t>
      </w:r>
      <w:r>
        <w:rPr>
          <w:rFonts w:ascii="Times" w:hAnsi="Times" w:cs="Times"/>
          <w:color w:val="2E2E2E"/>
          <w:sz w:val="28"/>
          <w:szCs w:val="28"/>
        </w:rPr>
        <w:t>commands issue </w:t>
      </w:r>
      <w:r>
        <w:rPr>
          <w:rFonts w:ascii="Courier New" w:hAnsi="Courier New" w:cs="Courier New"/>
          <w:color w:val="4478CA"/>
          <w:sz w:val="28"/>
          <w:szCs w:val="28"/>
        </w:rPr>
        <w:t xml:space="preserve">shutdown -h </w:t>
      </w:r>
      <w:r>
        <w:rPr>
          <w:rFonts w:ascii="Times" w:hAnsi="Times" w:cs="Times"/>
          <w:color w:val="2E2E2E"/>
          <w:sz w:val="28"/>
          <w:szCs w:val="28"/>
        </w:rPr>
        <w:t xml:space="preserve">to halt the system; </w:t>
      </w:r>
      <w:r>
        <w:rPr>
          <w:rFonts w:ascii="Times" w:hAnsi="Times" w:cs="Times"/>
          <w:b/>
          <w:bCs/>
          <w:color w:val="2E2E2E"/>
          <w:sz w:val="28"/>
          <w:szCs w:val="28"/>
        </w:rPr>
        <w:t>reboot </w:t>
      </w:r>
      <w:r>
        <w:rPr>
          <w:rFonts w:ascii="Times" w:hAnsi="Times" w:cs="Times"/>
          <w:color w:val="2E2E2E"/>
          <w:sz w:val="28"/>
          <w:szCs w:val="28"/>
        </w:rPr>
        <w:t>issues</w:t>
      </w:r>
      <w:r>
        <w:rPr>
          <w:rFonts w:ascii="Courier New" w:hAnsi="Courier New" w:cs="Courier New"/>
          <w:color w:val="4478CA"/>
          <w:sz w:val="32"/>
          <w:szCs w:val="32"/>
        </w:rPr>
        <w:t> </w:t>
      </w:r>
      <w:r>
        <w:rPr>
          <w:rFonts w:ascii="Courier New" w:hAnsi="Courier New" w:cs="Courier New"/>
          <w:color w:val="4478CA"/>
          <w:sz w:val="28"/>
          <w:szCs w:val="28"/>
        </w:rPr>
        <w:t>shutdown -r</w:t>
      </w:r>
      <w:r>
        <w:rPr>
          <w:rFonts w:ascii="Times" w:hAnsi="Times" w:cs="Times"/>
          <w:color w:val="2E2E2E"/>
          <w:sz w:val="28"/>
          <w:szCs w:val="28"/>
        </w:rPr>
        <w:t> and causes the machine to reboot instead of just shutting down. Both rebooting and shutting down from the command line requires superuser (root) access.</w:t>
      </w:r>
    </w:p>
    <w:p w14:paraId="720DBC76" w14:textId="77777777" w:rsidR="00486EF7" w:rsidRDefault="00486EF7" w:rsidP="00486EF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When administering a multiuser system, you have the option of notifying all users prior to shutdown as in:</w:t>
      </w:r>
    </w:p>
    <w:p w14:paraId="217A1341" w14:textId="14040184" w:rsidR="00486EF7" w:rsidRDefault="00486EF7" w:rsidP="00486EF7">
      <w:pPr>
        <w:widowControl w:val="0"/>
        <w:autoSpaceDE w:val="0"/>
        <w:autoSpaceDN w:val="0"/>
        <w:adjustRightInd w:val="0"/>
        <w:spacing w:after="396"/>
        <w:rPr>
          <w:rFonts w:ascii="Courier New" w:hAnsi="Courier New" w:cs="Courier New"/>
          <w:color w:val="4478CA"/>
          <w:sz w:val="28"/>
          <w:szCs w:val="28"/>
        </w:rPr>
      </w:pPr>
      <w:r>
        <w:rPr>
          <w:rFonts w:ascii="Courier New" w:hAnsi="Courier New" w:cs="Courier New"/>
          <w:color w:val="4478CA"/>
          <w:sz w:val="28"/>
          <w:szCs w:val="28"/>
        </w:rPr>
        <w:t>$ sudo shutdown -h 10:00 "Shutting down for scheduled maintenance."</w:t>
      </w:r>
    </w:p>
    <w:p w14:paraId="08257D3F" w14:textId="77777777" w:rsidR="00486EF7" w:rsidRDefault="00486EF7" w:rsidP="00486EF7">
      <w:pPr>
        <w:widowControl w:val="0"/>
        <w:autoSpaceDE w:val="0"/>
        <w:autoSpaceDN w:val="0"/>
        <w:adjustRightInd w:val="0"/>
        <w:spacing w:after="396"/>
        <w:rPr>
          <w:rFonts w:ascii="Courier New" w:hAnsi="Courier New" w:cs="Courier New"/>
          <w:color w:val="4478CA"/>
          <w:sz w:val="28"/>
          <w:szCs w:val="28"/>
        </w:rPr>
      </w:pPr>
    </w:p>
    <w:p w14:paraId="30845368" w14:textId="77777777" w:rsidR="00486EF7" w:rsidRDefault="00486EF7" w:rsidP="00486EF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Locating Applications</w:t>
      </w:r>
    </w:p>
    <w:p w14:paraId="5F807EA4" w14:textId="550DA72C" w:rsidR="00486EF7" w:rsidRDefault="00486EF7" w:rsidP="00486EF7">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"https://courses.edx.org/c4x/LinuxFoundationX/LFS101x/asset/LFS01_ch06_screen15.jpg"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0F28EFCD" wp14:editId="31DF0D4A">
            <wp:extent cx="4187190" cy="3153410"/>
            <wp:effectExtent l="0" t="0" r="381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5F874CD1" w14:textId="77777777" w:rsidR="00486EF7" w:rsidRDefault="00486EF7" w:rsidP="00486EF7">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Depending on the specifics of your particular distribution's policy, programs and software packages can be installed in various directories. In general, executable programs should live in the </w:t>
      </w:r>
      <w:r>
        <w:rPr>
          <w:rFonts w:ascii="Courier New" w:hAnsi="Courier New" w:cs="Courier New"/>
          <w:color w:val="4478CA"/>
          <w:sz w:val="28"/>
          <w:szCs w:val="28"/>
        </w:rPr>
        <w:t>/bin</w:t>
      </w:r>
      <w:r>
        <w:rPr>
          <w:rFonts w:ascii="Times" w:hAnsi="Times" w:cs="Times"/>
          <w:color w:val="2E2E2E"/>
          <w:sz w:val="28"/>
          <w:szCs w:val="28"/>
        </w:rPr>
        <w:t xml:space="preserve">, </w:t>
      </w:r>
      <w:r>
        <w:rPr>
          <w:rFonts w:ascii="Courier New" w:hAnsi="Courier New" w:cs="Courier New"/>
          <w:color w:val="4478CA"/>
          <w:sz w:val="28"/>
          <w:szCs w:val="28"/>
        </w:rPr>
        <w:t xml:space="preserve">/usr/bin,/sbin,/usr/sbin </w:t>
      </w:r>
      <w:r>
        <w:rPr>
          <w:rFonts w:ascii="Times" w:hAnsi="Times" w:cs="Times"/>
          <w:color w:val="2E2E2E"/>
          <w:sz w:val="28"/>
          <w:szCs w:val="28"/>
        </w:rPr>
        <w:t>directories or under </w:t>
      </w:r>
      <w:r>
        <w:rPr>
          <w:rFonts w:ascii="Courier New" w:hAnsi="Courier New" w:cs="Courier New"/>
          <w:color w:val="4478CA"/>
          <w:sz w:val="28"/>
          <w:szCs w:val="28"/>
        </w:rPr>
        <w:t>/opt</w:t>
      </w:r>
      <w:r>
        <w:rPr>
          <w:rFonts w:ascii="Times" w:hAnsi="Times" w:cs="Times"/>
          <w:color w:val="2E2E2E"/>
          <w:sz w:val="28"/>
          <w:szCs w:val="28"/>
        </w:rPr>
        <w:t>.</w:t>
      </w:r>
    </w:p>
    <w:p w14:paraId="649AD5B3" w14:textId="77777777" w:rsidR="00486EF7" w:rsidRDefault="00486EF7" w:rsidP="00486EF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One way to locate programs is to employ the</w:t>
      </w:r>
      <w:r>
        <w:rPr>
          <w:rFonts w:ascii="Times" w:hAnsi="Times" w:cs="Times"/>
          <w:b/>
          <w:bCs/>
          <w:color w:val="2E2E2E"/>
          <w:sz w:val="28"/>
          <w:szCs w:val="28"/>
        </w:rPr>
        <w:t xml:space="preserve"> which </w:t>
      </w:r>
      <w:r>
        <w:rPr>
          <w:rFonts w:ascii="Times" w:hAnsi="Times" w:cs="Times"/>
          <w:color w:val="2E2E2E"/>
          <w:sz w:val="28"/>
          <w:szCs w:val="28"/>
        </w:rPr>
        <w:t xml:space="preserve">utility. For example, to find out exactly where the </w:t>
      </w:r>
      <w:r>
        <w:rPr>
          <w:rFonts w:ascii="Times" w:hAnsi="Times" w:cs="Times"/>
          <w:b/>
          <w:bCs/>
          <w:color w:val="2E2E2E"/>
          <w:sz w:val="28"/>
          <w:szCs w:val="28"/>
        </w:rPr>
        <w:t xml:space="preserve">diff </w:t>
      </w:r>
      <w:r>
        <w:rPr>
          <w:rFonts w:ascii="Times" w:hAnsi="Times" w:cs="Times"/>
          <w:color w:val="2E2E2E"/>
          <w:sz w:val="28"/>
          <w:szCs w:val="28"/>
        </w:rPr>
        <w:t>program resides on the filesystem:</w:t>
      </w:r>
    </w:p>
    <w:p w14:paraId="230523D3" w14:textId="77777777" w:rsidR="00486EF7" w:rsidRDefault="00486EF7" w:rsidP="00486EF7">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which diff</w:t>
      </w:r>
    </w:p>
    <w:p w14:paraId="173C096E" w14:textId="77777777" w:rsidR="00486EF7" w:rsidRDefault="00486EF7" w:rsidP="00486EF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If </w:t>
      </w:r>
      <w:r>
        <w:rPr>
          <w:rFonts w:ascii="Times" w:hAnsi="Times" w:cs="Times"/>
          <w:b/>
          <w:bCs/>
          <w:color w:val="2E2E2E"/>
          <w:sz w:val="28"/>
          <w:szCs w:val="28"/>
        </w:rPr>
        <w:t>which</w:t>
      </w:r>
      <w:r>
        <w:rPr>
          <w:rFonts w:ascii="Times" w:hAnsi="Times" w:cs="Times"/>
          <w:color w:val="2E2E2E"/>
          <w:sz w:val="28"/>
          <w:szCs w:val="28"/>
        </w:rPr>
        <w:t xml:space="preserve"> does not find the program, </w:t>
      </w:r>
      <w:r>
        <w:rPr>
          <w:rFonts w:ascii="Times" w:hAnsi="Times" w:cs="Times"/>
          <w:b/>
          <w:bCs/>
          <w:color w:val="2E2E2E"/>
          <w:sz w:val="28"/>
          <w:szCs w:val="28"/>
        </w:rPr>
        <w:t>whereis</w:t>
      </w:r>
      <w:r>
        <w:rPr>
          <w:rFonts w:ascii="Times" w:hAnsi="Times" w:cs="Times"/>
          <w:color w:val="2E2E2E"/>
          <w:sz w:val="28"/>
          <w:szCs w:val="28"/>
        </w:rPr>
        <w:t> is a good alternative because it looks for packages in a broader range of system directories:</w:t>
      </w:r>
    </w:p>
    <w:p w14:paraId="75428824" w14:textId="77777777" w:rsidR="00486EF7" w:rsidRDefault="00486EF7" w:rsidP="00486EF7">
      <w:pPr>
        <w:widowControl w:val="0"/>
        <w:autoSpaceDE w:val="0"/>
        <w:autoSpaceDN w:val="0"/>
        <w:adjustRightInd w:val="0"/>
        <w:spacing w:after="453"/>
        <w:rPr>
          <w:rFonts w:ascii="Times" w:hAnsi="Times" w:cs="Times"/>
          <w:color w:val="2E2E2E"/>
          <w:sz w:val="32"/>
          <w:szCs w:val="32"/>
        </w:rPr>
      </w:pPr>
      <w:r>
        <w:rPr>
          <w:rFonts w:ascii="Courier New" w:hAnsi="Courier New" w:cs="Courier New"/>
          <w:color w:val="4478CA"/>
          <w:sz w:val="28"/>
          <w:szCs w:val="28"/>
        </w:rPr>
        <w:t>$ whereis diff</w:t>
      </w:r>
    </w:p>
    <w:p w14:paraId="214299E1" w14:textId="146DBC5A" w:rsidR="00486EF7" w:rsidRDefault="00486EF7" w:rsidP="00486EF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Click the image to view an enlarged version.</w:t>
      </w:r>
    </w:p>
    <w:p w14:paraId="2905F823" w14:textId="77777777" w:rsidR="00486EF7" w:rsidRDefault="00486EF7" w:rsidP="00486EF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Accessing Directories</w:t>
      </w:r>
    </w:p>
    <w:p w14:paraId="650D307A" w14:textId="77777777" w:rsidR="00486EF7" w:rsidRDefault="00486EF7" w:rsidP="00486EF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When you first log into a system or open a terminal, the default directory should be your </w:t>
      </w:r>
      <w:r>
        <w:rPr>
          <w:rFonts w:ascii="Times" w:hAnsi="Times" w:cs="Times"/>
          <w:b/>
          <w:bCs/>
          <w:color w:val="2E2E2E"/>
          <w:sz w:val="28"/>
          <w:szCs w:val="28"/>
        </w:rPr>
        <w:t>home directory</w:t>
      </w:r>
      <w:r>
        <w:rPr>
          <w:rFonts w:ascii="Times" w:hAnsi="Times" w:cs="Times"/>
          <w:color w:val="2E2E2E"/>
          <w:sz w:val="28"/>
          <w:szCs w:val="28"/>
        </w:rPr>
        <w:t xml:space="preserve">; you can print the exact path of this by typing </w:t>
      </w:r>
      <w:r>
        <w:rPr>
          <w:rFonts w:ascii="Courier New" w:hAnsi="Courier New" w:cs="Courier New"/>
          <w:color w:val="4478CA"/>
          <w:sz w:val="28"/>
          <w:szCs w:val="28"/>
        </w:rPr>
        <w:t>echo $HOME</w:t>
      </w:r>
      <w:r>
        <w:rPr>
          <w:rFonts w:ascii="Times" w:hAnsi="Times" w:cs="Times"/>
          <w:color w:val="2E2E2E"/>
          <w:sz w:val="28"/>
          <w:szCs w:val="28"/>
        </w:rPr>
        <w:t>. (Note that some Linux distributions actually open new</w:t>
      </w:r>
      <w:r>
        <w:rPr>
          <w:rFonts w:ascii="Times" w:hAnsi="Times" w:cs="Times"/>
          <w:b/>
          <w:bCs/>
          <w:color w:val="2E2E2E"/>
          <w:sz w:val="28"/>
          <w:szCs w:val="28"/>
        </w:rPr>
        <w:t xml:space="preserve"> graphical</w:t>
      </w:r>
      <w:r>
        <w:rPr>
          <w:rFonts w:ascii="Times" w:hAnsi="Times" w:cs="Times"/>
          <w:color w:val="2E2E2E"/>
          <w:sz w:val="28"/>
          <w:szCs w:val="28"/>
        </w:rPr>
        <w:t xml:space="preserve"> terminals in </w:t>
      </w:r>
      <w:r>
        <w:rPr>
          <w:rFonts w:ascii="Courier New" w:hAnsi="Courier New" w:cs="Courier New"/>
          <w:color w:val="4478CA"/>
          <w:sz w:val="28"/>
          <w:szCs w:val="28"/>
        </w:rPr>
        <w:t>$HOME/Desktop</w:t>
      </w:r>
      <w:r>
        <w:rPr>
          <w:rFonts w:ascii="Times" w:hAnsi="Times" w:cs="Times"/>
          <w:color w:val="2E2E2E"/>
          <w:sz w:val="28"/>
          <w:szCs w:val="28"/>
        </w:rPr>
        <w:t>.)  The following commands are useful for directory navigation:</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1420"/>
        <w:gridCol w:w="7000"/>
      </w:tblGrid>
      <w:tr w:rsidR="00486EF7" w14:paraId="471BCE2C" w14:textId="77777777">
        <w:tc>
          <w:tcPr>
            <w:tcW w:w="142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4609A963" w14:textId="77777777" w:rsidR="00486EF7" w:rsidRDefault="00486EF7">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700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7BB41879" w14:textId="77777777" w:rsidR="00486EF7" w:rsidRDefault="00486EF7">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Result</w:t>
            </w:r>
          </w:p>
        </w:tc>
      </w:tr>
      <w:tr w:rsidR="00486EF7" w14:paraId="1687CFDA" w14:textId="77777777">
        <w:tblPrEx>
          <w:tblBorders>
            <w:top w:val="none" w:sz="0" w:space="0" w:color="auto"/>
          </w:tblBorders>
        </w:tblPrEx>
        <w:tc>
          <w:tcPr>
            <w:tcW w:w="13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0C13D56" w14:textId="77777777" w:rsidR="00486EF7" w:rsidRDefault="00486EF7">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pwd</w:t>
            </w:r>
          </w:p>
        </w:tc>
        <w:tc>
          <w:tcPr>
            <w:tcW w:w="69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05ACD6E" w14:textId="77777777" w:rsidR="00486EF7" w:rsidRDefault="00486EF7">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Displays the present working directory</w:t>
            </w:r>
          </w:p>
        </w:tc>
      </w:tr>
      <w:tr w:rsidR="00486EF7" w14:paraId="1D87D085" w14:textId="77777777">
        <w:tblPrEx>
          <w:tblBorders>
            <w:top w:val="none" w:sz="0" w:space="0" w:color="auto"/>
          </w:tblBorders>
        </w:tblPrEx>
        <w:tc>
          <w:tcPr>
            <w:tcW w:w="13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33D9E55" w14:textId="77777777" w:rsidR="00486EF7" w:rsidRDefault="00486EF7">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cd ~</w:t>
            </w:r>
            <w:r>
              <w:rPr>
                <w:rFonts w:ascii="Times" w:hAnsi="Times" w:cs="Times"/>
                <w:color w:val="1A1A1A"/>
                <w:sz w:val="28"/>
                <w:szCs w:val="28"/>
              </w:rPr>
              <w:t xml:space="preserve"> or </w:t>
            </w:r>
            <w:r>
              <w:rPr>
                <w:rFonts w:ascii="Courier New" w:hAnsi="Courier New" w:cs="Courier New"/>
                <w:color w:val="4478CA"/>
                <w:sz w:val="28"/>
                <w:szCs w:val="28"/>
              </w:rPr>
              <w:t>cd</w:t>
            </w:r>
          </w:p>
        </w:tc>
        <w:tc>
          <w:tcPr>
            <w:tcW w:w="69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DF00F4D" w14:textId="77777777" w:rsidR="00486EF7" w:rsidRDefault="00486EF7">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Change to your home directory (short-cut name is ~ (tilde))</w:t>
            </w:r>
          </w:p>
        </w:tc>
      </w:tr>
      <w:tr w:rsidR="00486EF7" w14:paraId="420C9CB5" w14:textId="77777777">
        <w:tblPrEx>
          <w:tblBorders>
            <w:top w:val="none" w:sz="0" w:space="0" w:color="auto"/>
          </w:tblBorders>
        </w:tblPrEx>
        <w:tc>
          <w:tcPr>
            <w:tcW w:w="13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E574618" w14:textId="77777777" w:rsidR="00486EF7" w:rsidRDefault="00486EF7">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cd ..</w:t>
            </w:r>
          </w:p>
        </w:tc>
        <w:tc>
          <w:tcPr>
            <w:tcW w:w="69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529075E" w14:textId="77777777" w:rsidR="00486EF7" w:rsidRDefault="00486EF7">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Change to parent directory (..)</w:t>
            </w:r>
          </w:p>
        </w:tc>
      </w:tr>
      <w:tr w:rsidR="00486EF7" w14:paraId="5573AFAD" w14:textId="77777777">
        <w:tblPrEx>
          <w:tblBorders>
            <w:top w:val="none" w:sz="0" w:space="0" w:color="auto"/>
            <w:bottom w:val="single" w:sz="16" w:space="0" w:color="FFFFFF"/>
          </w:tblBorders>
        </w:tblPrEx>
        <w:tc>
          <w:tcPr>
            <w:tcW w:w="13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8E49375" w14:textId="77777777" w:rsidR="00486EF7" w:rsidRDefault="00486EF7">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cd -</w:t>
            </w:r>
          </w:p>
        </w:tc>
        <w:tc>
          <w:tcPr>
            <w:tcW w:w="69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3F9E92F" w14:textId="77777777" w:rsidR="00486EF7" w:rsidRDefault="00486EF7">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Change to previous directory (- (minus))</w:t>
            </w:r>
          </w:p>
        </w:tc>
      </w:tr>
    </w:tbl>
    <w:p w14:paraId="546A660F" w14:textId="77777777" w:rsidR="00486EF7" w:rsidRDefault="00486EF7" w:rsidP="00486EF7">
      <w:pPr>
        <w:widowControl w:val="0"/>
        <w:autoSpaceDE w:val="0"/>
        <w:autoSpaceDN w:val="0"/>
        <w:adjustRightInd w:val="0"/>
        <w:spacing w:after="396"/>
        <w:rPr>
          <w:rFonts w:ascii="Times" w:hAnsi="Times" w:cs="Times"/>
          <w:color w:val="2E2E2E"/>
          <w:sz w:val="28"/>
          <w:szCs w:val="28"/>
        </w:rPr>
      </w:pPr>
    </w:p>
    <w:p w14:paraId="44305D5C" w14:textId="77777777" w:rsidR="009A1BFB" w:rsidRDefault="009A1BFB" w:rsidP="009A1BFB">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Understanding Absolute and Relative Paths</w:t>
      </w:r>
    </w:p>
    <w:p w14:paraId="0E7A7110" w14:textId="5EA890FE" w:rsidR="009A1BFB" w:rsidRDefault="009A1BFB" w:rsidP="009A1BFB">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01C380C9" wp14:editId="4FDCA4BC">
            <wp:extent cx="7750810" cy="54864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750810" cy="5486400"/>
                    </a:xfrm>
                    <a:prstGeom prst="rect">
                      <a:avLst/>
                    </a:prstGeom>
                    <a:noFill/>
                    <a:ln>
                      <a:noFill/>
                    </a:ln>
                  </pic:spPr>
                </pic:pic>
              </a:graphicData>
            </a:graphic>
          </wp:inline>
        </w:drawing>
      </w:r>
    </w:p>
    <w:p w14:paraId="0A5026BE" w14:textId="77777777" w:rsidR="009A1BFB" w:rsidRDefault="009A1BFB" w:rsidP="009A1BF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There are two ways to identify paths:</w:t>
      </w:r>
    </w:p>
    <w:p w14:paraId="3FEAF5C7" w14:textId="77777777" w:rsidR="009A1BFB" w:rsidRDefault="009A1BFB" w:rsidP="009A1BF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Absolute pathname</w:t>
      </w:r>
      <w:r>
        <w:rPr>
          <w:rFonts w:ascii="Times" w:hAnsi="Times" w:cs="Times"/>
          <w:color w:val="2E2E2E"/>
          <w:sz w:val="28"/>
          <w:szCs w:val="28"/>
        </w:rPr>
        <w:t>: An absolute pathname begins with the root directory and follows the tree, branch by branch, until it reaches the desired directory or file. Absolute paths always start with /.</w:t>
      </w:r>
    </w:p>
    <w:p w14:paraId="33E3BA52" w14:textId="77777777" w:rsidR="009A1BFB" w:rsidRDefault="009A1BFB" w:rsidP="009A1BF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Relative pathname</w:t>
      </w:r>
      <w:r>
        <w:rPr>
          <w:rFonts w:ascii="Times" w:hAnsi="Times" w:cs="Times"/>
          <w:color w:val="2E2E2E"/>
          <w:sz w:val="28"/>
          <w:szCs w:val="28"/>
        </w:rPr>
        <w:t>: A relative pathname starts from the present working directory. Relative paths never start with /.</w:t>
      </w:r>
    </w:p>
    <w:p w14:paraId="426FAC43" w14:textId="77777777" w:rsidR="009A1BFB" w:rsidRDefault="009A1BFB" w:rsidP="009A1BF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Multiple slashes (/) between directories and files are allowed, but all but one slash between elements in the pathname is ignored by the system. </w:t>
      </w:r>
      <w:r>
        <w:rPr>
          <w:rFonts w:ascii="Courier New" w:hAnsi="Courier New" w:cs="Courier New"/>
          <w:color w:val="4478CA"/>
          <w:sz w:val="28"/>
          <w:szCs w:val="28"/>
        </w:rPr>
        <w:t xml:space="preserve">////usr//bin </w:t>
      </w:r>
      <w:r>
        <w:rPr>
          <w:rFonts w:ascii="Times" w:hAnsi="Times" w:cs="Times"/>
          <w:color w:val="2E2E2E"/>
          <w:sz w:val="28"/>
          <w:szCs w:val="28"/>
        </w:rPr>
        <w:t xml:space="preserve">is valid, but seen as </w:t>
      </w:r>
      <w:r>
        <w:rPr>
          <w:rFonts w:ascii="Courier New" w:hAnsi="Courier New" w:cs="Courier New"/>
          <w:color w:val="4478CA"/>
          <w:sz w:val="28"/>
          <w:szCs w:val="28"/>
        </w:rPr>
        <w:t xml:space="preserve">/usr/bin </w:t>
      </w:r>
      <w:r>
        <w:rPr>
          <w:rFonts w:ascii="Times" w:hAnsi="Times" w:cs="Times"/>
          <w:color w:val="2E2E2E"/>
          <w:sz w:val="28"/>
          <w:szCs w:val="28"/>
        </w:rPr>
        <w:t>by the system.</w:t>
      </w:r>
    </w:p>
    <w:p w14:paraId="51306353" w14:textId="77777777" w:rsidR="009A1BFB" w:rsidRDefault="009A1BFB" w:rsidP="009A1BF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Most of the time it is most convenient to use relative paths, which require less typing. Usually you take advantage of the shortcuts provided by:</w:t>
      </w:r>
      <w:r>
        <w:rPr>
          <w:rFonts w:ascii="Courier New" w:hAnsi="Courier New" w:cs="Courier New"/>
          <w:color w:val="4478CA"/>
          <w:sz w:val="28"/>
          <w:szCs w:val="28"/>
        </w:rPr>
        <w:t xml:space="preserve"> . </w:t>
      </w:r>
      <w:r>
        <w:rPr>
          <w:rFonts w:ascii="Times" w:hAnsi="Times" w:cs="Times"/>
          <w:color w:val="2E2E2E"/>
          <w:sz w:val="28"/>
          <w:szCs w:val="28"/>
        </w:rPr>
        <w:t>(present directory),</w:t>
      </w:r>
      <w:r>
        <w:rPr>
          <w:rFonts w:ascii="Courier New" w:hAnsi="Courier New" w:cs="Courier New"/>
          <w:color w:val="4478CA"/>
          <w:sz w:val="28"/>
          <w:szCs w:val="28"/>
        </w:rPr>
        <w:t xml:space="preserve"> .. </w:t>
      </w:r>
      <w:r>
        <w:rPr>
          <w:rFonts w:ascii="Times" w:hAnsi="Times" w:cs="Times"/>
          <w:color w:val="2E2E2E"/>
          <w:sz w:val="28"/>
          <w:szCs w:val="28"/>
        </w:rPr>
        <w:t>(parent directory) and</w:t>
      </w:r>
      <w:r>
        <w:rPr>
          <w:rFonts w:ascii="Courier New" w:hAnsi="Courier New" w:cs="Courier New"/>
          <w:color w:val="4478CA"/>
          <w:sz w:val="28"/>
          <w:szCs w:val="28"/>
        </w:rPr>
        <w:t xml:space="preserve"> ~ </w:t>
      </w:r>
      <w:r>
        <w:rPr>
          <w:rFonts w:ascii="Times" w:hAnsi="Times" w:cs="Times"/>
          <w:color w:val="2E2E2E"/>
          <w:sz w:val="28"/>
          <w:szCs w:val="28"/>
        </w:rPr>
        <w:t>(your home directory).</w:t>
      </w:r>
    </w:p>
    <w:p w14:paraId="485F50F3" w14:textId="77777777" w:rsidR="009A1BFB" w:rsidRDefault="009A1BFB" w:rsidP="009A1BF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For example, suppose you are currently working in your home directory and wish to move to the </w:t>
      </w:r>
      <w:r>
        <w:rPr>
          <w:rFonts w:ascii="Courier New" w:hAnsi="Courier New" w:cs="Courier New"/>
          <w:color w:val="4478CA"/>
          <w:sz w:val="28"/>
          <w:szCs w:val="28"/>
        </w:rPr>
        <w:t>/usr/bin</w:t>
      </w:r>
      <w:r>
        <w:rPr>
          <w:rFonts w:ascii="Times" w:hAnsi="Times" w:cs="Times"/>
          <w:color w:val="2E2E2E"/>
          <w:sz w:val="28"/>
          <w:szCs w:val="28"/>
        </w:rPr>
        <w:t xml:space="preserve"> directory. The following two ways will bring you to the same directory from your </w:t>
      </w:r>
      <w:r>
        <w:rPr>
          <w:rFonts w:ascii="Courier New" w:hAnsi="Courier New" w:cs="Courier New"/>
          <w:color w:val="4478CA"/>
          <w:sz w:val="32"/>
          <w:szCs w:val="32"/>
        </w:rPr>
        <w:t>home</w:t>
      </w:r>
      <w:r>
        <w:rPr>
          <w:rFonts w:ascii="Times" w:hAnsi="Times" w:cs="Times"/>
          <w:color w:val="2E2E2E"/>
          <w:sz w:val="28"/>
          <w:szCs w:val="28"/>
        </w:rPr>
        <w:t xml:space="preserve"> directory:</w:t>
      </w:r>
    </w:p>
    <w:p w14:paraId="0BB16667" w14:textId="77777777" w:rsidR="009A1BFB" w:rsidRDefault="009A1BFB" w:rsidP="009A1BFB">
      <w:pPr>
        <w:widowControl w:val="0"/>
        <w:numPr>
          <w:ilvl w:val="0"/>
          <w:numId w:val="2"/>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Absolute pathname method: </w:t>
      </w:r>
      <w:r>
        <w:rPr>
          <w:rFonts w:ascii="Courier New" w:hAnsi="Courier New" w:cs="Courier New"/>
          <w:color w:val="4478CA"/>
          <w:sz w:val="28"/>
          <w:szCs w:val="28"/>
        </w:rPr>
        <w:t>$ cd /usr/bin</w:t>
      </w:r>
    </w:p>
    <w:p w14:paraId="2FB23504" w14:textId="77777777" w:rsidR="009A1BFB" w:rsidRDefault="009A1BFB" w:rsidP="009A1BFB">
      <w:pPr>
        <w:widowControl w:val="0"/>
        <w:numPr>
          <w:ilvl w:val="0"/>
          <w:numId w:val="2"/>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Relative pathname method:   </w:t>
      </w:r>
      <w:r>
        <w:rPr>
          <w:rFonts w:ascii="Courier New" w:hAnsi="Courier New" w:cs="Courier New"/>
          <w:color w:val="4478CA"/>
          <w:sz w:val="28"/>
          <w:szCs w:val="28"/>
        </w:rPr>
        <w:t>$ cd ../../usr/bin</w:t>
      </w:r>
    </w:p>
    <w:p w14:paraId="34EAE500" w14:textId="62A8ABC0" w:rsidR="009A1BFB" w:rsidRDefault="009A1BFB" w:rsidP="009A1BF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In this case, the absolute pathname method is less typing.</w:t>
      </w:r>
    </w:p>
    <w:p w14:paraId="3734971F" w14:textId="77777777" w:rsidR="003776B1" w:rsidRDefault="003776B1" w:rsidP="003776B1">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Exploring the Filesystem</w:t>
      </w:r>
    </w:p>
    <w:p w14:paraId="77963EC0" w14:textId="77777777" w:rsidR="003776B1" w:rsidRDefault="003776B1" w:rsidP="003776B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Traversing up and down the filesystem tree can get tedious. The </w:t>
      </w:r>
      <w:r>
        <w:rPr>
          <w:rFonts w:ascii="Times" w:hAnsi="Times" w:cs="Times"/>
          <w:b/>
          <w:bCs/>
          <w:color w:val="2E2E2E"/>
          <w:sz w:val="28"/>
          <w:szCs w:val="28"/>
        </w:rPr>
        <w:t>tree</w:t>
      </w:r>
      <w:r>
        <w:rPr>
          <w:rFonts w:ascii="Times" w:hAnsi="Times" w:cs="Times"/>
          <w:color w:val="2E2E2E"/>
          <w:sz w:val="28"/>
          <w:szCs w:val="28"/>
        </w:rPr>
        <w:t xml:space="preserve"> command is a good way to get a bird’s-eye view of the filesystem tree. Use </w:t>
      </w:r>
      <w:r>
        <w:rPr>
          <w:rFonts w:ascii="Courier New" w:hAnsi="Courier New" w:cs="Courier New"/>
          <w:color w:val="4478CA"/>
          <w:sz w:val="28"/>
          <w:szCs w:val="28"/>
        </w:rPr>
        <w:t>tree -d</w:t>
      </w:r>
      <w:r>
        <w:rPr>
          <w:rFonts w:ascii="Times" w:hAnsi="Times" w:cs="Times"/>
          <w:color w:val="2E2E2E"/>
          <w:sz w:val="28"/>
          <w:szCs w:val="28"/>
        </w:rPr>
        <w:t xml:space="preserve"> to view just the directories and to suppress listing file names.</w:t>
      </w:r>
    </w:p>
    <w:p w14:paraId="59F23852" w14:textId="77777777" w:rsidR="003776B1" w:rsidRDefault="003776B1" w:rsidP="003776B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following commands can help in exploring the filesystem:</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1700"/>
        <w:gridCol w:w="10200"/>
      </w:tblGrid>
      <w:tr w:rsidR="003776B1" w14:paraId="7B87AC21" w14:textId="77777777">
        <w:tc>
          <w:tcPr>
            <w:tcW w:w="170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3C678345" w14:textId="77777777" w:rsidR="003776B1" w:rsidRDefault="003776B1">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1020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6A23D3F7" w14:textId="77777777" w:rsidR="003776B1" w:rsidRDefault="003776B1">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3776B1" w14:paraId="09260D42" w14:textId="77777777">
        <w:tblPrEx>
          <w:tblBorders>
            <w:top w:val="none" w:sz="0" w:space="0" w:color="auto"/>
          </w:tblBorders>
        </w:tblPrEx>
        <w:tc>
          <w:tcPr>
            <w:tcW w:w="16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EE3626E" w14:textId="77777777" w:rsidR="003776B1" w:rsidRDefault="003776B1">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cd /</w:t>
            </w:r>
          </w:p>
        </w:tc>
        <w:tc>
          <w:tcPr>
            <w:tcW w:w="101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443D3EE" w14:textId="77777777" w:rsidR="003776B1" w:rsidRDefault="003776B1">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C</w:t>
            </w:r>
            <w:r>
              <w:rPr>
                <w:rFonts w:ascii="Times" w:hAnsi="Times" w:cs="Times"/>
                <w:color w:val="1A1A1A"/>
                <w:sz w:val="28"/>
                <w:szCs w:val="28"/>
              </w:rPr>
              <w:t xml:space="preserve">hanges your current </w:t>
            </w:r>
            <w:r>
              <w:rPr>
                <w:rFonts w:ascii="Times" w:hAnsi="Times" w:cs="Times"/>
                <w:b/>
                <w:bCs/>
                <w:color w:val="1A1A1A"/>
                <w:sz w:val="28"/>
                <w:szCs w:val="28"/>
              </w:rPr>
              <w:t>d</w:t>
            </w:r>
            <w:r>
              <w:rPr>
                <w:rFonts w:ascii="Times" w:hAnsi="Times" w:cs="Times"/>
                <w:color w:val="1A1A1A"/>
                <w:sz w:val="28"/>
                <w:szCs w:val="28"/>
              </w:rPr>
              <w:t>irectory to the root (/) directory (or path you supply)</w:t>
            </w:r>
          </w:p>
        </w:tc>
      </w:tr>
      <w:tr w:rsidR="003776B1" w14:paraId="77AD9ACB" w14:textId="77777777">
        <w:tblPrEx>
          <w:tblBorders>
            <w:top w:val="none" w:sz="0" w:space="0" w:color="auto"/>
          </w:tblBorders>
        </w:tblPrEx>
        <w:tc>
          <w:tcPr>
            <w:tcW w:w="16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3D74E82" w14:textId="77777777" w:rsidR="003776B1" w:rsidRDefault="003776B1">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ls</w:t>
            </w:r>
          </w:p>
        </w:tc>
        <w:tc>
          <w:tcPr>
            <w:tcW w:w="101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5EB872D" w14:textId="77777777" w:rsidR="003776B1" w:rsidRDefault="003776B1">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L</w:t>
            </w:r>
            <w:r>
              <w:rPr>
                <w:rFonts w:ascii="Times" w:hAnsi="Times" w:cs="Times"/>
                <w:color w:val="1A1A1A"/>
                <w:sz w:val="28"/>
                <w:szCs w:val="28"/>
              </w:rPr>
              <w:t>i</w:t>
            </w:r>
            <w:r>
              <w:rPr>
                <w:rFonts w:ascii="Times" w:hAnsi="Times" w:cs="Times"/>
                <w:b/>
                <w:bCs/>
                <w:color w:val="1A1A1A"/>
                <w:sz w:val="28"/>
                <w:szCs w:val="28"/>
              </w:rPr>
              <w:t>s</w:t>
            </w:r>
            <w:r>
              <w:rPr>
                <w:rFonts w:ascii="Times" w:hAnsi="Times" w:cs="Times"/>
                <w:color w:val="1A1A1A"/>
                <w:sz w:val="28"/>
                <w:szCs w:val="28"/>
              </w:rPr>
              <w:t>t the contents of the present working directory</w:t>
            </w:r>
          </w:p>
        </w:tc>
      </w:tr>
      <w:tr w:rsidR="003776B1" w14:paraId="23419492" w14:textId="77777777">
        <w:tblPrEx>
          <w:tblBorders>
            <w:top w:val="none" w:sz="0" w:space="0" w:color="auto"/>
          </w:tblBorders>
        </w:tblPrEx>
        <w:tc>
          <w:tcPr>
            <w:tcW w:w="16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A184898" w14:textId="77777777" w:rsidR="003776B1" w:rsidRDefault="003776B1">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ls –a</w:t>
            </w:r>
          </w:p>
        </w:tc>
        <w:tc>
          <w:tcPr>
            <w:tcW w:w="101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0A5C9F4" w14:textId="77777777" w:rsidR="003776B1" w:rsidRDefault="003776B1">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L</w:t>
            </w:r>
            <w:r>
              <w:rPr>
                <w:rFonts w:ascii="Times" w:hAnsi="Times" w:cs="Times"/>
                <w:color w:val="1A1A1A"/>
                <w:sz w:val="28"/>
                <w:szCs w:val="28"/>
              </w:rPr>
              <w:t>i</w:t>
            </w:r>
            <w:r>
              <w:rPr>
                <w:rFonts w:ascii="Times" w:hAnsi="Times" w:cs="Times"/>
                <w:b/>
                <w:bCs/>
                <w:color w:val="1A1A1A"/>
                <w:sz w:val="28"/>
                <w:szCs w:val="28"/>
              </w:rPr>
              <w:t>s</w:t>
            </w:r>
            <w:r>
              <w:rPr>
                <w:rFonts w:ascii="Times" w:hAnsi="Times" w:cs="Times"/>
                <w:color w:val="1A1A1A"/>
                <w:sz w:val="28"/>
                <w:szCs w:val="28"/>
              </w:rPr>
              <w:t xml:space="preserve">t </w:t>
            </w:r>
            <w:r>
              <w:rPr>
                <w:rFonts w:ascii="Times" w:hAnsi="Times" w:cs="Times"/>
                <w:b/>
                <w:bCs/>
                <w:color w:val="1A1A1A"/>
                <w:sz w:val="28"/>
                <w:szCs w:val="28"/>
              </w:rPr>
              <w:t>all</w:t>
            </w:r>
            <w:r>
              <w:rPr>
                <w:rFonts w:ascii="Times" w:hAnsi="Times" w:cs="Times"/>
                <w:color w:val="1A1A1A"/>
                <w:sz w:val="28"/>
                <w:szCs w:val="28"/>
              </w:rPr>
              <w:t xml:space="preserve"> files including </w:t>
            </w:r>
            <w:r>
              <w:rPr>
                <w:rFonts w:ascii="Times" w:hAnsi="Times" w:cs="Times"/>
                <w:b/>
                <w:bCs/>
                <w:color w:val="1A1A1A"/>
                <w:sz w:val="28"/>
                <w:szCs w:val="28"/>
              </w:rPr>
              <w:t>hidden</w:t>
            </w:r>
            <w:r>
              <w:rPr>
                <w:rFonts w:ascii="Times" w:hAnsi="Times" w:cs="Times"/>
                <w:color w:val="1A1A1A"/>
                <w:sz w:val="28"/>
                <w:szCs w:val="28"/>
              </w:rPr>
              <w:t xml:space="preserve"> files and directories (those whose name start with . )</w:t>
            </w:r>
          </w:p>
        </w:tc>
      </w:tr>
      <w:tr w:rsidR="003776B1" w14:paraId="09096928" w14:textId="77777777">
        <w:tblPrEx>
          <w:tblBorders>
            <w:top w:val="none" w:sz="0" w:space="0" w:color="auto"/>
            <w:bottom w:val="single" w:sz="16" w:space="0" w:color="FFFFFF"/>
          </w:tblBorders>
        </w:tblPrEx>
        <w:tc>
          <w:tcPr>
            <w:tcW w:w="16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5ED737E" w14:textId="77777777" w:rsidR="003776B1" w:rsidRDefault="003776B1">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tree</w:t>
            </w:r>
          </w:p>
        </w:tc>
        <w:tc>
          <w:tcPr>
            <w:tcW w:w="101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1746312" w14:textId="77777777" w:rsidR="003776B1" w:rsidRDefault="003776B1">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Displays a </w:t>
            </w:r>
            <w:r>
              <w:rPr>
                <w:rFonts w:ascii="Times" w:hAnsi="Times" w:cs="Times"/>
                <w:b/>
                <w:bCs/>
                <w:color w:val="1A1A1A"/>
                <w:sz w:val="28"/>
                <w:szCs w:val="28"/>
              </w:rPr>
              <w:t>tree</w:t>
            </w:r>
            <w:r>
              <w:rPr>
                <w:rFonts w:ascii="Times" w:hAnsi="Times" w:cs="Times"/>
                <w:color w:val="1A1A1A"/>
                <w:sz w:val="28"/>
                <w:szCs w:val="28"/>
              </w:rPr>
              <w:t xml:space="preserve"> view of the filesystem</w:t>
            </w:r>
          </w:p>
        </w:tc>
      </w:tr>
    </w:tbl>
    <w:p w14:paraId="37D1F2D2" w14:textId="77777777" w:rsidR="003776B1" w:rsidRDefault="003776B1" w:rsidP="009A1BFB">
      <w:pPr>
        <w:widowControl w:val="0"/>
        <w:autoSpaceDE w:val="0"/>
        <w:autoSpaceDN w:val="0"/>
        <w:adjustRightInd w:val="0"/>
        <w:spacing w:after="396"/>
        <w:rPr>
          <w:rFonts w:ascii="Times" w:hAnsi="Times" w:cs="Times"/>
          <w:color w:val="2E2E2E"/>
          <w:sz w:val="28"/>
          <w:szCs w:val="28"/>
        </w:rPr>
      </w:pPr>
    </w:p>
    <w:p w14:paraId="34EB8576" w14:textId="77777777" w:rsidR="009D79AD" w:rsidRDefault="009D79AD" w:rsidP="009D79A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Hard and Soft (Symbolic) Links</w:t>
      </w:r>
    </w:p>
    <w:p w14:paraId="4A6BC001" w14:textId="680C114B" w:rsidR="009D79AD" w:rsidRDefault="009D79AD" w:rsidP="009D79AD">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"https://courses.edx.org/c4x/LinuxFoundationX/LFS101x/asset/LFS01_ch06_screen21a.jpg"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3BAB47BA" wp14:editId="465FE61F">
            <wp:extent cx="4187190" cy="3153410"/>
            <wp:effectExtent l="0" t="0" r="381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22B1D2C9" w14:textId="77777777" w:rsidR="009D79AD" w:rsidRDefault="009D79AD" w:rsidP="009D79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b/>
          <w:bCs/>
          <w:color w:val="2E2E2E"/>
          <w:sz w:val="28"/>
          <w:szCs w:val="28"/>
        </w:rPr>
        <w:t>ln</w:t>
      </w:r>
      <w:r>
        <w:rPr>
          <w:rFonts w:ascii="Times" w:hAnsi="Times" w:cs="Times"/>
          <w:color w:val="2E2E2E"/>
          <w:sz w:val="28"/>
          <w:szCs w:val="28"/>
        </w:rPr>
        <w:t xml:space="preserve"> can be used to create </w:t>
      </w:r>
      <w:r>
        <w:rPr>
          <w:rFonts w:ascii="Times" w:hAnsi="Times" w:cs="Times"/>
          <w:b/>
          <w:bCs/>
          <w:color w:val="2E2E2E"/>
          <w:sz w:val="28"/>
          <w:szCs w:val="28"/>
        </w:rPr>
        <w:t>hard links</w:t>
      </w:r>
      <w:r>
        <w:rPr>
          <w:rFonts w:ascii="Times" w:hAnsi="Times" w:cs="Times"/>
          <w:color w:val="2E2E2E"/>
          <w:sz w:val="28"/>
          <w:szCs w:val="28"/>
        </w:rPr>
        <w:t xml:space="preserve"> and (with the </w:t>
      </w:r>
      <w:r>
        <w:rPr>
          <w:rFonts w:ascii="Courier New" w:hAnsi="Courier New" w:cs="Courier New"/>
          <w:color w:val="4478CA"/>
          <w:sz w:val="28"/>
          <w:szCs w:val="28"/>
        </w:rPr>
        <w:t>-s</w:t>
      </w:r>
      <w:r>
        <w:rPr>
          <w:rFonts w:ascii="Times" w:hAnsi="Times" w:cs="Times"/>
          <w:color w:val="2E2E2E"/>
          <w:sz w:val="28"/>
          <w:szCs w:val="28"/>
        </w:rPr>
        <w:t xml:space="preserve"> option) </w:t>
      </w:r>
      <w:r>
        <w:rPr>
          <w:rFonts w:ascii="Times" w:hAnsi="Times" w:cs="Times"/>
          <w:b/>
          <w:bCs/>
          <w:color w:val="2E2E2E"/>
          <w:sz w:val="28"/>
          <w:szCs w:val="28"/>
        </w:rPr>
        <w:t>soft links</w:t>
      </w:r>
      <w:r>
        <w:rPr>
          <w:rFonts w:ascii="Times" w:hAnsi="Times" w:cs="Times"/>
          <w:color w:val="2E2E2E"/>
          <w:sz w:val="28"/>
          <w:szCs w:val="28"/>
        </w:rPr>
        <w:t xml:space="preserve">, also known as </w:t>
      </w:r>
      <w:r>
        <w:rPr>
          <w:rFonts w:ascii="Times" w:hAnsi="Times" w:cs="Times"/>
          <w:b/>
          <w:bCs/>
          <w:color w:val="2E2E2E"/>
          <w:sz w:val="28"/>
          <w:szCs w:val="28"/>
        </w:rPr>
        <w:t>symbolic links</w:t>
      </w:r>
      <w:r>
        <w:rPr>
          <w:rFonts w:ascii="Times" w:hAnsi="Times" w:cs="Times"/>
          <w:color w:val="2E2E2E"/>
          <w:sz w:val="28"/>
          <w:szCs w:val="28"/>
        </w:rPr>
        <w:t xml:space="preserve"> or </w:t>
      </w:r>
      <w:r>
        <w:rPr>
          <w:rFonts w:ascii="Times" w:hAnsi="Times" w:cs="Times"/>
          <w:b/>
          <w:bCs/>
          <w:color w:val="2E2E2E"/>
          <w:sz w:val="28"/>
          <w:szCs w:val="28"/>
        </w:rPr>
        <w:t>symlinks</w:t>
      </w:r>
      <w:r>
        <w:rPr>
          <w:rFonts w:ascii="Times" w:hAnsi="Times" w:cs="Times"/>
          <w:color w:val="2E2E2E"/>
          <w:sz w:val="28"/>
          <w:szCs w:val="28"/>
        </w:rPr>
        <w:t>. These two kinds of links are very useful in UNIX-based operating systems. The advantages of symbolic links are discusssed on the following screen.</w:t>
      </w:r>
    </w:p>
    <w:p w14:paraId="1AF03C7E" w14:textId="77777777" w:rsidR="009D79AD" w:rsidRDefault="009D79AD" w:rsidP="009D79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Suppose that </w:t>
      </w:r>
      <w:r>
        <w:rPr>
          <w:rFonts w:ascii="Courier New" w:hAnsi="Courier New" w:cs="Courier New"/>
          <w:color w:val="4478CA"/>
          <w:sz w:val="28"/>
          <w:szCs w:val="28"/>
        </w:rPr>
        <w:t>file1</w:t>
      </w:r>
      <w:r>
        <w:rPr>
          <w:rFonts w:ascii="Times" w:hAnsi="Times" w:cs="Times"/>
          <w:color w:val="2E2E2E"/>
          <w:sz w:val="28"/>
          <w:szCs w:val="28"/>
        </w:rPr>
        <w:t xml:space="preserve"> already exists. A </w:t>
      </w:r>
      <w:r>
        <w:rPr>
          <w:rFonts w:ascii="Times" w:hAnsi="Times" w:cs="Times"/>
          <w:b/>
          <w:bCs/>
          <w:color w:val="2E2E2E"/>
          <w:sz w:val="28"/>
          <w:szCs w:val="28"/>
        </w:rPr>
        <w:t>hard</w:t>
      </w:r>
      <w:r>
        <w:rPr>
          <w:rFonts w:ascii="Times" w:hAnsi="Times" w:cs="Times"/>
          <w:color w:val="2E2E2E"/>
          <w:sz w:val="28"/>
          <w:szCs w:val="28"/>
        </w:rPr>
        <w:t xml:space="preserve"> link, called </w:t>
      </w:r>
      <w:r>
        <w:rPr>
          <w:rFonts w:ascii="Courier New" w:hAnsi="Courier New" w:cs="Courier New"/>
          <w:color w:val="4478CA"/>
          <w:sz w:val="28"/>
          <w:szCs w:val="28"/>
        </w:rPr>
        <w:t>file2</w:t>
      </w:r>
      <w:r>
        <w:rPr>
          <w:rFonts w:ascii="Times" w:hAnsi="Times" w:cs="Times"/>
          <w:color w:val="2E2E2E"/>
          <w:sz w:val="28"/>
          <w:szCs w:val="28"/>
        </w:rPr>
        <w:t>, is created with the command:</w:t>
      </w:r>
    </w:p>
    <w:p w14:paraId="0D4D6E97" w14:textId="77777777" w:rsidR="009D79AD" w:rsidRDefault="009D79AD" w:rsidP="009D79AD">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ln file1 file2</w:t>
      </w:r>
    </w:p>
    <w:p w14:paraId="6E984EE6" w14:textId="77777777" w:rsidR="009D79AD" w:rsidRDefault="009D79AD" w:rsidP="009D79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Note that two files now appear to exist. However, a closer inspection of the file listing shows that this is not quite true.</w:t>
      </w:r>
    </w:p>
    <w:p w14:paraId="6417C8A9" w14:textId="77777777" w:rsidR="009D79AD" w:rsidRDefault="009D79AD" w:rsidP="009D79AD">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ls -li file1 file2</w:t>
      </w:r>
    </w:p>
    <w:p w14:paraId="28C4588E" w14:textId="7F79E604" w:rsidR="009D79AD" w:rsidRDefault="009D79AD" w:rsidP="009D79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Courier New" w:hAnsi="Courier New" w:cs="Courier New"/>
          <w:color w:val="4478CA"/>
          <w:sz w:val="28"/>
          <w:szCs w:val="28"/>
        </w:rPr>
        <w:t>-i</w:t>
      </w:r>
      <w:r>
        <w:rPr>
          <w:rFonts w:ascii="Times" w:hAnsi="Times" w:cs="Times"/>
          <w:color w:val="2E2E2E"/>
          <w:sz w:val="28"/>
          <w:szCs w:val="28"/>
        </w:rPr>
        <w:t xml:space="preserve"> option to </w:t>
      </w:r>
      <w:r>
        <w:rPr>
          <w:rFonts w:ascii="Times" w:hAnsi="Times" w:cs="Times"/>
          <w:b/>
          <w:bCs/>
          <w:color w:val="2E2E2E"/>
          <w:sz w:val="28"/>
          <w:szCs w:val="28"/>
        </w:rPr>
        <w:t>ls</w:t>
      </w:r>
      <w:r>
        <w:rPr>
          <w:rFonts w:ascii="Times" w:hAnsi="Times" w:cs="Times"/>
          <w:color w:val="2E2E2E"/>
          <w:sz w:val="28"/>
          <w:szCs w:val="28"/>
        </w:rPr>
        <w:t xml:space="preserve"> prints out in the first column the </w:t>
      </w:r>
      <w:r>
        <w:rPr>
          <w:rFonts w:ascii="Times" w:hAnsi="Times" w:cs="Times"/>
          <w:b/>
          <w:bCs/>
          <w:color w:val="2E2E2E"/>
          <w:sz w:val="28"/>
          <w:szCs w:val="28"/>
        </w:rPr>
        <w:t>inode</w:t>
      </w:r>
      <w:r>
        <w:rPr>
          <w:rFonts w:ascii="Times" w:hAnsi="Times" w:cs="Times"/>
          <w:color w:val="2E2E2E"/>
          <w:sz w:val="28"/>
          <w:szCs w:val="28"/>
        </w:rPr>
        <w:t xml:space="preserve"> number, which is a unique quantity for each file object. This field is the same for both of these files; what is really going on here is that it is only </w:t>
      </w:r>
      <w:r>
        <w:rPr>
          <w:rFonts w:ascii="Times" w:hAnsi="Times" w:cs="Times"/>
          <w:b/>
          <w:bCs/>
          <w:color w:val="2E2E2E"/>
          <w:sz w:val="28"/>
          <w:szCs w:val="28"/>
        </w:rPr>
        <w:t>one</w:t>
      </w:r>
      <w:r>
        <w:rPr>
          <w:rFonts w:ascii="Times" w:hAnsi="Times" w:cs="Times"/>
          <w:color w:val="2E2E2E"/>
          <w:sz w:val="28"/>
          <w:szCs w:val="28"/>
        </w:rPr>
        <w:t xml:space="preserve"> file but it has more than one name</w:t>
      </w:r>
      <w:r>
        <w:rPr>
          <w:rFonts w:ascii="Times" w:hAnsi="Times" w:cs="Times"/>
          <w:b/>
          <w:bCs/>
          <w:color w:val="2E2E2E"/>
          <w:sz w:val="28"/>
          <w:szCs w:val="28"/>
        </w:rPr>
        <w:t> </w:t>
      </w:r>
      <w:r>
        <w:rPr>
          <w:rFonts w:ascii="Times" w:hAnsi="Times" w:cs="Times"/>
          <w:color w:val="2E2E2E"/>
          <w:sz w:val="28"/>
          <w:szCs w:val="28"/>
        </w:rPr>
        <w:t xml:space="preserve">associated with it,  as is indicated by the </w:t>
      </w:r>
      <w:r>
        <w:rPr>
          <w:rFonts w:ascii="Times" w:hAnsi="Times" w:cs="Times"/>
          <w:b/>
          <w:bCs/>
          <w:color w:val="2E2E2E"/>
          <w:sz w:val="28"/>
          <w:szCs w:val="28"/>
        </w:rPr>
        <w:t>3</w:t>
      </w:r>
      <w:r>
        <w:rPr>
          <w:rFonts w:ascii="Times" w:hAnsi="Times" w:cs="Times"/>
          <w:color w:val="2E2E2E"/>
          <w:sz w:val="28"/>
          <w:szCs w:val="28"/>
        </w:rPr>
        <w:t xml:space="preserve"> that appears in the </w:t>
      </w:r>
      <w:r>
        <w:rPr>
          <w:rFonts w:ascii="Times" w:hAnsi="Times" w:cs="Times"/>
          <w:b/>
          <w:bCs/>
          <w:color w:val="2E2E2E"/>
          <w:sz w:val="28"/>
          <w:szCs w:val="28"/>
        </w:rPr>
        <w:t>ls</w:t>
      </w:r>
      <w:r>
        <w:rPr>
          <w:rFonts w:ascii="Times" w:hAnsi="Times" w:cs="Times"/>
          <w:color w:val="2E2E2E"/>
          <w:sz w:val="28"/>
          <w:szCs w:val="28"/>
        </w:rPr>
        <w:t> output.  Thus, there already was another object linked to </w:t>
      </w:r>
      <w:r>
        <w:rPr>
          <w:rFonts w:ascii="Courier New" w:hAnsi="Courier New" w:cs="Courier New"/>
          <w:color w:val="4478CA"/>
          <w:sz w:val="28"/>
          <w:szCs w:val="28"/>
        </w:rPr>
        <w:t>file1</w:t>
      </w:r>
      <w:r>
        <w:rPr>
          <w:rFonts w:ascii="Times" w:hAnsi="Times" w:cs="Times"/>
          <w:color w:val="2E2E2E"/>
          <w:sz w:val="28"/>
          <w:szCs w:val="28"/>
        </w:rPr>
        <w:t> before the command was executed.</w:t>
      </w:r>
    </w:p>
    <w:p w14:paraId="12B17896" w14:textId="77777777" w:rsidR="009D79AD" w:rsidRDefault="009D79AD" w:rsidP="009D79AD">
      <w:pPr>
        <w:widowControl w:val="0"/>
        <w:autoSpaceDE w:val="0"/>
        <w:autoSpaceDN w:val="0"/>
        <w:adjustRightInd w:val="0"/>
        <w:spacing w:after="396"/>
        <w:rPr>
          <w:rFonts w:ascii="Times" w:hAnsi="Times" w:cs="Times"/>
          <w:color w:val="2E2E2E"/>
          <w:sz w:val="28"/>
          <w:szCs w:val="28"/>
        </w:rPr>
      </w:pPr>
    </w:p>
    <w:p w14:paraId="6B106836" w14:textId="77777777" w:rsidR="009D79AD" w:rsidRDefault="009D79AD" w:rsidP="009D79A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Symbolic Links</w:t>
      </w:r>
    </w:p>
    <w:p w14:paraId="6F7AD780" w14:textId="7D22F274" w:rsidR="009D79AD" w:rsidRDefault="009D79AD" w:rsidP="009D79AD">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"https://courses.edx.org/c4x/LinuxFoundationX/LFS101x/asset/LFS01_ch06_screen23a.jpg"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215C4003" wp14:editId="38AA6CF6">
            <wp:extent cx="4187190" cy="3153410"/>
            <wp:effectExtent l="0" t="0" r="381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56AA3B51" w14:textId="77777777" w:rsidR="009D79AD" w:rsidRDefault="009D79AD" w:rsidP="009D79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b/>
          <w:bCs/>
          <w:color w:val="2E2E2E"/>
          <w:sz w:val="28"/>
          <w:szCs w:val="28"/>
        </w:rPr>
        <w:t>Symbolic</w:t>
      </w:r>
      <w:r>
        <w:rPr>
          <w:rFonts w:ascii="Times" w:hAnsi="Times" w:cs="Times"/>
          <w:color w:val="2E2E2E"/>
          <w:sz w:val="28"/>
          <w:szCs w:val="28"/>
        </w:rPr>
        <w:t xml:space="preserve"> (or </w:t>
      </w:r>
      <w:r>
        <w:rPr>
          <w:rFonts w:ascii="Times" w:hAnsi="Times" w:cs="Times"/>
          <w:b/>
          <w:bCs/>
          <w:color w:val="2E2E2E"/>
          <w:sz w:val="28"/>
          <w:szCs w:val="28"/>
        </w:rPr>
        <w:t>Soft</w:t>
      </w:r>
      <w:r>
        <w:rPr>
          <w:rFonts w:ascii="Times" w:hAnsi="Times" w:cs="Times"/>
          <w:color w:val="2E2E2E"/>
          <w:sz w:val="28"/>
          <w:szCs w:val="28"/>
        </w:rPr>
        <w:t xml:space="preserve">) links are created with the </w:t>
      </w:r>
      <w:r>
        <w:rPr>
          <w:rFonts w:ascii="Courier New" w:hAnsi="Courier New" w:cs="Courier New"/>
          <w:color w:val="2749FF"/>
          <w:sz w:val="28"/>
          <w:szCs w:val="28"/>
        </w:rPr>
        <w:t xml:space="preserve">-s </w:t>
      </w:r>
      <w:r>
        <w:rPr>
          <w:rFonts w:ascii="Times" w:hAnsi="Times" w:cs="Times"/>
          <w:color w:val="2E2E2E"/>
          <w:sz w:val="28"/>
          <w:szCs w:val="28"/>
        </w:rPr>
        <w:t>option as in:</w:t>
      </w:r>
    </w:p>
    <w:p w14:paraId="5BB268F7" w14:textId="77777777" w:rsidR="009D79AD" w:rsidRDefault="009D79AD" w:rsidP="009D79AD">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ln -s file1 file4</w:t>
      </w:r>
      <w:r>
        <w:rPr>
          <w:rFonts w:ascii="Times" w:hAnsi="Times" w:cs="Times"/>
          <w:color w:val="2E2E2E"/>
          <w:sz w:val="28"/>
          <w:szCs w:val="28"/>
        </w:rPr>
        <w:t> </w:t>
      </w:r>
      <w:r>
        <w:rPr>
          <w:rFonts w:ascii="Courier New" w:hAnsi="Courier New" w:cs="Courier New"/>
          <w:color w:val="4478CA"/>
          <w:sz w:val="28"/>
          <w:szCs w:val="28"/>
        </w:rPr>
        <w:t>$ ls -li file1 file4</w:t>
      </w:r>
    </w:p>
    <w:p w14:paraId="6671C410" w14:textId="77777777" w:rsidR="009D79AD" w:rsidRDefault="009D79AD" w:rsidP="009D79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Notice </w:t>
      </w:r>
      <w:r>
        <w:rPr>
          <w:rFonts w:ascii="Courier New" w:hAnsi="Courier New" w:cs="Courier New"/>
          <w:color w:val="4478CA"/>
          <w:sz w:val="28"/>
          <w:szCs w:val="28"/>
        </w:rPr>
        <w:t>file4</w:t>
      </w:r>
      <w:r>
        <w:rPr>
          <w:rFonts w:ascii="Times" w:hAnsi="Times" w:cs="Times"/>
          <w:color w:val="2E2E2E"/>
          <w:sz w:val="28"/>
          <w:szCs w:val="28"/>
        </w:rPr>
        <w:t xml:space="preserve"> no longer appears to be a regular file, and it clearly points to </w:t>
      </w:r>
      <w:r>
        <w:rPr>
          <w:rFonts w:ascii="Courier New" w:hAnsi="Courier New" w:cs="Courier New"/>
          <w:color w:val="4478CA"/>
          <w:sz w:val="28"/>
          <w:szCs w:val="28"/>
        </w:rPr>
        <w:t>file1</w:t>
      </w:r>
      <w:r>
        <w:rPr>
          <w:rFonts w:ascii="Times" w:hAnsi="Times" w:cs="Times"/>
          <w:color w:val="2E2E2E"/>
          <w:sz w:val="28"/>
          <w:szCs w:val="28"/>
        </w:rPr>
        <w:t xml:space="preserve"> and has a different inode number.</w:t>
      </w:r>
    </w:p>
    <w:p w14:paraId="357B8F14" w14:textId="77777777" w:rsidR="009D79AD" w:rsidRDefault="009D79AD" w:rsidP="009D79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Symbolic links take no extra space on the filesystem (unless their names are very long). They are extremely convenient as they can easily be modified to point to different places. An easy way to create a shortcut from your </w:t>
      </w:r>
      <w:r>
        <w:rPr>
          <w:rFonts w:ascii="Times" w:hAnsi="Times" w:cs="Times"/>
          <w:b/>
          <w:bCs/>
          <w:color w:val="2E2E2E"/>
          <w:sz w:val="28"/>
          <w:szCs w:val="28"/>
        </w:rPr>
        <w:t>home</w:t>
      </w:r>
      <w:r>
        <w:rPr>
          <w:rFonts w:ascii="Times" w:hAnsi="Times" w:cs="Times"/>
          <w:color w:val="2E2E2E"/>
          <w:sz w:val="28"/>
          <w:szCs w:val="28"/>
        </w:rPr>
        <w:t> directory to long pathnames is to create a symbolic link.</w:t>
      </w:r>
    </w:p>
    <w:p w14:paraId="602CB001" w14:textId="77777777" w:rsidR="009D79AD" w:rsidRDefault="009D79AD" w:rsidP="009D79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Unlike hard links, soft links can point to objects even on different filesystems (or partitions) which may or may not be currently available or even exist. In the case where the link does not point to a currently available or existing object, you obtain a </w:t>
      </w:r>
      <w:r>
        <w:rPr>
          <w:rFonts w:ascii="Times" w:hAnsi="Times" w:cs="Times"/>
          <w:b/>
          <w:bCs/>
          <w:color w:val="2E2E2E"/>
          <w:sz w:val="28"/>
          <w:szCs w:val="28"/>
        </w:rPr>
        <w:t>dangling</w:t>
      </w:r>
      <w:r>
        <w:rPr>
          <w:rFonts w:ascii="Times" w:hAnsi="Times" w:cs="Times"/>
          <w:color w:val="2E2E2E"/>
          <w:sz w:val="28"/>
          <w:szCs w:val="28"/>
        </w:rPr>
        <w:t> link.</w:t>
      </w:r>
    </w:p>
    <w:p w14:paraId="2D6909FB" w14:textId="77777777" w:rsidR="009D79AD" w:rsidRDefault="009D79AD" w:rsidP="009D79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Hard links are very useful and they save space, but you have to be careful with their use, sometimes in subtle ways. For one thing if you remove either </w:t>
      </w:r>
      <w:r>
        <w:rPr>
          <w:rFonts w:ascii="Courier New" w:hAnsi="Courier New" w:cs="Courier New"/>
          <w:color w:val="4478CA"/>
          <w:sz w:val="28"/>
          <w:szCs w:val="28"/>
        </w:rPr>
        <w:t>file1</w:t>
      </w:r>
      <w:r>
        <w:rPr>
          <w:rFonts w:ascii="Times" w:hAnsi="Times" w:cs="Times"/>
          <w:color w:val="2E2E2E"/>
          <w:sz w:val="28"/>
          <w:szCs w:val="28"/>
        </w:rPr>
        <w:t> or </w:t>
      </w:r>
      <w:r>
        <w:rPr>
          <w:rFonts w:ascii="Courier New" w:hAnsi="Courier New" w:cs="Courier New"/>
          <w:color w:val="4478CA"/>
          <w:sz w:val="28"/>
          <w:szCs w:val="28"/>
        </w:rPr>
        <w:t>file2</w:t>
      </w:r>
      <w:r>
        <w:rPr>
          <w:rFonts w:ascii="Times" w:hAnsi="Times" w:cs="Times"/>
          <w:color w:val="2E2E2E"/>
          <w:sz w:val="28"/>
          <w:szCs w:val="28"/>
        </w:rPr>
        <w:t> in the example on the previous screen, the </w:t>
      </w:r>
      <w:r>
        <w:rPr>
          <w:rFonts w:ascii="Times" w:hAnsi="Times" w:cs="Times"/>
          <w:b/>
          <w:bCs/>
          <w:color w:val="2E2E2E"/>
          <w:sz w:val="28"/>
          <w:szCs w:val="28"/>
        </w:rPr>
        <w:t>inode object</w:t>
      </w:r>
      <w:r>
        <w:rPr>
          <w:rFonts w:ascii="Times" w:hAnsi="Times" w:cs="Times"/>
          <w:color w:val="2E2E2E"/>
          <w:sz w:val="28"/>
          <w:szCs w:val="28"/>
        </w:rPr>
        <w:t> (and the remaining file name) will remain, which might be undesirable as it may lead to subtle errors later if you recreate a file of that name.</w:t>
      </w:r>
    </w:p>
    <w:p w14:paraId="3D6BD9F9" w14:textId="31B0A013" w:rsidR="009D79AD" w:rsidRDefault="009D79AD" w:rsidP="009D79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If you</w:t>
      </w:r>
      <w:r>
        <w:rPr>
          <w:rFonts w:ascii="Times" w:hAnsi="Times" w:cs="Times"/>
          <w:b/>
          <w:bCs/>
          <w:color w:val="2E2E2E"/>
          <w:sz w:val="28"/>
          <w:szCs w:val="28"/>
        </w:rPr>
        <w:t> </w:t>
      </w:r>
      <w:r>
        <w:rPr>
          <w:rFonts w:ascii="Times" w:hAnsi="Times" w:cs="Times"/>
          <w:color w:val="2E2E2E"/>
          <w:sz w:val="28"/>
          <w:szCs w:val="28"/>
        </w:rPr>
        <w:t>edit one of the files, exactly what happens depends on your editor; most editors including </w:t>
      </w:r>
      <w:r>
        <w:rPr>
          <w:rFonts w:ascii="Times" w:hAnsi="Times" w:cs="Times"/>
          <w:b/>
          <w:bCs/>
          <w:color w:val="2E2E2E"/>
          <w:sz w:val="28"/>
          <w:szCs w:val="28"/>
        </w:rPr>
        <w:t>vi</w:t>
      </w:r>
      <w:r>
        <w:rPr>
          <w:rFonts w:ascii="Times" w:hAnsi="Times" w:cs="Times"/>
          <w:color w:val="2E2E2E"/>
          <w:sz w:val="28"/>
          <w:szCs w:val="28"/>
        </w:rPr>
        <w:t> and </w:t>
      </w:r>
      <w:r>
        <w:rPr>
          <w:rFonts w:ascii="Times" w:hAnsi="Times" w:cs="Times"/>
          <w:b/>
          <w:bCs/>
          <w:color w:val="2E2E2E"/>
          <w:sz w:val="28"/>
          <w:szCs w:val="28"/>
        </w:rPr>
        <w:t>gedit</w:t>
      </w:r>
      <w:r>
        <w:rPr>
          <w:rFonts w:ascii="Times" w:hAnsi="Times" w:cs="Times"/>
          <w:color w:val="2E2E2E"/>
          <w:sz w:val="28"/>
          <w:szCs w:val="28"/>
        </w:rPr>
        <w:t> will retain the link </w:t>
      </w:r>
      <w:r>
        <w:rPr>
          <w:rFonts w:ascii="Times" w:hAnsi="Times" w:cs="Times"/>
          <w:color w:val="2E2E2E"/>
          <w:sz w:val="28"/>
          <w:szCs w:val="28"/>
          <w:u w:val="single"/>
        </w:rPr>
        <w:t>by default</w:t>
      </w:r>
      <w:r>
        <w:rPr>
          <w:rFonts w:ascii="Times" w:hAnsi="Times" w:cs="Times"/>
          <w:color w:val="2E2E2E"/>
          <w:sz w:val="28"/>
          <w:szCs w:val="28"/>
        </w:rPr>
        <w:t> but it is possible that modifying one of the names may break the link and result in the creation of two objects.</w:t>
      </w:r>
    </w:p>
    <w:p w14:paraId="20711128" w14:textId="77777777" w:rsidR="00910FBE" w:rsidRDefault="00910FBE" w:rsidP="00910FBE">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Navigating the Directory History</w:t>
      </w:r>
    </w:p>
    <w:p w14:paraId="2CABF364" w14:textId="2182D1BB" w:rsidR="00910FBE" w:rsidRDefault="00910FBE" w:rsidP="00910FBE">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"https://courses.edx.org/c4x/LinuxFoundationX/LFS101x/asset/LFS01_ch06_screen26.jpg"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6C3AA24B" wp14:editId="67E39973">
            <wp:extent cx="4187190" cy="3153410"/>
            <wp:effectExtent l="0" t="0" r="381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5BA4FE38" w14:textId="77777777" w:rsidR="00910FBE" w:rsidRDefault="00910FBE" w:rsidP="00910FBE">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The </w:t>
      </w:r>
      <w:r>
        <w:rPr>
          <w:rFonts w:ascii="Times" w:hAnsi="Times" w:cs="Times"/>
          <w:b/>
          <w:bCs/>
          <w:color w:val="2E2E2E"/>
          <w:sz w:val="28"/>
          <w:szCs w:val="28"/>
        </w:rPr>
        <w:t>cd </w:t>
      </w:r>
      <w:r>
        <w:rPr>
          <w:rFonts w:ascii="Times" w:hAnsi="Times" w:cs="Times"/>
          <w:color w:val="2E2E2E"/>
          <w:sz w:val="28"/>
          <w:szCs w:val="28"/>
        </w:rPr>
        <w:t xml:space="preserve">command remembers where you were last, and lets you get back there with </w:t>
      </w:r>
      <w:r>
        <w:rPr>
          <w:rFonts w:ascii="Courier New" w:hAnsi="Courier New" w:cs="Courier New"/>
          <w:color w:val="4478CA"/>
          <w:sz w:val="28"/>
          <w:szCs w:val="28"/>
        </w:rPr>
        <w:t>cd -</w:t>
      </w:r>
      <w:r>
        <w:rPr>
          <w:rFonts w:ascii="Times" w:hAnsi="Times" w:cs="Times"/>
          <w:color w:val="2E2E2E"/>
          <w:sz w:val="28"/>
          <w:szCs w:val="28"/>
        </w:rPr>
        <w:t xml:space="preserve">. For remembering more than just the last directory visited, use </w:t>
      </w:r>
      <w:r>
        <w:rPr>
          <w:rFonts w:ascii="Times" w:hAnsi="Times" w:cs="Times"/>
          <w:b/>
          <w:bCs/>
          <w:color w:val="2E2E2E"/>
          <w:sz w:val="28"/>
          <w:szCs w:val="28"/>
        </w:rPr>
        <w:t>pushd</w:t>
      </w:r>
      <w:r>
        <w:rPr>
          <w:rFonts w:ascii="Times" w:hAnsi="Times" w:cs="Times"/>
          <w:color w:val="2E2E2E"/>
          <w:sz w:val="28"/>
          <w:szCs w:val="28"/>
        </w:rPr>
        <w:t xml:space="preserve"> to change the directory instead of </w:t>
      </w:r>
      <w:r>
        <w:rPr>
          <w:rFonts w:ascii="Times" w:hAnsi="Times" w:cs="Times"/>
          <w:b/>
          <w:bCs/>
          <w:color w:val="2E2E2E"/>
          <w:sz w:val="28"/>
          <w:szCs w:val="28"/>
        </w:rPr>
        <w:t>cd</w:t>
      </w:r>
      <w:r>
        <w:rPr>
          <w:rFonts w:ascii="Times" w:hAnsi="Times" w:cs="Times"/>
          <w:color w:val="2E2E2E"/>
          <w:sz w:val="28"/>
          <w:szCs w:val="28"/>
        </w:rPr>
        <w:t xml:space="preserve">; this pushes your starting directory onto a list. Using </w:t>
      </w:r>
      <w:r>
        <w:rPr>
          <w:rFonts w:ascii="Times" w:hAnsi="Times" w:cs="Times"/>
          <w:b/>
          <w:bCs/>
          <w:color w:val="2E2E2E"/>
          <w:sz w:val="28"/>
          <w:szCs w:val="28"/>
        </w:rPr>
        <w:t>popd </w:t>
      </w:r>
      <w:r>
        <w:rPr>
          <w:rFonts w:ascii="Times" w:hAnsi="Times" w:cs="Times"/>
          <w:color w:val="2E2E2E"/>
          <w:sz w:val="28"/>
          <w:szCs w:val="28"/>
        </w:rPr>
        <w:t>will then send you back to those directories, walking in reverse order (the most recent directory will be the first one retrieved with</w:t>
      </w:r>
      <w:r>
        <w:rPr>
          <w:rFonts w:ascii="Times" w:hAnsi="Times" w:cs="Times"/>
          <w:b/>
          <w:bCs/>
          <w:color w:val="2E2E2E"/>
          <w:sz w:val="28"/>
          <w:szCs w:val="28"/>
        </w:rPr>
        <w:t xml:space="preserve"> popd</w:t>
      </w:r>
      <w:r>
        <w:rPr>
          <w:rFonts w:ascii="Times" w:hAnsi="Times" w:cs="Times"/>
          <w:color w:val="2E2E2E"/>
          <w:sz w:val="28"/>
          <w:szCs w:val="28"/>
        </w:rPr>
        <w:t xml:space="preserve">). The list of directories is displayed with the </w:t>
      </w:r>
      <w:r>
        <w:rPr>
          <w:rFonts w:ascii="Times" w:hAnsi="Times" w:cs="Times"/>
          <w:b/>
          <w:bCs/>
          <w:color w:val="2E2E2E"/>
          <w:sz w:val="28"/>
          <w:szCs w:val="28"/>
        </w:rPr>
        <w:t>dirs </w:t>
      </w:r>
      <w:r>
        <w:rPr>
          <w:rFonts w:ascii="Times" w:hAnsi="Times" w:cs="Times"/>
          <w:color w:val="2E2E2E"/>
          <w:sz w:val="28"/>
          <w:szCs w:val="28"/>
        </w:rPr>
        <w:t>command.</w:t>
      </w:r>
    </w:p>
    <w:p w14:paraId="4BB6C7DA" w14:textId="77777777" w:rsidR="00C34B2E" w:rsidRDefault="00C34B2E" w:rsidP="00C34B2E">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Standard File Streams</w:t>
      </w:r>
    </w:p>
    <w:p w14:paraId="3E1DE397" w14:textId="77777777" w:rsidR="00C34B2E" w:rsidRDefault="00C34B2E" w:rsidP="00C34B2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When commands are executed, by default there are three standard </w:t>
      </w:r>
      <w:r>
        <w:rPr>
          <w:rFonts w:ascii="Times" w:hAnsi="Times" w:cs="Times"/>
          <w:b/>
          <w:bCs/>
          <w:color w:val="2E2E2E"/>
          <w:sz w:val="28"/>
          <w:szCs w:val="28"/>
        </w:rPr>
        <w:t>file streams</w:t>
      </w:r>
      <w:r>
        <w:rPr>
          <w:rFonts w:ascii="Times" w:hAnsi="Times" w:cs="Times"/>
          <w:color w:val="2E2E2E"/>
          <w:sz w:val="28"/>
          <w:szCs w:val="28"/>
        </w:rPr>
        <w:t xml:space="preserve"> (or </w:t>
      </w:r>
      <w:r>
        <w:rPr>
          <w:rFonts w:ascii="Times" w:hAnsi="Times" w:cs="Times"/>
          <w:b/>
          <w:bCs/>
          <w:color w:val="2E2E2E"/>
          <w:sz w:val="28"/>
          <w:szCs w:val="28"/>
        </w:rPr>
        <w:t>descriptors</w:t>
      </w:r>
      <w:r>
        <w:rPr>
          <w:rFonts w:ascii="Times" w:hAnsi="Times" w:cs="Times"/>
          <w:color w:val="2E2E2E"/>
          <w:sz w:val="28"/>
          <w:szCs w:val="28"/>
        </w:rPr>
        <w:t xml:space="preserve">) always open for use: </w:t>
      </w:r>
      <w:r>
        <w:rPr>
          <w:rFonts w:ascii="Times" w:hAnsi="Times" w:cs="Times"/>
          <w:b/>
          <w:bCs/>
          <w:color w:val="2E2E2E"/>
          <w:sz w:val="28"/>
          <w:szCs w:val="28"/>
        </w:rPr>
        <w:t>standard input</w:t>
      </w:r>
      <w:r>
        <w:rPr>
          <w:rFonts w:ascii="Times" w:hAnsi="Times" w:cs="Times"/>
          <w:color w:val="2E2E2E"/>
          <w:sz w:val="28"/>
          <w:szCs w:val="28"/>
        </w:rPr>
        <w:t xml:space="preserve"> (standard in or</w:t>
      </w:r>
      <w:r>
        <w:rPr>
          <w:rFonts w:ascii="Times" w:hAnsi="Times" w:cs="Times"/>
          <w:b/>
          <w:bCs/>
          <w:color w:val="2E2E2E"/>
          <w:sz w:val="28"/>
          <w:szCs w:val="28"/>
        </w:rPr>
        <w:t xml:space="preserve"> stdin</w:t>
      </w:r>
      <w:r>
        <w:rPr>
          <w:rFonts w:ascii="Times" w:hAnsi="Times" w:cs="Times"/>
          <w:color w:val="2E2E2E"/>
          <w:sz w:val="28"/>
          <w:szCs w:val="28"/>
        </w:rPr>
        <w:t xml:space="preserve">), </w:t>
      </w:r>
      <w:r>
        <w:rPr>
          <w:rFonts w:ascii="Times" w:hAnsi="Times" w:cs="Times"/>
          <w:b/>
          <w:bCs/>
          <w:color w:val="2E2E2E"/>
          <w:sz w:val="28"/>
          <w:szCs w:val="28"/>
        </w:rPr>
        <w:t>standard output</w:t>
      </w:r>
      <w:r>
        <w:rPr>
          <w:rFonts w:ascii="Times" w:hAnsi="Times" w:cs="Times"/>
          <w:color w:val="2E2E2E"/>
          <w:sz w:val="28"/>
          <w:szCs w:val="28"/>
        </w:rPr>
        <w:t xml:space="preserve"> (standard out or </w:t>
      </w:r>
      <w:r>
        <w:rPr>
          <w:rFonts w:ascii="Times" w:hAnsi="Times" w:cs="Times"/>
          <w:b/>
          <w:bCs/>
          <w:color w:val="2E2E2E"/>
          <w:sz w:val="28"/>
          <w:szCs w:val="28"/>
        </w:rPr>
        <w:t>stdout</w:t>
      </w:r>
      <w:r>
        <w:rPr>
          <w:rFonts w:ascii="Times" w:hAnsi="Times" w:cs="Times"/>
          <w:color w:val="2E2E2E"/>
          <w:sz w:val="28"/>
          <w:szCs w:val="28"/>
        </w:rPr>
        <w:t xml:space="preserve">) and </w:t>
      </w:r>
      <w:r>
        <w:rPr>
          <w:rFonts w:ascii="Times" w:hAnsi="Times" w:cs="Times"/>
          <w:b/>
          <w:bCs/>
          <w:color w:val="2E2E2E"/>
          <w:sz w:val="28"/>
          <w:szCs w:val="28"/>
        </w:rPr>
        <w:t>standard error</w:t>
      </w:r>
      <w:r>
        <w:rPr>
          <w:rFonts w:ascii="Times" w:hAnsi="Times" w:cs="Times"/>
          <w:color w:val="2E2E2E"/>
          <w:sz w:val="28"/>
          <w:szCs w:val="28"/>
        </w:rPr>
        <w:t xml:space="preserve"> (or </w:t>
      </w:r>
      <w:r>
        <w:rPr>
          <w:rFonts w:ascii="Times" w:hAnsi="Times" w:cs="Times"/>
          <w:b/>
          <w:bCs/>
          <w:color w:val="2E2E2E"/>
          <w:sz w:val="28"/>
          <w:szCs w:val="28"/>
        </w:rPr>
        <w:t>stderr</w:t>
      </w:r>
      <w:r>
        <w:rPr>
          <w:rFonts w:ascii="Times" w:hAnsi="Times" w:cs="Times"/>
          <w:color w:val="2E2E2E"/>
          <w:sz w:val="28"/>
          <w:szCs w:val="28"/>
        </w:rPr>
        <w:t xml:space="preserve">). Usually, </w:t>
      </w:r>
      <w:r>
        <w:rPr>
          <w:rFonts w:ascii="Times" w:hAnsi="Times" w:cs="Times"/>
          <w:b/>
          <w:bCs/>
          <w:color w:val="2E2E2E"/>
          <w:sz w:val="28"/>
          <w:szCs w:val="28"/>
        </w:rPr>
        <w:t>stdin</w:t>
      </w:r>
      <w:r>
        <w:rPr>
          <w:rFonts w:ascii="Times" w:hAnsi="Times" w:cs="Times"/>
          <w:color w:val="2E2E2E"/>
          <w:sz w:val="28"/>
          <w:szCs w:val="28"/>
        </w:rPr>
        <w:t xml:space="preserve"> is your keyboard, </w:t>
      </w:r>
      <w:r>
        <w:rPr>
          <w:rFonts w:ascii="Times" w:hAnsi="Times" w:cs="Times"/>
          <w:b/>
          <w:bCs/>
          <w:color w:val="2E2E2E"/>
          <w:sz w:val="28"/>
          <w:szCs w:val="28"/>
        </w:rPr>
        <w:t>stdout</w:t>
      </w:r>
      <w:r>
        <w:rPr>
          <w:rFonts w:ascii="Times" w:hAnsi="Times" w:cs="Times"/>
          <w:color w:val="2E2E2E"/>
          <w:sz w:val="28"/>
          <w:szCs w:val="28"/>
        </w:rPr>
        <w:t xml:space="preserve"> and </w:t>
      </w:r>
      <w:r>
        <w:rPr>
          <w:rFonts w:ascii="Times" w:hAnsi="Times" w:cs="Times"/>
          <w:b/>
          <w:bCs/>
          <w:color w:val="2E2E2E"/>
          <w:sz w:val="28"/>
          <w:szCs w:val="28"/>
        </w:rPr>
        <w:t>stderr</w:t>
      </w:r>
      <w:r>
        <w:rPr>
          <w:rFonts w:ascii="Times" w:hAnsi="Times" w:cs="Times"/>
          <w:color w:val="2E2E2E"/>
          <w:sz w:val="28"/>
          <w:szCs w:val="28"/>
        </w:rPr>
        <w:t xml:space="preserve"> are printed on your terminal; often </w:t>
      </w:r>
      <w:r>
        <w:rPr>
          <w:rFonts w:ascii="Times" w:hAnsi="Times" w:cs="Times"/>
          <w:b/>
          <w:bCs/>
          <w:color w:val="2E2E2E"/>
          <w:sz w:val="28"/>
          <w:szCs w:val="28"/>
        </w:rPr>
        <w:t>stderr</w:t>
      </w:r>
      <w:r>
        <w:rPr>
          <w:rFonts w:ascii="Times" w:hAnsi="Times" w:cs="Times"/>
          <w:color w:val="2E2E2E"/>
          <w:sz w:val="28"/>
          <w:szCs w:val="28"/>
        </w:rPr>
        <w:t xml:space="preserve"> is redirected to an error logging file. </w:t>
      </w:r>
      <w:r>
        <w:rPr>
          <w:rFonts w:ascii="Times" w:hAnsi="Times" w:cs="Times"/>
          <w:b/>
          <w:bCs/>
          <w:color w:val="2E2E2E"/>
          <w:sz w:val="28"/>
          <w:szCs w:val="28"/>
        </w:rPr>
        <w:t>stdin</w:t>
      </w:r>
      <w:r>
        <w:rPr>
          <w:rFonts w:ascii="Times" w:hAnsi="Times" w:cs="Times"/>
          <w:color w:val="2E2E2E"/>
          <w:sz w:val="28"/>
          <w:szCs w:val="28"/>
        </w:rPr>
        <w:t xml:space="preserve"> is often supplied by directing input to come from a file or from the output of a previous command through a </w:t>
      </w:r>
      <w:r>
        <w:rPr>
          <w:rFonts w:ascii="Times" w:hAnsi="Times" w:cs="Times"/>
          <w:b/>
          <w:bCs/>
          <w:color w:val="2E2E2E"/>
          <w:sz w:val="28"/>
          <w:szCs w:val="28"/>
        </w:rPr>
        <w:t>pipe</w:t>
      </w:r>
      <w:r>
        <w:rPr>
          <w:rFonts w:ascii="Times" w:hAnsi="Times" w:cs="Times"/>
          <w:color w:val="2E2E2E"/>
          <w:sz w:val="28"/>
          <w:szCs w:val="28"/>
        </w:rPr>
        <w:t xml:space="preserve">. </w:t>
      </w:r>
      <w:r>
        <w:rPr>
          <w:rFonts w:ascii="Times" w:hAnsi="Times" w:cs="Times"/>
          <w:b/>
          <w:bCs/>
          <w:color w:val="2E2E2E"/>
          <w:sz w:val="28"/>
          <w:szCs w:val="28"/>
        </w:rPr>
        <w:t>stdout</w:t>
      </w:r>
      <w:r>
        <w:rPr>
          <w:rFonts w:ascii="Times" w:hAnsi="Times" w:cs="Times"/>
          <w:color w:val="2E2E2E"/>
          <w:sz w:val="28"/>
          <w:szCs w:val="28"/>
        </w:rPr>
        <w:t xml:space="preserve"> is also often redirected into a file. Since </w:t>
      </w:r>
      <w:r>
        <w:rPr>
          <w:rFonts w:ascii="Times" w:hAnsi="Times" w:cs="Times"/>
          <w:b/>
          <w:bCs/>
          <w:color w:val="2E2E2E"/>
          <w:sz w:val="28"/>
          <w:szCs w:val="28"/>
        </w:rPr>
        <w:t>stderr</w:t>
      </w:r>
      <w:r>
        <w:rPr>
          <w:rFonts w:ascii="Times" w:hAnsi="Times" w:cs="Times"/>
          <w:color w:val="2E2E2E"/>
          <w:sz w:val="28"/>
          <w:szCs w:val="28"/>
        </w:rPr>
        <w:t xml:space="preserve"> is where error messages are written, often nothing will go there.</w:t>
      </w:r>
    </w:p>
    <w:p w14:paraId="696DFC55" w14:textId="1BB0F931" w:rsidR="00C34B2E" w:rsidRDefault="00C34B2E" w:rsidP="00C34B2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In Linux, all open files are represented internally by what are called</w:t>
      </w:r>
      <w:r>
        <w:rPr>
          <w:rFonts w:ascii="Times" w:hAnsi="Times" w:cs="Times"/>
          <w:b/>
          <w:bCs/>
          <w:color w:val="2E2E2E"/>
          <w:sz w:val="28"/>
          <w:szCs w:val="28"/>
        </w:rPr>
        <w:t xml:space="preserve"> file descriptors</w:t>
      </w:r>
      <w:r>
        <w:rPr>
          <w:rFonts w:ascii="Times" w:hAnsi="Times" w:cs="Times"/>
          <w:color w:val="2E2E2E"/>
          <w:sz w:val="28"/>
          <w:szCs w:val="28"/>
        </w:rPr>
        <w:t xml:space="preserve">. Simply put, these are represented by numbers starting at zero. </w:t>
      </w:r>
      <w:r>
        <w:rPr>
          <w:rFonts w:ascii="Times" w:hAnsi="Times" w:cs="Times"/>
          <w:b/>
          <w:bCs/>
          <w:color w:val="2E2E2E"/>
          <w:sz w:val="28"/>
          <w:szCs w:val="28"/>
        </w:rPr>
        <w:t>stdin</w:t>
      </w:r>
      <w:r>
        <w:rPr>
          <w:rFonts w:ascii="Times" w:hAnsi="Times" w:cs="Times"/>
          <w:color w:val="2E2E2E"/>
          <w:sz w:val="28"/>
          <w:szCs w:val="28"/>
        </w:rPr>
        <w:t xml:space="preserve"> is file descriptor 0, </w:t>
      </w:r>
      <w:r>
        <w:rPr>
          <w:rFonts w:ascii="Times" w:hAnsi="Times" w:cs="Times"/>
          <w:b/>
          <w:bCs/>
          <w:color w:val="2E2E2E"/>
          <w:sz w:val="28"/>
          <w:szCs w:val="28"/>
        </w:rPr>
        <w:t>stdout</w:t>
      </w:r>
      <w:r>
        <w:rPr>
          <w:rFonts w:ascii="Times" w:hAnsi="Times" w:cs="Times"/>
          <w:color w:val="2E2E2E"/>
          <w:sz w:val="28"/>
          <w:szCs w:val="28"/>
        </w:rPr>
        <w:t xml:space="preserve"> is file descriptor 1, and </w:t>
      </w:r>
      <w:r>
        <w:rPr>
          <w:rFonts w:ascii="Times" w:hAnsi="Times" w:cs="Times"/>
          <w:b/>
          <w:bCs/>
          <w:color w:val="2E2E2E"/>
          <w:sz w:val="28"/>
          <w:szCs w:val="28"/>
        </w:rPr>
        <w:t>stderr</w:t>
      </w:r>
      <w:r>
        <w:rPr>
          <w:rFonts w:ascii="Times" w:hAnsi="Times" w:cs="Times"/>
          <w:color w:val="2E2E2E"/>
          <w:sz w:val="28"/>
          <w:szCs w:val="28"/>
        </w:rPr>
        <w:t xml:space="preserve"> is file descriptor 2. Typically, if other files are opened in addition to these three, which are opened by default, they will start at file descriptor 3 and increase from there.</w:t>
      </w:r>
    </w:p>
    <w:p w14:paraId="178218B3" w14:textId="77777777" w:rsidR="00C34B2E" w:rsidRDefault="00C34B2E" w:rsidP="00C34B2E">
      <w:pPr>
        <w:widowControl w:val="0"/>
        <w:autoSpaceDE w:val="0"/>
        <w:autoSpaceDN w:val="0"/>
        <w:adjustRightInd w:val="0"/>
        <w:spacing w:after="396"/>
        <w:rPr>
          <w:rFonts w:ascii="Times" w:hAnsi="Times" w:cs="Times"/>
          <w:color w:val="2E2E2E"/>
          <w:sz w:val="28"/>
          <w:szCs w:val="28"/>
        </w:rPr>
      </w:pPr>
    </w:p>
    <w:p w14:paraId="2F99ACDF" w14:textId="77777777" w:rsidR="00C34B2E" w:rsidRDefault="00C34B2E" w:rsidP="00C34B2E">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I/O Redirection</w:t>
      </w:r>
    </w:p>
    <w:p w14:paraId="3589C6C5" w14:textId="77777777" w:rsidR="00C34B2E" w:rsidRDefault="00C34B2E" w:rsidP="00C34B2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Through the command </w:t>
      </w:r>
      <w:r>
        <w:rPr>
          <w:rFonts w:ascii="Times" w:hAnsi="Times" w:cs="Times"/>
          <w:b/>
          <w:bCs/>
          <w:color w:val="2E2E2E"/>
          <w:sz w:val="28"/>
          <w:szCs w:val="28"/>
        </w:rPr>
        <w:t>shell</w:t>
      </w:r>
      <w:r>
        <w:rPr>
          <w:rFonts w:ascii="Times" w:hAnsi="Times" w:cs="Times"/>
          <w:color w:val="2E2E2E"/>
          <w:sz w:val="28"/>
          <w:szCs w:val="28"/>
        </w:rPr>
        <w:t xml:space="preserve"> we can</w:t>
      </w:r>
      <w:r>
        <w:rPr>
          <w:rFonts w:ascii="Times" w:hAnsi="Times" w:cs="Times"/>
          <w:b/>
          <w:bCs/>
          <w:color w:val="2E2E2E"/>
          <w:sz w:val="28"/>
          <w:szCs w:val="28"/>
        </w:rPr>
        <w:t xml:space="preserve"> redirect</w:t>
      </w:r>
      <w:r>
        <w:rPr>
          <w:rFonts w:ascii="Times" w:hAnsi="Times" w:cs="Times"/>
          <w:color w:val="2E2E2E"/>
          <w:sz w:val="28"/>
          <w:szCs w:val="28"/>
        </w:rPr>
        <w:t xml:space="preserve"> the three standard filestreams so that we can get input from either a file or another command instead of from our keyboard, and we can write output and errors to files or send them as input for subsequent commands.</w:t>
      </w:r>
    </w:p>
    <w:p w14:paraId="019B52A8" w14:textId="77777777" w:rsidR="00C34B2E" w:rsidRDefault="00C34B2E" w:rsidP="00C34B2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For example, if we have a program called </w:t>
      </w:r>
      <w:r>
        <w:rPr>
          <w:rFonts w:ascii="Times" w:hAnsi="Times" w:cs="Times"/>
          <w:b/>
          <w:bCs/>
          <w:color w:val="2E2E2E"/>
          <w:sz w:val="28"/>
          <w:szCs w:val="28"/>
        </w:rPr>
        <w:t>do_something</w:t>
      </w:r>
      <w:r>
        <w:rPr>
          <w:rFonts w:ascii="Times" w:hAnsi="Times" w:cs="Times"/>
          <w:color w:val="2E2E2E"/>
          <w:sz w:val="28"/>
          <w:szCs w:val="28"/>
        </w:rPr>
        <w:t xml:space="preserve"> that reads from </w:t>
      </w:r>
      <w:r>
        <w:rPr>
          <w:rFonts w:ascii="Times" w:hAnsi="Times" w:cs="Times"/>
          <w:b/>
          <w:bCs/>
          <w:color w:val="2E2E2E"/>
          <w:sz w:val="28"/>
          <w:szCs w:val="28"/>
        </w:rPr>
        <w:t>stdin</w:t>
      </w:r>
      <w:r>
        <w:rPr>
          <w:rFonts w:ascii="Times" w:hAnsi="Times" w:cs="Times"/>
          <w:color w:val="2E2E2E"/>
          <w:sz w:val="28"/>
          <w:szCs w:val="28"/>
        </w:rPr>
        <w:t xml:space="preserve"> and writes to </w:t>
      </w:r>
      <w:r>
        <w:rPr>
          <w:rFonts w:ascii="Times" w:hAnsi="Times" w:cs="Times"/>
          <w:b/>
          <w:bCs/>
          <w:color w:val="2E2E2E"/>
          <w:sz w:val="28"/>
          <w:szCs w:val="28"/>
        </w:rPr>
        <w:t>stdout</w:t>
      </w:r>
      <w:r>
        <w:rPr>
          <w:rFonts w:ascii="Times" w:hAnsi="Times" w:cs="Times"/>
          <w:color w:val="2E2E2E"/>
          <w:sz w:val="28"/>
          <w:szCs w:val="28"/>
        </w:rPr>
        <w:t xml:space="preserve"> and </w:t>
      </w:r>
      <w:r>
        <w:rPr>
          <w:rFonts w:ascii="Times" w:hAnsi="Times" w:cs="Times"/>
          <w:b/>
          <w:bCs/>
          <w:color w:val="2E2E2E"/>
          <w:sz w:val="28"/>
          <w:szCs w:val="28"/>
        </w:rPr>
        <w:t>stderr</w:t>
      </w:r>
      <w:r>
        <w:rPr>
          <w:rFonts w:ascii="Times" w:hAnsi="Times" w:cs="Times"/>
          <w:color w:val="2E2E2E"/>
          <w:sz w:val="28"/>
          <w:szCs w:val="28"/>
        </w:rPr>
        <w:t>, we can change its input source by using the less-than sign ( &lt; ) followed by the name of the file to be consumed for input data:</w:t>
      </w:r>
    </w:p>
    <w:p w14:paraId="3EBE9767" w14:textId="77777777" w:rsidR="00C34B2E" w:rsidRDefault="00C34B2E" w:rsidP="00C34B2E">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do_something &lt; input-file</w:t>
      </w:r>
    </w:p>
    <w:p w14:paraId="30C30FE1" w14:textId="77777777" w:rsidR="00C34B2E" w:rsidRDefault="00C34B2E" w:rsidP="00C34B2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If you want to send the output to a file, use the greater-than sign (&gt;) as in: </w:t>
      </w:r>
      <w:r>
        <w:rPr>
          <w:rFonts w:ascii="Courier New" w:hAnsi="Courier New" w:cs="Courier New"/>
          <w:color w:val="4478CA"/>
          <w:sz w:val="28"/>
          <w:szCs w:val="28"/>
        </w:rPr>
        <w:t>$ do_something &gt; output-file</w:t>
      </w:r>
    </w:p>
    <w:p w14:paraId="4644F84A" w14:textId="77777777" w:rsidR="00C34B2E" w:rsidRDefault="00C34B2E" w:rsidP="00C34B2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Because </w:t>
      </w:r>
      <w:r>
        <w:rPr>
          <w:rFonts w:ascii="Times" w:hAnsi="Times" w:cs="Times"/>
          <w:b/>
          <w:bCs/>
          <w:color w:val="2E2E2E"/>
          <w:sz w:val="28"/>
          <w:szCs w:val="28"/>
        </w:rPr>
        <w:t>stderr</w:t>
      </w:r>
      <w:r>
        <w:rPr>
          <w:rFonts w:ascii="Times" w:hAnsi="Times" w:cs="Times"/>
          <w:color w:val="2E2E2E"/>
          <w:sz w:val="28"/>
          <w:szCs w:val="28"/>
        </w:rPr>
        <w:t xml:space="preserve"> is </w:t>
      </w:r>
      <w:r>
        <w:rPr>
          <w:rFonts w:ascii="Times" w:hAnsi="Times" w:cs="Times"/>
          <w:b/>
          <w:bCs/>
          <w:color w:val="2E2E2E"/>
          <w:sz w:val="28"/>
          <w:szCs w:val="28"/>
        </w:rPr>
        <w:t>not</w:t>
      </w:r>
      <w:r>
        <w:rPr>
          <w:rFonts w:ascii="Times" w:hAnsi="Times" w:cs="Times"/>
          <w:color w:val="2E2E2E"/>
          <w:sz w:val="28"/>
          <w:szCs w:val="28"/>
        </w:rPr>
        <w:t xml:space="preserve"> the same as </w:t>
      </w:r>
      <w:r>
        <w:rPr>
          <w:rFonts w:ascii="Times" w:hAnsi="Times" w:cs="Times"/>
          <w:b/>
          <w:bCs/>
          <w:color w:val="2E2E2E"/>
          <w:sz w:val="28"/>
          <w:szCs w:val="28"/>
        </w:rPr>
        <w:t>stdout</w:t>
      </w:r>
      <w:r>
        <w:rPr>
          <w:rFonts w:ascii="Times" w:hAnsi="Times" w:cs="Times"/>
          <w:color w:val="2E2E2E"/>
          <w:sz w:val="28"/>
          <w:szCs w:val="28"/>
        </w:rPr>
        <w:t>, error messages will still be seen on the terminal windows in the above example.</w:t>
      </w:r>
    </w:p>
    <w:p w14:paraId="5EF608A5" w14:textId="77777777" w:rsidR="00C34B2E" w:rsidRDefault="00C34B2E" w:rsidP="00C34B2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If you want to redirect </w:t>
      </w:r>
      <w:r>
        <w:rPr>
          <w:rFonts w:ascii="Times" w:hAnsi="Times" w:cs="Times"/>
          <w:b/>
          <w:bCs/>
          <w:color w:val="2E2E2E"/>
          <w:sz w:val="28"/>
          <w:szCs w:val="28"/>
        </w:rPr>
        <w:t>stderr</w:t>
      </w:r>
      <w:r>
        <w:rPr>
          <w:rFonts w:ascii="Times" w:hAnsi="Times" w:cs="Times"/>
          <w:color w:val="2E2E2E"/>
          <w:sz w:val="28"/>
          <w:szCs w:val="28"/>
        </w:rPr>
        <w:t xml:space="preserve"> to a separate file, you use </w:t>
      </w:r>
      <w:r>
        <w:rPr>
          <w:rFonts w:ascii="Times" w:hAnsi="Times" w:cs="Times"/>
          <w:b/>
          <w:bCs/>
          <w:color w:val="2E2E2E"/>
          <w:sz w:val="28"/>
          <w:szCs w:val="28"/>
        </w:rPr>
        <w:t>stderr’s</w:t>
      </w:r>
      <w:r>
        <w:rPr>
          <w:rFonts w:ascii="Times" w:hAnsi="Times" w:cs="Times"/>
          <w:color w:val="2E2E2E"/>
          <w:sz w:val="28"/>
          <w:szCs w:val="28"/>
        </w:rPr>
        <w:t xml:space="preserve"> file descriptor number (2), the greater-than sign (&gt;), followed by the name of the file you want to hold everything the running command writes to </w:t>
      </w:r>
      <w:r>
        <w:rPr>
          <w:rFonts w:ascii="Times" w:hAnsi="Times" w:cs="Times"/>
          <w:b/>
          <w:bCs/>
          <w:color w:val="2E2E2E"/>
          <w:sz w:val="28"/>
          <w:szCs w:val="28"/>
        </w:rPr>
        <w:t>stderr</w:t>
      </w:r>
      <w:r>
        <w:rPr>
          <w:rFonts w:ascii="Times" w:hAnsi="Times" w:cs="Times"/>
          <w:color w:val="2E2E2E"/>
          <w:sz w:val="28"/>
          <w:szCs w:val="28"/>
        </w:rPr>
        <w:t>: </w:t>
      </w:r>
      <w:r>
        <w:rPr>
          <w:rFonts w:ascii="Courier New" w:hAnsi="Courier New" w:cs="Courier New"/>
          <w:color w:val="4478CA"/>
          <w:sz w:val="28"/>
          <w:szCs w:val="28"/>
        </w:rPr>
        <w:t>$ do_something 2&gt; error-file</w:t>
      </w:r>
    </w:p>
    <w:p w14:paraId="1FB69303" w14:textId="77777777" w:rsidR="00C34B2E" w:rsidRDefault="00C34B2E" w:rsidP="00C34B2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 special shorthand notation can be used to put anything written to file descriptor 2 (</w:t>
      </w:r>
      <w:r>
        <w:rPr>
          <w:rFonts w:ascii="Times" w:hAnsi="Times" w:cs="Times"/>
          <w:b/>
          <w:bCs/>
          <w:color w:val="2E2E2E"/>
          <w:sz w:val="28"/>
          <w:szCs w:val="28"/>
        </w:rPr>
        <w:t>stderr</w:t>
      </w:r>
      <w:r>
        <w:rPr>
          <w:rFonts w:ascii="Times" w:hAnsi="Times" w:cs="Times"/>
          <w:color w:val="2E2E2E"/>
          <w:sz w:val="28"/>
          <w:szCs w:val="28"/>
        </w:rPr>
        <w:t>) in the same place as file descriptor 1 (</w:t>
      </w:r>
      <w:r>
        <w:rPr>
          <w:rFonts w:ascii="Times" w:hAnsi="Times" w:cs="Times"/>
          <w:b/>
          <w:bCs/>
          <w:color w:val="2E2E2E"/>
          <w:sz w:val="28"/>
          <w:szCs w:val="28"/>
        </w:rPr>
        <w:t>stdout</w:t>
      </w:r>
      <w:r>
        <w:rPr>
          <w:rFonts w:ascii="Times" w:hAnsi="Times" w:cs="Times"/>
          <w:color w:val="2E2E2E"/>
          <w:sz w:val="28"/>
          <w:szCs w:val="28"/>
        </w:rPr>
        <w:t>): 2&gt;&amp;1 </w:t>
      </w:r>
      <w:r>
        <w:rPr>
          <w:rFonts w:ascii="Courier New" w:hAnsi="Courier New" w:cs="Courier New"/>
          <w:color w:val="4478CA"/>
          <w:sz w:val="28"/>
          <w:szCs w:val="28"/>
        </w:rPr>
        <w:t>$ do_something &gt; all-output-file 2&gt;&amp;1</w:t>
      </w:r>
    </w:p>
    <w:p w14:paraId="3A32913D" w14:textId="77777777" w:rsidR="00C34B2E" w:rsidRDefault="00C34B2E" w:rsidP="00C34B2E">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bash </w:t>
      </w:r>
      <w:r>
        <w:rPr>
          <w:rFonts w:ascii="Times" w:hAnsi="Times" w:cs="Times"/>
          <w:color w:val="2E2E2E"/>
          <w:sz w:val="28"/>
          <w:szCs w:val="28"/>
        </w:rPr>
        <w:t>permits an easier syntax for the above:</w:t>
      </w:r>
    </w:p>
    <w:p w14:paraId="74FA586D" w14:textId="40FA9F03" w:rsidR="00C34B2E" w:rsidRDefault="00C34B2E" w:rsidP="00C34B2E">
      <w:pPr>
        <w:widowControl w:val="0"/>
        <w:autoSpaceDE w:val="0"/>
        <w:autoSpaceDN w:val="0"/>
        <w:adjustRightInd w:val="0"/>
        <w:spacing w:after="396"/>
        <w:rPr>
          <w:rFonts w:ascii="Courier New" w:hAnsi="Courier New" w:cs="Courier New"/>
          <w:color w:val="4478CA"/>
          <w:sz w:val="28"/>
          <w:szCs w:val="28"/>
        </w:rPr>
      </w:pPr>
      <w:r>
        <w:rPr>
          <w:rFonts w:ascii="Courier New" w:hAnsi="Courier New" w:cs="Courier New"/>
          <w:color w:val="4478CA"/>
          <w:sz w:val="28"/>
          <w:szCs w:val="28"/>
        </w:rPr>
        <w:t>$ do_something &gt;&amp; all-output-file</w:t>
      </w:r>
    </w:p>
    <w:p w14:paraId="13E1A15F" w14:textId="77777777" w:rsidR="00C34B2E" w:rsidRDefault="00C34B2E" w:rsidP="00C34B2E">
      <w:pPr>
        <w:widowControl w:val="0"/>
        <w:autoSpaceDE w:val="0"/>
        <w:autoSpaceDN w:val="0"/>
        <w:adjustRightInd w:val="0"/>
        <w:spacing w:after="396"/>
        <w:rPr>
          <w:rFonts w:ascii="Courier New" w:hAnsi="Courier New" w:cs="Courier New"/>
          <w:color w:val="4478CA"/>
          <w:sz w:val="28"/>
          <w:szCs w:val="28"/>
        </w:rPr>
      </w:pPr>
    </w:p>
    <w:p w14:paraId="1F7920B6" w14:textId="77777777" w:rsidR="00C34B2E" w:rsidRDefault="00C34B2E" w:rsidP="00C34B2E">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Pipes</w:t>
      </w:r>
    </w:p>
    <w:p w14:paraId="04E8AFC7" w14:textId="77777777" w:rsidR="00C34B2E" w:rsidRDefault="00C34B2E" w:rsidP="00C34B2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UNIX/Linux philosophy is to have many simple and short programs (or commands) cooperate together to produce quite complex results, rather than have one complex program with many possible options and modes of operation. In order to accomplish this, extensive use of </w:t>
      </w:r>
      <w:r>
        <w:rPr>
          <w:rFonts w:ascii="Times" w:hAnsi="Times" w:cs="Times"/>
          <w:b/>
          <w:bCs/>
          <w:color w:val="2E2E2E"/>
          <w:sz w:val="28"/>
          <w:szCs w:val="28"/>
        </w:rPr>
        <w:t>pipes</w:t>
      </w:r>
      <w:r>
        <w:rPr>
          <w:rFonts w:ascii="Times" w:hAnsi="Times" w:cs="Times"/>
          <w:color w:val="2E2E2E"/>
          <w:sz w:val="28"/>
          <w:szCs w:val="28"/>
        </w:rPr>
        <w:t xml:space="preserve"> is made; you can pipe the output of one command or program into another as its input.</w:t>
      </w:r>
    </w:p>
    <w:p w14:paraId="6DAC079C" w14:textId="77777777" w:rsidR="00C34B2E" w:rsidRDefault="00C34B2E" w:rsidP="00C34B2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In order to do this we use the vertical-bar, |, (pipe symbol) between commands as in:  </w:t>
      </w:r>
      <w:r>
        <w:rPr>
          <w:rFonts w:ascii="Courier New" w:hAnsi="Courier New" w:cs="Courier New"/>
          <w:color w:val="4478CA"/>
          <w:sz w:val="28"/>
          <w:szCs w:val="28"/>
        </w:rPr>
        <w:t>$ command1 | command2 | command3</w:t>
      </w:r>
    </w:p>
    <w:p w14:paraId="51F87228" w14:textId="7BACCCDA" w:rsidR="00C34B2E" w:rsidRDefault="00C34B2E" w:rsidP="00C34B2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above represents what we often call a </w:t>
      </w:r>
      <w:r>
        <w:rPr>
          <w:rFonts w:ascii="Times" w:hAnsi="Times" w:cs="Times"/>
          <w:b/>
          <w:bCs/>
          <w:color w:val="2E2E2E"/>
          <w:sz w:val="28"/>
          <w:szCs w:val="28"/>
        </w:rPr>
        <w:t>pipeline</w:t>
      </w:r>
      <w:r>
        <w:rPr>
          <w:rFonts w:ascii="Times" w:hAnsi="Times" w:cs="Times"/>
          <w:color w:val="2E2E2E"/>
          <w:sz w:val="28"/>
          <w:szCs w:val="28"/>
        </w:rPr>
        <w:t xml:space="preserve"> and allows Linux to combine the actions of several commands into one. This is extraordinarily efficient because </w:t>
      </w:r>
      <w:r>
        <w:rPr>
          <w:rFonts w:ascii="Times" w:hAnsi="Times" w:cs="Times"/>
          <w:b/>
          <w:bCs/>
          <w:color w:val="2E2E2E"/>
          <w:sz w:val="28"/>
          <w:szCs w:val="28"/>
        </w:rPr>
        <w:t>command2 </w:t>
      </w:r>
      <w:r>
        <w:rPr>
          <w:rFonts w:ascii="Times" w:hAnsi="Times" w:cs="Times"/>
          <w:color w:val="2E2E2E"/>
          <w:sz w:val="28"/>
          <w:szCs w:val="28"/>
        </w:rPr>
        <w:t>and </w:t>
      </w:r>
      <w:r>
        <w:rPr>
          <w:rFonts w:ascii="Times" w:hAnsi="Times" w:cs="Times"/>
          <w:b/>
          <w:bCs/>
          <w:color w:val="2E2E2E"/>
          <w:sz w:val="28"/>
          <w:szCs w:val="28"/>
        </w:rPr>
        <w:t>command3</w:t>
      </w:r>
      <w:r>
        <w:rPr>
          <w:rFonts w:ascii="Times" w:hAnsi="Times" w:cs="Times"/>
          <w:color w:val="2E2E2E"/>
          <w:sz w:val="28"/>
          <w:szCs w:val="28"/>
        </w:rPr>
        <w:t xml:space="preserve"> do not have to wait for the previous pipeline commands to complete before they can begin hacking at the data in their input streams; on multiple CPU or core systems the available computing power is much better utilized and things get done quicker. In addition there is no need to save output in (temporary) files between the stages in the pipeline, which saves diskspace and reduces reading and writing from disk, which is often the slowest bottleneck in getting something done.</w:t>
      </w:r>
    </w:p>
    <w:p w14:paraId="1D98F494" w14:textId="77777777" w:rsidR="00C34B2E" w:rsidRDefault="00C34B2E" w:rsidP="00C34B2E">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Searching for Files</w:t>
      </w:r>
    </w:p>
    <w:p w14:paraId="0FEBA31B" w14:textId="77F67FA9" w:rsidR="00C34B2E" w:rsidRDefault="00C34B2E" w:rsidP="00C34B2E">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0C0B03AE" wp14:editId="0D7260C1">
            <wp:extent cx="4187190" cy="31534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5DDCE9A8" w14:textId="77777777" w:rsidR="00C34B2E" w:rsidRDefault="00C34B2E" w:rsidP="00C34B2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Being able to quickly find the files you are looking for will make you a much happier Linux user! You can search for files in your parent directory or any other directory on the system as needed.</w:t>
      </w:r>
    </w:p>
    <w:p w14:paraId="2101C0F6" w14:textId="7EFCC5FB" w:rsidR="00C34B2E" w:rsidRDefault="00C34B2E" w:rsidP="00C34B2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In this section, you will learn how to use the </w:t>
      </w:r>
      <w:r>
        <w:rPr>
          <w:rFonts w:ascii="Times" w:hAnsi="Times" w:cs="Times"/>
          <w:b/>
          <w:bCs/>
          <w:color w:val="2E2E2E"/>
          <w:sz w:val="28"/>
          <w:szCs w:val="28"/>
        </w:rPr>
        <w:t xml:space="preserve">locate </w:t>
      </w:r>
      <w:r>
        <w:rPr>
          <w:rFonts w:ascii="Times" w:hAnsi="Times" w:cs="Times"/>
          <w:color w:val="2E2E2E"/>
          <w:sz w:val="28"/>
          <w:szCs w:val="28"/>
        </w:rPr>
        <w:t xml:space="preserve">and </w:t>
      </w:r>
      <w:r>
        <w:rPr>
          <w:rFonts w:ascii="Times" w:hAnsi="Times" w:cs="Times"/>
          <w:b/>
          <w:bCs/>
          <w:color w:val="2E2E2E"/>
          <w:sz w:val="28"/>
          <w:szCs w:val="28"/>
        </w:rPr>
        <w:t>find </w:t>
      </w:r>
      <w:r>
        <w:rPr>
          <w:rFonts w:ascii="Times" w:hAnsi="Times" w:cs="Times"/>
          <w:color w:val="2E2E2E"/>
          <w:sz w:val="28"/>
          <w:szCs w:val="28"/>
        </w:rPr>
        <w:t>utilities, and how to use</w:t>
      </w:r>
      <w:r>
        <w:rPr>
          <w:rFonts w:ascii="Times" w:hAnsi="Times" w:cs="Times"/>
          <w:b/>
          <w:bCs/>
          <w:color w:val="2E2E2E"/>
          <w:sz w:val="28"/>
          <w:szCs w:val="28"/>
        </w:rPr>
        <w:t xml:space="preserve"> wildcards</w:t>
      </w:r>
      <w:r>
        <w:rPr>
          <w:rFonts w:ascii="Times" w:hAnsi="Times" w:cs="Times"/>
          <w:color w:val="2E2E2E"/>
          <w:sz w:val="28"/>
          <w:szCs w:val="28"/>
        </w:rPr>
        <w:t xml:space="preserve"> in </w:t>
      </w:r>
      <w:r>
        <w:rPr>
          <w:rFonts w:ascii="Times" w:hAnsi="Times" w:cs="Times"/>
          <w:b/>
          <w:bCs/>
          <w:color w:val="2E2E2E"/>
          <w:sz w:val="28"/>
          <w:szCs w:val="28"/>
        </w:rPr>
        <w:t>bash</w:t>
      </w:r>
      <w:r>
        <w:rPr>
          <w:rFonts w:ascii="Times" w:hAnsi="Times" w:cs="Times"/>
          <w:color w:val="2E2E2E"/>
          <w:sz w:val="28"/>
          <w:szCs w:val="28"/>
        </w:rPr>
        <w:t>.</w:t>
      </w:r>
    </w:p>
    <w:p w14:paraId="6DF3A33E" w14:textId="77777777" w:rsidR="00C34B2E" w:rsidRDefault="00C34B2E" w:rsidP="00C34B2E">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locate</w:t>
      </w:r>
    </w:p>
    <w:p w14:paraId="36CA75E3" w14:textId="6BB75585" w:rsidR="00C34B2E" w:rsidRDefault="00C34B2E" w:rsidP="00C34B2E">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0F479DA" wp14:editId="6B3BAF0C">
            <wp:extent cx="4187190" cy="31534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101962C1" w14:textId="77777777" w:rsidR="00C34B2E" w:rsidRDefault="00C34B2E" w:rsidP="00C34B2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w:t>
      </w:r>
      <w:r>
        <w:rPr>
          <w:rFonts w:ascii="Times" w:hAnsi="Times" w:cs="Times"/>
          <w:b/>
          <w:bCs/>
          <w:color w:val="2E2E2E"/>
          <w:sz w:val="28"/>
          <w:szCs w:val="28"/>
        </w:rPr>
        <w:t xml:space="preserve"> locate</w:t>
      </w:r>
      <w:r>
        <w:rPr>
          <w:rFonts w:ascii="Times" w:hAnsi="Times" w:cs="Times"/>
          <w:color w:val="2E2E2E"/>
          <w:sz w:val="28"/>
          <w:szCs w:val="28"/>
        </w:rPr>
        <w:t xml:space="preserve"> utility program performs a search through a previously constructed database of files and directories on your system, matching all entries that contain a specified character string. This can sometimes result in a very long list.</w:t>
      </w:r>
    </w:p>
    <w:p w14:paraId="38EE3F0F" w14:textId="77777777" w:rsidR="00C34B2E" w:rsidRDefault="00C34B2E" w:rsidP="00C34B2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To get a shorter more relevant list we can use the </w:t>
      </w:r>
      <w:r>
        <w:rPr>
          <w:rFonts w:ascii="Times" w:hAnsi="Times" w:cs="Times"/>
          <w:b/>
          <w:bCs/>
          <w:color w:val="2E2E2E"/>
          <w:sz w:val="28"/>
          <w:szCs w:val="28"/>
        </w:rPr>
        <w:t>grep</w:t>
      </w:r>
      <w:r>
        <w:rPr>
          <w:rFonts w:ascii="Times" w:hAnsi="Times" w:cs="Times"/>
          <w:color w:val="2E2E2E"/>
          <w:sz w:val="28"/>
          <w:szCs w:val="28"/>
        </w:rPr>
        <w:t xml:space="preserve"> program as a filter; </w:t>
      </w:r>
      <w:r>
        <w:rPr>
          <w:rFonts w:ascii="Times" w:hAnsi="Times" w:cs="Times"/>
          <w:b/>
          <w:bCs/>
          <w:color w:val="2E2E2E"/>
          <w:sz w:val="28"/>
          <w:szCs w:val="28"/>
        </w:rPr>
        <w:t xml:space="preserve">grep </w:t>
      </w:r>
      <w:r>
        <w:rPr>
          <w:rFonts w:ascii="Times" w:hAnsi="Times" w:cs="Times"/>
          <w:color w:val="2E2E2E"/>
          <w:sz w:val="28"/>
          <w:szCs w:val="28"/>
        </w:rPr>
        <w:t>will print only the lines that contain one or more specified strings as in: </w:t>
      </w:r>
    </w:p>
    <w:p w14:paraId="26F5FE17" w14:textId="77777777" w:rsidR="00C34B2E" w:rsidRDefault="00C34B2E" w:rsidP="00C34B2E">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locate zip | grep bin</w:t>
      </w:r>
    </w:p>
    <w:p w14:paraId="46217173" w14:textId="77777777" w:rsidR="00C34B2E" w:rsidRDefault="00C34B2E" w:rsidP="00C34B2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which will list all files and directories with both "zip" and "bin" in their name . (We will cover </w:t>
      </w:r>
      <w:r>
        <w:rPr>
          <w:rFonts w:ascii="Times" w:hAnsi="Times" w:cs="Times"/>
          <w:b/>
          <w:bCs/>
          <w:color w:val="2E2E2E"/>
          <w:sz w:val="28"/>
          <w:szCs w:val="28"/>
        </w:rPr>
        <w:t>grep </w:t>
      </w:r>
      <w:r>
        <w:rPr>
          <w:rFonts w:ascii="Times" w:hAnsi="Times" w:cs="Times"/>
          <w:color w:val="2E2E2E"/>
          <w:sz w:val="28"/>
          <w:szCs w:val="28"/>
        </w:rPr>
        <w:t>in much more detail later.) Notice the use of </w:t>
      </w:r>
      <w:r>
        <w:rPr>
          <w:rFonts w:ascii="Courier New Bold" w:hAnsi="Courier New Bold" w:cs="Courier New Bold"/>
          <w:b/>
          <w:bCs/>
          <w:color w:val="2749FF"/>
          <w:sz w:val="28"/>
          <w:szCs w:val="28"/>
        </w:rPr>
        <w:t>|</w:t>
      </w:r>
      <w:r>
        <w:rPr>
          <w:rFonts w:ascii="Times" w:hAnsi="Times" w:cs="Times"/>
          <w:color w:val="2E2E2E"/>
          <w:sz w:val="28"/>
          <w:szCs w:val="28"/>
        </w:rPr>
        <w:t> to pipe the two commands together.</w:t>
      </w:r>
    </w:p>
    <w:p w14:paraId="15809F67" w14:textId="0C0A325B" w:rsidR="00C34B2E" w:rsidRDefault="00C34B2E" w:rsidP="00C34B2E">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 xml:space="preserve">locate </w:t>
      </w:r>
      <w:r>
        <w:rPr>
          <w:rFonts w:ascii="Times" w:hAnsi="Times" w:cs="Times"/>
          <w:color w:val="2E2E2E"/>
          <w:sz w:val="28"/>
          <w:szCs w:val="28"/>
        </w:rPr>
        <w:t xml:space="preserve">utiliizes the database created by another program, </w:t>
      </w:r>
      <w:r>
        <w:rPr>
          <w:rFonts w:ascii="Times" w:hAnsi="Times" w:cs="Times"/>
          <w:b/>
          <w:bCs/>
          <w:color w:val="2E2E2E"/>
          <w:sz w:val="28"/>
          <w:szCs w:val="28"/>
        </w:rPr>
        <w:t xml:space="preserve">updatedb. </w:t>
      </w:r>
      <w:r>
        <w:rPr>
          <w:rFonts w:ascii="Times" w:hAnsi="Times" w:cs="Times"/>
          <w:color w:val="2E2E2E"/>
          <w:sz w:val="28"/>
          <w:szCs w:val="28"/>
        </w:rPr>
        <w:t>Most Linux systems run this automatically once a day. However, you can update it at any time by just running </w:t>
      </w:r>
      <w:r>
        <w:rPr>
          <w:rFonts w:ascii="Times" w:hAnsi="Times" w:cs="Times"/>
          <w:b/>
          <w:bCs/>
          <w:color w:val="2E2E2E"/>
          <w:sz w:val="28"/>
          <w:szCs w:val="28"/>
        </w:rPr>
        <w:t xml:space="preserve">updatedb </w:t>
      </w:r>
      <w:r>
        <w:rPr>
          <w:rFonts w:ascii="Times" w:hAnsi="Times" w:cs="Times"/>
          <w:color w:val="2E2E2E"/>
          <w:sz w:val="28"/>
          <w:szCs w:val="28"/>
        </w:rPr>
        <w:t>from the command line as the root user.</w:t>
      </w:r>
    </w:p>
    <w:p w14:paraId="3007B61C" w14:textId="77777777" w:rsidR="00F9180C" w:rsidRDefault="00F9180C" w:rsidP="00F9180C">
      <w:pPr>
        <w:widowControl w:val="0"/>
        <w:autoSpaceDE w:val="0"/>
        <w:autoSpaceDN w:val="0"/>
        <w:adjustRightInd w:val="0"/>
        <w:rPr>
          <w:rFonts w:ascii="Times" w:hAnsi="Times" w:cs="Times"/>
          <w:b/>
          <w:bCs/>
          <w:color w:val="2E2E2E"/>
          <w:sz w:val="32"/>
          <w:szCs w:val="32"/>
        </w:rPr>
      </w:pPr>
      <w:r>
        <w:rPr>
          <w:rFonts w:ascii="Times" w:hAnsi="Times" w:cs="Times"/>
          <w:b/>
          <w:bCs/>
          <w:color w:val="2E2E2E"/>
          <w:sz w:val="32"/>
          <w:szCs w:val="32"/>
        </w:rPr>
        <w:t>Try-It-Yourself: Locating Files</w:t>
      </w:r>
    </w:p>
    <w:p w14:paraId="32E20D77" w14:textId="77777777" w:rsidR="00F9180C" w:rsidRDefault="00F9180C" w:rsidP="00F9180C">
      <w:pPr>
        <w:widowControl w:val="0"/>
        <w:autoSpaceDE w:val="0"/>
        <w:autoSpaceDN w:val="0"/>
        <w:adjustRightInd w:val="0"/>
        <w:rPr>
          <w:rFonts w:ascii="Times" w:hAnsi="Times" w:cs="Times"/>
          <w:color w:val="2E2E2E"/>
          <w:sz w:val="28"/>
          <w:szCs w:val="28"/>
        </w:rPr>
      </w:pPr>
      <w:r>
        <w:rPr>
          <w:rFonts w:ascii="Times" w:hAnsi="Times" w:cs="Times"/>
          <w:color w:val="2E2E2E"/>
          <w:sz w:val="28"/>
          <w:szCs w:val="28"/>
        </w:rPr>
        <w:t>Tasks to be performed:</w:t>
      </w:r>
    </w:p>
    <w:p w14:paraId="252B5809" w14:textId="206F7A6E" w:rsidR="00F9180C" w:rsidRDefault="00F9180C" w:rsidP="00F9180C">
      <w:pPr>
        <w:widowControl w:val="0"/>
        <w:numPr>
          <w:ilvl w:val="0"/>
          <w:numId w:val="1"/>
        </w:numPr>
        <w:tabs>
          <w:tab w:val="left" w:pos="220"/>
          <w:tab w:val="left" w:pos="720"/>
        </w:tabs>
        <w:autoSpaceDE w:val="0"/>
        <w:autoSpaceDN w:val="0"/>
        <w:adjustRightInd w:val="0"/>
        <w:ind w:hanging="720"/>
        <w:rPr>
          <w:rFonts w:ascii="Times" w:hAnsi="Times" w:cs="Times"/>
          <w:color w:val="2E2E2E"/>
          <w:sz w:val="28"/>
          <w:szCs w:val="28"/>
        </w:rPr>
      </w:pPr>
      <w:r>
        <w:rPr>
          <w:rFonts w:ascii="Times" w:hAnsi="Times" w:cs="Times"/>
          <w:color w:val="2E2E2E"/>
          <w:sz w:val="28"/>
          <w:szCs w:val="28"/>
        </w:rPr>
        <w:t>Find all files with the extension .doc.   [locate .doc]</w:t>
      </w:r>
    </w:p>
    <w:p w14:paraId="0ADD27E4" w14:textId="16EA51C5" w:rsidR="00F9180C" w:rsidRDefault="00F9180C" w:rsidP="00F9180C">
      <w:pPr>
        <w:widowControl w:val="0"/>
        <w:numPr>
          <w:ilvl w:val="0"/>
          <w:numId w:val="1"/>
        </w:numPr>
        <w:tabs>
          <w:tab w:val="left" w:pos="220"/>
          <w:tab w:val="left" w:pos="720"/>
        </w:tabs>
        <w:autoSpaceDE w:val="0"/>
        <w:autoSpaceDN w:val="0"/>
        <w:adjustRightInd w:val="0"/>
        <w:ind w:hanging="720"/>
        <w:rPr>
          <w:rFonts w:ascii="Times" w:hAnsi="Times" w:cs="Times"/>
          <w:color w:val="2E2E2E"/>
          <w:sz w:val="28"/>
          <w:szCs w:val="28"/>
        </w:rPr>
      </w:pPr>
      <w:r>
        <w:rPr>
          <w:rFonts w:ascii="Times" w:hAnsi="Times" w:cs="Times"/>
          <w:color w:val="2E2E2E"/>
          <w:sz w:val="28"/>
          <w:szCs w:val="28"/>
        </w:rPr>
        <w:t xml:space="preserve">Copy the file named </w:t>
      </w:r>
      <w:r>
        <w:rPr>
          <w:rFonts w:ascii="Times" w:hAnsi="Times" w:cs="Times"/>
          <w:b/>
          <w:bCs/>
          <w:color w:val="2E2E2E"/>
          <w:sz w:val="28"/>
          <w:szCs w:val="28"/>
        </w:rPr>
        <w:t>pdb.doc</w:t>
      </w:r>
      <w:r>
        <w:rPr>
          <w:rFonts w:ascii="Times" w:hAnsi="Times" w:cs="Times"/>
          <w:color w:val="2E2E2E"/>
          <w:sz w:val="28"/>
          <w:szCs w:val="28"/>
        </w:rPr>
        <w:t xml:space="preserve"> from </w:t>
      </w:r>
      <w:r>
        <w:rPr>
          <w:rFonts w:ascii="Courier New" w:hAnsi="Courier New" w:cs="Courier New"/>
          <w:color w:val="4478CA"/>
          <w:sz w:val="28"/>
          <w:szCs w:val="28"/>
        </w:rPr>
        <w:t>/usr/lib/python2.7</w:t>
      </w:r>
      <w:r>
        <w:rPr>
          <w:rFonts w:ascii="Times" w:hAnsi="Times" w:cs="Times"/>
          <w:color w:val="2E2E2E"/>
          <w:sz w:val="28"/>
          <w:szCs w:val="28"/>
        </w:rPr>
        <w:t xml:space="preserve"> to current working directory as </w:t>
      </w:r>
      <w:r>
        <w:rPr>
          <w:rFonts w:ascii="Times" w:hAnsi="Times" w:cs="Times"/>
          <w:b/>
          <w:bCs/>
          <w:color w:val="2E2E2E"/>
          <w:sz w:val="28"/>
          <w:szCs w:val="28"/>
        </w:rPr>
        <w:t>Myfile.doc</w:t>
      </w:r>
      <w:r>
        <w:rPr>
          <w:rFonts w:ascii="Times" w:hAnsi="Times" w:cs="Times"/>
          <w:color w:val="2E2E2E"/>
          <w:sz w:val="28"/>
          <w:szCs w:val="28"/>
        </w:rPr>
        <w:t>. [</w:t>
      </w:r>
      <w:r w:rsidRPr="00F9180C">
        <w:rPr>
          <w:rFonts w:ascii="Times" w:hAnsi="Times" w:cs="Times"/>
          <w:color w:val="2E2E2E"/>
          <w:sz w:val="28"/>
          <w:szCs w:val="28"/>
        </w:rPr>
        <w:t>cp /usr/lib/python2.7/pdb.doc Myfile.doc</w:t>
      </w:r>
      <w:r>
        <w:rPr>
          <w:rFonts w:ascii="Times" w:hAnsi="Times" w:cs="Times"/>
          <w:color w:val="2E2E2E"/>
          <w:sz w:val="28"/>
          <w:szCs w:val="28"/>
        </w:rPr>
        <w:t>]</w:t>
      </w:r>
    </w:p>
    <w:p w14:paraId="61500867" w14:textId="60A7563E" w:rsidR="00F9180C" w:rsidRDefault="00F9180C" w:rsidP="00F9180C">
      <w:pPr>
        <w:widowControl w:val="0"/>
        <w:numPr>
          <w:ilvl w:val="0"/>
          <w:numId w:val="1"/>
        </w:numPr>
        <w:tabs>
          <w:tab w:val="left" w:pos="220"/>
          <w:tab w:val="left" w:pos="720"/>
        </w:tabs>
        <w:autoSpaceDE w:val="0"/>
        <w:autoSpaceDN w:val="0"/>
        <w:adjustRightInd w:val="0"/>
        <w:ind w:hanging="720"/>
        <w:rPr>
          <w:rFonts w:ascii="Times" w:hAnsi="Times" w:cs="Times"/>
          <w:color w:val="2E2E2E"/>
          <w:sz w:val="28"/>
          <w:szCs w:val="28"/>
        </w:rPr>
      </w:pPr>
      <w:r>
        <w:rPr>
          <w:rFonts w:ascii="Times" w:hAnsi="Times" w:cs="Times"/>
          <w:color w:val="2E2E2E"/>
          <w:sz w:val="28"/>
          <w:szCs w:val="28"/>
        </w:rPr>
        <w:t xml:space="preserve">Update database using </w:t>
      </w:r>
      <w:r>
        <w:rPr>
          <w:rFonts w:ascii="Courier New" w:hAnsi="Courier New" w:cs="Courier New"/>
          <w:color w:val="4478CA"/>
          <w:sz w:val="28"/>
          <w:szCs w:val="28"/>
        </w:rPr>
        <w:t>updatedb</w:t>
      </w:r>
      <w:r>
        <w:rPr>
          <w:rFonts w:ascii="Times" w:hAnsi="Times" w:cs="Times"/>
          <w:color w:val="2E2E2E"/>
          <w:sz w:val="28"/>
          <w:szCs w:val="28"/>
        </w:rPr>
        <w:t xml:space="preserve"> command. [</w:t>
      </w:r>
      <w:r w:rsidRPr="00F9180C">
        <w:rPr>
          <w:rFonts w:ascii="Times" w:hAnsi="Times" w:cs="Times"/>
          <w:color w:val="2E2E2E"/>
          <w:sz w:val="28"/>
          <w:szCs w:val="28"/>
        </w:rPr>
        <w:t xml:space="preserve">sudo </w:t>
      </w:r>
      <w:r>
        <w:rPr>
          <w:rFonts w:ascii="Times" w:hAnsi="Times" w:cs="Times"/>
          <w:color w:val="2E2E2E"/>
          <w:sz w:val="28"/>
          <w:szCs w:val="28"/>
        </w:rPr>
        <w:t>updated]</w:t>
      </w:r>
    </w:p>
    <w:p w14:paraId="56D9B951" w14:textId="07B0FFE5" w:rsidR="00C34B2E" w:rsidRDefault="00F9180C" w:rsidP="00F9180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Locate the file </w:t>
      </w:r>
      <w:r>
        <w:rPr>
          <w:rFonts w:ascii="Times" w:hAnsi="Times" w:cs="Times"/>
          <w:b/>
          <w:bCs/>
          <w:color w:val="2E2E2E"/>
          <w:sz w:val="28"/>
          <w:szCs w:val="28"/>
        </w:rPr>
        <w:t>Myfile.doc</w:t>
      </w:r>
      <w:r>
        <w:rPr>
          <w:rFonts w:ascii="Times" w:hAnsi="Times" w:cs="Times"/>
          <w:color w:val="2E2E2E"/>
          <w:sz w:val="28"/>
          <w:szCs w:val="28"/>
        </w:rPr>
        <w:t xml:space="preserve"> (remember that filenames are case sensitive!). [</w:t>
      </w:r>
      <w:r w:rsidRPr="00F9180C">
        <w:rPr>
          <w:rFonts w:ascii="Times" w:hAnsi="Times" w:cs="Times"/>
          <w:color w:val="2E2E2E"/>
          <w:sz w:val="28"/>
          <w:szCs w:val="28"/>
        </w:rPr>
        <w:t>locate Myfile.doc</w:t>
      </w:r>
      <w:r>
        <w:rPr>
          <w:rFonts w:ascii="Times" w:hAnsi="Times" w:cs="Times"/>
          <w:color w:val="2E2E2E"/>
          <w:sz w:val="28"/>
          <w:szCs w:val="28"/>
        </w:rPr>
        <w:t>]</w:t>
      </w:r>
    </w:p>
    <w:p w14:paraId="1BB94DC7" w14:textId="77777777" w:rsidR="00654942" w:rsidRDefault="00654942" w:rsidP="0065494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Wildcards and Matching File Names</w:t>
      </w:r>
    </w:p>
    <w:p w14:paraId="2EE9933A" w14:textId="77777777" w:rsidR="00654942" w:rsidRDefault="00654942" w:rsidP="0065494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You can search for a filename containing specific characters using </w:t>
      </w:r>
      <w:r>
        <w:rPr>
          <w:rFonts w:ascii="Times" w:hAnsi="Times" w:cs="Times"/>
          <w:b/>
          <w:bCs/>
          <w:color w:val="2E2E2E"/>
          <w:sz w:val="28"/>
          <w:szCs w:val="28"/>
        </w:rPr>
        <w:t>wildcards</w:t>
      </w:r>
      <w:r>
        <w:rPr>
          <w:rFonts w:ascii="Times" w:hAnsi="Times" w:cs="Times"/>
          <w:color w:val="2E2E2E"/>
          <w:sz w:val="28"/>
          <w:szCs w:val="28"/>
        </w:rPr>
        <w:t>.</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400"/>
        <w:gridCol w:w="8080"/>
      </w:tblGrid>
      <w:tr w:rsidR="00654942" w14:paraId="688724CD" w14:textId="77777777">
        <w:tc>
          <w:tcPr>
            <w:tcW w:w="240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51C1D9EE" w14:textId="77777777" w:rsidR="00654942" w:rsidRDefault="00654942">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Wildcard</w:t>
            </w:r>
          </w:p>
        </w:tc>
        <w:tc>
          <w:tcPr>
            <w:tcW w:w="808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14D272B4" w14:textId="77777777" w:rsidR="00654942" w:rsidRDefault="00654942">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Result</w:t>
            </w:r>
          </w:p>
        </w:tc>
      </w:tr>
      <w:tr w:rsidR="00654942" w14:paraId="111A63A7" w14:textId="77777777">
        <w:tblPrEx>
          <w:tblBorders>
            <w:top w:val="none" w:sz="0" w:space="0" w:color="auto"/>
          </w:tblBorders>
        </w:tblPrEx>
        <w:tc>
          <w:tcPr>
            <w:tcW w:w="23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39BBC45" w14:textId="77777777" w:rsidR="00654942" w:rsidRDefault="0065494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w:t>
            </w:r>
          </w:p>
        </w:tc>
        <w:tc>
          <w:tcPr>
            <w:tcW w:w="79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89256D8" w14:textId="77777777" w:rsidR="00654942" w:rsidRDefault="0065494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Matches any single character</w:t>
            </w:r>
          </w:p>
        </w:tc>
      </w:tr>
      <w:tr w:rsidR="00654942" w14:paraId="5A0240A7" w14:textId="77777777">
        <w:tblPrEx>
          <w:tblBorders>
            <w:top w:val="none" w:sz="0" w:space="0" w:color="auto"/>
          </w:tblBorders>
        </w:tblPrEx>
        <w:tc>
          <w:tcPr>
            <w:tcW w:w="23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C6DC693" w14:textId="77777777" w:rsidR="00654942" w:rsidRDefault="0065494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
        </w:tc>
        <w:tc>
          <w:tcPr>
            <w:tcW w:w="79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A67C520" w14:textId="77777777" w:rsidR="00654942" w:rsidRDefault="0065494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Matches any string of characters</w:t>
            </w:r>
          </w:p>
        </w:tc>
      </w:tr>
      <w:tr w:rsidR="00654942" w14:paraId="0B64DF81" w14:textId="77777777">
        <w:tblPrEx>
          <w:tblBorders>
            <w:top w:val="none" w:sz="0" w:space="0" w:color="auto"/>
          </w:tblBorders>
        </w:tblPrEx>
        <w:tc>
          <w:tcPr>
            <w:tcW w:w="23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3773351" w14:textId="77777777" w:rsidR="00654942" w:rsidRDefault="0065494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[set]</w:t>
            </w:r>
          </w:p>
        </w:tc>
        <w:tc>
          <w:tcPr>
            <w:tcW w:w="79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EF86C70" w14:textId="77777777" w:rsidR="00654942" w:rsidRDefault="0065494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Matches any character in the set of characters, for example [adf] will match any occurrence of "a", "d", or "f"</w:t>
            </w:r>
          </w:p>
        </w:tc>
      </w:tr>
      <w:tr w:rsidR="00654942" w14:paraId="45241EDF" w14:textId="77777777">
        <w:tblPrEx>
          <w:tblBorders>
            <w:top w:val="none" w:sz="0" w:space="0" w:color="auto"/>
            <w:bottom w:val="single" w:sz="16" w:space="0" w:color="FFFFFF"/>
          </w:tblBorders>
        </w:tblPrEx>
        <w:tc>
          <w:tcPr>
            <w:tcW w:w="23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7DF1109" w14:textId="77777777" w:rsidR="00654942" w:rsidRDefault="0065494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[!set]</w:t>
            </w:r>
          </w:p>
        </w:tc>
        <w:tc>
          <w:tcPr>
            <w:tcW w:w="79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39D5074" w14:textId="77777777" w:rsidR="00654942" w:rsidRDefault="0065494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Matches any character not in the set of characters</w:t>
            </w:r>
          </w:p>
        </w:tc>
      </w:tr>
    </w:tbl>
    <w:p w14:paraId="15C13BB6" w14:textId="77777777" w:rsidR="00654942" w:rsidRDefault="00654942" w:rsidP="0065494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To search for files using the </w:t>
      </w:r>
      <w:r>
        <w:rPr>
          <w:rFonts w:ascii="Courier New" w:hAnsi="Courier New" w:cs="Courier New"/>
          <w:color w:val="4478CA"/>
          <w:sz w:val="28"/>
          <w:szCs w:val="28"/>
        </w:rPr>
        <w:t>?</w:t>
      </w:r>
      <w:r>
        <w:rPr>
          <w:rFonts w:ascii="Times" w:hAnsi="Times" w:cs="Times"/>
          <w:color w:val="2E2E2E"/>
          <w:sz w:val="28"/>
          <w:szCs w:val="28"/>
        </w:rPr>
        <w:t xml:space="preserve"> wildcard, replace each unknown </w:t>
      </w:r>
      <w:r>
        <w:rPr>
          <w:rFonts w:ascii="Times" w:hAnsi="Times" w:cs="Times"/>
          <w:b/>
          <w:bCs/>
          <w:color w:val="2E2E2E"/>
          <w:sz w:val="28"/>
          <w:szCs w:val="28"/>
        </w:rPr>
        <w:t>character</w:t>
      </w:r>
      <w:r>
        <w:rPr>
          <w:rFonts w:ascii="Times" w:hAnsi="Times" w:cs="Times"/>
          <w:color w:val="2E2E2E"/>
          <w:sz w:val="28"/>
          <w:szCs w:val="28"/>
        </w:rPr>
        <w:t xml:space="preserve"> with </w:t>
      </w:r>
      <w:r>
        <w:rPr>
          <w:rFonts w:ascii="Courier New" w:hAnsi="Courier New" w:cs="Courier New"/>
          <w:color w:val="4478CA"/>
          <w:sz w:val="28"/>
          <w:szCs w:val="28"/>
        </w:rPr>
        <w:t>?</w:t>
      </w:r>
      <w:r>
        <w:rPr>
          <w:rFonts w:ascii="Times" w:hAnsi="Times" w:cs="Times"/>
          <w:color w:val="2E2E2E"/>
          <w:sz w:val="28"/>
          <w:szCs w:val="28"/>
        </w:rPr>
        <w:t xml:space="preserve">, e.g. if you know only the first 2 letters are 'ba' of a 3-letter filename with an extension of </w:t>
      </w:r>
      <w:r>
        <w:rPr>
          <w:rFonts w:ascii="Courier New" w:hAnsi="Courier New" w:cs="Courier New"/>
          <w:color w:val="4478CA"/>
          <w:sz w:val="28"/>
          <w:szCs w:val="28"/>
        </w:rPr>
        <w:t>.out, </w:t>
      </w:r>
      <w:r>
        <w:rPr>
          <w:rFonts w:ascii="Times" w:hAnsi="Times" w:cs="Times"/>
          <w:color w:val="2E2E2E"/>
          <w:sz w:val="28"/>
          <w:szCs w:val="28"/>
        </w:rPr>
        <w:t>type </w:t>
      </w:r>
      <w:r>
        <w:rPr>
          <w:rFonts w:ascii="Courier New" w:hAnsi="Courier New" w:cs="Courier New"/>
          <w:color w:val="4478CA"/>
          <w:sz w:val="28"/>
          <w:szCs w:val="28"/>
        </w:rPr>
        <w:t>ls ba?.out</w:t>
      </w:r>
      <w:r>
        <w:rPr>
          <w:rFonts w:ascii="Courier New Bold" w:hAnsi="Courier New Bold" w:cs="Courier New Bold"/>
          <w:b/>
          <w:bCs/>
          <w:color w:val="4478CA"/>
          <w:sz w:val="28"/>
          <w:szCs w:val="28"/>
        </w:rPr>
        <w:t> </w:t>
      </w:r>
      <w:r>
        <w:rPr>
          <w:rFonts w:ascii="Times" w:hAnsi="Times" w:cs="Times"/>
          <w:color w:val="2E2E2E"/>
          <w:sz w:val="28"/>
          <w:szCs w:val="28"/>
        </w:rPr>
        <w:t>.</w:t>
      </w:r>
    </w:p>
    <w:p w14:paraId="2F31515D" w14:textId="311C81C5" w:rsidR="00654942" w:rsidRDefault="00654942" w:rsidP="00654942">
      <w:pPr>
        <w:widowControl w:val="0"/>
        <w:autoSpaceDE w:val="0"/>
        <w:autoSpaceDN w:val="0"/>
        <w:adjustRightInd w:val="0"/>
        <w:spacing w:after="396"/>
        <w:rPr>
          <w:rFonts w:ascii="Courier New" w:hAnsi="Courier New" w:cs="Courier New"/>
          <w:color w:val="4478CA"/>
          <w:sz w:val="28"/>
          <w:szCs w:val="28"/>
        </w:rPr>
      </w:pPr>
      <w:r>
        <w:rPr>
          <w:rFonts w:ascii="Times" w:hAnsi="Times" w:cs="Times"/>
          <w:color w:val="2E2E2E"/>
          <w:sz w:val="28"/>
          <w:szCs w:val="28"/>
        </w:rPr>
        <w:t xml:space="preserve">To search for files using the </w:t>
      </w:r>
      <w:r>
        <w:rPr>
          <w:rFonts w:ascii="Courier New" w:hAnsi="Courier New" w:cs="Courier New"/>
          <w:color w:val="4478CA"/>
          <w:sz w:val="28"/>
          <w:szCs w:val="28"/>
        </w:rPr>
        <w:t>*</w:t>
      </w:r>
      <w:r>
        <w:rPr>
          <w:rFonts w:ascii="Times" w:hAnsi="Times" w:cs="Times"/>
          <w:color w:val="2E2E2E"/>
          <w:sz w:val="28"/>
          <w:szCs w:val="28"/>
        </w:rPr>
        <w:t xml:space="preserve"> wildcard, replace the unknown </w:t>
      </w:r>
      <w:r>
        <w:rPr>
          <w:rFonts w:ascii="Times" w:hAnsi="Times" w:cs="Times"/>
          <w:b/>
          <w:bCs/>
          <w:color w:val="2E2E2E"/>
          <w:sz w:val="28"/>
          <w:szCs w:val="28"/>
        </w:rPr>
        <w:t>string</w:t>
      </w:r>
      <w:r>
        <w:rPr>
          <w:rFonts w:ascii="Times" w:hAnsi="Times" w:cs="Times"/>
          <w:color w:val="2E2E2E"/>
          <w:sz w:val="28"/>
          <w:szCs w:val="28"/>
        </w:rPr>
        <w:t xml:space="preserve"> with </w:t>
      </w:r>
      <w:r>
        <w:rPr>
          <w:rFonts w:ascii="Courier New" w:hAnsi="Courier New" w:cs="Courier New"/>
          <w:color w:val="2749FF"/>
          <w:sz w:val="28"/>
          <w:szCs w:val="28"/>
        </w:rPr>
        <w:t>*</w:t>
      </w:r>
      <w:r>
        <w:rPr>
          <w:rFonts w:ascii="Times" w:hAnsi="Times" w:cs="Times"/>
          <w:color w:val="2E2E2E"/>
          <w:sz w:val="28"/>
          <w:szCs w:val="28"/>
        </w:rPr>
        <w:t xml:space="preserve">, e.g. if you remember only that the extension was </w:t>
      </w:r>
      <w:r>
        <w:rPr>
          <w:rFonts w:ascii="Courier New" w:hAnsi="Courier New" w:cs="Courier New"/>
          <w:color w:val="4478CA"/>
          <w:sz w:val="28"/>
          <w:szCs w:val="28"/>
        </w:rPr>
        <w:t>.out, </w:t>
      </w:r>
      <w:r>
        <w:rPr>
          <w:rFonts w:ascii="Times" w:hAnsi="Times" w:cs="Times"/>
          <w:color w:val="2E2E2E"/>
          <w:sz w:val="28"/>
          <w:szCs w:val="28"/>
        </w:rPr>
        <w:t>type </w:t>
      </w:r>
      <w:r>
        <w:rPr>
          <w:rFonts w:ascii="Courier New" w:hAnsi="Courier New" w:cs="Courier New"/>
          <w:color w:val="4478CA"/>
          <w:sz w:val="28"/>
          <w:szCs w:val="28"/>
        </w:rPr>
        <w:t>ls *.out</w:t>
      </w:r>
    </w:p>
    <w:p w14:paraId="66B4A709" w14:textId="77777777" w:rsidR="00654942" w:rsidRDefault="00654942" w:rsidP="00654942">
      <w:pPr>
        <w:widowControl w:val="0"/>
        <w:autoSpaceDE w:val="0"/>
        <w:autoSpaceDN w:val="0"/>
        <w:adjustRightInd w:val="0"/>
        <w:rPr>
          <w:rFonts w:ascii="Times" w:hAnsi="Times" w:cs="Times"/>
          <w:b/>
          <w:bCs/>
          <w:color w:val="2E2E2E"/>
          <w:sz w:val="32"/>
          <w:szCs w:val="32"/>
        </w:rPr>
      </w:pPr>
      <w:r>
        <w:rPr>
          <w:rFonts w:ascii="Times" w:hAnsi="Times" w:cs="Times"/>
          <w:b/>
          <w:bCs/>
          <w:color w:val="2E2E2E"/>
          <w:sz w:val="32"/>
          <w:szCs w:val="32"/>
        </w:rPr>
        <w:t>Try-It-Yourself: Locating Files using bash Wildcards</w:t>
      </w:r>
    </w:p>
    <w:p w14:paraId="3B78F9FC" w14:textId="77777777" w:rsidR="00654942" w:rsidRDefault="00654942" w:rsidP="00654942">
      <w:pPr>
        <w:widowControl w:val="0"/>
        <w:autoSpaceDE w:val="0"/>
        <w:autoSpaceDN w:val="0"/>
        <w:adjustRightInd w:val="0"/>
        <w:rPr>
          <w:rFonts w:ascii="Times" w:hAnsi="Times" w:cs="Times"/>
          <w:color w:val="2E2E2E"/>
          <w:sz w:val="28"/>
          <w:szCs w:val="28"/>
        </w:rPr>
      </w:pPr>
      <w:r>
        <w:rPr>
          <w:rFonts w:ascii="Times" w:hAnsi="Times" w:cs="Times"/>
          <w:color w:val="2E2E2E"/>
          <w:sz w:val="28"/>
          <w:szCs w:val="28"/>
        </w:rPr>
        <w:t>Tasks to be performed:</w:t>
      </w:r>
    </w:p>
    <w:p w14:paraId="2B1AF9BC" w14:textId="3618262F" w:rsidR="00654942" w:rsidRDefault="00654942" w:rsidP="00654942">
      <w:pPr>
        <w:widowControl w:val="0"/>
        <w:numPr>
          <w:ilvl w:val="0"/>
          <w:numId w:val="1"/>
        </w:numPr>
        <w:tabs>
          <w:tab w:val="left" w:pos="220"/>
          <w:tab w:val="left" w:pos="720"/>
        </w:tabs>
        <w:autoSpaceDE w:val="0"/>
        <w:autoSpaceDN w:val="0"/>
        <w:adjustRightInd w:val="0"/>
        <w:ind w:hanging="720"/>
        <w:rPr>
          <w:rFonts w:ascii="Times" w:hAnsi="Times" w:cs="Times"/>
          <w:color w:val="2E2E2E"/>
          <w:sz w:val="28"/>
          <w:szCs w:val="28"/>
        </w:rPr>
      </w:pPr>
      <w:r>
        <w:rPr>
          <w:rFonts w:ascii="Times" w:hAnsi="Times" w:cs="Times"/>
          <w:color w:val="2E2E2E"/>
          <w:sz w:val="28"/>
          <w:szCs w:val="28"/>
        </w:rPr>
        <w:t xml:space="preserve">View all the files in the current directory using </w:t>
      </w:r>
      <w:r>
        <w:rPr>
          <w:rFonts w:ascii="Courier New" w:hAnsi="Courier New" w:cs="Courier New"/>
          <w:color w:val="4478CA"/>
          <w:sz w:val="28"/>
          <w:szCs w:val="28"/>
        </w:rPr>
        <w:t>ls</w:t>
      </w:r>
      <w:r>
        <w:rPr>
          <w:rFonts w:ascii="Times" w:hAnsi="Times" w:cs="Times"/>
          <w:color w:val="2E2E2E"/>
          <w:sz w:val="28"/>
          <w:szCs w:val="28"/>
        </w:rPr>
        <w:t xml:space="preserve"> command with </w:t>
      </w:r>
      <w:r>
        <w:rPr>
          <w:rFonts w:ascii="Courier New" w:hAnsi="Courier New" w:cs="Courier New"/>
          <w:color w:val="4478CA"/>
          <w:sz w:val="28"/>
          <w:szCs w:val="28"/>
        </w:rPr>
        <w:t>-a</w:t>
      </w:r>
      <w:r>
        <w:rPr>
          <w:rFonts w:ascii="Times" w:hAnsi="Times" w:cs="Times"/>
          <w:color w:val="2E2E2E"/>
          <w:sz w:val="28"/>
          <w:szCs w:val="28"/>
        </w:rPr>
        <w:t xml:space="preserve"> option. [</w:t>
      </w:r>
      <w:r>
        <w:rPr>
          <w:rFonts w:ascii="Times" w:hAnsi="Times" w:cs="Times"/>
          <w:sz w:val="32"/>
          <w:szCs w:val="32"/>
        </w:rPr>
        <w:t>ls –a]</w:t>
      </w:r>
    </w:p>
    <w:p w14:paraId="44EB7C2F" w14:textId="77777777" w:rsidR="00654942" w:rsidRDefault="00654942" w:rsidP="00654942">
      <w:pPr>
        <w:widowControl w:val="0"/>
        <w:numPr>
          <w:ilvl w:val="0"/>
          <w:numId w:val="1"/>
        </w:numPr>
        <w:tabs>
          <w:tab w:val="left" w:pos="220"/>
          <w:tab w:val="left" w:pos="720"/>
        </w:tabs>
        <w:autoSpaceDE w:val="0"/>
        <w:autoSpaceDN w:val="0"/>
        <w:adjustRightInd w:val="0"/>
        <w:ind w:hanging="720"/>
        <w:rPr>
          <w:rFonts w:ascii="Times" w:hAnsi="Times" w:cs="Times"/>
          <w:color w:val="2E2E2E"/>
          <w:sz w:val="28"/>
          <w:szCs w:val="28"/>
        </w:rPr>
      </w:pPr>
      <w:r>
        <w:rPr>
          <w:rFonts w:ascii="Times" w:hAnsi="Times" w:cs="Times"/>
          <w:color w:val="2E2E2E"/>
          <w:sz w:val="28"/>
          <w:szCs w:val="28"/>
        </w:rPr>
        <w:t>List (using ls) files with names starting with g and containing five letters.</w:t>
      </w:r>
    </w:p>
    <w:p w14:paraId="577DBB01" w14:textId="0D7BFEB7" w:rsidR="00654942" w:rsidRDefault="00654942" w:rsidP="00654942">
      <w:pPr>
        <w:widowControl w:val="0"/>
        <w:tabs>
          <w:tab w:val="left" w:pos="220"/>
          <w:tab w:val="left" w:pos="720"/>
        </w:tabs>
        <w:autoSpaceDE w:val="0"/>
        <w:autoSpaceDN w:val="0"/>
        <w:adjustRightInd w:val="0"/>
        <w:ind w:left="720"/>
        <w:rPr>
          <w:rFonts w:ascii="Times" w:hAnsi="Times" w:cs="Times"/>
          <w:color w:val="2E2E2E"/>
          <w:sz w:val="28"/>
          <w:szCs w:val="28"/>
        </w:rPr>
      </w:pPr>
      <w:r>
        <w:rPr>
          <w:rFonts w:ascii="Times" w:hAnsi="Times" w:cs="Times"/>
          <w:color w:val="2E2E2E"/>
          <w:sz w:val="28"/>
          <w:szCs w:val="28"/>
        </w:rPr>
        <w:t>[ls g????]</w:t>
      </w:r>
    </w:p>
    <w:p w14:paraId="1907FD94" w14:textId="2301E45B" w:rsidR="00654942" w:rsidRDefault="00654942" w:rsidP="00654942">
      <w:pPr>
        <w:widowControl w:val="0"/>
        <w:numPr>
          <w:ilvl w:val="0"/>
          <w:numId w:val="1"/>
        </w:numPr>
        <w:tabs>
          <w:tab w:val="left" w:pos="220"/>
          <w:tab w:val="left" w:pos="720"/>
        </w:tabs>
        <w:autoSpaceDE w:val="0"/>
        <w:autoSpaceDN w:val="0"/>
        <w:adjustRightInd w:val="0"/>
        <w:ind w:hanging="720"/>
        <w:rPr>
          <w:rFonts w:ascii="Times" w:hAnsi="Times" w:cs="Times"/>
          <w:color w:val="2E2E2E"/>
          <w:sz w:val="28"/>
          <w:szCs w:val="28"/>
        </w:rPr>
      </w:pPr>
      <w:r>
        <w:rPr>
          <w:rFonts w:ascii="Times" w:hAnsi="Times" w:cs="Times"/>
          <w:color w:val="2E2E2E"/>
          <w:sz w:val="28"/>
          <w:szCs w:val="28"/>
        </w:rPr>
        <w:t>List (using ls) files whose names begin with mk and end with any characters.</w:t>
      </w:r>
      <w:r w:rsidR="004E30CA">
        <w:rPr>
          <w:rFonts w:ascii="Times" w:hAnsi="Times" w:cs="Times"/>
          <w:color w:val="2E2E2E"/>
          <w:sz w:val="28"/>
          <w:szCs w:val="28"/>
        </w:rPr>
        <w:t xml:space="preserve"> [</w:t>
      </w:r>
      <w:r w:rsidR="004E30CA">
        <w:rPr>
          <w:rFonts w:ascii="Times" w:hAnsi="Times" w:cs="Times"/>
          <w:sz w:val="32"/>
          <w:szCs w:val="32"/>
        </w:rPr>
        <w:t>ls mk*]</w:t>
      </w:r>
    </w:p>
    <w:p w14:paraId="6297DCD2" w14:textId="3B77AAF3" w:rsidR="00654942" w:rsidRDefault="00654942" w:rsidP="00654942">
      <w:pPr>
        <w:widowControl w:val="0"/>
        <w:numPr>
          <w:ilvl w:val="0"/>
          <w:numId w:val="1"/>
        </w:numPr>
        <w:tabs>
          <w:tab w:val="left" w:pos="220"/>
          <w:tab w:val="left" w:pos="720"/>
        </w:tabs>
        <w:autoSpaceDE w:val="0"/>
        <w:autoSpaceDN w:val="0"/>
        <w:adjustRightInd w:val="0"/>
        <w:ind w:hanging="720"/>
        <w:rPr>
          <w:rFonts w:ascii="Times" w:hAnsi="Times" w:cs="Times"/>
          <w:color w:val="2E2E2E"/>
          <w:sz w:val="28"/>
          <w:szCs w:val="28"/>
        </w:rPr>
      </w:pPr>
      <w:r>
        <w:rPr>
          <w:rFonts w:ascii="Times" w:hAnsi="Times" w:cs="Times"/>
          <w:color w:val="2E2E2E"/>
          <w:sz w:val="28"/>
          <w:szCs w:val="28"/>
        </w:rPr>
        <w:t>List (using ls) files having five letter names starting with g and second character between a-n.</w:t>
      </w:r>
      <w:r w:rsidR="004E30CA">
        <w:rPr>
          <w:rFonts w:ascii="Times" w:hAnsi="Times" w:cs="Times"/>
          <w:color w:val="2E2E2E"/>
          <w:sz w:val="28"/>
          <w:szCs w:val="28"/>
        </w:rPr>
        <w:t xml:space="preserve"> [</w:t>
      </w:r>
      <w:r w:rsidR="004E30CA">
        <w:rPr>
          <w:rFonts w:ascii="Times" w:hAnsi="Times" w:cs="Times"/>
          <w:sz w:val="32"/>
          <w:szCs w:val="32"/>
        </w:rPr>
        <w:t>ls g[a-n]???]</w:t>
      </w:r>
    </w:p>
    <w:p w14:paraId="1C2DDF7C" w14:textId="4FCA9641" w:rsidR="00654942" w:rsidRDefault="00654942" w:rsidP="0065494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List (using ls) five letter named files starting with g and not having the second character between a-m.</w:t>
      </w:r>
      <w:r w:rsidR="004E30CA">
        <w:rPr>
          <w:rFonts w:ascii="Times" w:hAnsi="Times" w:cs="Times"/>
          <w:color w:val="2E2E2E"/>
          <w:sz w:val="28"/>
          <w:szCs w:val="28"/>
        </w:rPr>
        <w:t xml:space="preserve"> [</w:t>
      </w:r>
      <w:r w:rsidR="004E30CA">
        <w:rPr>
          <w:rFonts w:ascii="Helvetica" w:hAnsi="Helvetica" w:cs="Helvetica"/>
          <w:sz w:val="26"/>
          <w:szCs w:val="26"/>
        </w:rPr>
        <w:t>ls g[!a-m]???]</w:t>
      </w:r>
    </w:p>
    <w:p w14:paraId="2B26A2D7" w14:textId="77777777" w:rsidR="004E30CA" w:rsidRDefault="004E30CA" w:rsidP="00654942">
      <w:pPr>
        <w:widowControl w:val="0"/>
        <w:autoSpaceDE w:val="0"/>
        <w:autoSpaceDN w:val="0"/>
        <w:adjustRightInd w:val="0"/>
        <w:spacing w:after="396"/>
        <w:rPr>
          <w:rFonts w:ascii="Times" w:hAnsi="Times" w:cs="Times"/>
          <w:color w:val="2E2E2E"/>
          <w:sz w:val="28"/>
          <w:szCs w:val="28"/>
        </w:rPr>
      </w:pPr>
    </w:p>
    <w:p w14:paraId="28B35E52" w14:textId="77777777" w:rsidR="004E30CA" w:rsidRDefault="004E30CA" w:rsidP="004E30CA">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Finding Files In a Directory</w:t>
      </w:r>
    </w:p>
    <w:p w14:paraId="043649EF" w14:textId="38DB9A4E" w:rsidR="004E30CA" w:rsidRDefault="004E30CA" w:rsidP="004E30CA">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"https://courses.edx.org/c4x/LinuxFoundationX/LFS101x/asset/LFS01_ch06_screen39.jpg"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27595234" wp14:editId="29EB0996">
            <wp:extent cx="4187190" cy="315341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31BEF6A5" w14:textId="77777777" w:rsidR="004E30CA" w:rsidRDefault="004E30CA" w:rsidP="004E30CA">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b/>
          <w:bCs/>
          <w:color w:val="2E2E2E"/>
          <w:sz w:val="28"/>
          <w:szCs w:val="28"/>
        </w:rPr>
        <w:t>find </w:t>
      </w:r>
      <w:r>
        <w:rPr>
          <w:rFonts w:ascii="Times" w:hAnsi="Times" w:cs="Times"/>
          <w:color w:val="2E2E2E"/>
          <w:sz w:val="28"/>
          <w:szCs w:val="28"/>
        </w:rPr>
        <w:t>is extremely useful and often-used utility program in the daily life of a Linux system administrator. It recurses down the filesystem tree from any particular directory (or set of directories) and locates files that match specified conditions. The default pathname is always the present working directory.</w:t>
      </w:r>
    </w:p>
    <w:p w14:paraId="0441DA1E" w14:textId="0608E0DA" w:rsidR="004E30CA" w:rsidRDefault="004E30CA" w:rsidP="004E30C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For example, administrators sometimes scan for large </w:t>
      </w:r>
      <w:r>
        <w:rPr>
          <w:rFonts w:ascii="Times" w:hAnsi="Times" w:cs="Times"/>
          <w:b/>
          <w:bCs/>
          <w:color w:val="2E2E2E"/>
          <w:sz w:val="28"/>
          <w:szCs w:val="28"/>
        </w:rPr>
        <w:t>core files</w:t>
      </w:r>
      <w:r>
        <w:rPr>
          <w:rFonts w:ascii="Times" w:hAnsi="Times" w:cs="Times"/>
          <w:color w:val="2E2E2E"/>
          <w:sz w:val="28"/>
          <w:szCs w:val="28"/>
        </w:rPr>
        <w:t xml:space="preserve"> (which contain diagnostic information after a program fails) that are more than several weeks old in order to remove them. It is also common to remove files in </w:t>
      </w:r>
      <w:r>
        <w:rPr>
          <w:rFonts w:ascii="Times" w:hAnsi="Times" w:cs="Times"/>
          <w:b/>
          <w:bCs/>
          <w:color w:val="2E2E2E"/>
          <w:sz w:val="28"/>
          <w:szCs w:val="28"/>
        </w:rPr>
        <w:t>/tmp</w:t>
      </w:r>
      <w:r>
        <w:rPr>
          <w:rFonts w:ascii="Times" w:hAnsi="Times" w:cs="Times"/>
          <w:color w:val="2E2E2E"/>
          <w:sz w:val="28"/>
          <w:szCs w:val="28"/>
        </w:rPr>
        <w:t xml:space="preserve"> (and other temporary directories, such as those containing cached files) that have not been accessed recently. Many distros use automated scripts that run periodically to accomplish such house cleaning.</w:t>
      </w:r>
    </w:p>
    <w:p w14:paraId="3A71A0E0" w14:textId="77777777" w:rsidR="00182A12" w:rsidRDefault="00182A12" w:rsidP="00182A12">
      <w:pPr>
        <w:widowControl w:val="0"/>
        <w:autoSpaceDE w:val="0"/>
        <w:autoSpaceDN w:val="0"/>
        <w:adjustRightInd w:val="0"/>
        <w:spacing w:after="453"/>
        <w:rPr>
          <w:rFonts w:ascii="Times" w:hAnsi="Times" w:cs="Times"/>
          <w:color w:val="2E2E2E"/>
          <w:sz w:val="32"/>
          <w:szCs w:val="32"/>
        </w:rPr>
      </w:pPr>
      <w:r>
        <w:rPr>
          <w:rFonts w:ascii="Times" w:hAnsi="Times" w:cs="Times"/>
          <w:color w:val="2E2E2E"/>
          <w:sz w:val="32"/>
          <w:szCs w:val="32"/>
        </w:rPr>
        <w:t>Using</w:t>
      </w:r>
      <w:r>
        <w:rPr>
          <w:rFonts w:ascii="Times" w:hAnsi="Times" w:cs="Times"/>
          <w:b/>
          <w:bCs/>
          <w:color w:val="2E2E2E"/>
          <w:sz w:val="32"/>
          <w:szCs w:val="32"/>
        </w:rPr>
        <w:t xml:space="preserve"> find</w:t>
      </w:r>
    </w:p>
    <w:p w14:paraId="34358106" w14:textId="6B7F794A" w:rsidR="00182A12" w:rsidRDefault="00182A12" w:rsidP="00182A12">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"https://courses.edx.org/c4x/LinuxFoundationX/LFS101x/asset/LFS01_ch06_screen40.jpg"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2FC1D769" wp14:editId="327C741E">
            <wp:extent cx="4187190" cy="3153410"/>
            <wp:effectExtent l="0" t="0" r="381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03A3A03F" w14:textId="77777777" w:rsidR="00182A12" w:rsidRDefault="00182A12" w:rsidP="00182A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When no arguments are given, </w:t>
      </w:r>
      <w:r>
        <w:rPr>
          <w:rFonts w:ascii="Times" w:hAnsi="Times" w:cs="Times"/>
          <w:b/>
          <w:bCs/>
          <w:color w:val="2E2E2E"/>
          <w:sz w:val="28"/>
          <w:szCs w:val="28"/>
        </w:rPr>
        <w:t xml:space="preserve">find </w:t>
      </w:r>
      <w:r>
        <w:rPr>
          <w:rFonts w:ascii="Times" w:hAnsi="Times" w:cs="Times"/>
          <w:color w:val="2E2E2E"/>
          <w:sz w:val="28"/>
          <w:szCs w:val="28"/>
        </w:rPr>
        <w:t xml:space="preserve">lists all files in the current directory and all of its subdirectories. Commonly used options to shorten the list include </w:t>
      </w:r>
      <w:r>
        <w:rPr>
          <w:rFonts w:ascii="Courier New" w:hAnsi="Courier New" w:cs="Courier New"/>
          <w:color w:val="4478CA"/>
          <w:sz w:val="28"/>
          <w:szCs w:val="28"/>
        </w:rPr>
        <w:t>-name</w:t>
      </w:r>
      <w:r>
        <w:rPr>
          <w:rFonts w:ascii="Times" w:hAnsi="Times" w:cs="Times"/>
          <w:color w:val="2E2E2E"/>
          <w:sz w:val="28"/>
          <w:szCs w:val="28"/>
        </w:rPr>
        <w:t xml:space="preserve"> (only list files with a certain pattern in their name), </w:t>
      </w:r>
      <w:r>
        <w:rPr>
          <w:rFonts w:ascii="Courier New" w:hAnsi="Courier New" w:cs="Courier New"/>
          <w:color w:val="4478CA"/>
          <w:sz w:val="28"/>
          <w:szCs w:val="28"/>
        </w:rPr>
        <w:t>-iname</w:t>
      </w:r>
      <w:r>
        <w:rPr>
          <w:rFonts w:ascii="Times" w:hAnsi="Times" w:cs="Times"/>
          <w:color w:val="2E2E2E"/>
          <w:sz w:val="28"/>
          <w:szCs w:val="28"/>
        </w:rPr>
        <w:t xml:space="preserve"> (also ignore the case of file names), and </w:t>
      </w:r>
      <w:r>
        <w:rPr>
          <w:rFonts w:ascii="Courier New" w:hAnsi="Courier New" w:cs="Courier New"/>
          <w:color w:val="4478CA"/>
          <w:sz w:val="28"/>
          <w:szCs w:val="28"/>
        </w:rPr>
        <w:t>-type</w:t>
      </w:r>
      <w:r>
        <w:rPr>
          <w:rFonts w:ascii="Times" w:hAnsi="Times" w:cs="Times"/>
          <w:color w:val="2E2E2E"/>
          <w:sz w:val="28"/>
          <w:szCs w:val="28"/>
        </w:rPr>
        <w:t xml:space="preserve"> (which will restrict the results to files of a certain specified type, such as </w:t>
      </w:r>
      <w:r>
        <w:rPr>
          <w:rFonts w:ascii="Times" w:hAnsi="Times" w:cs="Times"/>
          <w:b/>
          <w:bCs/>
          <w:color w:val="2E2E2E"/>
          <w:sz w:val="28"/>
          <w:szCs w:val="28"/>
        </w:rPr>
        <w:t>d</w:t>
      </w:r>
      <w:r>
        <w:rPr>
          <w:rFonts w:ascii="Times" w:hAnsi="Times" w:cs="Times"/>
          <w:color w:val="2E2E2E"/>
          <w:sz w:val="28"/>
          <w:szCs w:val="28"/>
        </w:rPr>
        <w:t xml:space="preserve"> for directory or </w:t>
      </w:r>
      <w:r>
        <w:rPr>
          <w:rFonts w:ascii="Times" w:hAnsi="Times" w:cs="Times"/>
          <w:b/>
          <w:bCs/>
          <w:color w:val="2E2E2E"/>
          <w:sz w:val="28"/>
          <w:szCs w:val="28"/>
        </w:rPr>
        <w:t>l</w:t>
      </w:r>
      <w:r>
        <w:rPr>
          <w:rFonts w:ascii="Times" w:hAnsi="Times" w:cs="Times"/>
          <w:color w:val="2E2E2E"/>
          <w:sz w:val="28"/>
          <w:szCs w:val="28"/>
        </w:rPr>
        <w:t> for symbolic link, etc). </w:t>
      </w:r>
    </w:p>
    <w:p w14:paraId="374734EE" w14:textId="77777777" w:rsidR="00182A12" w:rsidRDefault="00182A12" w:rsidP="00182A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Searching for files and directories named "gcc": </w:t>
      </w:r>
      <w:r>
        <w:rPr>
          <w:rFonts w:ascii="Courier New" w:hAnsi="Courier New" w:cs="Courier New"/>
          <w:color w:val="4478CA"/>
          <w:sz w:val="28"/>
          <w:szCs w:val="28"/>
        </w:rPr>
        <w:t>$ find /usr -name gcc</w:t>
      </w:r>
    </w:p>
    <w:p w14:paraId="23251143" w14:textId="41C65019" w:rsidR="00182A12" w:rsidRDefault="00182A12" w:rsidP="00182A12">
      <w:pPr>
        <w:widowControl w:val="0"/>
        <w:autoSpaceDE w:val="0"/>
        <w:autoSpaceDN w:val="0"/>
        <w:adjustRightInd w:val="0"/>
        <w:spacing w:after="396"/>
        <w:rPr>
          <w:rFonts w:ascii="Courier New" w:hAnsi="Courier New" w:cs="Courier New"/>
          <w:color w:val="4478CA"/>
          <w:sz w:val="28"/>
          <w:szCs w:val="28"/>
        </w:rPr>
      </w:pPr>
      <w:r>
        <w:rPr>
          <w:rFonts w:ascii="Times" w:hAnsi="Times" w:cs="Times"/>
          <w:color w:val="2E2E2E"/>
          <w:sz w:val="28"/>
          <w:szCs w:val="28"/>
        </w:rPr>
        <w:t>Searching only for directories named "gcc": </w:t>
      </w:r>
      <w:r>
        <w:rPr>
          <w:rFonts w:ascii="Courier New" w:hAnsi="Courier New" w:cs="Courier New"/>
          <w:color w:val="4478CA"/>
          <w:sz w:val="28"/>
          <w:szCs w:val="28"/>
        </w:rPr>
        <w:t>$ find /usr -type d -name gcc</w:t>
      </w:r>
    </w:p>
    <w:p w14:paraId="70883E57" w14:textId="77777777" w:rsidR="00182A12" w:rsidRDefault="00182A12" w:rsidP="00182A1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Using Advanced find Options</w:t>
      </w:r>
    </w:p>
    <w:p w14:paraId="35CC8C23" w14:textId="56BCA2AD" w:rsidR="00182A12" w:rsidRDefault="00182A12" w:rsidP="00182A12">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3B100478" wp14:editId="2ED25967">
            <wp:extent cx="4486275" cy="3743325"/>
            <wp:effectExtent l="0" t="0" r="9525"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86275" cy="3743325"/>
                    </a:xfrm>
                    <a:prstGeom prst="rect">
                      <a:avLst/>
                    </a:prstGeom>
                    <a:noFill/>
                    <a:ln>
                      <a:noFill/>
                    </a:ln>
                  </pic:spPr>
                </pic:pic>
              </a:graphicData>
            </a:graphic>
          </wp:inline>
        </w:drawing>
      </w:r>
    </w:p>
    <w:p w14:paraId="0328F05D" w14:textId="77777777" w:rsidR="00182A12" w:rsidRDefault="00182A12" w:rsidP="00182A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Another good use of </w:t>
      </w:r>
      <w:r>
        <w:rPr>
          <w:rFonts w:ascii="Times" w:hAnsi="Times" w:cs="Times"/>
          <w:b/>
          <w:bCs/>
          <w:color w:val="2E2E2E"/>
          <w:sz w:val="28"/>
          <w:szCs w:val="28"/>
        </w:rPr>
        <w:t>find</w:t>
      </w:r>
      <w:r>
        <w:rPr>
          <w:rFonts w:ascii="Times" w:hAnsi="Times" w:cs="Times"/>
          <w:color w:val="2E2E2E"/>
          <w:sz w:val="28"/>
          <w:szCs w:val="28"/>
        </w:rPr>
        <w:t xml:space="preserve"> is being able to run commands on the files that match your search criteria. The </w:t>
      </w:r>
      <w:r>
        <w:rPr>
          <w:rFonts w:ascii="Courier New" w:hAnsi="Courier New" w:cs="Courier New"/>
          <w:color w:val="4478CA"/>
          <w:sz w:val="28"/>
          <w:szCs w:val="28"/>
        </w:rPr>
        <w:t>-exec</w:t>
      </w:r>
      <w:r>
        <w:rPr>
          <w:rFonts w:ascii="Times" w:hAnsi="Times" w:cs="Times"/>
          <w:color w:val="2E2E2E"/>
          <w:sz w:val="28"/>
          <w:szCs w:val="28"/>
        </w:rPr>
        <w:t xml:space="preserve"> option is used for this purpose.</w:t>
      </w:r>
    </w:p>
    <w:p w14:paraId="5499C480" w14:textId="77777777" w:rsidR="00182A12" w:rsidRDefault="00182A12" w:rsidP="00182A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To find and remove all files that end with </w:t>
      </w:r>
      <w:r>
        <w:rPr>
          <w:rFonts w:ascii="Courier" w:hAnsi="Courier" w:cs="Courier"/>
          <w:color w:val="2E2E2E"/>
          <w:sz w:val="28"/>
          <w:szCs w:val="28"/>
        </w:rPr>
        <w:t>.swp</w:t>
      </w:r>
      <w:r>
        <w:rPr>
          <w:rFonts w:ascii="Times" w:hAnsi="Times" w:cs="Times"/>
          <w:color w:val="2E2E2E"/>
          <w:sz w:val="28"/>
          <w:szCs w:val="28"/>
        </w:rPr>
        <w:t>: </w:t>
      </w:r>
      <w:r>
        <w:rPr>
          <w:rFonts w:ascii="Courier New" w:hAnsi="Courier New" w:cs="Courier New"/>
          <w:color w:val="4478CA"/>
          <w:sz w:val="32"/>
          <w:szCs w:val="32"/>
        </w:rPr>
        <w:t>$ find -name "*.swp" -exec rm {} ’;’</w:t>
      </w:r>
    </w:p>
    <w:p w14:paraId="2A143C7E" w14:textId="77777777" w:rsidR="00182A12" w:rsidRDefault="00182A12" w:rsidP="00182A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w:t>
      </w:r>
      <w:r>
        <w:rPr>
          <w:rFonts w:ascii="Courier New" w:hAnsi="Courier New" w:cs="Courier New"/>
          <w:color w:val="4478CA"/>
          <w:sz w:val="32"/>
          <w:szCs w:val="32"/>
        </w:rPr>
        <w:t>{} </w:t>
      </w:r>
      <w:r>
        <w:rPr>
          <w:rFonts w:ascii="Times" w:hAnsi="Times" w:cs="Times"/>
          <w:color w:val="2E2E2E"/>
          <w:sz w:val="28"/>
          <w:szCs w:val="28"/>
        </w:rPr>
        <w:t>(squiggly brackets) is a place holder that will be filled with all the file names that result from the </w:t>
      </w:r>
      <w:r>
        <w:rPr>
          <w:rFonts w:ascii="Times" w:hAnsi="Times" w:cs="Times"/>
          <w:b/>
          <w:bCs/>
          <w:color w:val="2E2E2E"/>
          <w:sz w:val="28"/>
          <w:szCs w:val="28"/>
        </w:rPr>
        <w:t>find</w:t>
      </w:r>
      <w:r>
        <w:rPr>
          <w:rFonts w:ascii="Times" w:hAnsi="Times" w:cs="Times"/>
          <w:color w:val="2E2E2E"/>
          <w:sz w:val="28"/>
          <w:szCs w:val="28"/>
        </w:rPr>
        <w:t> expression, and the preceding command will be run on each one individually.</w:t>
      </w:r>
    </w:p>
    <w:p w14:paraId="65617E05" w14:textId="77777777" w:rsidR="00182A12" w:rsidRDefault="00182A12" w:rsidP="00182A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Note that you have to end the command with either ‘;’ (including the single-quotes) or \; Both forms are fine.</w:t>
      </w:r>
    </w:p>
    <w:p w14:paraId="0D163F9A" w14:textId="682C7442" w:rsidR="00182A12" w:rsidRDefault="00182A12" w:rsidP="00182A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One can also use the </w:t>
      </w:r>
      <w:r>
        <w:rPr>
          <w:rFonts w:ascii="Courier New" w:hAnsi="Courier New" w:cs="Courier New"/>
          <w:color w:val="4478CA"/>
          <w:sz w:val="28"/>
          <w:szCs w:val="28"/>
        </w:rPr>
        <w:t>-ok </w:t>
      </w:r>
      <w:r>
        <w:rPr>
          <w:rFonts w:ascii="Times" w:hAnsi="Times" w:cs="Times"/>
          <w:color w:val="2E2E2E"/>
          <w:sz w:val="28"/>
          <w:szCs w:val="28"/>
        </w:rPr>
        <w:t xml:space="preserve">option which behaves the same as </w:t>
      </w:r>
      <w:r>
        <w:rPr>
          <w:rFonts w:ascii="Courier New" w:hAnsi="Courier New" w:cs="Courier New"/>
          <w:color w:val="4478CA"/>
          <w:sz w:val="28"/>
          <w:szCs w:val="28"/>
        </w:rPr>
        <w:t>-exec</w:t>
      </w:r>
      <w:r>
        <w:rPr>
          <w:rFonts w:ascii="Times" w:hAnsi="Times" w:cs="Times"/>
          <w:color w:val="2E2E2E"/>
          <w:sz w:val="28"/>
          <w:szCs w:val="28"/>
        </w:rPr>
        <w:t xml:space="preserve"> except that </w:t>
      </w:r>
      <w:r>
        <w:rPr>
          <w:rFonts w:ascii="Times" w:hAnsi="Times" w:cs="Times"/>
          <w:b/>
          <w:bCs/>
          <w:color w:val="2E2E2E"/>
          <w:sz w:val="28"/>
          <w:szCs w:val="28"/>
        </w:rPr>
        <w:t>find </w:t>
      </w:r>
      <w:r>
        <w:rPr>
          <w:rFonts w:ascii="Times" w:hAnsi="Times" w:cs="Times"/>
          <w:color w:val="2E2E2E"/>
          <w:sz w:val="28"/>
          <w:szCs w:val="28"/>
        </w:rPr>
        <w:t>will prompt you for permission before executing the command. This makes it a good way to test your results before blindly executing any potentially dangerous commands.</w:t>
      </w:r>
    </w:p>
    <w:p w14:paraId="5E925752" w14:textId="77777777" w:rsidR="00182A12" w:rsidRDefault="00182A12" w:rsidP="00182A1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Finding Files Based on Time and Size</w:t>
      </w:r>
    </w:p>
    <w:p w14:paraId="2F2CDEEC" w14:textId="13EF771E" w:rsidR="00182A12" w:rsidRDefault="00182A12" w:rsidP="00182A12">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"https://courses.edx.org/c4x/LinuxFoundationX/LFS101x/asset/LFS01_ch06_screen42.jpg"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32A77DD0" wp14:editId="284C5898">
            <wp:extent cx="4187190" cy="315341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6770E06B" w14:textId="77777777" w:rsidR="00182A12" w:rsidRDefault="00182A12" w:rsidP="00182A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It is sometimes the case that you wish to find files according to attributes such as when they were created, last used, etc, or based on their size. Both are easy to accomplish.</w:t>
      </w:r>
    </w:p>
    <w:p w14:paraId="705E5D28" w14:textId="77777777" w:rsidR="00182A12" w:rsidRDefault="00182A12" w:rsidP="00182A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Finding based on time: </w:t>
      </w:r>
      <w:r>
        <w:rPr>
          <w:rFonts w:ascii="Courier New" w:hAnsi="Courier New" w:cs="Courier New"/>
          <w:color w:val="4478CA"/>
          <w:sz w:val="28"/>
          <w:szCs w:val="28"/>
        </w:rPr>
        <w:t>$ find / -ctime 3</w:t>
      </w:r>
    </w:p>
    <w:p w14:paraId="6F28C422" w14:textId="77777777" w:rsidR="00182A12" w:rsidRDefault="00182A12" w:rsidP="00182A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Here, </w:t>
      </w:r>
      <w:r>
        <w:rPr>
          <w:rFonts w:ascii="Courier New" w:hAnsi="Courier New" w:cs="Courier New"/>
          <w:color w:val="4478CA"/>
          <w:sz w:val="28"/>
          <w:szCs w:val="28"/>
        </w:rPr>
        <w:t>-ctime</w:t>
      </w:r>
      <w:r>
        <w:rPr>
          <w:rFonts w:ascii="Times" w:hAnsi="Times" w:cs="Times"/>
          <w:color w:val="2E2E2E"/>
          <w:sz w:val="28"/>
          <w:szCs w:val="28"/>
        </w:rPr>
        <w:t> is when the inode meta-data (i.e., file ownership, permissions, etc) last changed; it is often, but not necessarily when the file was first created. You can also search for accessed/last read (</w:t>
      </w:r>
      <w:r>
        <w:rPr>
          <w:rFonts w:ascii="Courier New" w:hAnsi="Courier New" w:cs="Courier New"/>
          <w:color w:val="4478CA"/>
          <w:sz w:val="28"/>
          <w:szCs w:val="28"/>
        </w:rPr>
        <w:t>-atime</w:t>
      </w:r>
      <w:r>
        <w:rPr>
          <w:rFonts w:ascii="Times" w:hAnsi="Times" w:cs="Times"/>
          <w:color w:val="2E2E2E"/>
          <w:sz w:val="28"/>
          <w:szCs w:val="28"/>
        </w:rPr>
        <w:t>) or modified/last written (</w:t>
      </w:r>
      <w:r>
        <w:rPr>
          <w:rFonts w:ascii="Courier New" w:hAnsi="Courier New" w:cs="Courier New"/>
          <w:color w:val="4478CA"/>
          <w:sz w:val="28"/>
          <w:szCs w:val="28"/>
        </w:rPr>
        <w:t>-mtime</w:t>
      </w:r>
      <w:r>
        <w:rPr>
          <w:rFonts w:ascii="Times" w:hAnsi="Times" w:cs="Times"/>
          <w:color w:val="2E2E2E"/>
          <w:sz w:val="28"/>
          <w:szCs w:val="28"/>
        </w:rPr>
        <w:t xml:space="preserve">) times. The number is the number of days and can be expressed as either a number (n) that means exactly that value, +n which means greater than that number, or -n which means less than that number. There are similar options for times in minutes (as in </w:t>
      </w:r>
      <w:r>
        <w:rPr>
          <w:rFonts w:ascii="Courier New" w:hAnsi="Courier New" w:cs="Courier New"/>
          <w:color w:val="4478CA"/>
          <w:sz w:val="28"/>
          <w:szCs w:val="28"/>
        </w:rPr>
        <w:t>-cmin</w:t>
      </w:r>
      <w:r>
        <w:rPr>
          <w:rFonts w:ascii="Times" w:hAnsi="Times" w:cs="Times"/>
          <w:color w:val="2E2E2E"/>
          <w:sz w:val="28"/>
          <w:szCs w:val="28"/>
        </w:rPr>
        <w:t xml:space="preserve">, </w:t>
      </w:r>
      <w:r>
        <w:rPr>
          <w:rFonts w:ascii="Courier New" w:hAnsi="Courier New" w:cs="Courier New"/>
          <w:color w:val="4478CA"/>
          <w:sz w:val="28"/>
          <w:szCs w:val="28"/>
        </w:rPr>
        <w:t>-amin</w:t>
      </w:r>
      <w:r>
        <w:rPr>
          <w:rFonts w:ascii="Times" w:hAnsi="Times" w:cs="Times"/>
          <w:color w:val="2E2E2E"/>
          <w:sz w:val="28"/>
          <w:szCs w:val="28"/>
        </w:rPr>
        <w:t xml:space="preserve">, and </w:t>
      </w:r>
      <w:r>
        <w:rPr>
          <w:rFonts w:ascii="Courier New" w:hAnsi="Courier New" w:cs="Courier New"/>
          <w:color w:val="4478CA"/>
          <w:sz w:val="28"/>
          <w:szCs w:val="28"/>
        </w:rPr>
        <w:t>-mmin</w:t>
      </w:r>
      <w:r>
        <w:rPr>
          <w:rFonts w:ascii="Times" w:hAnsi="Times" w:cs="Times"/>
          <w:color w:val="2E2E2E"/>
          <w:sz w:val="28"/>
          <w:szCs w:val="28"/>
        </w:rPr>
        <w:t>).</w:t>
      </w:r>
    </w:p>
    <w:p w14:paraId="09F94F41" w14:textId="77777777" w:rsidR="00182A12" w:rsidRDefault="00182A12" w:rsidP="00182A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Finding based on sizes:</w:t>
      </w:r>
    </w:p>
    <w:p w14:paraId="3C6230AD" w14:textId="77777777" w:rsidR="00182A12" w:rsidRDefault="00182A12" w:rsidP="00182A12">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find / -size 0</w:t>
      </w:r>
    </w:p>
    <w:p w14:paraId="1DF2424E" w14:textId="77777777" w:rsidR="00182A12" w:rsidRDefault="00182A12" w:rsidP="00182A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Note the size here is in 512-byte blocks, by default; you can also specify bytes (</w:t>
      </w:r>
      <w:r>
        <w:rPr>
          <w:rFonts w:ascii="Times" w:hAnsi="Times" w:cs="Times"/>
          <w:b/>
          <w:bCs/>
          <w:color w:val="2E2E2E"/>
          <w:sz w:val="28"/>
          <w:szCs w:val="28"/>
        </w:rPr>
        <w:t>c</w:t>
      </w:r>
      <w:r>
        <w:rPr>
          <w:rFonts w:ascii="Times" w:hAnsi="Times" w:cs="Times"/>
          <w:color w:val="2E2E2E"/>
          <w:sz w:val="28"/>
          <w:szCs w:val="28"/>
        </w:rPr>
        <w:t>), kilobytes (</w:t>
      </w:r>
      <w:r>
        <w:rPr>
          <w:rFonts w:ascii="Times" w:hAnsi="Times" w:cs="Times"/>
          <w:b/>
          <w:bCs/>
          <w:color w:val="2E2E2E"/>
          <w:sz w:val="28"/>
          <w:szCs w:val="28"/>
        </w:rPr>
        <w:t>k</w:t>
      </w:r>
      <w:r>
        <w:rPr>
          <w:rFonts w:ascii="Times" w:hAnsi="Times" w:cs="Times"/>
          <w:color w:val="2E2E2E"/>
          <w:sz w:val="28"/>
          <w:szCs w:val="28"/>
        </w:rPr>
        <w:t>), megabytes (</w:t>
      </w:r>
      <w:r>
        <w:rPr>
          <w:rFonts w:ascii="Times" w:hAnsi="Times" w:cs="Times"/>
          <w:b/>
          <w:bCs/>
          <w:color w:val="2E2E2E"/>
          <w:sz w:val="28"/>
          <w:szCs w:val="28"/>
        </w:rPr>
        <w:t>M</w:t>
      </w:r>
      <w:r>
        <w:rPr>
          <w:rFonts w:ascii="Times" w:hAnsi="Times" w:cs="Times"/>
          <w:color w:val="2E2E2E"/>
          <w:sz w:val="28"/>
          <w:szCs w:val="28"/>
        </w:rPr>
        <w:t>), gigabytes (</w:t>
      </w:r>
      <w:r>
        <w:rPr>
          <w:rFonts w:ascii="Times" w:hAnsi="Times" w:cs="Times"/>
          <w:b/>
          <w:bCs/>
          <w:color w:val="2E2E2E"/>
          <w:sz w:val="28"/>
          <w:szCs w:val="28"/>
        </w:rPr>
        <w:t>G</w:t>
      </w:r>
      <w:r>
        <w:rPr>
          <w:rFonts w:ascii="Times" w:hAnsi="Times" w:cs="Times"/>
          <w:color w:val="2E2E2E"/>
          <w:sz w:val="28"/>
          <w:szCs w:val="28"/>
        </w:rPr>
        <w:t xml:space="preserve">), etc. As with the time numbers above, file sizes can also be exact numbers (n), +n or -n. For details consult the </w:t>
      </w:r>
      <w:r>
        <w:rPr>
          <w:rFonts w:ascii="Times" w:hAnsi="Times" w:cs="Times"/>
          <w:b/>
          <w:bCs/>
          <w:color w:val="2E2E2E"/>
          <w:sz w:val="28"/>
          <w:szCs w:val="28"/>
        </w:rPr>
        <w:t>man </w:t>
      </w:r>
      <w:r>
        <w:rPr>
          <w:rFonts w:ascii="Times" w:hAnsi="Times" w:cs="Times"/>
          <w:color w:val="2E2E2E"/>
          <w:sz w:val="28"/>
          <w:szCs w:val="28"/>
        </w:rPr>
        <w:t>page for </w:t>
      </w:r>
      <w:r>
        <w:rPr>
          <w:rFonts w:ascii="Times" w:hAnsi="Times" w:cs="Times"/>
          <w:b/>
          <w:bCs/>
          <w:color w:val="2E2E2E"/>
          <w:sz w:val="28"/>
          <w:szCs w:val="28"/>
        </w:rPr>
        <w:t>find</w:t>
      </w:r>
      <w:r>
        <w:rPr>
          <w:rFonts w:ascii="Times" w:hAnsi="Times" w:cs="Times"/>
          <w:color w:val="2E2E2E"/>
          <w:sz w:val="28"/>
          <w:szCs w:val="28"/>
        </w:rPr>
        <w:t>.</w:t>
      </w:r>
    </w:p>
    <w:p w14:paraId="783BF03D" w14:textId="71E65B90" w:rsidR="00182A12" w:rsidRDefault="00182A12" w:rsidP="00182A12">
      <w:pPr>
        <w:widowControl w:val="0"/>
        <w:autoSpaceDE w:val="0"/>
        <w:autoSpaceDN w:val="0"/>
        <w:adjustRightInd w:val="0"/>
        <w:spacing w:after="396"/>
        <w:rPr>
          <w:rFonts w:ascii="Courier New" w:hAnsi="Courier New" w:cs="Courier New"/>
          <w:color w:val="4478CA"/>
          <w:sz w:val="28"/>
          <w:szCs w:val="28"/>
        </w:rPr>
      </w:pPr>
      <w:r>
        <w:rPr>
          <w:rFonts w:ascii="Times" w:hAnsi="Times" w:cs="Times"/>
          <w:color w:val="2E2E2E"/>
          <w:sz w:val="28"/>
          <w:szCs w:val="28"/>
        </w:rPr>
        <w:t>For example, to find files greater than 10 MB in size and running a command on those files: </w:t>
      </w:r>
      <w:r>
        <w:rPr>
          <w:rFonts w:ascii="Courier New" w:hAnsi="Courier New" w:cs="Courier New"/>
          <w:color w:val="4478CA"/>
          <w:sz w:val="28"/>
          <w:szCs w:val="28"/>
        </w:rPr>
        <w:t>$ find / -size +10M -exec command {} ’;’</w:t>
      </w:r>
    </w:p>
    <w:p w14:paraId="63C91E11" w14:textId="77777777" w:rsidR="003152B1" w:rsidRDefault="003152B1" w:rsidP="003152B1">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Working with Files</w:t>
      </w:r>
    </w:p>
    <w:p w14:paraId="359366B1" w14:textId="6F343BD3" w:rsidR="003152B1" w:rsidRDefault="003152B1" w:rsidP="003152B1">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473BFF97" wp14:editId="6DBFB94A">
            <wp:extent cx="4187190" cy="3153410"/>
            <wp:effectExtent l="0" t="0" r="381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4C127F65" w14:textId="72D75915" w:rsidR="003152B1" w:rsidRDefault="003152B1" w:rsidP="003152B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Linux provides many commands that help you in viewing the contents of a file, creating a new file or an empty file, changing the</w:t>
      </w:r>
      <w:r>
        <w:rPr>
          <w:rFonts w:ascii="Times" w:hAnsi="Times" w:cs="Times"/>
          <w:b/>
          <w:bCs/>
          <w:color w:val="2E2E2E"/>
          <w:sz w:val="28"/>
          <w:szCs w:val="28"/>
        </w:rPr>
        <w:t xml:space="preserve"> timestamp</w:t>
      </w:r>
      <w:r>
        <w:rPr>
          <w:rFonts w:ascii="Times" w:hAnsi="Times" w:cs="Times"/>
          <w:color w:val="2E2E2E"/>
          <w:sz w:val="28"/>
          <w:szCs w:val="28"/>
        </w:rPr>
        <w:t xml:space="preserve"> of a file, and removing and renaming a file or directory. These commands help you in managing your data and files and in ensuring that the correct data is available at the correct location.</w:t>
      </w:r>
    </w:p>
    <w:p w14:paraId="3491A5D7" w14:textId="77777777" w:rsidR="00EA377F" w:rsidRDefault="00EA377F" w:rsidP="003152B1">
      <w:pPr>
        <w:widowControl w:val="0"/>
        <w:autoSpaceDE w:val="0"/>
        <w:autoSpaceDN w:val="0"/>
        <w:adjustRightInd w:val="0"/>
        <w:spacing w:after="396"/>
        <w:rPr>
          <w:rFonts w:ascii="Times" w:hAnsi="Times" w:cs="Times"/>
          <w:color w:val="2E2E2E"/>
          <w:sz w:val="28"/>
          <w:szCs w:val="28"/>
        </w:rPr>
      </w:pPr>
    </w:p>
    <w:p w14:paraId="3B3BF8C5" w14:textId="77777777" w:rsidR="00EA377F" w:rsidRDefault="00EA377F" w:rsidP="00EA377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Viewing Files</w:t>
      </w:r>
    </w:p>
    <w:p w14:paraId="06C3801A" w14:textId="77777777" w:rsidR="00EA377F" w:rsidRDefault="00EA377F" w:rsidP="00EA377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can use the following utilities to view files:</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1700"/>
        <w:gridCol w:w="11640"/>
      </w:tblGrid>
      <w:tr w:rsidR="00EA377F" w14:paraId="76942826" w14:textId="77777777">
        <w:tc>
          <w:tcPr>
            <w:tcW w:w="170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15161374" w14:textId="77777777" w:rsidR="00EA377F" w:rsidRDefault="00EA377F">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1164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0AF510DA" w14:textId="77777777" w:rsidR="00EA377F" w:rsidRDefault="00EA377F">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EA377F" w14:paraId="54602330" w14:textId="77777777">
        <w:tblPrEx>
          <w:tblBorders>
            <w:top w:val="none" w:sz="0" w:space="0" w:color="auto"/>
          </w:tblBorders>
        </w:tblPrEx>
        <w:tc>
          <w:tcPr>
            <w:tcW w:w="16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CD53969" w14:textId="77777777" w:rsidR="00EA377F" w:rsidRDefault="00EA377F">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cat</w:t>
            </w:r>
          </w:p>
        </w:tc>
        <w:tc>
          <w:tcPr>
            <w:tcW w:w="115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B083183" w14:textId="77777777" w:rsidR="00EA377F" w:rsidRDefault="00EA377F">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Used for viewing files that are not very long; it does not provide any scroll-back.</w:t>
            </w:r>
          </w:p>
        </w:tc>
      </w:tr>
      <w:tr w:rsidR="00EA377F" w14:paraId="2826E0FA" w14:textId="77777777">
        <w:tblPrEx>
          <w:tblBorders>
            <w:top w:val="none" w:sz="0" w:space="0" w:color="auto"/>
          </w:tblBorders>
        </w:tblPrEx>
        <w:tc>
          <w:tcPr>
            <w:tcW w:w="16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732D5E9" w14:textId="77777777" w:rsidR="00EA377F" w:rsidRDefault="00EA377F">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tac</w:t>
            </w:r>
          </w:p>
        </w:tc>
        <w:tc>
          <w:tcPr>
            <w:tcW w:w="115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4450D95" w14:textId="77777777" w:rsidR="00EA377F" w:rsidRDefault="00EA377F">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Used to look at a file backwards, one line at a time.</w:t>
            </w:r>
          </w:p>
        </w:tc>
      </w:tr>
      <w:tr w:rsidR="00EA377F" w14:paraId="79F06E4B" w14:textId="77777777">
        <w:tblPrEx>
          <w:tblBorders>
            <w:top w:val="none" w:sz="0" w:space="0" w:color="auto"/>
          </w:tblBorders>
        </w:tblPrEx>
        <w:tc>
          <w:tcPr>
            <w:tcW w:w="16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691941C" w14:textId="77777777" w:rsidR="00EA377F" w:rsidRDefault="00EA377F">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less</w:t>
            </w:r>
          </w:p>
        </w:tc>
        <w:tc>
          <w:tcPr>
            <w:tcW w:w="115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9EBE657" w14:textId="77777777" w:rsidR="00EA377F" w:rsidRDefault="00EA377F">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Used to view larger files because it is a paging program; it pauses at each screenful of text, provides scroll-back capabilities, and lets you are search and navigate within the file. Note: Use</w:t>
            </w:r>
            <w:r>
              <w:rPr>
                <w:rFonts w:ascii="Courier New" w:hAnsi="Courier New" w:cs="Courier New"/>
                <w:color w:val="4478CA"/>
                <w:sz w:val="28"/>
                <w:szCs w:val="28"/>
              </w:rPr>
              <w:t xml:space="preserve"> / </w:t>
            </w:r>
            <w:r>
              <w:rPr>
                <w:rFonts w:ascii="Times" w:hAnsi="Times" w:cs="Times"/>
                <w:color w:val="1A1A1A"/>
                <w:sz w:val="28"/>
                <w:szCs w:val="28"/>
              </w:rPr>
              <w:t>to search for a pattern in the forward direction and</w:t>
            </w:r>
            <w:r>
              <w:rPr>
                <w:rFonts w:ascii="Courier New" w:hAnsi="Courier New" w:cs="Courier New"/>
                <w:color w:val="4478CA"/>
                <w:sz w:val="28"/>
                <w:szCs w:val="28"/>
              </w:rPr>
              <w:t xml:space="preserve"> ? </w:t>
            </w:r>
            <w:r>
              <w:rPr>
                <w:rFonts w:ascii="Times" w:hAnsi="Times" w:cs="Times"/>
                <w:color w:val="1A1A1A"/>
                <w:sz w:val="28"/>
                <w:szCs w:val="28"/>
              </w:rPr>
              <w:t>for a pattern in the backward direction.</w:t>
            </w:r>
          </w:p>
        </w:tc>
      </w:tr>
      <w:tr w:rsidR="00EA377F" w14:paraId="5EF15A4F" w14:textId="77777777">
        <w:tblPrEx>
          <w:tblBorders>
            <w:top w:val="none" w:sz="0" w:space="0" w:color="auto"/>
          </w:tblBorders>
        </w:tblPrEx>
        <w:tc>
          <w:tcPr>
            <w:tcW w:w="16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7C43985" w14:textId="77777777" w:rsidR="00EA377F" w:rsidRDefault="00EA377F">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tail</w:t>
            </w:r>
          </w:p>
        </w:tc>
        <w:tc>
          <w:tcPr>
            <w:tcW w:w="115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DDF69F9" w14:textId="77777777" w:rsidR="00EA377F" w:rsidRDefault="00EA377F">
            <w:pPr>
              <w:widowControl w:val="0"/>
              <w:autoSpaceDE w:val="0"/>
              <w:autoSpaceDN w:val="0"/>
              <w:adjustRightInd w:val="0"/>
              <w:rPr>
                <w:rFonts w:ascii="Verdana" w:hAnsi="Verdana" w:cs="Verdana"/>
                <w:color w:val="2E2E2E"/>
                <w:sz w:val="28"/>
                <w:szCs w:val="28"/>
              </w:rPr>
            </w:pPr>
            <w:r>
              <w:rPr>
                <w:rFonts w:ascii="Times" w:hAnsi="Times" w:cs="Times"/>
                <w:color w:val="1A1A1A"/>
                <w:sz w:val="28"/>
                <w:szCs w:val="28"/>
              </w:rPr>
              <w:t>Used to print the last 10 lines of a file by default. You can change the number of lines by doing </w:t>
            </w:r>
            <w:r>
              <w:rPr>
                <w:rFonts w:ascii="Courier New" w:hAnsi="Courier New" w:cs="Courier New"/>
                <w:color w:val="4478CA"/>
                <w:sz w:val="28"/>
                <w:szCs w:val="28"/>
              </w:rPr>
              <w:t>-n 15</w:t>
            </w:r>
            <w:r>
              <w:rPr>
                <w:rFonts w:ascii="Verdana" w:hAnsi="Verdana" w:cs="Verdana"/>
                <w:color w:val="2E2E2E"/>
                <w:sz w:val="28"/>
                <w:szCs w:val="28"/>
              </w:rPr>
              <w:t> or just -</w:t>
            </w:r>
            <w:r>
              <w:rPr>
                <w:rFonts w:ascii="Courier New" w:hAnsi="Courier New" w:cs="Courier New"/>
                <w:color w:val="4478CA"/>
                <w:sz w:val="28"/>
                <w:szCs w:val="28"/>
              </w:rPr>
              <w:t>15</w:t>
            </w:r>
            <w:r>
              <w:rPr>
                <w:rFonts w:ascii="Verdana" w:hAnsi="Verdana" w:cs="Verdana"/>
                <w:color w:val="2E2E2E"/>
                <w:sz w:val="28"/>
                <w:szCs w:val="28"/>
              </w:rPr>
              <w:t> if you wanted to look at the last 15 lines instead of the default.</w:t>
            </w:r>
          </w:p>
        </w:tc>
      </w:tr>
      <w:tr w:rsidR="00EA377F" w14:paraId="074D35E5" w14:textId="77777777">
        <w:tblPrEx>
          <w:tblBorders>
            <w:top w:val="none" w:sz="0" w:space="0" w:color="auto"/>
            <w:bottom w:val="single" w:sz="16" w:space="0" w:color="FFFFFF"/>
          </w:tblBorders>
        </w:tblPrEx>
        <w:tc>
          <w:tcPr>
            <w:tcW w:w="16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C227545" w14:textId="77777777" w:rsidR="00EA377F" w:rsidRDefault="00EA377F">
            <w:pPr>
              <w:widowControl w:val="0"/>
              <w:autoSpaceDE w:val="0"/>
              <w:autoSpaceDN w:val="0"/>
              <w:adjustRightInd w:val="0"/>
              <w:rPr>
                <w:rFonts w:ascii="Times" w:hAnsi="Times" w:cs="Times"/>
                <w:color w:val="1A1A1A"/>
                <w:sz w:val="28"/>
                <w:szCs w:val="28"/>
              </w:rPr>
            </w:pPr>
            <w:r>
              <w:rPr>
                <w:rFonts w:ascii="Verdana" w:hAnsi="Verdana" w:cs="Verdana"/>
                <w:b/>
                <w:bCs/>
                <w:color w:val="2E2E2E"/>
                <w:sz w:val="28"/>
                <w:szCs w:val="28"/>
              </w:rPr>
              <w:t>head</w:t>
            </w:r>
          </w:p>
        </w:tc>
        <w:tc>
          <w:tcPr>
            <w:tcW w:w="115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0F9B97A" w14:textId="77777777" w:rsidR="00EA377F" w:rsidRDefault="00EA377F">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The opposite of </w:t>
            </w:r>
            <w:r>
              <w:rPr>
                <w:rFonts w:ascii="Times" w:hAnsi="Times" w:cs="Times"/>
                <w:b/>
                <w:bCs/>
                <w:color w:val="1A1A1A"/>
                <w:sz w:val="28"/>
                <w:szCs w:val="28"/>
              </w:rPr>
              <w:t>tail</w:t>
            </w:r>
            <w:r>
              <w:rPr>
                <w:rFonts w:ascii="Times" w:hAnsi="Times" w:cs="Times"/>
                <w:color w:val="1A1A1A"/>
                <w:sz w:val="28"/>
                <w:szCs w:val="28"/>
              </w:rPr>
              <w:t>; by default it prints the first 10 lines of a file.</w:t>
            </w:r>
          </w:p>
        </w:tc>
      </w:tr>
    </w:tbl>
    <w:p w14:paraId="52940484" w14:textId="77777777" w:rsidR="00EA377F" w:rsidRDefault="00EA377F" w:rsidP="003152B1">
      <w:pPr>
        <w:widowControl w:val="0"/>
        <w:autoSpaceDE w:val="0"/>
        <w:autoSpaceDN w:val="0"/>
        <w:adjustRightInd w:val="0"/>
        <w:spacing w:after="396"/>
        <w:rPr>
          <w:rFonts w:ascii="Times" w:hAnsi="Times" w:cs="Times"/>
          <w:color w:val="2E2E2E"/>
          <w:sz w:val="28"/>
          <w:szCs w:val="28"/>
        </w:rPr>
      </w:pPr>
    </w:p>
    <w:p w14:paraId="6121FF7C" w14:textId="77777777" w:rsidR="00EA377F" w:rsidRDefault="00EA377F" w:rsidP="00EA377F">
      <w:pPr>
        <w:widowControl w:val="0"/>
        <w:autoSpaceDE w:val="0"/>
        <w:autoSpaceDN w:val="0"/>
        <w:adjustRightInd w:val="0"/>
        <w:spacing w:after="260"/>
        <w:rPr>
          <w:rFonts w:ascii="Helvetica" w:hAnsi="Helvetica" w:cs="Helvetica"/>
          <w:sz w:val="26"/>
          <w:szCs w:val="26"/>
        </w:rPr>
      </w:pPr>
      <w:r>
        <w:rPr>
          <w:rFonts w:ascii="Helvetica" w:hAnsi="Helvetica" w:cs="Helvetica"/>
          <w:b/>
          <w:bCs/>
          <w:sz w:val="26"/>
          <w:szCs w:val="26"/>
        </w:rPr>
        <w:t>touch and mkdir</w:t>
      </w:r>
    </w:p>
    <w:p w14:paraId="70531EB2" w14:textId="407D902F" w:rsidR="00EA377F" w:rsidRDefault="00EA377F" w:rsidP="00EA377F">
      <w:pPr>
        <w:widowControl w:val="0"/>
        <w:autoSpaceDE w:val="0"/>
        <w:autoSpaceDN w:val="0"/>
        <w:adjustRightInd w:val="0"/>
        <w:spacing w:after="260"/>
        <w:rPr>
          <w:rFonts w:ascii="Helvetica" w:hAnsi="Helvetica" w:cs="Helvetica"/>
          <w:sz w:val="26"/>
          <w:szCs w:val="26"/>
        </w:rPr>
      </w:pPr>
      <w:r>
        <w:rPr>
          <w:rFonts w:ascii="Helvetica" w:hAnsi="Helvetica" w:cs="Helvetica"/>
          <w:noProof/>
          <w:sz w:val="26"/>
          <w:szCs w:val="26"/>
        </w:rPr>
        <w:drawing>
          <wp:inline distT="0" distB="0" distL="0" distR="0" wp14:anchorId="5EA0FD4B" wp14:editId="71E02F25">
            <wp:extent cx="4187190" cy="3153410"/>
            <wp:effectExtent l="0" t="0" r="381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3FCD8D06" w14:textId="77777777" w:rsidR="00EA377F" w:rsidRDefault="00EA377F" w:rsidP="00EA377F">
      <w:pPr>
        <w:widowControl w:val="0"/>
        <w:autoSpaceDE w:val="0"/>
        <w:autoSpaceDN w:val="0"/>
        <w:adjustRightInd w:val="0"/>
        <w:spacing w:after="260"/>
        <w:rPr>
          <w:rFonts w:ascii="Helvetica" w:hAnsi="Helvetica" w:cs="Helvetica"/>
          <w:sz w:val="26"/>
          <w:szCs w:val="26"/>
        </w:rPr>
      </w:pPr>
      <w:r>
        <w:rPr>
          <w:rFonts w:ascii="Helvetica" w:hAnsi="Helvetica" w:cs="Helvetica"/>
          <w:b/>
          <w:bCs/>
          <w:sz w:val="26"/>
          <w:szCs w:val="26"/>
        </w:rPr>
        <w:t>touch</w:t>
      </w:r>
      <w:r>
        <w:rPr>
          <w:rFonts w:ascii="Helvetica" w:hAnsi="Helvetica" w:cs="Helvetica"/>
          <w:sz w:val="26"/>
          <w:szCs w:val="26"/>
        </w:rPr>
        <w:t> is often used to set or update the access, change, and modify times of files. By default it resets a file's time stamp to match the current time.</w:t>
      </w:r>
    </w:p>
    <w:p w14:paraId="4BA7EA7B" w14:textId="77777777" w:rsidR="00EA377F" w:rsidRDefault="00EA377F" w:rsidP="00EA377F">
      <w:pPr>
        <w:widowControl w:val="0"/>
        <w:autoSpaceDE w:val="0"/>
        <w:autoSpaceDN w:val="0"/>
        <w:adjustRightInd w:val="0"/>
        <w:spacing w:after="260"/>
        <w:rPr>
          <w:rFonts w:ascii="Helvetica" w:hAnsi="Helvetica" w:cs="Helvetica"/>
          <w:sz w:val="26"/>
          <w:szCs w:val="26"/>
        </w:rPr>
      </w:pPr>
      <w:r>
        <w:rPr>
          <w:rFonts w:ascii="Helvetica" w:hAnsi="Helvetica" w:cs="Helvetica"/>
          <w:sz w:val="26"/>
          <w:szCs w:val="26"/>
        </w:rPr>
        <w:t>However, you can also create an </w:t>
      </w:r>
      <w:r>
        <w:rPr>
          <w:rFonts w:ascii="Helvetica" w:hAnsi="Helvetica" w:cs="Helvetica"/>
          <w:b/>
          <w:bCs/>
          <w:sz w:val="26"/>
          <w:szCs w:val="26"/>
        </w:rPr>
        <w:t>empty</w:t>
      </w:r>
      <w:r>
        <w:rPr>
          <w:rFonts w:ascii="Helvetica" w:hAnsi="Helvetica" w:cs="Helvetica"/>
          <w:sz w:val="26"/>
          <w:szCs w:val="26"/>
        </w:rPr>
        <w:t> file using touch: $ touch &lt;filename&gt;</w:t>
      </w:r>
    </w:p>
    <w:p w14:paraId="03DB5F95" w14:textId="77777777" w:rsidR="00EA377F" w:rsidRDefault="00EA377F" w:rsidP="00EA377F">
      <w:pPr>
        <w:widowControl w:val="0"/>
        <w:autoSpaceDE w:val="0"/>
        <w:autoSpaceDN w:val="0"/>
        <w:adjustRightInd w:val="0"/>
        <w:spacing w:after="260"/>
        <w:rPr>
          <w:rFonts w:ascii="Helvetica" w:hAnsi="Helvetica" w:cs="Helvetica"/>
          <w:sz w:val="26"/>
          <w:szCs w:val="26"/>
        </w:rPr>
      </w:pPr>
      <w:r>
        <w:rPr>
          <w:rFonts w:ascii="Helvetica" w:hAnsi="Helvetica" w:cs="Helvetica"/>
          <w:sz w:val="26"/>
          <w:szCs w:val="26"/>
        </w:rPr>
        <w:t>This is normally done to create an empty file as a placeholder for a later purpose.</w:t>
      </w:r>
    </w:p>
    <w:p w14:paraId="11EE8404" w14:textId="77777777" w:rsidR="00EA377F" w:rsidRDefault="00EA377F" w:rsidP="00EA377F">
      <w:pPr>
        <w:widowControl w:val="0"/>
        <w:autoSpaceDE w:val="0"/>
        <w:autoSpaceDN w:val="0"/>
        <w:adjustRightInd w:val="0"/>
        <w:spacing w:after="260"/>
        <w:rPr>
          <w:rFonts w:ascii="Helvetica" w:hAnsi="Helvetica" w:cs="Helvetica"/>
          <w:sz w:val="26"/>
          <w:szCs w:val="26"/>
        </w:rPr>
      </w:pPr>
      <w:r>
        <w:rPr>
          <w:rFonts w:ascii="Helvetica" w:hAnsi="Helvetica" w:cs="Helvetica"/>
          <w:b/>
          <w:bCs/>
          <w:sz w:val="26"/>
          <w:szCs w:val="26"/>
        </w:rPr>
        <w:t>touch </w:t>
      </w:r>
      <w:r>
        <w:rPr>
          <w:rFonts w:ascii="Helvetica" w:hAnsi="Helvetica" w:cs="Helvetica"/>
          <w:sz w:val="26"/>
          <w:szCs w:val="26"/>
        </w:rPr>
        <w:t>provides the following options:</w:t>
      </w:r>
    </w:p>
    <w:p w14:paraId="064B395D" w14:textId="77777777" w:rsidR="00EA377F" w:rsidRDefault="00EA377F" w:rsidP="00EA377F">
      <w:pPr>
        <w:widowControl w:val="0"/>
        <w:numPr>
          <w:ilvl w:val="0"/>
          <w:numId w:val="1"/>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The -t option allows you to set the date and time stamp of the file.</w:t>
      </w:r>
    </w:p>
    <w:p w14:paraId="0EE46933" w14:textId="77777777" w:rsidR="00EA377F" w:rsidRDefault="00EA377F" w:rsidP="00EA377F">
      <w:pPr>
        <w:widowControl w:val="0"/>
        <w:numPr>
          <w:ilvl w:val="0"/>
          <w:numId w:val="1"/>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The -c option allows you to test (or check) the directory permission (to see if you can create files in the directory).</w:t>
      </w:r>
    </w:p>
    <w:p w14:paraId="6BA476C8" w14:textId="77777777" w:rsidR="00EA377F" w:rsidRDefault="00EA377F" w:rsidP="00EA377F">
      <w:pPr>
        <w:widowControl w:val="0"/>
        <w:autoSpaceDE w:val="0"/>
        <w:autoSpaceDN w:val="0"/>
        <w:adjustRightInd w:val="0"/>
        <w:spacing w:after="260"/>
        <w:rPr>
          <w:rFonts w:ascii="Helvetica" w:hAnsi="Helvetica" w:cs="Helvetica"/>
          <w:sz w:val="26"/>
          <w:szCs w:val="26"/>
        </w:rPr>
      </w:pPr>
      <w:r>
        <w:rPr>
          <w:rFonts w:ascii="Helvetica" w:hAnsi="Helvetica" w:cs="Helvetica"/>
          <w:sz w:val="26"/>
          <w:szCs w:val="26"/>
        </w:rPr>
        <w:t>To set the time stamp to a specific time: $ touch -t 03201600 myfile</w:t>
      </w:r>
    </w:p>
    <w:p w14:paraId="1F6DCBC6" w14:textId="77777777" w:rsidR="00EA377F" w:rsidRDefault="00EA377F" w:rsidP="00EA377F">
      <w:pPr>
        <w:widowControl w:val="0"/>
        <w:autoSpaceDE w:val="0"/>
        <w:autoSpaceDN w:val="0"/>
        <w:adjustRightInd w:val="0"/>
        <w:spacing w:after="260"/>
        <w:rPr>
          <w:rFonts w:ascii="Helvetica" w:hAnsi="Helvetica" w:cs="Helvetica"/>
          <w:sz w:val="26"/>
          <w:szCs w:val="26"/>
        </w:rPr>
      </w:pPr>
      <w:r>
        <w:rPr>
          <w:rFonts w:ascii="Helvetica" w:hAnsi="Helvetica" w:cs="Helvetica"/>
          <w:sz w:val="26"/>
          <w:szCs w:val="26"/>
        </w:rPr>
        <w:t>This sets the file, myfile's, time stamp to 4 p.m., March 20th (03 20 1600).</w:t>
      </w:r>
    </w:p>
    <w:p w14:paraId="522F1ACF" w14:textId="77777777" w:rsidR="00EA377F" w:rsidRDefault="00EA377F" w:rsidP="00EA377F">
      <w:pPr>
        <w:widowControl w:val="0"/>
        <w:autoSpaceDE w:val="0"/>
        <w:autoSpaceDN w:val="0"/>
        <w:adjustRightInd w:val="0"/>
        <w:spacing w:after="260"/>
        <w:rPr>
          <w:rFonts w:ascii="Helvetica" w:hAnsi="Helvetica" w:cs="Helvetica"/>
          <w:sz w:val="26"/>
          <w:szCs w:val="26"/>
        </w:rPr>
      </w:pPr>
      <w:r>
        <w:rPr>
          <w:rFonts w:ascii="Helvetica" w:hAnsi="Helvetica" w:cs="Helvetica"/>
          <w:b/>
          <w:bCs/>
          <w:sz w:val="26"/>
          <w:szCs w:val="26"/>
        </w:rPr>
        <w:t>mkdir</w:t>
      </w:r>
      <w:r>
        <w:rPr>
          <w:rFonts w:ascii="Helvetica" w:hAnsi="Helvetica" w:cs="Helvetica"/>
          <w:sz w:val="26"/>
          <w:szCs w:val="26"/>
        </w:rPr>
        <w:t> is used to create a directory.</w:t>
      </w:r>
    </w:p>
    <w:p w14:paraId="742453A8" w14:textId="77777777" w:rsidR="00EA377F" w:rsidRDefault="00EA377F" w:rsidP="00EA377F">
      <w:pPr>
        <w:widowControl w:val="0"/>
        <w:numPr>
          <w:ilvl w:val="0"/>
          <w:numId w:val="2"/>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To create a sample directory named sampdir under the current directory, type mkdir sampdir.</w:t>
      </w:r>
    </w:p>
    <w:p w14:paraId="30AA59C8" w14:textId="77777777" w:rsidR="00EA377F" w:rsidRDefault="00EA377F" w:rsidP="00EA377F">
      <w:pPr>
        <w:widowControl w:val="0"/>
        <w:numPr>
          <w:ilvl w:val="0"/>
          <w:numId w:val="2"/>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To create a sample directory called sampdir under /usr, type mkdir /usr/sampdir.</w:t>
      </w:r>
    </w:p>
    <w:p w14:paraId="124309FA" w14:textId="77777777" w:rsidR="00EA377F" w:rsidRDefault="00EA377F" w:rsidP="00EA377F">
      <w:pPr>
        <w:widowControl w:val="0"/>
        <w:autoSpaceDE w:val="0"/>
        <w:autoSpaceDN w:val="0"/>
        <w:adjustRightInd w:val="0"/>
        <w:spacing w:after="260"/>
        <w:rPr>
          <w:rFonts w:ascii="Helvetica" w:hAnsi="Helvetica" w:cs="Helvetica"/>
          <w:sz w:val="26"/>
          <w:szCs w:val="26"/>
        </w:rPr>
      </w:pPr>
      <w:r>
        <w:rPr>
          <w:rFonts w:ascii="Helvetica" w:hAnsi="Helvetica" w:cs="Helvetica"/>
          <w:sz w:val="26"/>
          <w:szCs w:val="26"/>
        </w:rPr>
        <w:t>Removing a directory is simply done with </w:t>
      </w:r>
      <w:r>
        <w:rPr>
          <w:rFonts w:ascii="Helvetica" w:hAnsi="Helvetica" w:cs="Helvetica"/>
          <w:b/>
          <w:bCs/>
          <w:sz w:val="26"/>
          <w:szCs w:val="26"/>
        </w:rPr>
        <w:t>rmdir. </w:t>
      </w:r>
      <w:r>
        <w:rPr>
          <w:rFonts w:ascii="Helvetica" w:hAnsi="Helvetica" w:cs="Helvetica"/>
          <w:sz w:val="26"/>
          <w:szCs w:val="26"/>
        </w:rPr>
        <w:t>The directory must be empty or it will fail. To remove a directory and all of its contents you have to do </w:t>
      </w:r>
      <w:r>
        <w:rPr>
          <w:rFonts w:ascii="Courier" w:hAnsi="Courier" w:cs="Courier"/>
          <w:sz w:val="26"/>
          <w:szCs w:val="26"/>
        </w:rPr>
        <w:t>rm -rf</w:t>
      </w:r>
      <w:r>
        <w:rPr>
          <w:rFonts w:ascii="Helvetica" w:hAnsi="Helvetica" w:cs="Helvetica"/>
          <w:sz w:val="26"/>
          <w:szCs w:val="26"/>
        </w:rPr>
        <w:t> as we shall discuss.</w:t>
      </w:r>
    </w:p>
    <w:p w14:paraId="38194AFD" w14:textId="77777777" w:rsidR="00EA377F" w:rsidRDefault="00EA377F" w:rsidP="003152B1">
      <w:pPr>
        <w:widowControl w:val="0"/>
        <w:autoSpaceDE w:val="0"/>
        <w:autoSpaceDN w:val="0"/>
        <w:adjustRightInd w:val="0"/>
        <w:spacing w:after="396"/>
        <w:rPr>
          <w:rFonts w:ascii="Times" w:hAnsi="Times" w:cs="Times"/>
          <w:color w:val="2E2E2E"/>
          <w:sz w:val="28"/>
          <w:szCs w:val="28"/>
        </w:rPr>
      </w:pPr>
    </w:p>
    <w:p w14:paraId="53B1D3DF" w14:textId="77777777" w:rsidR="0095782C" w:rsidRDefault="0095782C" w:rsidP="0095782C">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Removing a File</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1700"/>
        <w:gridCol w:w="5920"/>
      </w:tblGrid>
      <w:tr w:rsidR="0095782C" w14:paraId="2FC901F7" w14:textId="77777777">
        <w:tc>
          <w:tcPr>
            <w:tcW w:w="170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6819F211" w14:textId="77777777" w:rsidR="0095782C" w:rsidRDefault="0095782C">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592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46687122" w14:textId="77777777" w:rsidR="0095782C" w:rsidRDefault="0095782C">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95782C" w14:paraId="67E3170F" w14:textId="77777777">
        <w:tblPrEx>
          <w:tblBorders>
            <w:top w:val="none" w:sz="0" w:space="0" w:color="auto"/>
          </w:tblBorders>
        </w:tblPrEx>
        <w:tc>
          <w:tcPr>
            <w:tcW w:w="16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D5D27B0" w14:textId="77777777" w:rsidR="0095782C" w:rsidRDefault="0095782C">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mv</w:t>
            </w:r>
          </w:p>
        </w:tc>
        <w:tc>
          <w:tcPr>
            <w:tcW w:w="58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9C8654E" w14:textId="77777777" w:rsidR="0095782C" w:rsidRDefault="0095782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Rename a file </w:t>
            </w:r>
          </w:p>
        </w:tc>
      </w:tr>
      <w:tr w:rsidR="0095782C" w14:paraId="104089C0" w14:textId="77777777">
        <w:tblPrEx>
          <w:tblBorders>
            <w:top w:val="none" w:sz="0" w:space="0" w:color="auto"/>
          </w:tblBorders>
        </w:tblPrEx>
        <w:tc>
          <w:tcPr>
            <w:tcW w:w="16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DF87D5C" w14:textId="77777777" w:rsidR="0095782C" w:rsidRDefault="0095782C">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rm</w:t>
            </w:r>
          </w:p>
        </w:tc>
        <w:tc>
          <w:tcPr>
            <w:tcW w:w="58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0EDDCE9" w14:textId="77777777" w:rsidR="0095782C" w:rsidRDefault="0095782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Remove a file </w:t>
            </w:r>
          </w:p>
        </w:tc>
      </w:tr>
      <w:tr w:rsidR="0095782C" w14:paraId="4E679531" w14:textId="77777777">
        <w:tblPrEx>
          <w:tblBorders>
            <w:top w:val="none" w:sz="0" w:space="0" w:color="auto"/>
          </w:tblBorders>
        </w:tblPrEx>
        <w:tc>
          <w:tcPr>
            <w:tcW w:w="16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6F13995" w14:textId="77777777" w:rsidR="0095782C" w:rsidRDefault="0095782C">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rm –f</w:t>
            </w:r>
          </w:p>
        </w:tc>
        <w:tc>
          <w:tcPr>
            <w:tcW w:w="58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F3AD0C3" w14:textId="77777777" w:rsidR="0095782C" w:rsidRDefault="0095782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Forcefully remove a file</w:t>
            </w:r>
          </w:p>
        </w:tc>
      </w:tr>
      <w:tr w:rsidR="0095782C" w14:paraId="410CF493" w14:textId="77777777">
        <w:tblPrEx>
          <w:tblBorders>
            <w:top w:val="none" w:sz="0" w:space="0" w:color="auto"/>
            <w:bottom w:val="single" w:sz="16" w:space="0" w:color="FFFFFF"/>
          </w:tblBorders>
        </w:tblPrEx>
        <w:tc>
          <w:tcPr>
            <w:tcW w:w="16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6D35629" w14:textId="77777777" w:rsidR="0095782C" w:rsidRDefault="0095782C">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rm –i</w:t>
            </w:r>
          </w:p>
        </w:tc>
        <w:tc>
          <w:tcPr>
            <w:tcW w:w="58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49D492C" w14:textId="77777777" w:rsidR="0095782C" w:rsidRDefault="0095782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Interactively remove a file</w:t>
            </w:r>
          </w:p>
        </w:tc>
      </w:tr>
    </w:tbl>
    <w:p w14:paraId="03783D8F" w14:textId="290F9235" w:rsidR="0095782C" w:rsidRDefault="0095782C" w:rsidP="003152B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If you are not certain about removing files that match a pattern you supply, it is always good to run </w:t>
      </w:r>
      <w:r>
        <w:rPr>
          <w:rFonts w:ascii="Times" w:hAnsi="Times" w:cs="Times"/>
          <w:b/>
          <w:bCs/>
          <w:color w:val="2E2E2E"/>
          <w:sz w:val="28"/>
          <w:szCs w:val="28"/>
        </w:rPr>
        <w:t>rm</w:t>
      </w:r>
      <w:r>
        <w:rPr>
          <w:rFonts w:ascii="Times" w:hAnsi="Times" w:cs="Times"/>
          <w:color w:val="2E2E2E"/>
          <w:sz w:val="28"/>
          <w:szCs w:val="28"/>
        </w:rPr>
        <w:t> interactively (</w:t>
      </w:r>
      <w:r>
        <w:rPr>
          <w:rFonts w:ascii="Courier New" w:hAnsi="Courier New" w:cs="Courier New"/>
          <w:color w:val="4478CA"/>
          <w:sz w:val="28"/>
          <w:szCs w:val="28"/>
        </w:rPr>
        <w:t>rm –i</w:t>
      </w:r>
      <w:r>
        <w:rPr>
          <w:rFonts w:ascii="Times" w:hAnsi="Times" w:cs="Times"/>
          <w:color w:val="2E2E2E"/>
          <w:sz w:val="28"/>
          <w:szCs w:val="28"/>
        </w:rPr>
        <w:t>) to prompt before every removal.</w:t>
      </w:r>
    </w:p>
    <w:p w14:paraId="15A950A7" w14:textId="77777777" w:rsidR="0095782C" w:rsidRDefault="0095782C" w:rsidP="0095782C">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Renaming or Removing a Directory</w:t>
      </w:r>
    </w:p>
    <w:p w14:paraId="1B87E246" w14:textId="77777777" w:rsidR="0095782C" w:rsidRDefault="0095782C" w:rsidP="0095782C">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rmdir </w:t>
      </w:r>
      <w:r>
        <w:rPr>
          <w:rFonts w:ascii="Times" w:hAnsi="Times" w:cs="Times"/>
          <w:color w:val="2E2E2E"/>
          <w:sz w:val="28"/>
          <w:szCs w:val="28"/>
        </w:rPr>
        <w:t>works only on empty directories; otherwise you get an error.</w:t>
      </w:r>
    </w:p>
    <w:p w14:paraId="47005578" w14:textId="77777777" w:rsidR="0095782C" w:rsidRDefault="0095782C" w:rsidP="0095782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While typing </w:t>
      </w:r>
      <w:r>
        <w:rPr>
          <w:rFonts w:ascii="Courier New" w:hAnsi="Courier New" w:cs="Courier New"/>
          <w:color w:val="4478CA"/>
          <w:sz w:val="28"/>
          <w:szCs w:val="28"/>
        </w:rPr>
        <w:t>rm –rf</w:t>
      </w:r>
      <w:r>
        <w:rPr>
          <w:rFonts w:ascii="Times" w:hAnsi="Times" w:cs="Times"/>
          <w:color w:val="2E2E2E"/>
          <w:sz w:val="28"/>
          <w:szCs w:val="28"/>
        </w:rPr>
        <w:t xml:space="preserve"> is a fast and easy way to remove a whole filesystem tree recursively, it is extremely dangerous and should be used with the utmost care, especially when used by root (recall that recursive means drilling down through all sub-directories, all the way down a tree). Below are the commands used to rename or remove a directory:</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400"/>
        <w:gridCol w:w="5220"/>
      </w:tblGrid>
      <w:tr w:rsidR="0095782C" w14:paraId="61F41EDF" w14:textId="77777777">
        <w:tc>
          <w:tcPr>
            <w:tcW w:w="240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72DBC5B7" w14:textId="77777777" w:rsidR="0095782C" w:rsidRDefault="0095782C">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522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743CF79C" w14:textId="77777777" w:rsidR="0095782C" w:rsidRDefault="0095782C">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95782C" w14:paraId="618BB920" w14:textId="77777777">
        <w:tblPrEx>
          <w:tblBorders>
            <w:top w:val="none" w:sz="0" w:space="0" w:color="auto"/>
          </w:tblBorders>
        </w:tblPrEx>
        <w:tc>
          <w:tcPr>
            <w:tcW w:w="23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D512CF2" w14:textId="77777777" w:rsidR="0095782C" w:rsidRDefault="0095782C">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mv</w:t>
            </w:r>
          </w:p>
        </w:tc>
        <w:tc>
          <w:tcPr>
            <w:tcW w:w="51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E363B3F" w14:textId="77777777" w:rsidR="0095782C" w:rsidRDefault="0095782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Rename a directory</w:t>
            </w:r>
          </w:p>
        </w:tc>
      </w:tr>
      <w:tr w:rsidR="0095782C" w14:paraId="18ECAA9D" w14:textId="77777777">
        <w:tblPrEx>
          <w:tblBorders>
            <w:top w:val="none" w:sz="0" w:space="0" w:color="auto"/>
          </w:tblBorders>
        </w:tblPrEx>
        <w:tc>
          <w:tcPr>
            <w:tcW w:w="23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849E747" w14:textId="77777777" w:rsidR="0095782C" w:rsidRDefault="0095782C">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rmdir</w:t>
            </w:r>
          </w:p>
        </w:tc>
        <w:tc>
          <w:tcPr>
            <w:tcW w:w="51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63A62C9" w14:textId="77777777" w:rsidR="0095782C" w:rsidRDefault="0095782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Remove an empty directory</w:t>
            </w:r>
          </w:p>
        </w:tc>
      </w:tr>
      <w:tr w:rsidR="0095782C" w14:paraId="165B4A2D" w14:textId="77777777">
        <w:tblPrEx>
          <w:tblBorders>
            <w:top w:val="none" w:sz="0" w:space="0" w:color="auto"/>
            <w:bottom w:val="single" w:sz="16" w:space="0" w:color="FFFFFF"/>
          </w:tblBorders>
        </w:tblPrEx>
        <w:tc>
          <w:tcPr>
            <w:tcW w:w="23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A5A0A99" w14:textId="77777777" w:rsidR="0095782C" w:rsidRDefault="0095782C">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rm -rf</w:t>
            </w:r>
          </w:p>
        </w:tc>
        <w:tc>
          <w:tcPr>
            <w:tcW w:w="51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B5566F2" w14:textId="77777777" w:rsidR="0095782C" w:rsidRDefault="0095782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Forcefully remove a directory recursively</w:t>
            </w:r>
          </w:p>
        </w:tc>
      </w:tr>
    </w:tbl>
    <w:p w14:paraId="2D3A7FA4" w14:textId="77777777" w:rsidR="0095782C" w:rsidRDefault="0095782C" w:rsidP="003152B1">
      <w:pPr>
        <w:widowControl w:val="0"/>
        <w:autoSpaceDE w:val="0"/>
        <w:autoSpaceDN w:val="0"/>
        <w:adjustRightInd w:val="0"/>
        <w:spacing w:after="396"/>
        <w:rPr>
          <w:rFonts w:ascii="Times" w:hAnsi="Times" w:cs="Times"/>
          <w:color w:val="2E2E2E"/>
          <w:sz w:val="28"/>
          <w:szCs w:val="28"/>
        </w:rPr>
      </w:pPr>
    </w:p>
    <w:p w14:paraId="562BBD2E" w14:textId="77777777" w:rsidR="0095782C" w:rsidRDefault="0095782C" w:rsidP="0095782C">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Modifying the Command Line Prompt</w:t>
      </w:r>
    </w:p>
    <w:p w14:paraId="670566A6" w14:textId="77777777" w:rsidR="0095782C" w:rsidRDefault="0095782C" w:rsidP="0095782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PS1</w:t>
      </w:r>
      <w:r>
        <w:rPr>
          <w:rFonts w:ascii="Times" w:hAnsi="Times" w:cs="Times"/>
          <w:color w:val="2E2E2E"/>
          <w:sz w:val="28"/>
          <w:szCs w:val="28"/>
        </w:rPr>
        <w:t xml:space="preserve"> variable is the character string that is displayed as the prompt on the command line. Most distributions set </w:t>
      </w:r>
      <w:r>
        <w:rPr>
          <w:rFonts w:ascii="Times" w:hAnsi="Times" w:cs="Times"/>
          <w:b/>
          <w:bCs/>
          <w:color w:val="2E2E2E"/>
          <w:sz w:val="28"/>
          <w:szCs w:val="28"/>
        </w:rPr>
        <w:t>PS1</w:t>
      </w:r>
      <w:r>
        <w:rPr>
          <w:rFonts w:ascii="Times" w:hAnsi="Times" w:cs="Times"/>
          <w:color w:val="2E2E2E"/>
          <w:sz w:val="28"/>
          <w:szCs w:val="28"/>
        </w:rPr>
        <w:t xml:space="preserve"> to a known default value, which is suitable in most cases. However, users may want custom information to show on the command line. For example, some system administrators require the user and the host system name to show up on the command line as in:</w:t>
      </w:r>
    </w:p>
    <w:p w14:paraId="553FDF72" w14:textId="77777777" w:rsidR="0095782C" w:rsidRDefault="0095782C" w:rsidP="0095782C">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student@quad32 $</w:t>
      </w:r>
    </w:p>
    <w:p w14:paraId="0E6BFCE5" w14:textId="77777777" w:rsidR="0095782C" w:rsidRDefault="0095782C" w:rsidP="0095782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This could prove useful if you are working in multiple roles and want to be always reminded of who you are and what machine you are on. The prompt above could be implemented by setting the PS1 variable to: </w:t>
      </w:r>
      <w:r>
        <w:rPr>
          <w:rFonts w:ascii="Courier New" w:hAnsi="Courier New" w:cs="Courier New"/>
          <w:color w:val="4478CA"/>
          <w:sz w:val="28"/>
          <w:szCs w:val="28"/>
        </w:rPr>
        <w:t>\u@\h \$</w:t>
      </w:r>
    </w:p>
    <w:p w14:paraId="5FD1A6EB" w14:textId="77777777" w:rsidR="0095782C" w:rsidRDefault="0095782C" w:rsidP="0095782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For example:</w:t>
      </w:r>
    </w:p>
    <w:p w14:paraId="4739685B" w14:textId="08FD7B63" w:rsidR="0095782C" w:rsidRDefault="0095782C" w:rsidP="0095782C">
      <w:pPr>
        <w:widowControl w:val="0"/>
        <w:autoSpaceDE w:val="0"/>
        <w:autoSpaceDN w:val="0"/>
        <w:adjustRightInd w:val="0"/>
        <w:spacing w:after="396"/>
        <w:rPr>
          <w:rFonts w:ascii="Courier New" w:hAnsi="Courier New" w:cs="Courier New"/>
          <w:color w:val="4478CA"/>
          <w:sz w:val="28"/>
          <w:szCs w:val="28"/>
        </w:rPr>
      </w:pPr>
      <w:r>
        <w:rPr>
          <w:rFonts w:ascii="Courier New" w:hAnsi="Courier New" w:cs="Courier New"/>
          <w:color w:val="4478CA"/>
          <w:sz w:val="28"/>
          <w:szCs w:val="28"/>
        </w:rPr>
        <w:t>$ echo $PS1</w:t>
      </w:r>
      <w:r>
        <w:rPr>
          <w:rFonts w:ascii="Times" w:hAnsi="Times" w:cs="Times"/>
          <w:color w:val="2E2E2E"/>
          <w:sz w:val="28"/>
          <w:szCs w:val="28"/>
        </w:rPr>
        <w:t> </w:t>
      </w:r>
      <w:r>
        <w:rPr>
          <w:rFonts w:ascii="Courier New" w:hAnsi="Courier New" w:cs="Courier New"/>
          <w:color w:val="4478CA"/>
          <w:sz w:val="28"/>
          <w:szCs w:val="28"/>
        </w:rPr>
        <w:t>\$</w:t>
      </w:r>
      <w:r>
        <w:rPr>
          <w:rFonts w:ascii="Times" w:hAnsi="Times" w:cs="Times"/>
          <w:color w:val="2E2E2E"/>
          <w:sz w:val="28"/>
          <w:szCs w:val="28"/>
        </w:rPr>
        <w:t> </w:t>
      </w:r>
      <w:r>
        <w:rPr>
          <w:rFonts w:ascii="Courier New" w:hAnsi="Courier New" w:cs="Courier New"/>
          <w:color w:val="4478CA"/>
          <w:sz w:val="28"/>
          <w:szCs w:val="28"/>
        </w:rPr>
        <w:t>$ PS1="\u@\h \$ "</w:t>
      </w:r>
      <w:r>
        <w:rPr>
          <w:rFonts w:ascii="Times" w:hAnsi="Times" w:cs="Times"/>
          <w:color w:val="2E2E2E"/>
          <w:sz w:val="28"/>
          <w:szCs w:val="28"/>
        </w:rPr>
        <w:t> </w:t>
      </w:r>
      <w:r>
        <w:rPr>
          <w:rFonts w:ascii="Courier New" w:hAnsi="Courier New" w:cs="Courier New"/>
          <w:color w:val="4478CA"/>
          <w:sz w:val="28"/>
          <w:szCs w:val="28"/>
        </w:rPr>
        <w:t>coop@quad64 $ echo $PS1</w:t>
      </w:r>
      <w:r>
        <w:rPr>
          <w:rFonts w:ascii="Times" w:hAnsi="Times" w:cs="Times"/>
          <w:color w:val="2E2E2E"/>
          <w:sz w:val="28"/>
          <w:szCs w:val="28"/>
        </w:rPr>
        <w:t> </w:t>
      </w:r>
      <w:r>
        <w:rPr>
          <w:rFonts w:ascii="Courier New" w:hAnsi="Courier New" w:cs="Courier New"/>
          <w:color w:val="4478CA"/>
          <w:sz w:val="28"/>
          <w:szCs w:val="28"/>
        </w:rPr>
        <w:t>\u@\h \$</w:t>
      </w:r>
      <w:r>
        <w:rPr>
          <w:rFonts w:ascii="Times" w:hAnsi="Times" w:cs="Times"/>
          <w:color w:val="2E2E2E"/>
          <w:sz w:val="28"/>
          <w:szCs w:val="28"/>
        </w:rPr>
        <w:t xml:space="preserve">  </w:t>
      </w:r>
      <w:r>
        <w:rPr>
          <w:rFonts w:ascii="Courier New" w:hAnsi="Courier New" w:cs="Courier New"/>
          <w:color w:val="4478CA"/>
          <w:sz w:val="28"/>
          <w:szCs w:val="28"/>
        </w:rPr>
        <w:t>coop@quad64 $</w:t>
      </w:r>
    </w:p>
    <w:p w14:paraId="5FC398A5" w14:textId="77777777" w:rsidR="00825BBD" w:rsidRDefault="00825BBD" w:rsidP="0095782C">
      <w:pPr>
        <w:widowControl w:val="0"/>
        <w:autoSpaceDE w:val="0"/>
        <w:autoSpaceDN w:val="0"/>
        <w:adjustRightInd w:val="0"/>
        <w:spacing w:after="396"/>
        <w:rPr>
          <w:rFonts w:ascii="Courier New" w:hAnsi="Courier New" w:cs="Courier New"/>
          <w:color w:val="4478CA"/>
          <w:sz w:val="28"/>
          <w:szCs w:val="28"/>
        </w:rPr>
      </w:pPr>
    </w:p>
    <w:p w14:paraId="438D1EA9" w14:textId="77777777" w:rsidR="00825BBD" w:rsidRDefault="00825BBD" w:rsidP="00825BB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Package Management Systems on Linux</w:t>
      </w:r>
    </w:p>
    <w:p w14:paraId="17DE02FA" w14:textId="70D090F5" w:rsidR="00825BBD" w:rsidRDefault="00825BBD" w:rsidP="00825BBD">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3B0B8228" wp14:editId="69B8C7A9">
            <wp:extent cx="4187190" cy="3153410"/>
            <wp:effectExtent l="0" t="0" r="381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3B24F288" w14:textId="77777777" w:rsidR="00825BBD" w:rsidRDefault="00825BBD" w:rsidP="00825BB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core parts of a Linux distribution and most of its add-on software are installed via the </w:t>
      </w:r>
      <w:r>
        <w:rPr>
          <w:rFonts w:ascii="Times" w:hAnsi="Times" w:cs="Times"/>
          <w:b/>
          <w:bCs/>
          <w:color w:val="2E2E2E"/>
          <w:sz w:val="28"/>
          <w:szCs w:val="28"/>
        </w:rPr>
        <w:t>Package Management System</w:t>
      </w:r>
      <w:r>
        <w:rPr>
          <w:rFonts w:ascii="Times" w:hAnsi="Times" w:cs="Times"/>
          <w:color w:val="2E2E2E"/>
          <w:sz w:val="28"/>
          <w:szCs w:val="28"/>
        </w:rPr>
        <w:t>. Each package contains the files and other instructions needed to make one software component work on the system. Packages can depend on each other. For example, a package for a Web-based application written in PHP can depend on the PHP package.</w:t>
      </w:r>
    </w:p>
    <w:p w14:paraId="6DC3E301" w14:textId="137930B6" w:rsidR="00825BBD" w:rsidRDefault="00825BBD" w:rsidP="00825BB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There are two broad families of package managers: those based on </w:t>
      </w:r>
      <w:r>
        <w:rPr>
          <w:rFonts w:ascii="Times" w:hAnsi="Times" w:cs="Times"/>
          <w:b/>
          <w:bCs/>
          <w:color w:val="2E2E2E"/>
          <w:sz w:val="28"/>
          <w:szCs w:val="28"/>
        </w:rPr>
        <w:t>Debian</w:t>
      </w:r>
      <w:r>
        <w:rPr>
          <w:rFonts w:ascii="Times" w:hAnsi="Times" w:cs="Times"/>
          <w:color w:val="2E2E2E"/>
          <w:sz w:val="28"/>
          <w:szCs w:val="28"/>
        </w:rPr>
        <w:t xml:space="preserve"> and those which use </w:t>
      </w:r>
      <w:r>
        <w:rPr>
          <w:rFonts w:ascii="Times" w:hAnsi="Times" w:cs="Times"/>
          <w:b/>
          <w:bCs/>
          <w:color w:val="2E2E2E"/>
          <w:sz w:val="28"/>
          <w:szCs w:val="28"/>
        </w:rPr>
        <w:t>RPM</w:t>
      </w:r>
      <w:r>
        <w:rPr>
          <w:rFonts w:ascii="Times" w:hAnsi="Times" w:cs="Times"/>
          <w:color w:val="2E2E2E"/>
          <w:sz w:val="28"/>
          <w:szCs w:val="28"/>
        </w:rPr>
        <w:t xml:space="preserve"> as their low-level package manager. The two systems are incompatible, but provide the same features at a broad level.</w:t>
      </w:r>
    </w:p>
    <w:p w14:paraId="3F353B72" w14:textId="77777777" w:rsidR="00825BBD" w:rsidRDefault="00825BBD" w:rsidP="00825BB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Package Managers: Two Levels</w:t>
      </w:r>
    </w:p>
    <w:p w14:paraId="783655DC" w14:textId="2F33400E" w:rsidR="00825BBD" w:rsidRDefault="00825BBD" w:rsidP="00825BBD">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C5976F3" wp14:editId="1B81911E">
            <wp:extent cx="6186401" cy="4579261"/>
            <wp:effectExtent l="0" t="0" r="1143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86401" cy="4579261"/>
                    </a:xfrm>
                    <a:prstGeom prst="rect">
                      <a:avLst/>
                    </a:prstGeom>
                    <a:noFill/>
                    <a:ln>
                      <a:noFill/>
                    </a:ln>
                  </pic:spPr>
                </pic:pic>
              </a:graphicData>
            </a:graphic>
          </wp:inline>
        </w:drawing>
      </w:r>
    </w:p>
    <w:p w14:paraId="5788C3C5" w14:textId="77777777" w:rsidR="00825BBD" w:rsidRDefault="00825BBD" w:rsidP="00825BB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Both package management systems provide two tool levels: a low-level tool (such as </w:t>
      </w:r>
      <w:r>
        <w:rPr>
          <w:rFonts w:ascii="Times" w:hAnsi="Times" w:cs="Times"/>
          <w:b/>
          <w:bCs/>
          <w:color w:val="2E2E2E"/>
          <w:sz w:val="28"/>
          <w:szCs w:val="28"/>
        </w:rPr>
        <w:t>dpkg</w:t>
      </w:r>
      <w:r>
        <w:rPr>
          <w:rFonts w:ascii="Times" w:hAnsi="Times" w:cs="Times"/>
          <w:color w:val="2E2E2E"/>
          <w:sz w:val="28"/>
          <w:szCs w:val="28"/>
        </w:rPr>
        <w:t xml:space="preserve"> or </w:t>
      </w:r>
      <w:r>
        <w:rPr>
          <w:rFonts w:ascii="Times" w:hAnsi="Times" w:cs="Times"/>
          <w:b/>
          <w:bCs/>
          <w:color w:val="2E2E2E"/>
          <w:sz w:val="28"/>
          <w:szCs w:val="28"/>
        </w:rPr>
        <w:t>rpm</w:t>
      </w:r>
      <w:r>
        <w:rPr>
          <w:rFonts w:ascii="Times" w:hAnsi="Times" w:cs="Times"/>
          <w:color w:val="2E2E2E"/>
          <w:sz w:val="28"/>
          <w:szCs w:val="28"/>
        </w:rPr>
        <w:t xml:space="preserve">), takes care of the details of unpacking individual packages, running scripts, getting the software installed correctly, while a high-level tool (such as </w:t>
      </w:r>
      <w:r>
        <w:rPr>
          <w:rFonts w:ascii="Times" w:hAnsi="Times" w:cs="Times"/>
          <w:b/>
          <w:bCs/>
          <w:color w:val="2E2E2E"/>
          <w:sz w:val="28"/>
          <w:szCs w:val="28"/>
        </w:rPr>
        <w:t>apt-get</w:t>
      </w:r>
      <w:r>
        <w:rPr>
          <w:rFonts w:ascii="Times" w:hAnsi="Times" w:cs="Times"/>
          <w:color w:val="2E2E2E"/>
          <w:sz w:val="28"/>
          <w:szCs w:val="28"/>
        </w:rPr>
        <w:t xml:space="preserve">, </w:t>
      </w:r>
      <w:r>
        <w:rPr>
          <w:rFonts w:ascii="Times" w:hAnsi="Times" w:cs="Times"/>
          <w:b/>
          <w:bCs/>
          <w:color w:val="2E2E2E"/>
          <w:sz w:val="28"/>
          <w:szCs w:val="28"/>
        </w:rPr>
        <w:t>yum</w:t>
      </w:r>
      <w:r>
        <w:rPr>
          <w:rFonts w:ascii="Times" w:hAnsi="Times" w:cs="Times"/>
          <w:color w:val="2E2E2E"/>
          <w:sz w:val="28"/>
          <w:szCs w:val="28"/>
        </w:rPr>
        <w:t xml:space="preserve">, or </w:t>
      </w:r>
      <w:r>
        <w:rPr>
          <w:rFonts w:ascii="Times" w:hAnsi="Times" w:cs="Times"/>
          <w:b/>
          <w:bCs/>
          <w:color w:val="2E2E2E"/>
          <w:sz w:val="28"/>
          <w:szCs w:val="28"/>
        </w:rPr>
        <w:t>zypper</w:t>
      </w:r>
      <w:r>
        <w:rPr>
          <w:rFonts w:ascii="Times" w:hAnsi="Times" w:cs="Times"/>
          <w:color w:val="2E2E2E"/>
          <w:sz w:val="28"/>
          <w:szCs w:val="28"/>
        </w:rPr>
        <w:t>) works with groups of packages, downloads packages from the vendor, and figures out dependencies.</w:t>
      </w:r>
    </w:p>
    <w:p w14:paraId="59CFBFE7" w14:textId="34CB374E" w:rsidR="00825BBD" w:rsidRDefault="00825BBD" w:rsidP="00825BB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Most of the time users need work only with the high-level tool, which will take care of calling the low-level tool as needed. Dependency tracking is a particularly important feature of the high-level tool, as it handles the details of finding and installing each dependency for you. Be careful, however, as installing a single package could result in many dozens or even hundreds of dependent packages being installed.</w:t>
      </w:r>
    </w:p>
    <w:p w14:paraId="2FD35452" w14:textId="77777777" w:rsidR="00825BBD" w:rsidRDefault="00825BBD" w:rsidP="00825BB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Working With Different Package Management Systems</w:t>
      </w:r>
    </w:p>
    <w:p w14:paraId="5956A8AD" w14:textId="1E6DDCD5" w:rsidR="00825BBD" w:rsidRDefault="00825BBD" w:rsidP="00825BBD">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25F1298A" wp14:editId="26C2E8E8">
            <wp:extent cx="8127365" cy="3034030"/>
            <wp:effectExtent l="0" t="0" r="63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127365" cy="3034030"/>
                    </a:xfrm>
                    <a:prstGeom prst="rect">
                      <a:avLst/>
                    </a:prstGeom>
                    <a:noFill/>
                    <a:ln>
                      <a:noFill/>
                    </a:ln>
                  </pic:spPr>
                </pic:pic>
              </a:graphicData>
            </a:graphic>
          </wp:inline>
        </w:drawing>
      </w:r>
    </w:p>
    <w:p w14:paraId="6C91DB59" w14:textId="77777777" w:rsidR="00825BBD" w:rsidRDefault="00825BBD" w:rsidP="00825BB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Advanced Packaging Tool</w:t>
      </w:r>
      <w:r>
        <w:rPr>
          <w:rFonts w:ascii="Times" w:hAnsi="Times" w:cs="Times"/>
          <w:color w:val="2E2E2E"/>
          <w:sz w:val="28"/>
          <w:szCs w:val="28"/>
        </w:rPr>
        <w:t xml:space="preserve"> (apt) is the underlying package management system that manages software on Debian-based systems. While it forms the backend for graphical package managers, such as the </w:t>
      </w:r>
      <w:r>
        <w:rPr>
          <w:rFonts w:ascii="Times" w:hAnsi="Times" w:cs="Times"/>
          <w:b/>
          <w:bCs/>
          <w:color w:val="2E2E2E"/>
          <w:sz w:val="28"/>
          <w:szCs w:val="28"/>
        </w:rPr>
        <w:t>Ubuntu Software Center</w:t>
      </w:r>
      <w:r>
        <w:rPr>
          <w:rFonts w:ascii="Times" w:hAnsi="Times" w:cs="Times"/>
          <w:color w:val="2E2E2E"/>
          <w:sz w:val="28"/>
          <w:szCs w:val="28"/>
        </w:rPr>
        <w:t xml:space="preserve"> and </w:t>
      </w:r>
      <w:r>
        <w:rPr>
          <w:rFonts w:ascii="Times" w:hAnsi="Times" w:cs="Times"/>
          <w:b/>
          <w:bCs/>
          <w:color w:val="2E2E2E"/>
          <w:sz w:val="28"/>
          <w:szCs w:val="28"/>
        </w:rPr>
        <w:t>synaptic</w:t>
      </w:r>
      <w:r>
        <w:rPr>
          <w:rFonts w:ascii="Times" w:hAnsi="Times" w:cs="Times"/>
          <w:color w:val="2E2E2E"/>
          <w:sz w:val="28"/>
          <w:szCs w:val="28"/>
        </w:rPr>
        <w:t xml:space="preserve">, its native user interface is at the command line, with programs that include </w:t>
      </w:r>
      <w:r>
        <w:rPr>
          <w:rFonts w:ascii="Courier New" w:hAnsi="Courier New" w:cs="Courier New"/>
          <w:color w:val="4478CA"/>
          <w:sz w:val="28"/>
          <w:szCs w:val="28"/>
        </w:rPr>
        <w:t>apt-get</w:t>
      </w:r>
      <w:r>
        <w:rPr>
          <w:rFonts w:ascii="Times" w:hAnsi="Times" w:cs="Times"/>
          <w:color w:val="2E2E2E"/>
          <w:sz w:val="28"/>
          <w:szCs w:val="28"/>
        </w:rPr>
        <w:t xml:space="preserve"> and </w:t>
      </w:r>
      <w:r>
        <w:rPr>
          <w:rFonts w:ascii="Courier New" w:hAnsi="Courier New" w:cs="Courier New"/>
          <w:color w:val="4478CA"/>
          <w:sz w:val="28"/>
          <w:szCs w:val="28"/>
        </w:rPr>
        <w:t>apt-cache</w:t>
      </w:r>
      <w:r>
        <w:rPr>
          <w:rFonts w:ascii="Times" w:hAnsi="Times" w:cs="Times"/>
          <w:color w:val="2E2E2E"/>
          <w:sz w:val="28"/>
          <w:szCs w:val="28"/>
        </w:rPr>
        <w:t>.</w:t>
      </w:r>
    </w:p>
    <w:p w14:paraId="3298D1C1" w14:textId="77777777" w:rsidR="00825BBD" w:rsidRDefault="00825BBD" w:rsidP="00825BB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 xml:space="preserve">Yellowdog Updater Modified </w:t>
      </w:r>
      <w:r>
        <w:rPr>
          <w:rFonts w:ascii="Times" w:hAnsi="Times" w:cs="Times"/>
          <w:color w:val="2E2E2E"/>
          <w:sz w:val="28"/>
          <w:szCs w:val="28"/>
        </w:rPr>
        <w:t>(</w:t>
      </w:r>
      <w:r>
        <w:rPr>
          <w:rFonts w:ascii="Times" w:hAnsi="Times" w:cs="Times"/>
          <w:b/>
          <w:bCs/>
          <w:color w:val="2E2E2E"/>
          <w:sz w:val="28"/>
          <w:szCs w:val="28"/>
        </w:rPr>
        <w:t>yum</w:t>
      </w:r>
      <w:r>
        <w:rPr>
          <w:rFonts w:ascii="Times" w:hAnsi="Times" w:cs="Times"/>
          <w:color w:val="2E2E2E"/>
          <w:sz w:val="28"/>
          <w:szCs w:val="28"/>
        </w:rPr>
        <w:t xml:space="preserve">) is an open-source command-line package-management utility for RPM-compatible Linux systems, basically what we have called the </w:t>
      </w:r>
      <w:r>
        <w:rPr>
          <w:rFonts w:ascii="Times" w:hAnsi="Times" w:cs="Times"/>
          <w:b/>
          <w:bCs/>
          <w:color w:val="2E2E2E"/>
          <w:sz w:val="28"/>
          <w:szCs w:val="28"/>
        </w:rPr>
        <w:t>Fedora</w:t>
      </w:r>
      <w:r>
        <w:rPr>
          <w:rFonts w:ascii="Times" w:hAnsi="Times" w:cs="Times"/>
          <w:color w:val="2E2E2E"/>
          <w:sz w:val="28"/>
          <w:szCs w:val="28"/>
        </w:rPr>
        <w:t xml:space="preserve"> family. </w:t>
      </w:r>
      <w:r>
        <w:rPr>
          <w:rFonts w:ascii="Times" w:hAnsi="Times" w:cs="Times"/>
          <w:b/>
          <w:bCs/>
          <w:color w:val="2E2E2E"/>
          <w:sz w:val="28"/>
          <w:szCs w:val="28"/>
        </w:rPr>
        <w:t>yum</w:t>
      </w:r>
      <w:r>
        <w:rPr>
          <w:rFonts w:ascii="Times" w:hAnsi="Times" w:cs="Times"/>
          <w:color w:val="2E2E2E"/>
          <w:sz w:val="28"/>
          <w:szCs w:val="28"/>
        </w:rPr>
        <w:t> has both command line and graphical user interfaces.</w:t>
      </w:r>
    </w:p>
    <w:p w14:paraId="4BC2AE62" w14:textId="2BB3ACA9" w:rsidR="00825BBD" w:rsidRDefault="00825BBD" w:rsidP="00825BBD">
      <w:pPr>
        <w:widowControl w:val="0"/>
        <w:autoSpaceDE w:val="0"/>
        <w:autoSpaceDN w:val="0"/>
        <w:adjustRightInd w:val="0"/>
        <w:spacing w:after="396"/>
        <w:rPr>
          <w:rFonts w:ascii="Times" w:hAnsi="Times" w:cs="Times"/>
          <w:b/>
          <w:bCs/>
          <w:color w:val="2E2E2E"/>
          <w:sz w:val="28"/>
          <w:szCs w:val="28"/>
        </w:rPr>
      </w:pPr>
      <w:r>
        <w:rPr>
          <w:rFonts w:ascii="Times" w:hAnsi="Times" w:cs="Times"/>
          <w:b/>
          <w:bCs/>
          <w:color w:val="2E2E2E"/>
          <w:sz w:val="28"/>
          <w:szCs w:val="28"/>
        </w:rPr>
        <w:t>zypper</w:t>
      </w:r>
      <w:r>
        <w:rPr>
          <w:rFonts w:ascii="Times" w:hAnsi="Times" w:cs="Times"/>
          <w:color w:val="2E2E2E"/>
          <w:sz w:val="28"/>
          <w:szCs w:val="28"/>
        </w:rPr>
        <w:t xml:space="preserve"> is a package management system for </w:t>
      </w:r>
      <w:r>
        <w:rPr>
          <w:rFonts w:ascii="Times" w:hAnsi="Times" w:cs="Times"/>
          <w:b/>
          <w:bCs/>
          <w:color w:val="2E2E2E"/>
          <w:sz w:val="28"/>
          <w:szCs w:val="28"/>
        </w:rPr>
        <w:t>openSUSE</w:t>
      </w:r>
      <w:r>
        <w:rPr>
          <w:rFonts w:ascii="Times" w:hAnsi="Times" w:cs="Times"/>
          <w:color w:val="2E2E2E"/>
          <w:sz w:val="28"/>
          <w:szCs w:val="28"/>
        </w:rPr>
        <w:t xml:space="preserve"> that is based on RPM. </w:t>
      </w:r>
      <w:r>
        <w:rPr>
          <w:rFonts w:ascii="Times" w:hAnsi="Times" w:cs="Times"/>
          <w:b/>
          <w:bCs/>
          <w:color w:val="2E2E2E"/>
          <w:sz w:val="28"/>
          <w:szCs w:val="28"/>
        </w:rPr>
        <w:t>zypper</w:t>
      </w:r>
      <w:r>
        <w:rPr>
          <w:rFonts w:ascii="Times" w:hAnsi="Times" w:cs="Times"/>
          <w:color w:val="2E2E2E"/>
          <w:sz w:val="28"/>
          <w:szCs w:val="28"/>
        </w:rPr>
        <w:t xml:space="preserve"> also allows you to manage repositories from the command line. </w:t>
      </w:r>
      <w:r>
        <w:rPr>
          <w:rFonts w:ascii="Times" w:hAnsi="Times" w:cs="Times"/>
          <w:b/>
          <w:bCs/>
          <w:color w:val="2E2E2E"/>
          <w:sz w:val="28"/>
          <w:szCs w:val="28"/>
        </w:rPr>
        <w:t>zypper</w:t>
      </w:r>
      <w:r>
        <w:rPr>
          <w:rFonts w:ascii="Times" w:hAnsi="Times" w:cs="Times"/>
          <w:color w:val="2E2E2E"/>
          <w:sz w:val="28"/>
          <w:szCs w:val="28"/>
        </w:rPr>
        <w:t xml:space="preserve"> is fairly straightforward to use and resembles </w:t>
      </w:r>
      <w:r>
        <w:rPr>
          <w:rFonts w:ascii="Times" w:hAnsi="Times" w:cs="Times"/>
          <w:b/>
          <w:bCs/>
          <w:color w:val="2E2E2E"/>
          <w:sz w:val="28"/>
          <w:szCs w:val="28"/>
        </w:rPr>
        <w:t>yum</w:t>
      </w:r>
    </w:p>
    <w:p w14:paraId="1AE59A6D" w14:textId="77777777" w:rsidR="00A871EB" w:rsidRDefault="00A871EB" w:rsidP="00A871EB">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(1 of 2)</w:t>
      </w:r>
    </w:p>
    <w:p w14:paraId="7562058F" w14:textId="1B07AE6B" w:rsidR="00A871EB" w:rsidRDefault="00A871EB" w:rsidP="00A871EB">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3E71480B" wp14:editId="09A1B0C8">
            <wp:extent cx="4187190" cy="3888105"/>
            <wp:effectExtent l="0" t="0" r="381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4C7C4778" w14:textId="77777777" w:rsidR="00A871EB" w:rsidRDefault="00A871EB" w:rsidP="00A871E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have completed this chapter. Let’s summarize the key concepts covered.</w:t>
      </w:r>
    </w:p>
    <w:p w14:paraId="56CE9EA2" w14:textId="77777777" w:rsidR="00A871EB" w:rsidRDefault="00A871EB" w:rsidP="00A871E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Virtual terminals (VT) in Linux are consoles, or command line terminals that use the connected monitor and keyboard.</w:t>
      </w:r>
    </w:p>
    <w:p w14:paraId="4FA89719" w14:textId="77777777" w:rsidR="00A871EB" w:rsidRDefault="00A871EB" w:rsidP="00A871E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Different Linux distributions start and stop the graphical desktop in different ways.</w:t>
      </w:r>
    </w:p>
    <w:p w14:paraId="11B989A7" w14:textId="77777777" w:rsidR="00A871EB" w:rsidRDefault="00A871EB" w:rsidP="00A871E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A terminal emulator program on the graphical desktop works by emulating a terminal within a window on the desktop.</w:t>
      </w:r>
    </w:p>
    <w:p w14:paraId="15E290E8" w14:textId="77777777" w:rsidR="00A871EB" w:rsidRDefault="00A871EB" w:rsidP="00A871E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The Linux system allows you to either log in via text terminal or remotely via the console.</w:t>
      </w:r>
    </w:p>
    <w:p w14:paraId="2FDDC177" w14:textId="77777777" w:rsidR="00A871EB" w:rsidRDefault="00A871EB" w:rsidP="00A871E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When typing your password, nothing is printed to the terminal, not even a generic symbol to indicate that you typed.</w:t>
      </w:r>
    </w:p>
    <w:p w14:paraId="6953BA02" w14:textId="77777777" w:rsidR="00A871EB" w:rsidRDefault="00A871EB" w:rsidP="00A871E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The preferred method to shut down or reboot the system is to use the </w:t>
      </w:r>
      <w:r>
        <w:rPr>
          <w:rFonts w:ascii="Times" w:hAnsi="Times" w:cs="Times"/>
          <w:b/>
          <w:bCs/>
          <w:color w:val="2E2E2E"/>
          <w:sz w:val="28"/>
          <w:szCs w:val="28"/>
        </w:rPr>
        <w:t>shutdown</w:t>
      </w:r>
      <w:r>
        <w:rPr>
          <w:rFonts w:ascii="Times" w:hAnsi="Times" w:cs="Times"/>
          <w:color w:val="2E2E2E"/>
          <w:sz w:val="28"/>
          <w:szCs w:val="28"/>
        </w:rPr>
        <w:t xml:space="preserve"> command.</w:t>
      </w:r>
    </w:p>
    <w:p w14:paraId="4C13DF61" w14:textId="77777777" w:rsidR="00A871EB" w:rsidRDefault="00A871EB" w:rsidP="00A871E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There are two types of </w:t>
      </w:r>
      <w:r>
        <w:rPr>
          <w:rFonts w:ascii="Times" w:hAnsi="Times" w:cs="Times"/>
          <w:b/>
          <w:bCs/>
          <w:color w:val="2E2E2E"/>
          <w:sz w:val="28"/>
          <w:szCs w:val="28"/>
        </w:rPr>
        <w:t>pathnames:</w:t>
      </w:r>
      <w:r>
        <w:rPr>
          <w:rFonts w:ascii="Times" w:hAnsi="Times" w:cs="Times"/>
          <w:color w:val="2E2E2E"/>
          <w:sz w:val="28"/>
          <w:szCs w:val="28"/>
        </w:rPr>
        <w:t> absolute and relative.</w:t>
      </w:r>
    </w:p>
    <w:p w14:paraId="3F08D3C6" w14:textId="316D615C" w:rsidR="00825BBD" w:rsidRDefault="00A871EB" w:rsidP="00A871E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An absolute pathname begins with the root directory and follows the tree, branch by branch, until it reaches the desired directory or file.</w:t>
      </w:r>
    </w:p>
    <w:p w14:paraId="6DC41356" w14:textId="77777777" w:rsidR="00A871EB" w:rsidRDefault="00A871EB" w:rsidP="00A871EB">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(2 of 2)</w:t>
      </w:r>
    </w:p>
    <w:p w14:paraId="1626BE16" w14:textId="5339AE2A" w:rsidR="00A871EB" w:rsidRDefault="00A871EB" w:rsidP="00A871EB">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2E50D33A" wp14:editId="62BEF7EA">
            <wp:extent cx="4187190" cy="3888105"/>
            <wp:effectExtent l="0" t="0" r="381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6756FE93" w14:textId="77777777" w:rsidR="00A871EB" w:rsidRDefault="00A871EB" w:rsidP="00A871E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A relative pathname starts from the present working directory.</w:t>
      </w:r>
    </w:p>
    <w:p w14:paraId="0F712A2B" w14:textId="77777777" w:rsidR="00A871EB" w:rsidRDefault="00A871EB" w:rsidP="00A871E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Using</w:t>
      </w:r>
      <w:r>
        <w:rPr>
          <w:rFonts w:ascii="Times" w:hAnsi="Times" w:cs="Times"/>
          <w:b/>
          <w:bCs/>
          <w:color w:val="2E2E2E"/>
          <w:sz w:val="28"/>
          <w:szCs w:val="28"/>
        </w:rPr>
        <w:t> hard</w:t>
      </w:r>
      <w:r>
        <w:rPr>
          <w:rFonts w:ascii="Times" w:hAnsi="Times" w:cs="Times"/>
          <w:color w:val="2E2E2E"/>
          <w:sz w:val="28"/>
          <w:szCs w:val="28"/>
        </w:rPr>
        <w:t> and</w:t>
      </w:r>
      <w:r>
        <w:rPr>
          <w:rFonts w:ascii="Times" w:hAnsi="Times" w:cs="Times"/>
          <w:b/>
          <w:bCs/>
          <w:color w:val="2E2E2E"/>
          <w:sz w:val="28"/>
          <w:szCs w:val="28"/>
        </w:rPr>
        <w:t> soft</w:t>
      </w:r>
      <w:r>
        <w:rPr>
          <w:rFonts w:ascii="Times" w:hAnsi="Times" w:cs="Times"/>
          <w:color w:val="2E2E2E"/>
          <w:sz w:val="28"/>
          <w:szCs w:val="28"/>
        </w:rPr>
        <w:t> (</w:t>
      </w:r>
      <w:r>
        <w:rPr>
          <w:rFonts w:ascii="Times" w:hAnsi="Times" w:cs="Times"/>
          <w:b/>
          <w:bCs/>
          <w:color w:val="2E2E2E"/>
          <w:sz w:val="28"/>
          <w:szCs w:val="28"/>
        </w:rPr>
        <w:t>symbolic</w:t>
      </w:r>
      <w:r>
        <w:rPr>
          <w:rFonts w:ascii="Times" w:hAnsi="Times" w:cs="Times"/>
          <w:color w:val="2E2E2E"/>
          <w:sz w:val="28"/>
          <w:szCs w:val="28"/>
        </w:rPr>
        <w:t>) links is extremely useful in Linux.</w:t>
      </w:r>
    </w:p>
    <w:p w14:paraId="036B6228" w14:textId="77777777" w:rsidR="00A871EB" w:rsidRDefault="00A871EB" w:rsidP="00A871E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cd</w:t>
      </w:r>
      <w:r>
        <w:rPr>
          <w:rFonts w:ascii="Times" w:hAnsi="Times" w:cs="Times"/>
          <w:color w:val="2E2E2E"/>
          <w:sz w:val="28"/>
          <w:szCs w:val="28"/>
        </w:rPr>
        <w:t xml:space="preserve"> remembers where you were last, and lets you get back there with </w:t>
      </w:r>
      <w:r>
        <w:rPr>
          <w:rFonts w:ascii="Courier New" w:hAnsi="Courier New" w:cs="Courier New"/>
          <w:color w:val="4478CA"/>
          <w:sz w:val="28"/>
          <w:szCs w:val="28"/>
        </w:rPr>
        <w:t>cd -</w:t>
      </w:r>
      <w:r>
        <w:rPr>
          <w:rFonts w:ascii="Times" w:hAnsi="Times" w:cs="Times"/>
          <w:color w:val="2E2E2E"/>
          <w:sz w:val="28"/>
          <w:szCs w:val="28"/>
        </w:rPr>
        <w:t>.</w:t>
      </w:r>
    </w:p>
    <w:p w14:paraId="49A1444A" w14:textId="77777777" w:rsidR="00A871EB" w:rsidRDefault="00A871EB" w:rsidP="00A871E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locate </w:t>
      </w:r>
      <w:r>
        <w:rPr>
          <w:rFonts w:ascii="Times" w:hAnsi="Times" w:cs="Times"/>
          <w:color w:val="2E2E2E"/>
          <w:sz w:val="28"/>
          <w:szCs w:val="28"/>
        </w:rPr>
        <w:t>performs a database search to find all file names that match a given pattern.</w:t>
      </w:r>
    </w:p>
    <w:p w14:paraId="4AC5A7B8" w14:textId="77777777" w:rsidR="00A871EB" w:rsidRDefault="00A871EB" w:rsidP="00A871E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find </w:t>
      </w:r>
      <w:r>
        <w:rPr>
          <w:rFonts w:ascii="Times" w:hAnsi="Times" w:cs="Times"/>
          <w:color w:val="2E2E2E"/>
          <w:sz w:val="28"/>
          <w:szCs w:val="28"/>
        </w:rPr>
        <w:t>locates files recursively from a given directory or set of directories.</w:t>
      </w:r>
    </w:p>
    <w:p w14:paraId="1BC019B5" w14:textId="77777777" w:rsidR="00A871EB" w:rsidRDefault="00A871EB" w:rsidP="00A871E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 xml:space="preserve">find </w:t>
      </w:r>
      <w:r>
        <w:rPr>
          <w:rFonts w:ascii="Times" w:hAnsi="Times" w:cs="Times"/>
          <w:color w:val="2E2E2E"/>
          <w:sz w:val="28"/>
          <w:szCs w:val="28"/>
        </w:rPr>
        <w:t>is able to run commands on the files that it lists, when used with the </w:t>
      </w:r>
      <w:r>
        <w:rPr>
          <w:rFonts w:ascii="Courier New" w:hAnsi="Courier New" w:cs="Courier New"/>
          <w:color w:val="4478CA"/>
          <w:sz w:val="28"/>
          <w:szCs w:val="28"/>
        </w:rPr>
        <w:t>-exec</w:t>
      </w:r>
      <w:r>
        <w:rPr>
          <w:rFonts w:ascii="Times" w:hAnsi="Times" w:cs="Times"/>
          <w:color w:val="2E2E2E"/>
          <w:sz w:val="28"/>
          <w:szCs w:val="28"/>
        </w:rPr>
        <w:t xml:space="preserve"> option.</w:t>
      </w:r>
    </w:p>
    <w:p w14:paraId="33A702C1" w14:textId="77777777" w:rsidR="00A871EB" w:rsidRDefault="00A871EB" w:rsidP="00A871E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touch </w:t>
      </w:r>
      <w:r>
        <w:rPr>
          <w:rFonts w:ascii="Times" w:hAnsi="Times" w:cs="Times"/>
          <w:color w:val="2E2E2E"/>
          <w:sz w:val="28"/>
          <w:szCs w:val="28"/>
        </w:rPr>
        <w:t>is used to set the access, change, and edit times of files as well as to create empty files.</w:t>
      </w:r>
    </w:p>
    <w:p w14:paraId="29218353" w14:textId="77777777" w:rsidR="00A871EB" w:rsidRDefault="00A871EB" w:rsidP="00A871E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Advanced Packaging Tool</w:t>
      </w:r>
      <w:r>
        <w:rPr>
          <w:rFonts w:ascii="Times" w:hAnsi="Times" w:cs="Times"/>
          <w:color w:val="2E2E2E"/>
          <w:sz w:val="28"/>
          <w:szCs w:val="28"/>
        </w:rPr>
        <w:t xml:space="preserve"> (apt) package management system is used to manage installed software on Debian-based systems.</w:t>
      </w:r>
    </w:p>
    <w:p w14:paraId="05B7DF7F" w14:textId="77777777" w:rsidR="00A871EB" w:rsidRDefault="00A871EB" w:rsidP="00A871E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You can use the </w:t>
      </w:r>
      <w:r>
        <w:rPr>
          <w:rFonts w:ascii="Times" w:hAnsi="Times" w:cs="Times"/>
          <w:b/>
          <w:bCs/>
          <w:color w:val="2E2E2E"/>
          <w:sz w:val="28"/>
          <w:szCs w:val="28"/>
        </w:rPr>
        <w:t>Yellowdog Updater Modified</w:t>
      </w:r>
      <w:r>
        <w:rPr>
          <w:rFonts w:ascii="Times" w:hAnsi="Times" w:cs="Times"/>
          <w:color w:val="2E2E2E"/>
          <w:sz w:val="28"/>
          <w:szCs w:val="28"/>
        </w:rPr>
        <w:t xml:space="preserve"> (yum) open-source command-line package-management utility for </w:t>
      </w:r>
      <w:r>
        <w:rPr>
          <w:rFonts w:ascii="Times" w:hAnsi="Times" w:cs="Times"/>
          <w:b/>
          <w:bCs/>
          <w:color w:val="2E2E2E"/>
          <w:sz w:val="28"/>
          <w:szCs w:val="28"/>
        </w:rPr>
        <w:t>RPM</w:t>
      </w:r>
      <w:r>
        <w:rPr>
          <w:rFonts w:ascii="Times" w:hAnsi="Times" w:cs="Times"/>
          <w:color w:val="2E2E2E"/>
          <w:sz w:val="28"/>
          <w:szCs w:val="28"/>
        </w:rPr>
        <w:t>-compatible Linux operating systems.</w:t>
      </w:r>
    </w:p>
    <w:p w14:paraId="6F8E2AE3" w14:textId="7A05C487" w:rsidR="00A871EB" w:rsidRDefault="00A871EB" w:rsidP="00A871E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w:t>
      </w:r>
      <w:r>
        <w:rPr>
          <w:rFonts w:ascii="Times" w:hAnsi="Times" w:cs="Times"/>
          <w:b/>
          <w:bCs/>
          <w:color w:val="2E2E2E"/>
          <w:sz w:val="28"/>
          <w:szCs w:val="28"/>
        </w:rPr>
        <w:t xml:space="preserve"> zypper</w:t>
      </w:r>
      <w:r>
        <w:rPr>
          <w:rFonts w:ascii="Times" w:hAnsi="Times" w:cs="Times"/>
          <w:color w:val="2E2E2E"/>
          <w:sz w:val="28"/>
          <w:szCs w:val="28"/>
        </w:rPr>
        <w:t xml:space="preserve"> package management system is based on RPM and used for openSUSE.</w:t>
      </w:r>
    </w:p>
    <w:sectPr w:rsidR="00A871EB" w:rsidSect="001E21F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ourier New Bold">
    <w:panose1 w:val="020706090202050204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000000CA">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3C3D3B49"/>
    <w:multiLevelType w:val="hybridMultilevel"/>
    <w:tmpl w:val="B628AEAA"/>
    <w:lvl w:ilvl="0" w:tplc="1B088932">
      <w:numFmt w:val="bullet"/>
      <w:lvlText w:val="-"/>
      <w:lvlJc w:val="left"/>
      <w:pPr>
        <w:ind w:left="440" w:hanging="360"/>
      </w:pPr>
      <w:rPr>
        <w:rFonts w:ascii="Times" w:eastAsiaTheme="minorEastAsia" w:hAnsi="Times" w:cs="Times" w:hint="default"/>
      </w:rPr>
    </w:lvl>
    <w:lvl w:ilvl="1" w:tplc="04090003" w:tentative="1">
      <w:start w:val="1"/>
      <w:numFmt w:val="bullet"/>
      <w:lvlText w:val="o"/>
      <w:lvlJc w:val="left"/>
      <w:pPr>
        <w:ind w:left="1160" w:hanging="360"/>
      </w:pPr>
      <w:rPr>
        <w:rFonts w:ascii="Courier New" w:hAnsi="Courier New" w:cs="Courier New" w:hint="default"/>
      </w:rPr>
    </w:lvl>
    <w:lvl w:ilvl="2" w:tplc="04090005" w:tentative="1">
      <w:start w:val="1"/>
      <w:numFmt w:val="bullet"/>
      <w:lvlText w:val=""/>
      <w:lvlJc w:val="left"/>
      <w:pPr>
        <w:ind w:left="1880" w:hanging="360"/>
      </w:pPr>
      <w:rPr>
        <w:rFonts w:ascii="Wingdings" w:hAnsi="Wingdings" w:hint="default"/>
      </w:rPr>
    </w:lvl>
    <w:lvl w:ilvl="3" w:tplc="04090001" w:tentative="1">
      <w:start w:val="1"/>
      <w:numFmt w:val="bullet"/>
      <w:lvlText w:val=""/>
      <w:lvlJc w:val="left"/>
      <w:pPr>
        <w:ind w:left="2600" w:hanging="360"/>
      </w:pPr>
      <w:rPr>
        <w:rFonts w:ascii="Symbol" w:hAnsi="Symbol" w:hint="default"/>
      </w:rPr>
    </w:lvl>
    <w:lvl w:ilvl="4" w:tplc="04090003" w:tentative="1">
      <w:start w:val="1"/>
      <w:numFmt w:val="bullet"/>
      <w:lvlText w:val="o"/>
      <w:lvlJc w:val="left"/>
      <w:pPr>
        <w:ind w:left="3320" w:hanging="360"/>
      </w:pPr>
      <w:rPr>
        <w:rFonts w:ascii="Courier New" w:hAnsi="Courier New" w:cs="Courier New" w:hint="default"/>
      </w:rPr>
    </w:lvl>
    <w:lvl w:ilvl="5" w:tplc="04090005" w:tentative="1">
      <w:start w:val="1"/>
      <w:numFmt w:val="bullet"/>
      <w:lvlText w:val=""/>
      <w:lvlJc w:val="left"/>
      <w:pPr>
        <w:ind w:left="4040" w:hanging="360"/>
      </w:pPr>
      <w:rPr>
        <w:rFonts w:ascii="Wingdings" w:hAnsi="Wingdings" w:hint="default"/>
      </w:rPr>
    </w:lvl>
    <w:lvl w:ilvl="6" w:tplc="04090001" w:tentative="1">
      <w:start w:val="1"/>
      <w:numFmt w:val="bullet"/>
      <w:lvlText w:val=""/>
      <w:lvlJc w:val="left"/>
      <w:pPr>
        <w:ind w:left="4760" w:hanging="360"/>
      </w:pPr>
      <w:rPr>
        <w:rFonts w:ascii="Symbol" w:hAnsi="Symbol" w:hint="default"/>
      </w:rPr>
    </w:lvl>
    <w:lvl w:ilvl="7" w:tplc="04090003" w:tentative="1">
      <w:start w:val="1"/>
      <w:numFmt w:val="bullet"/>
      <w:lvlText w:val="o"/>
      <w:lvlJc w:val="left"/>
      <w:pPr>
        <w:ind w:left="5480" w:hanging="360"/>
      </w:pPr>
      <w:rPr>
        <w:rFonts w:ascii="Courier New" w:hAnsi="Courier New" w:cs="Courier New" w:hint="default"/>
      </w:rPr>
    </w:lvl>
    <w:lvl w:ilvl="8" w:tplc="04090005" w:tentative="1">
      <w:start w:val="1"/>
      <w:numFmt w:val="bullet"/>
      <w:lvlText w:val=""/>
      <w:lvlJc w:val="left"/>
      <w:pPr>
        <w:ind w:left="620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911"/>
    <w:rsid w:val="00042D12"/>
    <w:rsid w:val="00142FB7"/>
    <w:rsid w:val="00182A12"/>
    <w:rsid w:val="001E21FE"/>
    <w:rsid w:val="003152B1"/>
    <w:rsid w:val="003776B1"/>
    <w:rsid w:val="003C5812"/>
    <w:rsid w:val="00486EF7"/>
    <w:rsid w:val="00494911"/>
    <w:rsid w:val="004E30CA"/>
    <w:rsid w:val="00516E98"/>
    <w:rsid w:val="0057770A"/>
    <w:rsid w:val="00611ACA"/>
    <w:rsid w:val="00640C9A"/>
    <w:rsid w:val="00654942"/>
    <w:rsid w:val="00703315"/>
    <w:rsid w:val="007537E8"/>
    <w:rsid w:val="007C7659"/>
    <w:rsid w:val="00825BBD"/>
    <w:rsid w:val="008C10DA"/>
    <w:rsid w:val="008F1259"/>
    <w:rsid w:val="00910FBE"/>
    <w:rsid w:val="00917748"/>
    <w:rsid w:val="00937A37"/>
    <w:rsid w:val="0095782C"/>
    <w:rsid w:val="009A1BFB"/>
    <w:rsid w:val="009C477C"/>
    <w:rsid w:val="009D79AD"/>
    <w:rsid w:val="00A871EB"/>
    <w:rsid w:val="00A92D33"/>
    <w:rsid w:val="00AB6974"/>
    <w:rsid w:val="00B07E7F"/>
    <w:rsid w:val="00B21FD3"/>
    <w:rsid w:val="00B71B3C"/>
    <w:rsid w:val="00C25FFF"/>
    <w:rsid w:val="00C34B2E"/>
    <w:rsid w:val="00CD5D89"/>
    <w:rsid w:val="00D9769D"/>
    <w:rsid w:val="00E66B83"/>
    <w:rsid w:val="00EA377F"/>
    <w:rsid w:val="00EF4914"/>
    <w:rsid w:val="00F1173F"/>
    <w:rsid w:val="00F400AD"/>
    <w:rsid w:val="00F9180C"/>
    <w:rsid w:val="00F97551"/>
    <w:rsid w:val="00FA7C82"/>
    <w:rsid w:val="00FC3E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DC4E5C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331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315"/>
    <w:rPr>
      <w:rFonts w:ascii="Lucida Grande" w:hAnsi="Lucida Grande" w:cs="Lucida Grande"/>
      <w:sz w:val="18"/>
      <w:szCs w:val="18"/>
    </w:rPr>
  </w:style>
  <w:style w:type="paragraph" w:styleId="ListParagraph">
    <w:name w:val="List Paragraph"/>
    <w:basedOn w:val="Normal"/>
    <w:uiPriority w:val="34"/>
    <w:qFormat/>
    <w:rsid w:val="00B21FD3"/>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331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315"/>
    <w:rPr>
      <w:rFonts w:ascii="Lucida Grande" w:hAnsi="Lucida Grande" w:cs="Lucida Grande"/>
      <w:sz w:val="18"/>
      <w:szCs w:val="18"/>
    </w:rPr>
  </w:style>
  <w:style w:type="paragraph" w:styleId="ListParagraph">
    <w:name w:val="List Paragraph"/>
    <w:basedOn w:val="Normal"/>
    <w:uiPriority w:val="34"/>
    <w:qFormat/>
    <w:rsid w:val="00B21F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30" Type="http://schemas.openxmlformats.org/officeDocument/2006/relationships/image" Target="media/image24.jpeg"/><Relationship Id="rId31" Type="http://schemas.openxmlformats.org/officeDocument/2006/relationships/hyperlink" Target="http://art.gnome.org/themes/" TargetMode="External"/><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70" Type="http://schemas.openxmlformats.org/officeDocument/2006/relationships/image" Target="media/image63.jpeg"/><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hyperlink" Target="https://wiki.gnome.org/Personalization" TargetMode="External"/><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76</Pages>
  <Words>9558</Words>
  <Characters>54487</Characters>
  <Application>Microsoft Macintosh Word</Application>
  <DocSecurity>0</DocSecurity>
  <Lines>454</Lines>
  <Paragraphs>127</Paragraphs>
  <ScaleCrop>false</ScaleCrop>
  <Company>Lindenwood University</Company>
  <LinksUpToDate>false</LinksUpToDate>
  <CharactersWithSpaces>63918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Yang</dc:creator>
  <cp:keywords/>
  <dc:description/>
  <cp:lastModifiedBy>Karen Yang</cp:lastModifiedBy>
  <cp:revision>36</cp:revision>
  <dcterms:created xsi:type="dcterms:W3CDTF">2014-08-05T18:06:00Z</dcterms:created>
  <dcterms:modified xsi:type="dcterms:W3CDTF">2014-08-12T21:02:00Z</dcterms:modified>
</cp:coreProperties>
</file>