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442084" w14:textId="77777777" w:rsidR="000C4319" w:rsidRDefault="000C4319" w:rsidP="00346F95">
      <w:pPr>
        <w:widowControl w:val="0"/>
        <w:autoSpaceDE w:val="0"/>
        <w:autoSpaceDN w:val="0"/>
        <w:adjustRightInd w:val="0"/>
        <w:spacing w:after="453"/>
        <w:rPr>
          <w:rFonts w:ascii="Times" w:hAnsi="Times" w:cs="Times"/>
          <w:b/>
          <w:bCs/>
          <w:color w:val="2E2E2E"/>
          <w:sz w:val="32"/>
          <w:szCs w:val="32"/>
        </w:rPr>
      </w:pPr>
      <w:r>
        <w:rPr>
          <w:rFonts w:ascii="Times" w:hAnsi="Times" w:cs="Times"/>
          <w:b/>
          <w:bCs/>
          <w:color w:val="2E2E2E"/>
          <w:sz w:val="32"/>
          <w:szCs w:val="32"/>
        </w:rPr>
        <w:t>Chapter 10: Text Editors</w:t>
      </w:r>
    </w:p>
    <w:p w14:paraId="3A8ED9D0" w14:textId="7EA0265D" w:rsidR="00346F95" w:rsidRDefault="00346F95" w:rsidP="00346F95">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Learning Objectives</w:t>
      </w:r>
    </w:p>
    <w:p w14:paraId="1546D323" w14:textId="77777777" w:rsidR="00346F95" w:rsidRDefault="00346F95" w:rsidP="00346F95">
      <w:pPr>
        <w:widowControl w:val="0"/>
        <w:autoSpaceDE w:val="0"/>
        <w:autoSpaceDN w:val="0"/>
        <w:adjustRightInd w:val="0"/>
        <w:rPr>
          <w:rFonts w:ascii="Times" w:hAnsi="Times" w:cs="Times"/>
          <w:color w:val="2E2E2E"/>
          <w:sz w:val="32"/>
          <w:szCs w:val="32"/>
        </w:rPr>
      </w:pPr>
    </w:p>
    <w:p w14:paraId="591E9FA2" w14:textId="77777777" w:rsidR="00346F95" w:rsidRDefault="00346F95" w:rsidP="00346F9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By the end of this chapter, you should be famililar with:</w:t>
      </w:r>
    </w:p>
    <w:p w14:paraId="06DEF35B" w14:textId="77777777" w:rsidR="00346F95" w:rsidRDefault="00346F95" w:rsidP="00346F9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How to create and edit files using the available Linux text editors.</w:t>
      </w:r>
    </w:p>
    <w:p w14:paraId="322A93F2" w14:textId="77777777" w:rsidR="00346F95" w:rsidRDefault="00346F95" w:rsidP="00346F9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nano</w:t>
      </w:r>
      <w:r>
        <w:rPr>
          <w:rFonts w:ascii="Times" w:hAnsi="Times" w:cs="Times"/>
          <w:color w:val="2E2E2E"/>
          <w:sz w:val="28"/>
          <w:szCs w:val="28"/>
        </w:rPr>
        <w:t>, a simple text-based editor.</w:t>
      </w:r>
    </w:p>
    <w:p w14:paraId="267A72FF" w14:textId="77777777" w:rsidR="00346F95" w:rsidRDefault="00346F95" w:rsidP="00346F9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gedit</w:t>
      </w:r>
      <w:r>
        <w:rPr>
          <w:rFonts w:ascii="Times" w:hAnsi="Times" w:cs="Times"/>
          <w:color w:val="2E2E2E"/>
          <w:sz w:val="28"/>
          <w:szCs w:val="28"/>
        </w:rPr>
        <w:t>, a simple graphical editor</w:t>
      </w:r>
    </w:p>
    <w:p w14:paraId="429A706F" w14:textId="77777777" w:rsidR="00376EB5" w:rsidRDefault="00346F95" w:rsidP="00346F95">
      <w:pPr>
        <w:rPr>
          <w:rFonts w:ascii="Times" w:hAnsi="Times" w:cs="Times"/>
          <w:color w:val="2E2E2E"/>
          <w:sz w:val="28"/>
          <w:szCs w:val="28"/>
        </w:rPr>
      </w:pPr>
      <w:r>
        <w:rPr>
          <w:rFonts w:ascii="Times" w:hAnsi="Times" w:cs="Times"/>
          <w:b/>
          <w:bCs/>
          <w:color w:val="2E2E2E"/>
          <w:sz w:val="28"/>
          <w:szCs w:val="28"/>
        </w:rPr>
        <w:t>vi</w:t>
      </w:r>
      <w:r>
        <w:rPr>
          <w:rFonts w:ascii="Times" w:hAnsi="Times" w:cs="Times"/>
          <w:color w:val="2E2E2E"/>
          <w:sz w:val="28"/>
          <w:szCs w:val="28"/>
        </w:rPr>
        <w:t xml:space="preserve"> and</w:t>
      </w:r>
      <w:r>
        <w:rPr>
          <w:rFonts w:ascii="Times" w:hAnsi="Times" w:cs="Times"/>
          <w:b/>
          <w:bCs/>
          <w:color w:val="2E2E2E"/>
          <w:sz w:val="28"/>
          <w:szCs w:val="28"/>
        </w:rPr>
        <w:t xml:space="preserve"> emacs, </w:t>
      </w:r>
      <w:r>
        <w:rPr>
          <w:rFonts w:ascii="Times" w:hAnsi="Times" w:cs="Times"/>
          <w:color w:val="2E2E2E"/>
          <w:sz w:val="28"/>
          <w:szCs w:val="28"/>
        </w:rPr>
        <w:t>two advanced editors with both text-based and graphical interfaces.</w:t>
      </w:r>
    </w:p>
    <w:p w14:paraId="39D83D53" w14:textId="77777777" w:rsidR="00346F95" w:rsidRDefault="00346F95" w:rsidP="00346F95">
      <w:pPr>
        <w:rPr>
          <w:rFonts w:ascii="Times" w:hAnsi="Times" w:cs="Times"/>
          <w:color w:val="2E2E2E"/>
          <w:sz w:val="28"/>
          <w:szCs w:val="28"/>
        </w:rPr>
      </w:pPr>
    </w:p>
    <w:p w14:paraId="37B55B51" w14:textId="77777777" w:rsidR="00346F95" w:rsidRDefault="00346F95" w:rsidP="00346F95">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Overview of Text Editors in Linux</w:t>
      </w:r>
    </w:p>
    <w:p w14:paraId="437CF4D0" w14:textId="77777777" w:rsidR="00346F95" w:rsidRDefault="00346F95" w:rsidP="00346F95">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41CF764D" wp14:editId="4EFA33B9">
            <wp:extent cx="6973570" cy="3427095"/>
            <wp:effectExtent l="0" t="0" r="1143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73570" cy="3427095"/>
                    </a:xfrm>
                    <a:prstGeom prst="rect">
                      <a:avLst/>
                    </a:prstGeom>
                    <a:noFill/>
                    <a:ln>
                      <a:noFill/>
                    </a:ln>
                  </pic:spPr>
                </pic:pic>
              </a:graphicData>
            </a:graphic>
          </wp:inline>
        </w:drawing>
      </w:r>
    </w:p>
    <w:p w14:paraId="2BC8A6DB" w14:textId="77777777" w:rsidR="00346F95" w:rsidRDefault="00346F95" w:rsidP="00346F9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At some point you will need to manually edit</w:t>
      </w:r>
      <w:r>
        <w:rPr>
          <w:rFonts w:ascii="Times" w:hAnsi="Times" w:cs="Times"/>
          <w:b/>
          <w:bCs/>
          <w:color w:val="2E2E2E"/>
          <w:sz w:val="28"/>
          <w:szCs w:val="28"/>
        </w:rPr>
        <w:t xml:space="preserve"> text files</w:t>
      </w:r>
      <w:r>
        <w:rPr>
          <w:rFonts w:ascii="Times" w:hAnsi="Times" w:cs="Times"/>
          <w:color w:val="2E2E2E"/>
          <w:sz w:val="28"/>
          <w:szCs w:val="28"/>
        </w:rPr>
        <w:t xml:space="preserve">. You might be composing an email off-line, writing a script to be used for </w:t>
      </w:r>
      <w:r>
        <w:rPr>
          <w:rFonts w:ascii="Times" w:hAnsi="Times" w:cs="Times"/>
          <w:b/>
          <w:bCs/>
          <w:color w:val="2E2E2E"/>
          <w:sz w:val="28"/>
          <w:szCs w:val="28"/>
        </w:rPr>
        <w:t>bash</w:t>
      </w:r>
      <w:r>
        <w:rPr>
          <w:rFonts w:ascii="Times" w:hAnsi="Times" w:cs="Times"/>
          <w:color w:val="2E2E2E"/>
          <w:sz w:val="28"/>
          <w:szCs w:val="28"/>
        </w:rPr>
        <w:t xml:space="preserve"> or other command interpreters, altering a system or application configuration file, or developing source code for a programming language such as </w:t>
      </w:r>
      <w:r>
        <w:rPr>
          <w:rFonts w:ascii="Times" w:hAnsi="Times" w:cs="Times"/>
          <w:b/>
          <w:bCs/>
          <w:color w:val="2E2E2E"/>
          <w:sz w:val="28"/>
          <w:szCs w:val="28"/>
        </w:rPr>
        <w:t>C</w:t>
      </w:r>
      <w:r>
        <w:rPr>
          <w:rFonts w:ascii="Times" w:hAnsi="Times" w:cs="Times"/>
          <w:color w:val="2E2E2E"/>
          <w:sz w:val="28"/>
          <w:szCs w:val="28"/>
        </w:rPr>
        <w:t xml:space="preserve"> or </w:t>
      </w:r>
      <w:r>
        <w:rPr>
          <w:rFonts w:ascii="Times" w:hAnsi="Times" w:cs="Times"/>
          <w:b/>
          <w:bCs/>
          <w:color w:val="2E2E2E"/>
          <w:sz w:val="28"/>
          <w:szCs w:val="28"/>
        </w:rPr>
        <w:t>Java</w:t>
      </w:r>
      <w:r>
        <w:rPr>
          <w:rFonts w:ascii="Times" w:hAnsi="Times" w:cs="Times"/>
          <w:color w:val="2E2E2E"/>
          <w:sz w:val="28"/>
          <w:szCs w:val="28"/>
        </w:rPr>
        <w:t>.</w:t>
      </w:r>
    </w:p>
    <w:p w14:paraId="4BB5EA7D" w14:textId="77777777" w:rsidR="00346F95" w:rsidRDefault="00346F95" w:rsidP="00346F9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lastRenderedPageBreak/>
        <w:t>Linux Administrators quite often sidestep the text editors, by using graphical utilities for creating and modifying system configuration files. However,  this can be far more laborious than directly using a text editor. Note that word processing applications such as</w:t>
      </w:r>
      <w:r>
        <w:rPr>
          <w:rFonts w:ascii="Times" w:hAnsi="Times" w:cs="Times"/>
          <w:b/>
          <w:bCs/>
          <w:color w:val="2E2E2E"/>
          <w:sz w:val="28"/>
          <w:szCs w:val="28"/>
        </w:rPr>
        <w:t xml:space="preserve"> Notepad </w:t>
      </w:r>
      <w:r>
        <w:rPr>
          <w:rFonts w:ascii="Times" w:hAnsi="Times" w:cs="Times"/>
          <w:color w:val="2E2E2E"/>
          <w:sz w:val="28"/>
          <w:szCs w:val="28"/>
        </w:rPr>
        <w:t>or the applications that are part of office suites are not really basic text editors because they add a lot of extra (usually invisible) formatting information that will probably render system administration configuration files unusable for their intended purpose. So using text editors really is essential in Linux.</w:t>
      </w:r>
    </w:p>
    <w:p w14:paraId="1CF18977" w14:textId="77777777" w:rsidR="00346F95" w:rsidRDefault="00346F95" w:rsidP="00346F9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By now you have certainly realized Linux is packed with choices; when it comes to text editors, there are many choices ranging from quite simple to very complex, including: </w:t>
      </w:r>
      <w:r>
        <w:rPr>
          <w:rFonts w:ascii="Times" w:hAnsi="Times" w:cs="Times"/>
          <w:b/>
          <w:bCs/>
          <w:color w:val="2E2E2E"/>
          <w:sz w:val="28"/>
          <w:szCs w:val="28"/>
        </w:rPr>
        <w:t>   - nano    - gedit    - vi    - emacs</w:t>
      </w:r>
    </w:p>
    <w:p w14:paraId="79335BB7" w14:textId="77777777" w:rsidR="00346F95" w:rsidRDefault="00346F95" w:rsidP="00346F95">
      <w:pPr>
        <w:rPr>
          <w:rFonts w:ascii="Times" w:hAnsi="Times" w:cs="Times"/>
          <w:color w:val="2E2E2E"/>
          <w:sz w:val="28"/>
          <w:szCs w:val="28"/>
        </w:rPr>
      </w:pPr>
      <w:r>
        <w:rPr>
          <w:rFonts w:ascii="Times" w:hAnsi="Times" w:cs="Times"/>
          <w:color w:val="2E2E2E"/>
          <w:sz w:val="28"/>
          <w:szCs w:val="28"/>
        </w:rPr>
        <w:t xml:space="preserve">In this section, we will learn about </w:t>
      </w:r>
      <w:r>
        <w:rPr>
          <w:rFonts w:ascii="Times" w:hAnsi="Times" w:cs="Times"/>
          <w:b/>
          <w:bCs/>
          <w:color w:val="2E2E2E"/>
          <w:sz w:val="28"/>
          <w:szCs w:val="28"/>
        </w:rPr>
        <w:t>nano</w:t>
      </w:r>
      <w:r>
        <w:rPr>
          <w:rFonts w:ascii="Times" w:hAnsi="Times" w:cs="Times"/>
          <w:color w:val="2E2E2E"/>
          <w:sz w:val="28"/>
          <w:szCs w:val="28"/>
        </w:rPr>
        <w:t xml:space="preserve"> and </w:t>
      </w:r>
      <w:r>
        <w:rPr>
          <w:rFonts w:ascii="Times" w:hAnsi="Times" w:cs="Times"/>
          <w:b/>
          <w:bCs/>
          <w:color w:val="2E2E2E"/>
          <w:sz w:val="28"/>
          <w:szCs w:val="28"/>
        </w:rPr>
        <w:t>gedit</w:t>
      </w:r>
      <w:r>
        <w:rPr>
          <w:rFonts w:ascii="Times" w:hAnsi="Times" w:cs="Times"/>
          <w:color w:val="2E2E2E"/>
          <w:sz w:val="28"/>
          <w:szCs w:val="28"/>
        </w:rPr>
        <w:t>; editors which are relatively simple and easy to learn. Before we start, let's take a look at some cases where an editor is not needed.</w:t>
      </w:r>
    </w:p>
    <w:p w14:paraId="4252723E" w14:textId="77777777" w:rsidR="00346F95" w:rsidRDefault="00346F95" w:rsidP="00346F95">
      <w:pPr>
        <w:rPr>
          <w:rFonts w:ascii="Times" w:hAnsi="Times" w:cs="Times"/>
          <w:color w:val="2E2E2E"/>
          <w:sz w:val="28"/>
          <w:szCs w:val="28"/>
        </w:rPr>
      </w:pPr>
    </w:p>
    <w:p w14:paraId="6FF58A9D" w14:textId="77777777" w:rsidR="00346F95" w:rsidRDefault="00346F95" w:rsidP="00346F95">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Creating Files Without Using an Editor</w:t>
      </w:r>
    </w:p>
    <w:p w14:paraId="39D39DED" w14:textId="77777777" w:rsidR="00346F95" w:rsidRDefault="00346F95" w:rsidP="00346F95">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"https://courses.edx.org/c4x/LinuxFoundationX/LFS101x/asset/LFS01_ch10_screen05.jpg"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6F9F328C" wp14:editId="496305BE">
            <wp:extent cx="4187190" cy="315341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065E4E5D" w14:textId="77777777" w:rsidR="00346F95" w:rsidRDefault="00346F95" w:rsidP="00346F95">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Sometimes you may want to create a short file and don't want to bother invoking a full text editor. In addition, doing so can be quite useful when used from within scripts, even when creating longer files. You'll no doubt find yourself using this method when you start on the later chapters that cover </w:t>
      </w:r>
      <w:r>
        <w:rPr>
          <w:rFonts w:ascii="Times" w:hAnsi="Times" w:cs="Times"/>
          <w:b/>
          <w:bCs/>
          <w:color w:val="2E2E2E"/>
          <w:sz w:val="28"/>
          <w:szCs w:val="28"/>
        </w:rPr>
        <w:t>bash</w:t>
      </w:r>
      <w:r>
        <w:rPr>
          <w:rFonts w:ascii="Times" w:hAnsi="Times" w:cs="Times"/>
          <w:color w:val="2E2E2E"/>
          <w:sz w:val="28"/>
          <w:szCs w:val="28"/>
        </w:rPr>
        <w:t xml:space="preserve"> scripting!</w:t>
      </w:r>
    </w:p>
    <w:p w14:paraId="6AF10147" w14:textId="77777777" w:rsidR="00346F95" w:rsidRDefault="00346F95" w:rsidP="00346F9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If you want to create a file without using an editor there are two standard ways to create one from the command line and fill it with content.</w:t>
      </w:r>
    </w:p>
    <w:p w14:paraId="3ACAE32D" w14:textId="77777777" w:rsidR="00346F95" w:rsidRDefault="00346F95" w:rsidP="00346F9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first is to use </w:t>
      </w:r>
      <w:r>
        <w:rPr>
          <w:rFonts w:ascii="Times" w:hAnsi="Times" w:cs="Times"/>
          <w:b/>
          <w:bCs/>
          <w:color w:val="2E2E2E"/>
          <w:sz w:val="28"/>
          <w:szCs w:val="28"/>
        </w:rPr>
        <w:t>echo</w:t>
      </w:r>
      <w:r>
        <w:rPr>
          <w:rFonts w:ascii="Times" w:hAnsi="Times" w:cs="Times"/>
          <w:color w:val="2E2E2E"/>
          <w:sz w:val="28"/>
          <w:szCs w:val="28"/>
        </w:rPr>
        <w:t> repeatedly: </w:t>
      </w:r>
      <w:r>
        <w:rPr>
          <w:rFonts w:ascii="Courier New" w:hAnsi="Courier New" w:cs="Courier New"/>
          <w:color w:val="4478CA"/>
          <w:sz w:val="32"/>
          <w:szCs w:val="32"/>
        </w:rPr>
        <w:t>$ echo line one &gt; myfile $ echo line two &gt;&gt; myfile $ echo line three &gt;&gt; myfile</w:t>
      </w:r>
    </w:p>
    <w:p w14:paraId="1479FBDC" w14:textId="77777777" w:rsidR="00346F95" w:rsidRDefault="00346F95" w:rsidP="00346F9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Earlier we learned that a single greater-than sign (</w:t>
      </w:r>
      <w:r>
        <w:rPr>
          <w:rFonts w:ascii="Courier New" w:hAnsi="Courier New" w:cs="Courier New"/>
          <w:color w:val="4478CA"/>
          <w:sz w:val="32"/>
          <w:szCs w:val="32"/>
        </w:rPr>
        <w:t>&gt;</w:t>
      </w:r>
      <w:r>
        <w:rPr>
          <w:rFonts w:ascii="Times" w:hAnsi="Times" w:cs="Times"/>
          <w:color w:val="2E2E2E"/>
          <w:sz w:val="28"/>
          <w:szCs w:val="28"/>
        </w:rPr>
        <w:t>) will send the output of a command to a file. Two greater-than signs (</w:t>
      </w:r>
      <w:r>
        <w:rPr>
          <w:rFonts w:ascii="Courier New" w:hAnsi="Courier New" w:cs="Courier New"/>
          <w:color w:val="4478CA"/>
          <w:sz w:val="32"/>
          <w:szCs w:val="32"/>
        </w:rPr>
        <w:t>&gt;&gt;</w:t>
      </w:r>
      <w:r>
        <w:rPr>
          <w:rFonts w:ascii="Times" w:hAnsi="Times" w:cs="Times"/>
          <w:color w:val="2E2E2E"/>
          <w:sz w:val="28"/>
          <w:szCs w:val="28"/>
        </w:rPr>
        <w:t xml:space="preserve">) will </w:t>
      </w:r>
      <w:r>
        <w:rPr>
          <w:rFonts w:ascii="Times" w:hAnsi="Times" w:cs="Times"/>
          <w:b/>
          <w:bCs/>
          <w:color w:val="2E2E2E"/>
          <w:sz w:val="28"/>
          <w:szCs w:val="28"/>
        </w:rPr>
        <w:t>append</w:t>
      </w:r>
      <w:r>
        <w:rPr>
          <w:rFonts w:ascii="Times" w:hAnsi="Times" w:cs="Times"/>
          <w:color w:val="2E2E2E"/>
          <w:sz w:val="28"/>
          <w:szCs w:val="28"/>
        </w:rPr>
        <w:t xml:space="preserve"> new output to an existing file.</w:t>
      </w:r>
    </w:p>
    <w:p w14:paraId="26BFD77A" w14:textId="77777777" w:rsidR="00346F95" w:rsidRDefault="00346F95" w:rsidP="00346F9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second way is to use </w:t>
      </w:r>
      <w:r>
        <w:rPr>
          <w:rFonts w:ascii="Times" w:hAnsi="Times" w:cs="Times"/>
          <w:b/>
          <w:bCs/>
          <w:color w:val="2E2E2E"/>
          <w:sz w:val="28"/>
          <w:szCs w:val="28"/>
        </w:rPr>
        <w:t>cat</w:t>
      </w:r>
      <w:r>
        <w:rPr>
          <w:rFonts w:ascii="Times" w:hAnsi="Times" w:cs="Times"/>
          <w:color w:val="2E2E2E"/>
          <w:sz w:val="28"/>
          <w:szCs w:val="28"/>
        </w:rPr>
        <w:t> combined with redirection:</w:t>
      </w:r>
    </w:p>
    <w:p w14:paraId="28BA31C6" w14:textId="77777777" w:rsidR="00346F95" w:rsidRDefault="00346F95" w:rsidP="00346F95">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32"/>
          <w:szCs w:val="32"/>
        </w:rPr>
        <w:t>$ cat &lt;&lt; EOF &gt; myfile &gt; line one &gt; line two &gt; line three &gt; EOF $</w:t>
      </w:r>
    </w:p>
    <w:p w14:paraId="0A14333A" w14:textId="77777777" w:rsidR="00346F95" w:rsidRDefault="00346F95" w:rsidP="00346F9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Both the above techniques produce a file with the following lines in it: </w:t>
      </w:r>
      <w:r>
        <w:rPr>
          <w:rFonts w:ascii="Courier New" w:hAnsi="Courier New" w:cs="Courier New"/>
          <w:color w:val="4478CA"/>
          <w:sz w:val="32"/>
          <w:szCs w:val="32"/>
        </w:rPr>
        <w:t>line one line two line three</w:t>
      </w:r>
    </w:p>
    <w:p w14:paraId="43FDF7AF" w14:textId="77777777" w:rsidR="00346F95" w:rsidRDefault="00346F95" w:rsidP="00346F95">
      <w:pPr>
        <w:rPr>
          <w:rFonts w:ascii="Times" w:hAnsi="Times" w:cs="Times"/>
          <w:color w:val="2E2E2E"/>
          <w:sz w:val="28"/>
          <w:szCs w:val="28"/>
        </w:rPr>
      </w:pPr>
      <w:r>
        <w:rPr>
          <w:rFonts w:ascii="Times" w:hAnsi="Times" w:cs="Times"/>
          <w:color w:val="2E2E2E"/>
          <w:sz w:val="28"/>
          <w:szCs w:val="28"/>
        </w:rPr>
        <w:t>and are extremely useful when employed by scripts.</w:t>
      </w:r>
    </w:p>
    <w:p w14:paraId="0113D696" w14:textId="77777777" w:rsidR="00346F95" w:rsidRDefault="00346F95" w:rsidP="00346F95">
      <w:pPr>
        <w:rPr>
          <w:rFonts w:ascii="Times" w:hAnsi="Times" w:cs="Times"/>
          <w:color w:val="2E2E2E"/>
          <w:sz w:val="28"/>
          <w:szCs w:val="28"/>
        </w:rPr>
      </w:pPr>
    </w:p>
    <w:p w14:paraId="711BDC15" w14:textId="77777777" w:rsidR="00346F95" w:rsidRDefault="00346F95" w:rsidP="00346F95">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nano and gedit</w:t>
      </w:r>
    </w:p>
    <w:p w14:paraId="54D6F62F" w14:textId="77777777" w:rsidR="00346F95" w:rsidRDefault="00346F95" w:rsidP="00346F95">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76E01E9D" wp14:editId="0F037003">
            <wp:extent cx="4187190" cy="307657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7190" cy="3076575"/>
                    </a:xfrm>
                    <a:prstGeom prst="rect">
                      <a:avLst/>
                    </a:prstGeom>
                    <a:noFill/>
                    <a:ln>
                      <a:noFill/>
                    </a:ln>
                  </pic:spPr>
                </pic:pic>
              </a:graphicData>
            </a:graphic>
          </wp:inline>
        </w:drawing>
      </w:r>
    </w:p>
    <w:p w14:paraId="55AF454F" w14:textId="77777777" w:rsidR="00346F95" w:rsidRDefault="00346F95" w:rsidP="00346F9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There are some text editors that are pretty obvious; they require no particular experience to learn and are actually quite capable if not robust. One particularly easy one to use is the text-terminal based editor </w:t>
      </w:r>
      <w:r>
        <w:rPr>
          <w:rFonts w:ascii="Times" w:hAnsi="Times" w:cs="Times"/>
          <w:b/>
          <w:bCs/>
          <w:color w:val="2E2E2E"/>
          <w:sz w:val="28"/>
          <w:szCs w:val="28"/>
        </w:rPr>
        <w:t>nano</w:t>
      </w:r>
      <w:r>
        <w:rPr>
          <w:rFonts w:ascii="Times" w:hAnsi="Times" w:cs="Times"/>
          <w:color w:val="2E2E2E"/>
          <w:sz w:val="28"/>
          <w:szCs w:val="28"/>
        </w:rPr>
        <w:t>. Just invoke </w:t>
      </w:r>
      <w:r>
        <w:rPr>
          <w:rFonts w:ascii="Times" w:hAnsi="Times" w:cs="Times"/>
          <w:b/>
          <w:bCs/>
          <w:color w:val="2E2E2E"/>
          <w:sz w:val="28"/>
          <w:szCs w:val="28"/>
        </w:rPr>
        <w:t>nano </w:t>
      </w:r>
      <w:r>
        <w:rPr>
          <w:rFonts w:ascii="Times" w:hAnsi="Times" w:cs="Times"/>
          <w:color w:val="2E2E2E"/>
          <w:sz w:val="28"/>
          <w:szCs w:val="28"/>
        </w:rPr>
        <w:t>by giving a file name as an argument. All the help you need is displayed at the bottom of the screen, and you should be able to proceed without any problem.</w:t>
      </w:r>
    </w:p>
    <w:p w14:paraId="4002D88B" w14:textId="77777777" w:rsidR="00346F95" w:rsidRDefault="00346F95" w:rsidP="00346F95">
      <w:pPr>
        <w:rPr>
          <w:rFonts w:ascii="Times" w:hAnsi="Times" w:cs="Times"/>
          <w:color w:val="2E2E2E"/>
          <w:sz w:val="28"/>
          <w:szCs w:val="28"/>
        </w:rPr>
      </w:pPr>
      <w:r>
        <w:rPr>
          <w:rFonts w:ascii="Times" w:hAnsi="Times" w:cs="Times"/>
          <w:color w:val="2E2E2E"/>
          <w:sz w:val="28"/>
          <w:szCs w:val="28"/>
        </w:rPr>
        <w:t>As a graphical editor, </w:t>
      </w:r>
      <w:r>
        <w:rPr>
          <w:rFonts w:ascii="Times" w:hAnsi="Times" w:cs="Times"/>
          <w:b/>
          <w:bCs/>
          <w:color w:val="2E2E2E"/>
          <w:sz w:val="28"/>
          <w:szCs w:val="28"/>
        </w:rPr>
        <w:t>gedit</w:t>
      </w:r>
      <w:r>
        <w:rPr>
          <w:rFonts w:ascii="Times" w:hAnsi="Times" w:cs="Times"/>
          <w:color w:val="2E2E2E"/>
          <w:sz w:val="28"/>
          <w:szCs w:val="28"/>
        </w:rPr>
        <w:t xml:space="preserve"> is part of the </w:t>
      </w:r>
      <w:r>
        <w:rPr>
          <w:rFonts w:ascii="Times" w:hAnsi="Times" w:cs="Times"/>
          <w:b/>
          <w:bCs/>
          <w:color w:val="2E2E2E"/>
          <w:sz w:val="28"/>
          <w:szCs w:val="28"/>
        </w:rPr>
        <w:t>GNOME</w:t>
      </w:r>
      <w:r>
        <w:rPr>
          <w:rFonts w:ascii="Times" w:hAnsi="Times" w:cs="Times"/>
          <w:color w:val="2E2E2E"/>
          <w:sz w:val="28"/>
          <w:szCs w:val="28"/>
        </w:rPr>
        <w:t xml:space="preserve"> desktop system (</w:t>
      </w:r>
      <w:r>
        <w:rPr>
          <w:rFonts w:ascii="Times" w:hAnsi="Times" w:cs="Times"/>
          <w:b/>
          <w:bCs/>
          <w:color w:val="2E2E2E"/>
          <w:sz w:val="28"/>
          <w:szCs w:val="28"/>
        </w:rPr>
        <w:t>kwrite</w:t>
      </w:r>
      <w:r>
        <w:rPr>
          <w:rFonts w:ascii="Times" w:hAnsi="Times" w:cs="Times"/>
          <w:color w:val="2E2E2E"/>
          <w:sz w:val="28"/>
          <w:szCs w:val="28"/>
        </w:rPr>
        <w:t xml:space="preserve"> is associated with </w:t>
      </w:r>
      <w:r>
        <w:rPr>
          <w:rFonts w:ascii="Times" w:hAnsi="Times" w:cs="Times"/>
          <w:b/>
          <w:bCs/>
          <w:color w:val="2E2E2E"/>
          <w:sz w:val="28"/>
          <w:szCs w:val="28"/>
        </w:rPr>
        <w:t>KDE)</w:t>
      </w:r>
      <w:r>
        <w:rPr>
          <w:rFonts w:ascii="Times" w:hAnsi="Times" w:cs="Times"/>
          <w:color w:val="2E2E2E"/>
          <w:sz w:val="28"/>
          <w:szCs w:val="28"/>
        </w:rPr>
        <w:t xml:space="preserve">. The </w:t>
      </w:r>
      <w:r>
        <w:rPr>
          <w:rFonts w:ascii="Times" w:hAnsi="Times" w:cs="Times"/>
          <w:b/>
          <w:bCs/>
          <w:color w:val="2E2E2E"/>
          <w:sz w:val="28"/>
          <w:szCs w:val="28"/>
        </w:rPr>
        <w:t>gedit</w:t>
      </w:r>
      <w:r>
        <w:rPr>
          <w:rFonts w:ascii="Times" w:hAnsi="Times" w:cs="Times"/>
          <w:color w:val="2E2E2E"/>
          <w:sz w:val="28"/>
          <w:szCs w:val="28"/>
        </w:rPr>
        <w:t xml:space="preserve"> and </w:t>
      </w:r>
      <w:r>
        <w:rPr>
          <w:rFonts w:ascii="Times" w:hAnsi="Times" w:cs="Times"/>
          <w:b/>
          <w:bCs/>
          <w:color w:val="2E2E2E"/>
          <w:sz w:val="28"/>
          <w:szCs w:val="28"/>
        </w:rPr>
        <w:t>kwrite</w:t>
      </w:r>
      <w:r>
        <w:rPr>
          <w:rFonts w:ascii="Times" w:hAnsi="Times" w:cs="Times"/>
          <w:color w:val="2E2E2E"/>
          <w:sz w:val="28"/>
          <w:szCs w:val="28"/>
        </w:rPr>
        <w:t xml:space="preserve"> editors are very easy to use and are extremely capable. They are also very configurable. They look a lot like </w:t>
      </w:r>
      <w:r>
        <w:rPr>
          <w:rFonts w:ascii="Times" w:hAnsi="Times" w:cs="Times"/>
          <w:b/>
          <w:bCs/>
          <w:color w:val="2E2E2E"/>
          <w:sz w:val="28"/>
          <w:szCs w:val="28"/>
        </w:rPr>
        <w:t>Notepad</w:t>
      </w:r>
      <w:r>
        <w:rPr>
          <w:rFonts w:ascii="Times" w:hAnsi="Times" w:cs="Times"/>
          <w:color w:val="2E2E2E"/>
          <w:sz w:val="28"/>
          <w:szCs w:val="28"/>
        </w:rPr>
        <w:t xml:space="preserve"> in </w:t>
      </w:r>
      <w:r>
        <w:rPr>
          <w:rFonts w:ascii="Times" w:hAnsi="Times" w:cs="Times"/>
          <w:b/>
          <w:bCs/>
          <w:color w:val="2E2E2E"/>
          <w:sz w:val="28"/>
          <w:szCs w:val="28"/>
        </w:rPr>
        <w:t>Windows</w:t>
      </w:r>
      <w:r>
        <w:rPr>
          <w:rFonts w:ascii="Times" w:hAnsi="Times" w:cs="Times"/>
          <w:color w:val="2E2E2E"/>
          <w:sz w:val="28"/>
          <w:szCs w:val="28"/>
        </w:rPr>
        <w:t xml:space="preserve">. Other variants such as </w:t>
      </w:r>
      <w:r>
        <w:rPr>
          <w:rFonts w:ascii="Times" w:hAnsi="Times" w:cs="Times"/>
          <w:b/>
          <w:bCs/>
          <w:color w:val="2E2E2E"/>
          <w:sz w:val="28"/>
          <w:szCs w:val="28"/>
        </w:rPr>
        <w:t>kedit</w:t>
      </w:r>
      <w:r>
        <w:rPr>
          <w:rFonts w:ascii="Times" w:hAnsi="Times" w:cs="Times"/>
          <w:color w:val="2E2E2E"/>
          <w:sz w:val="28"/>
          <w:szCs w:val="28"/>
        </w:rPr>
        <w:t xml:space="preserve"> and </w:t>
      </w:r>
      <w:r>
        <w:rPr>
          <w:rFonts w:ascii="Times" w:hAnsi="Times" w:cs="Times"/>
          <w:b/>
          <w:bCs/>
          <w:color w:val="2E2E2E"/>
          <w:sz w:val="28"/>
          <w:szCs w:val="28"/>
        </w:rPr>
        <w:t>kate</w:t>
      </w:r>
      <w:r>
        <w:rPr>
          <w:rFonts w:ascii="Times" w:hAnsi="Times" w:cs="Times"/>
          <w:color w:val="2E2E2E"/>
          <w:sz w:val="28"/>
          <w:szCs w:val="28"/>
        </w:rPr>
        <w:t xml:space="preserve"> are also supported by </w:t>
      </w:r>
      <w:r>
        <w:rPr>
          <w:rFonts w:ascii="Times" w:hAnsi="Times" w:cs="Times"/>
          <w:b/>
          <w:bCs/>
          <w:color w:val="2E2E2E"/>
          <w:sz w:val="28"/>
          <w:szCs w:val="28"/>
        </w:rPr>
        <w:t>KDE</w:t>
      </w:r>
      <w:r>
        <w:rPr>
          <w:rFonts w:ascii="Times" w:hAnsi="Times" w:cs="Times"/>
          <w:color w:val="2E2E2E"/>
          <w:sz w:val="28"/>
          <w:szCs w:val="28"/>
        </w:rPr>
        <w:t>.</w:t>
      </w:r>
    </w:p>
    <w:p w14:paraId="483A151A" w14:textId="77777777" w:rsidR="00346F95" w:rsidRDefault="00346F95" w:rsidP="00346F95">
      <w:pPr>
        <w:rPr>
          <w:rFonts w:ascii="Times" w:hAnsi="Times" w:cs="Times"/>
          <w:color w:val="2E2E2E"/>
          <w:sz w:val="28"/>
          <w:szCs w:val="28"/>
        </w:rPr>
      </w:pPr>
    </w:p>
    <w:p w14:paraId="774860A8" w14:textId="77777777" w:rsidR="00346F95" w:rsidRDefault="00346F95" w:rsidP="00346F95">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nano</w:t>
      </w:r>
    </w:p>
    <w:p w14:paraId="2EB1018C" w14:textId="77777777" w:rsidR="00346F95" w:rsidRDefault="00346F95" w:rsidP="00346F95">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"https://courses.edx.org/c4x/LinuxFoundationX/LFS101x/asset/LFS01_ch10_screen06.jpg"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11ECEA0D" wp14:editId="48DBA8B9">
            <wp:extent cx="4187190" cy="315341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57951CB8" w14:textId="77777777" w:rsidR="00346F95" w:rsidRDefault="00346F95" w:rsidP="00346F95">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b/>
          <w:bCs/>
          <w:color w:val="2E2E2E"/>
          <w:sz w:val="28"/>
          <w:szCs w:val="28"/>
        </w:rPr>
        <w:t>nano</w:t>
      </w:r>
      <w:r>
        <w:rPr>
          <w:rFonts w:ascii="Times" w:hAnsi="Times" w:cs="Times"/>
          <w:color w:val="2E2E2E"/>
          <w:sz w:val="28"/>
          <w:szCs w:val="28"/>
        </w:rPr>
        <w:t xml:space="preserve">  is easy to use, and requires very little effort to learn. To open a file in </w:t>
      </w:r>
      <w:r>
        <w:rPr>
          <w:rFonts w:ascii="Times" w:hAnsi="Times" w:cs="Times"/>
          <w:b/>
          <w:bCs/>
          <w:color w:val="2E2E2E"/>
          <w:sz w:val="28"/>
          <w:szCs w:val="28"/>
        </w:rPr>
        <w:t>nano</w:t>
      </w:r>
      <w:r>
        <w:rPr>
          <w:rFonts w:ascii="Times" w:hAnsi="Times" w:cs="Times"/>
          <w:color w:val="2E2E2E"/>
          <w:sz w:val="28"/>
          <w:szCs w:val="28"/>
        </w:rPr>
        <w:t xml:space="preserve">, type </w:t>
      </w:r>
      <w:r>
        <w:rPr>
          <w:rFonts w:ascii="Courier New" w:hAnsi="Courier New" w:cs="Courier New"/>
          <w:color w:val="4478CA"/>
        </w:rPr>
        <w:t>nano &lt;filename&gt;</w:t>
      </w:r>
      <w:r>
        <w:rPr>
          <w:rFonts w:ascii="Times" w:hAnsi="Times" w:cs="Times"/>
          <w:color w:val="2E2E2E"/>
          <w:sz w:val="28"/>
          <w:szCs w:val="28"/>
        </w:rPr>
        <w:t xml:space="preserve"> and press </w:t>
      </w:r>
      <w:r>
        <w:rPr>
          <w:rFonts w:ascii="Times" w:hAnsi="Times" w:cs="Times"/>
          <w:b/>
          <w:bCs/>
          <w:color w:val="2E2E2E"/>
          <w:sz w:val="28"/>
          <w:szCs w:val="28"/>
        </w:rPr>
        <w:t>Enter</w:t>
      </w:r>
      <w:r>
        <w:rPr>
          <w:rFonts w:ascii="Times" w:hAnsi="Times" w:cs="Times"/>
          <w:color w:val="2E2E2E"/>
          <w:sz w:val="28"/>
          <w:szCs w:val="28"/>
        </w:rPr>
        <w:t>.  If the file doesn't exist, it will be created.</w:t>
      </w:r>
    </w:p>
    <w:p w14:paraId="0E7B95EA" w14:textId="77777777" w:rsidR="00346F95" w:rsidRDefault="00346F95" w:rsidP="00346F95">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nano</w:t>
      </w:r>
      <w:r>
        <w:rPr>
          <w:rFonts w:ascii="Times" w:hAnsi="Times" w:cs="Times"/>
          <w:color w:val="2E2E2E"/>
          <w:sz w:val="28"/>
          <w:szCs w:val="28"/>
        </w:rPr>
        <w:t> provides a two line “shortcut bar” at the bottom of the screen that lists the available commands. Some of these commands are:</w:t>
      </w:r>
    </w:p>
    <w:p w14:paraId="3632E808" w14:textId="77777777" w:rsidR="00346F95" w:rsidRDefault="00346F95" w:rsidP="00346F9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Courier New" w:hAnsi="Courier New" w:cs="Courier New"/>
          <w:color w:val="4478CA"/>
        </w:rPr>
        <w:t>CTRL-G</w:t>
      </w:r>
      <w:r>
        <w:rPr>
          <w:rFonts w:ascii="Times" w:hAnsi="Times" w:cs="Times"/>
          <w:color w:val="2E2E2E"/>
          <w:sz w:val="28"/>
          <w:szCs w:val="28"/>
        </w:rPr>
        <w:t>: Display the help screen</w:t>
      </w:r>
    </w:p>
    <w:p w14:paraId="59FC5352" w14:textId="77777777" w:rsidR="00346F95" w:rsidRDefault="00346F95" w:rsidP="00346F9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Courier New" w:hAnsi="Courier New" w:cs="Courier New"/>
          <w:color w:val="4478CA"/>
        </w:rPr>
        <w:t>CTRL-O</w:t>
      </w:r>
      <w:r>
        <w:rPr>
          <w:rFonts w:ascii="Times" w:hAnsi="Times" w:cs="Times"/>
          <w:color w:val="2E2E2E"/>
          <w:sz w:val="28"/>
          <w:szCs w:val="28"/>
        </w:rPr>
        <w:t>: Write to a file</w:t>
      </w:r>
    </w:p>
    <w:p w14:paraId="40155784" w14:textId="77777777" w:rsidR="00346F95" w:rsidRDefault="00346F95" w:rsidP="00346F9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Courier New" w:hAnsi="Courier New" w:cs="Courier New"/>
          <w:color w:val="4478CA"/>
        </w:rPr>
        <w:t>CTRL-X</w:t>
      </w:r>
      <w:r>
        <w:rPr>
          <w:rFonts w:ascii="Times" w:hAnsi="Times" w:cs="Times"/>
          <w:color w:val="2E2E2E"/>
          <w:sz w:val="28"/>
          <w:szCs w:val="28"/>
        </w:rPr>
        <w:t>: Exit a file</w:t>
      </w:r>
    </w:p>
    <w:p w14:paraId="0DCB3DEB" w14:textId="77777777" w:rsidR="00346F95" w:rsidRDefault="00346F95" w:rsidP="00346F9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Courier New" w:hAnsi="Courier New" w:cs="Courier New"/>
          <w:color w:val="4478CA"/>
        </w:rPr>
        <w:t>CTRL-R</w:t>
      </w:r>
      <w:r>
        <w:rPr>
          <w:rFonts w:ascii="Times" w:hAnsi="Times" w:cs="Times"/>
          <w:color w:val="2E2E2E"/>
          <w:sz w:val="28"/>
          <w:szCs w:val="28"/>
        </w:rPr>
        <w:t>: Insert contents from another file to the current buffer</w:t>
      </w:r>
    </w:p>
    <w:p w14:paraId="4913277A" w14:textId="77777777" w:rsidR="00346F95" w:rsidRDefault="00346F95" w:rsidP="00346F95">
      <w:pPr>
        <w:rPr>
          <w:rFonts w:ascii="Times" w:hAnsi="Times" w:cs="Times"/>
          <w:color w:val="2E2E2E"/>
          <w:sz w:val="28"/>
          <w:szCs w:val="28"/>
        </w:rPr>
      </w:pPr>
      <w:r>
        <w:rPr>
          <w:rFonts w:ascii="Courier New" w:hAnsi="Courier New" w:cs="Courier New"/>
          <w:color w:val="4478CA"/>
        </w:rPr>
        <w:t>CTRL-C</w:t>
      </w:r>
      <w:r>
        <w:rPr>
          <w:rFonts w:ascii="Times" w:hAnsi="Times" w:cs="Times"/>
          <w:color w:val="2E2E2E"/>
          <w:sz w:val="28"/>
          <w:szCs w:val="28"/>
        </w:rPr>
        <w:t>: Cancels previous commands</w:t>
      </w:r>
    </w:p>
    <w:p w14:paraId="7EDE5B9E" w14:textId="77777777" w:rsidR="00346F95" w:rsidRDefault="00346F95" w:rsidP="00346F95">
      <w:pPr>
        <w:rPr>
          <w:rFonts w:ascii="Times" w:hAnsi="Times" w:cs="Times"/>
          <w:color w:val="2E2E2E"/>
          <w:sz w:val="28"/>
          <w:szCs w:val="28"/>
        </w:rPr>
      </w:pPr>
    </w:p>
    <w:p w14:paraId="336DB69C" w14:textId="77777777" w:rsidR="00346F95" w:rsidRDefault="00346F95" w:rsidP="00346F95">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gedit</w:t>
      </w:r>
    </w:p>
    <w:p w14:paraId="13033C0B" w14:textId="77777777" w:rsidR="00346F95" w:rsidRDefault="00346F95" w:rsidP="00346F95">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"https://courses.edx.org/c4x/LinuxFoundationX/LFS101x/asset/LFS01_ch10_screen07.jpg"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2DE49D4C" wp14:editId="36732927">
            <wp:extent cx="4187190" cy="315341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7E231C67" w14:textId="77777777" w:rsidR="00346F95" w:rsidRDefault="00346F95" w:rsidP="00346F95">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b/>
          <w:bCs/>
          <w:color w:val="2E2E2E"/>
          <w:sz w:val="28"/>
          <w:szCs w:val="28"/>
        </w:rPr>
        <w:t>gedit</w:t>
      </w:r>
      <w:r>
        <w:rPr>
          <w:rFonts w:ascii="Times" w:hAnsi="Times" w:cs="Times"/>
          <w:color w:val="2E2E2E"/>
          <w:sz w:val="28"/>
          <w:szCs w:val="28"/>
        </w:rPr>
        <w:t xml:space="preserve"> (pronounced 'g-edit') is a simple-to-use graphical editor that can only be run within a Graphical Desktop environment. It is visually quite similar to the </w:t>
      </w:r>
      <w:r>
        <w:rPr>
          <w:rFonts w:ascii="Times" w:hAnsi="Times" w:cs="Times"/>
          <w:b/>
          <w:bCs/>
          <w:color w:val="2E2E2E"/>
          <w:sz w:val="28"/>
          <w:szCs w:val="28"/>
        </w:rPr>
        <w:t>Notepad</w:t>
      </w:r>
      <w:r>
        <w:rPr>
          <w:rFonts w:ascii="Times" w:hAnsi="Times" w:cs="Times"/>
          <w:color w:val="2E2E2E"/>
          <w:sz w:val="28"/>
          <w:szCs w:val="28"/>
        </w:rPr>
        <w:t xml:space="preserve"> text editor in </w:t>
      </w:r>
      <w:r>
        <w:rPr>
          <w:rFonts w:ascii="Times" w:hAnsi="Times" w:cs="Times"/>
          <w:b/>
          <w:bCs/>
          <w:color w:val="2E2E2E"/>
          <w:sz w:val="28"/>
          <w:szCs w:val="28"/>
        </w:rPr>
        <w:t>Windows</w:t>
      </w:r>
      <w:r>
        <w:rPr>
          <w:rFonts w:ascii="Times" w:hAnsi="Times" w:cs="Times"/>
          <w:color w:val="2E2E2E"/>
          <w:sz w:val="28"/>
          <w:szCs w:val="28"/>
        </w:rPr>
        <w:t>, but is actually far more capable and very configurable and has a wealth of plugins available to extend its capabilities further.</w:t>
      </w:r>
    </w:p>
    <w:p w14:paraId="24059448" w14:textId="77777777" w:rsidR="00346F95" w:rsidRDefault="00346F95" w:rsidP="00346F9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To open a new file in </w:t>
      </w:r>
      <w:r>
        <w:rPr>
          <w:rFonts w:ascii="Times" w:hAnsi="Times" w:cs="Times"/>
          <w:b/>
          <w:bCs/>
          <w:color w:val="2E2E2E"/>
          <w:sz w:val="28"/>
          <w:szCs w:val="28"/>
        </w:rPr>
        <w:t>gedit</w:t>
      </w:r>
      <w:r>
        <w:rPr>
          <w:rFonts w:ascii="Times" w:hAnsi="Times" w:cs="Times"/>
          <w:color w:val="2E2E2E"/>
          <w:sz w:val="28"/>
          <w:szCs w:val="28"/>
        </w:rPr>
        <w:t xml:space="preserve">, find the program in your desktop's menu system, or from the command line type </w:t>
      </w:r>
      <w:r>
        <w:rPr>
          <w:rFonts w:ascii="Courier New" w:hAnsi="Courier New" w:cs="Courier New"/>
          <w:color w:val="4478CA"/>
          <w:sz w:val="28"/>
          <w:szCs w:val="28"/>
        </w:rPr>
        <w:t>gedit &lt;filename&gt;</w:t>
      </w:r>
      <w:r>
        <w:rPr>
          <w:rFonts w:ascii="Times" w:hAnsi="Times" w:cs="Times"/>
          <w:color w:val="2E2E2E"/>
          <w:sz w:val="28"/>
          <w:szCs w:val="28"/>
        </w:rPr>
        <w:t>.  If the file doesn't exist it will be created.</w:t>
      </w:r>
    </w:p>
    <w:p w14:paraId="05164130" w14:textId="77777777" w:rsidR="00346F95" w:rsidRDefault="00346F95" w:rsidP="00346F95">
      <w:pPr>
        <w:rPr>
          <w:rFonts w:ascii="Times" w:hAnsi="Times" w:cs="Times"/>
          <w:color w:val="2E2E2E"/>
          <w:sz w:val="28"/>
          <w:szCs w:val="28"/>
        </w:rPr>
      </w:pPr>
      <w:r>
        <w:rPr>
          <w:rFonts w:ascii="Times" w:hAnsi="Times" w:cs="Times"/>
          <w:color w:val="2E2E2E"/>
          <w:sz w:val="28"/>
          <w:szCs w:val="28"/>
        </w:rPr>
        <w:t xml:space="preserve">Using </w:t>
      </w:r>
      <w:r>
        <w:rPr>
          <w:rFonts w:ascii="Times" w:hAnsi="Times" w:cs="Times"/>
          <w:b/>
          <w:bCs/>
          <w:color w:val="2E2E2E"/>
          <w:sz w:val="28"/>
          <w:szCs w:val="28"/>
        </w:rPr>
        <w:t>gedit</w:t>
      </w:r>
      <w:r>
        <w:rPr>
          <w:rFonts w:ascii="Times" w:hAnsi="Times" w:cs="Times"/>
          <w:color w:val="2E2E2E"/>
          <w:sz w:val="28"/>
          <w:szCs w:val="28"/>
        </w:rPr>
        <w:t xml:space="preserve"> is pretty straight-forward and doesn't require much training. Its interface is composed of quite familiar elements.</w:t>
      </w:r>
    </w:p>
    <w:p w14:paraId="35DFA5B0" w14:textId="77777777" w:rsidR="00F770F2" w:rsidRDefault="00F770F2" w:rsidP="00346F95">
      <w:pPr>
        <w:rPr>
          <w:rFonts w:ascii="Times" w:hAnsi="Times" w:cs="Times"/>
          <w:color w:val="2E2E2E"/>
          <w:sz w:val="28"/>
          <w:szCs w:val="28"/>
        </w:rPr>
      </w:pPr>
    </w:p>
    <w:p w14:paraId="71B88EE0" w14:textId="77777777" w:rsidR="00F770F2" w:rsidRDefault="00F770F2" w:rsidP="00F770F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vi and emacs</w:t>
      </w:r>
    </w:p>
    <w:p w14:paraId="504E0DCD" w14:textId="1D456AFA" w:rsidR="00F770F2" w:rsidRDefault="00F770F2" w:rsidP="00F770F2">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41E7B932" wp14:editId="5F9D5B9B">
            <wp:extent cx="6404206" cy="3147286"/>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4206" cy="3147286"/>
                    </a:xfrm>
                    <a:prstGeom prst="rect">
                      <a:avLst/>
                    </a:prstGeom>
                    <a:noFill/>
                    <a:ln>
                      <a:noFill/>
                    </a:ln>
                  </pic:spPr>
                </pic:pic>
              </a:graphicData>
            </a:graphic>
          </wp:inline>
        </w:drawing>
      </w:r>
    </w:p>
    <w:p w14:paraId="5D745700" w14:textId="77777777" w:rsidR="00F770F2" w:rsidRDefault="00F770F2" w:rsidP="00F770F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Developers and administrators experienced in working on UNIX-like systems almost always use one of the two venerable editing options; </w:t>
      </w:r>
      <w:r>
        <w:rPr>
          <w:rFonts w:ascii="Times" w:hAnsi="Times" w:cs="Times"/>
          <w:b/>
          <w:bCs/>
          <w:color w:val="2E2E2E"/>
          <w:sz w:val="28"/>
          <w:szCs w:val="28"/>
        </w:rPr>
        <w:t>vi</w:t>
      </w:r>
      <w:r>
        <w:rPr>
          <w:rFonts w:ascii="Times" w:hAnsi="Times" w:cs="Times"/>
          <w:color w:val="2E2E2E"/>
          <w:sz w:val="28"/>
          <w:szCs w:val="28"/>
        </w:rPr>
        <w:t xml:space="preserve"> and </w:t>
      </w:r>
      <w:r>
        <w:rPr>
          <w:rFonts w:ascii="Times" w:hAnsi="Times" w:cs="Times"/>
          <w:b/>
          <w:bCs/>
          <w:color w:val="2E2E2E"/>
          <w:sz w:val="28"/>
          <w:szCs w:val="28"/>
        </w:rPr>
        <w:t>emacs</w:t>
      </w:r>
      <w:r>
        <w:rPr>
          <w:rFonts w:ascii="Times" w:hAnsi="Times" w:cs="Times"/>
          <w:color w:val="2E2E2E"/>
          <w:sz w:val="28"/>
          <w:szCs w:val="28"/>
        </w:rPr>
        <w:t>. Both are present or easily available on all distributions and are completely compatible with the versions available on other operating systems. </w:t>
      </w:r>
    </w:p>
    <w:p w14:paraId="533A798F" w14:textId="77777777" w:rsidR="00F770F2" w:rsidRDefault="00F770F2" w:rsidP="00F770F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Both </w:t>
      </w:r>
      <w:r>
        <w:rPr>
          <w:rFonts w:ascii="Times" w:hAnsi="Times" w:cs="Times"/>
          <w:b/>
          <w:bCs/>
          <w:color w:val="2E2E2E"/>
          <w:sz w:val="28"/>
          <w:szCs w:val="28"/>
        </w:rPr>
        <w:t>vi</w:t>
      </w:r>
      <w:r>
        <w:rPr>
          <w:rFonts w:ascii="Times" w:hAnsi="Times" w:cs="Times"/>
          <w:color w:val="2E2E2E"/>
          <w:sz w:val="28"/>
          <w:szCs w:val="28"/>
        </w:rPr>
        <w:t xml:space="preserve"> and </w:t>
      </w:r>
      <w:r>
        <w:rPr>
          <w:rFonts w:ascii="Times" w:hAnsi="Times" w:cs="Times"/>
          <w:b/>
          <w:bCs/>
          <w:color w:val="2E2E2E"/>
          <w:sz w:val="28"/>
          <w:szCs w:val="28"/>
        </w:rPr>
        <w:t>emacs</w:t>
      </w:r>
      <w:r>
        <w:rPr>
          <w:rFonts w:ascii="Times" w:hAnsi="Times" w:cs="Times"/>
          <w:color w:val="2E2E2E"/>
          <w:sz w:val="28"/>
          <w:szCs w:val="28"/>
        </w:rPr>
        <w:t xml:space="preserve"> have a basic purely text-based form that can run in a non-graphical environment. They also have one or more </w:t>
      </w:r>
      <w:r>
        <w:rPr>
          <w:rFonts w:ascii="Times" w:hAnsi="Times" w:cs="Times"/>
          <w:b/>
          <w:bCs/>
          <w:color w:val="2E2E2E"/>
          <w:sz w:val="28"/>
          <w:szCs w:val="28"/>
        </w:rPr>
        <w:t>X</w:t>
      </w:r>
      <w:r>
        <w:rPr>
          <w:rFonts w:ascii="Times" w:hAnsi="Times" w:cs="Times"/>
          <w:color w:val="2E2E2E"/>
          <w:sz w:val="28"/>
          <w:szCs w:val="28"/>
        </w:rPr>
        <w:t>-based graphical forms with extended capabilities; these may be friendlier for a less experienced user. While </w:t>
      </w:r>
      <w:r>
        <w:rPr>
          <w:rFonts w:ascii="Times" w:hAnsi="Times" w:cs="Times"/>
          <w:b/>
          <w:bCs/>
          <w:color w:val="2E2E2E"/>
          <w:sz w:val="28"/>
          <w:szCs w:val="28"/>
        </w:rPr>
        <w:t>vi </w:t>
      </w:r>
      <w:r>
        <w:rPr>
          <w:rFonts w:ascii="Times" w:hAnsi="Times" w:cs="Times"/>
          <w:color w:val="2E2E2E"/>
          <w:sz w:val="28"/>
          <w:szCs w:val="28"/>
        </w:rPr>
        <w:t>and </w:t>
      </w:r>
      <w:r>
        <w:rPr>
          <w:rFonts w:ascii="Times" w:hAnsi="Times" w:cs="Times"/>
          <w:b/>
          <w:bCs/>
          <w:color w:val="2E2E2E"/>
          <w:sz w:val="28"/>
          <w:szCs w:val="28"/>
        </w:rPr>
        <w:t>emacs</w:t>
      </w:r>
      <w:r>
        <w:rPr>
          <w:rFonts w:ascii="Times" w:hAnsi="Times" w:cs="Times"/>
          <w:color w:val="2E2E2E"/>
          <w:sz w:val="28"/>
          <w:szCs w:val="28"/>
        </w:rPr>
        <w:t> can have significantly steep learning curves for new users, they are extremely efficient when one has learned how to use them.</w:t>
      </w:r>
    </w:p>
    <w:p w14:paraId="5FE41532" w14:textId="055645A2" w:rsidR="00F770F2" w:rsidRDefault="00F770F2" w:rsidP="00F770F2">
      <w:pPr>
        <w:rPr>
          <w:rFonts w:ascii="Times" w:hAnsi="Times" w:cs="Times"/>
          <w:color w:val="2E2E2E"/>
          <w:sz w:val="28"/>
          <w:szCs w:val="28"/>
        </w:rPr>
      </w:pPr>
      <w:r>
        <w:rPr>
          <w:rFonts w:ascii="Times" w:hAnsi="Times" w:cs="Times"/>
          <w:color w:val="2E2E2E"/>
          <w:sz w:val="28"/>
          <w:szCs w:val="28"/>
        </w:rPr>
        <w:t>You need to be aware that fights among seasoned users over which editor is better can be quite intense and are often described as a holy war.</w:t>
      </w:r>
    </w:p>
    <w:p w14:paraId="62CD0B59" w14:textId="77777777" w:rsidR="00CC1CF8" w:rsidRDefault="00CC1CF8" w:rsidP="00F770F2">
      <w:pPr>
        <w:rPr>
          <w:rFonts w:ascii="Times" w:hAnsi="Times" w:cs="Times"/>
          <w:color w:val="2E2E2E"/>
          <w:sz w:val="28"/>
          <w:szCs w:val="28"/>
        </w:rPr>
      </w:pPr>
    </w:p>
    <w:p w14:paraId="3E5D1129" w14:textId="77777777" w:rsidR="00CC1CF8" w:rsidRDefault="00CC1CF8" w:rsidP="00CC1CF8">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vi and emacs</w:t>
      </w:r>
    </w:p>
    <w:p w14:paraId="13681FD3" w14:textId="5E1E2BCD" w:rsidR="00CC1CF8" w:rsidRDefault="00CC1CF8" w:rsidP="00CC1CF8">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6267ACCD" wp14:editId="723E610D">
            <wp:extent cx="6973570" cy="3427095"/>
            <wp:effectExtent l="0" t="0" r="1143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3570" cy="3427095"/>
                    </a:xfrm>
                    <a:prstGeom prst="rect">
                      <a:avLst/>
                    </a:prstGeom>
                    <a:noFill/>
                    <a:ln>
                      <a:noFill/>
                    </a:ln>
                  </pic:spPr>
                </pic:pic>
              </a:graphicData>
            </a:graphic>
          </wp:inline>
        </w:drawing>
      </w:r>
    </w:p>
    <w:p w14:paraId="1C999189" w14:textId="77777777" w:rsidR="00CC1CF8" w:rsidRDefault="00CC1CF8" w:rsidP="00CC1CF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Developers and administrators experienced in working on UNIX-like systems almost always use one of the two venerable editing options; </w:t>
      </w:r>
      <w:r>
        <w:rPr>
          <w:rFonts w:ascii="Times" w:hAnsi="Times" w:cs="Times"/>
          <w:b/>
          <w:bCs/>
          <w:color w:val="2E2E2E"/>
          <w:sz w:val="28"/>
          <w:szCs w:val="28"/>
        </w:rPr>
        <w:t>vi</w:t>
      </w:r>
      <w:r>
        <w:rPr>
          <w:rFonts w:ascii="Times" w:hAnsi="Times" w:cs="Times"/>
          <w:color w:val="2E2E2E"/>
          <w:sz w:val="28"/>
          <w:szCs w:val="28"/>
        </w:rPr>
        <w:t xml:space="preserve"> and </w:t>
      </w:r>
      <w:r>
        <w:rPr>
          <w:rFonts w:ascii="Times" w:hAnsi="Times" w:cs="Times"/>
          <w:b/>
          <w:bCs/>
          <w:color w:val="2E2E2E"/>
          <w:sz w:val="28"/>
          <w:szCs w:val="28"/>
        </w:rPr>
        <w:t>emacs</w:t>
      </w:r>
      <w:r>
        <w:rPr>
          <w:rFonts w:ascii="Times" w:hAnsi="Times" w:cs="Times"/>
          <w:color w:val="2E2E2E"/>
          <w:sz w:val="28"/>
          <w:szCs w:val="28"/>
        </w:rPr>
        <w:t>. Both are present or easily available on all distributions and are completely compatible with the versions available on other operating systems. </w:t>
      </w:r>
    </w:p>
    <w:p w14:paraId="4A70EADE" w14:textId="77777777" w:rsidR="00CC1CF8" w:rsidRDefault="00CC1CF8" w:rsidP="00CC1CF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Both </w:t>
      </w:r>
      <w:r>
        <w:rPr>
          <w:rFonts w:ascii="Times" w:hAnsi="Times" w:cs="Times"/>
          <w:b/>
          <w:bCs/>
          <w:color w:val="2E2E2E"/>
          <w:sz w:val="28"/>
          <w:szCs w:val="28"/>
        </w:rPr>
        <w:t>vi</w:t>
      </w:r>
      <w:r>
        <w:rPr>
          <w:rFonts w:ascii="Times" w:hAnsi="Times" w:cs="Times"/>
          <w:color w:val="2E2E2E"/>
          <w:sz w:val="28"/>
          <w:szCs w:val="28"/>
        </w:rPr>
        <w:t xml:space="preserve"> and </w:t>
      </w:r>
      <w:r>
        <w:rPr>
          <w:rFonts w:ascii="Times" w:hAnsi="Times" w:cs="Times"/>
          <w:b/>
          <w:bCs/>
          <w:color w:val="2E2E2E"/>
          <w:sz w:val="28"/>
          <w:szCs w:val="28"/>
        </w:rPr>
        <w:t>emacs</w:t>
      </w:r>
      <w:r>
        <w:rPr>
          <w:rFonts w:ascii="Times" w:hAnsi="Times" w:cs="Times"/>
          <w:color w:val="2E2E2E"/>
          <w:sz w:val="28"/>
          <w:szCs w:val="28"/>
        </w:rPr>
        <w:t xml:space="preserve"> have a basic purely text-based form that can run in a non-graphical environment. They also have one or more </w:t>
      </w:r>
      <w:r>
        <w:rPr>
          <w:rFonts w:ascii="Times" w:hAnsi="Times" w:cs="Times"/>
          <w:b/>
          <w:bCs/>
          <w:color w:val="2E2E2E"/>
          <w:sz w:val="28"/>
          <w:szCs w:val="28"/>
        </w:rPr>
        <w:t>X</w:t>
      </w:r>
      <w:r>
        <w:rPr>
          <w:rFonts w:ascii="Times" w:hAnsi="Times" w:cs="Times"/>
          <w:color w:val="2E2E2E"/>
          <w:sz w:val="28"/>
          <w:szCs w:val="28"/>
        </w:rPr>
        <w:t>-based graphical forms with extended capabilities; these may be friendlier for a less experienced user. While </w:t>
      </w:r>
      <w:r>
        <w:rPr>
          <w:rFonts w:ascii="Times" w:hAnsi="Times" w:cs="Times"/>
          <w:b/>
          <w:bCs/>
          <w:color w:val="2E2E2E"/>
          <w:sz w:val="28"/>
          <w:szCs w:val="28"/>
        </w:rPr>
        <w:t>vi </w:t>
      </w:r>
      <w:r>
        <w:rPr>
          <w:rFonts w:ascii="Times" w:hAnsi="Times" w:cs="Times"/>
          <w:color w:val="2E2E2E"/>
          <w:sz w:val="28"/>
          <w:szCs w:val="28"/>
        </w:rPr>
        <w:t>and </w:t>
      </w:r>
      <w:r>
        <w:rPr>
          <w:rFonts w:ascii="Times" w:hAnsi="Times" w:cs="Times"/>
          <w:b/>
          <w:bCs/>
          <w:color w:val="2E2E2E"/>
          <w:sz w:val="28"/>
          <w:szCs w:val="28"/>
        </w:rPr>
        <w:t>emacs</w:t>
      </w:r>
      <w:r>
        <w:rPr>
          <w:rFonts w:ascii="Times" w:hAnsi="Times" w:cs="Times"/>
          <w:color w:val="2E2E2E"/>
          <w:sz w:val="28"/>
          <w:szCs w:val="28"/>
        </w:rPr>
        <w:t> can have significantly steep learning curves for new users, they are extremely efficient when one has learned how to use them.</w:t>
      </w:r>
    </w:p>
    <w:p w14:paraId="6F39475F" w14:textId="68EF2608" w:rsidR="00CC1CF8" w:rsidRDefault="00CC1CF8" w:rsidP="00CC1CF8">
      <w:pPr>
        <w:rPr>
          <w:rFonts w:ascii="Times" w:hAnsi="Times" w:cs="Times"/>
          <w:color w:val="2E2E2E"/>
          <w:sz w:val="28"/>
          <w:szCs w:val="28"/>
        </w:rPr>
      </w:pPr>
      <w:r>
        <w:rPr>
          <w:rFonts w:ascii="Times" w:hAnsi="Times" w:cs="Times"/>
          <w:color w:val="2E2E2E"/>
          <w:sz w:val="28"/>
          <w:szCs w:val="28"/>
        </w:rPr>
        <w:t>You need to be aware that fights among seasoned users over which editor is better can be quite intense and are often described as a holy war.</w:t>
      </w:r>
    </w:p>
    <w:p w14:paraId="3461FDE5" w14:textId="77777777" w:rsidR="00D25C9D" w:rsidRDefault="00D25C9D" w:rsidP="00CC1CF8">
      <w:pPr>
        <w:rPr>
          <w:rFonts w:ascii="Times" w:hAnsi="Times" w:cs="Times"/>
          <w:color w:val="2E2E2E"/>
          <w:sz w:val="28"/>
          <w:szCs w:val="28"/>
        </w:rPr>
      </w:pPr>
    </w:p>
    <w:p w14:paraId="24BFFE42" w14:textId="77777777" w:rsidR="00D25C9D" w:rsidRDefault="00D25C9D" w:rsidP="00D25C9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Introduction to vi</w:t>
      </w:r>
    </w:p>
    <w:p w14:paraId="7489E072" w14:textId="4003EF42" w:rsidR="00D25C9D" w:rsidRDefault="00D25C9D" w:rsidP="00D25C9D">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"https://courses.edx.org/c4x/LinuxFoundationX/LFS101x/asset/LFS01_ch10_screen09.jpg"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4574968A" wp14:editId="105FA32F">
            <wp:extent cx="3145155" cy="1376045"/>
            <wp:effectExtent l="0" t="0" r="444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5155" cy="1376045"/>
                    </a:xfrm>
                    <a:prstGeom prst="rect">
                      <a:avLst/>
                    </a:prstGeom>
                    <a:noFill/>
                    <a:ln>
                      <a:noFill/>
                    </a:ln>
                  </pic:spPr>
                </pic:pic>
              </a:graphicData>
            </a:graphic>
          </wp:inline>
        </w:drawing>
      </w:r>
    </w:p>
    <w:p w14:paraId="687477A3" w14:textId="77777777" w:rsidR="00D25C9D" w:rsidRDefault="00D25C9D" w:rsidP="00D25C9D">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Usually the actual program installed on your system is </w:t>
      </w:r>
      <w:r>
        <w:rPr>
          <w:rFonts w:ascii="Times" w:hAnsi="Times" w:cs="Times"/>
          <w:b/>
          <w:bCs/>
          <w:color w:val="2E2E2E"/>
          <w:sz w:val="28"/>
          <w:szCs w:val="28"/>
        </w:rPr>
        <w:t>vim</w:t>
      </w:r>
      <w:r>
        <w:rPr>
          <w:rFonts w:ascii="Times" w:hAnsi="Times" w:cs="Times"/>
          <w:color w:val="2E2E2E"/>
          <w:sz w:val="28"/>
          <w:szCs w:val="28"/>
        </w:rPr>
        <w:t xml:space="preserve"> which stands for </w:t>
      </w:r>
      <w:r>
        <w:rPr>
          <w:rFonts w:ascii="Times" w:hAnsi="Times" w:cs="Times"/>
          <w:b/>
          <w:bCs/>
          <w:color w:val="2E2E2E"/>
          <w:sz w:val="28"/>
          <w:szCs w:val="28"/>
        </w:rPr>
        <w:t>vi Improved</w:t>
      </w:r>
      <w:r>
        <w:rPr>
          <w:rFonts w:ascii="Times" w:hAnsi="Times" w:cs="Times"/>
          <w:color w:val="2E2E2E"/>
          <w:sz w:val="28"/>
          <w:szCs w:val="28"/>
        </w:rPr>
        <w:t xml:space="preserve">, and is aliased to the name </w:t>
      </w:r>
      <w:r>
        <w:rPr>
          <w:rFonts w:ascii="Times" w:hAnsi="Times" w:cs="Times"/>
          <w:b/>
          <w:bCs/>
          <w:color w:val="2E2E2E"/>
          <w:sz w:val="28"/>
          <w:szCs w:val="28"/>
        </w:rPr>
        <w:t>vi</w:t>
      </w:r>
      <w:r>
        <w:rPr>
          <w:rFonts w:ascii="Times" w:hAnsi="Times" w:cs="Times"/>
          <w:color w:val="2E2E2E"/>
          <w:sz w:val="28"/>
          <w:szCs w:val="28"/>
        </w:rPr>
        <w:t>. The name is pronounced as “vee-eye”.</w:t>
      </w:r>
    </w:p>
    <w:p w14:paraId="571E9CBA" w14:textId="77777777" w:rsidR="00D25C9D" w:rsidRDefault="00D25C9D" w:rsidP="00D25C9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Even if you don’t want to use </w:t>
      </w:r>
      <w:r>
        <w:rPr>
          <w:rFonts w:ascii="Times" w:hAnsi="Times" w:cs="Times"/>
          <w:b/>
          <w:bCs/>
          <w:color w:val="2E2E2E"/>
          <w:sz w:val="28"/>
          <w:szCs w:val="28"/>
        </w:rPr>
        <w:t>vi,</w:t>
      </w:r>
      <w:r>
        <w:rPr>
          <w:rFonts w:ascii="Times" w:hAnsi="Times" w:cs="Times"/>
          <w:color w:val="2E2E2E"/>
          <w:sz w:val="28"/>
          <w:szCs w:val="28"/>
        </w:rPr>
        <w:t xml:space="preserve"> it is good to gain some familiarity with it: it is a standard tool installed on virtually all Linux distributions. Indeed, there may be times where there is no other editor available on the system.</w:t>
      </w:r>
    </w:p>
    <w:p w14:paraId="4C6F76B8" w14:textId="77777777" w:rsidR="00D25C9D" w:rsidRDefault="00D25C9D" w:rsidP="00D25C9D">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GNOME</w:t>
      </w:r>
      <w:r>
        <w:rPr>
          <w:rFonts w:ascii="Times" w:hAnsi="Times" w:cs="Times"/>
          <w:color w:val="2E2E2E"/>
          <w:sz w:val="28"/>
          <w:szCs w:val="28"/>
        </w:rPr>
        <w:t xml:space="preserve"> extends </w:t>
      </w:r>
      <w:r>
        <w:rPr>
          <w:rFonts w:ascii="Times" w:hAnsi="Times" w:cs="Times"/>
          <w:b/>
          <w:bCs/>
          <w:color w:val="2E2E2E"/>
          <w:sz w:val="28"/>
          <w:szCs w:val="28"/>
        </w:rPr>
        <w:t>vi</w:t>
      </w:r>
      <w:r>
        <w:rPr>
          <w:rFonts w:ascii="Times" w:hAnsi="Times" w:cs="Times"/>
          <w:color w:val="2E2E2E"/>
          <w:sz w:val="28"/>
          <w:szCs w:val="28"/>
        </w:rPr>
        <w:t xml:space="preserve"> with a very graphical interface known as </w:t>
      </w:r>
      <w:r>
        <w:rPr>
          <w:rFonts w:ascii="Times" w:hAnsi="Times" w:cs="Times"/>
          <w:b/>
          <w:bCs/>
          <w:color w:val="2E2E2E"/>
          <w:sz w:val="28"/>
          <w:szCs w:val="28"/>
        </w:rPr>
        <w:t>gvim</w:t>
      </w:r>
      <w:r>
        <w:rPr>
          <w:rFonts w:ascii="Times" w:hAnsi="Times" w:cs="Times"/>
          <w:color w:val="2E2E2E"/>
          <w:sz w:val="28"/>
          <w:szCs w:val="28"/>
        </w:rPr>
        <w:t> and </w:t>
      </w:r>
      <w:r>
        <w:rPr>
          <w:rFonts w:ascii="Times" w:hAnsi="Times" w:cs="Times"/>
          <w:b/>
          <w:bCs/>
          <w:color w:val="2E2E2E"/>
          <w:sz w:val="28"/>
          <w:szCs w:val="28"/>
        </w:rPr>
        <w:t>KDE</w:t>
      </w:r>
      <w:r>
        <w:rPr>
          <w:rFonts w:ascii="Times" w:hAnsi="Times" w:cs="Times"/>
          <w:color w:val="2E2E2E"/>
          <w:sz w:val="28"/>
          <w:szCs w:val="28"/>
        </w:rPr>
        <w:t> offers </w:t>
      </w:r>
      <w:r>
        <w:rPr>
          <w:rFonts w:ascii="Times" w:hAnsi="Times" w:cs="Times"/>
          <w:b/>
          <w:bCs/>
          <w:color w:val="2E2E2E"/>
          <w:sz w:val="28"/>
          <w:szCs w:val="28"/>
        </w:rPr>
        <w:t>kvim</w:t>
      </w:r>
      <w:r>
        <w:rPr>
          <w:rFonts w:ascii="Times" w:hAnsi="Times" w:cs="Times"/>
          <w:color w:val="2E2E2E"/>
          <w:sz w:val="28"/>
          <w:szCs w:val="28"/>
        </w:rPr>
        <w:t>. Either of these may be easier to use at first. </w:t>
      </w:r>
    </w:p>
    <w:p w14:paraId="6B2A40F1" w14:textId="77777777" w:rsidR="00D25C9D" w:rsidRDefault="00D25C9D" w:rsidP="00D25C9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When using </w:t>
      </w:r>
      <w:r>
        <w:rPr>
          <w:rFonts w:ascii="Times" w:hAnsi="Times" w:cs="Times"/>
          <w:b/>
          <w:bCs/>
          <w:color w:val="2E2E2E"/>
          <w:sz w:val="28"/>
          <w:szCs w:val="28"/>
        </w:rPr>
        <w:t>vi</w:t>
      </w:r>
      <w:r>
        <w:rPr>
          <w:rFonts w:ascii="Times" w:hAnsi="Times" w:cs="Times"/>
          <w:color w:val="2E2E2E"/>
          <w:sz w:val="28"/>
          <w:szCs w:val="28"/>
        </w:rPr>
        <w:t>, all commands are entered through the keyboard; you don’t need to keep moving your hands to use a pointer device such as a mouse or touchpad, unless you want to do so when using one of the graphical versions of the editor.</w:t>
      </w:r>
    </w:p>
    <w:p w14:paraId="2E561814" w14:textId="4F0A3E0F" w:rsidR="00D25C9D" w:rsidRDefault="00D25C9D" w:rsidP="00D25C9D">
      <w:pPr>
        <w:rPr>
          <w:rFonts w:ascii="Times" w:hAnsi="Times" w:cs="Times"/>
          <w:color w:val="2E2E2E"/>
          <w:sz w:val="28"/>
          <w:szCs w:val="28"/>
        </w:rPr>
      </w:pPr>
      <w:r>
        <w:rPr>
          <w:rFonts w:ascii="Times" w:hAnsi="Times" w:cs="Times"/>
          <w:color w:val="2E2E2E"/>
          <w:sz w:val="28"/>
          <w:szCs w:val="28"/>
        </w:rPr>
        <w:t>Click the image to view an enlarged version.</w:t>
      </w:r>
    </w:p>
    <w:p w14:paraId="3276D652" w14:textId="77777777" w:rsidR="00D25C9D" w:rsidRDefault="00D25C9D" w:rsidP="00D25C9D">
      <w:pPr>
        <w:rPr>
          <w:rFonts w:ascii="Times" w:hAnsi="Times" w:cs="Times"/>
          <w:color w:val="2E2E2E"/>
          <w:sz w:val="28"/>
          <w:szCs w:val="28"/>
        </w:rPr>
      </w:pPr>
    </w:p>
    <w:p w14:paraId="1EA4F3E1" w14:textId="77777777" w:rsidR="00D25C9D" w:rsidRDefault="00D25C9D" w:rsidP="00D25C9D">
      <w:pPr>
        <w:widowControl w:val="0"/>
        <w:autoSpaceDE w:val="0"/>
        <w:autoSpaceDN w:val="0"/>
        <w:adjustRightInd w:val="0"/>
        <w:spacing w:after="453"/>
        <w:rPr>
          <w:rFonts w:ascii="Times" w:hAnsi="Times" w:cs="Times"/>
          <w:color w:val="2E2E2E"/>
          <w:sz w:val="32"/>
          <w:szCs w:val="32"/>
        </w:rPr>
      </w:pPr>
      <w:r>
        <w:rPr>
          <w:rFonts w:ascii="Courier New Bold" w:hAnsi="Courier New Bold" w:cs="Courier New Bold"/>
          <w:b/>
          <w:bCs/>
          <w:color w:val="4478CA"/>
          <w:sz w:val="32"/>
          <w:szCs w:val="32"/>
        </w:rPr>
        <w:t>vimtutor</w:t>
      </w:r>
    </w:p>
    <w:p w14:paraId="392CB9A2" w14:textId="15966EE9" w:rsidR="00D25C9D" w:rsidRDefault="00D25C9D" w:rsidP="00D25C9D">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"https://courses.edx.org/c4x/LinuxFoundationX/LFS101x/asset/LFS01_ch10_screen16.jpg"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1E0771C9" wp14:editId="368B35A9">
            <wp:extent cx="4187190" cy="315341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1408CEAD" w14:textId="03DA4CDA" w:rsidR="00D25C9D" w:rsidRDefault="00D25C9D" w:rsidP="00D25C9D">
      <w:pPr>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Typing </w:t>
      </w:r>
      <w:r>
        <w:rPr>
          <w:rFonts w:ascii="Courier New" w:hAnsi="Courier New" w:cs="Courier New"/>
          <w:color w:val="4478CA"/>
        </w:rPr>
        <w:t>vimtutor</w:t>
      </w:r>
      <w:r>
        <w:rPr>
          <w:rFonts w:ascii="Times" w:hAnsi="Times" w:cs="Times"/>
          <w:color w:val="2E2E2E"/>
          <w:sz w:val="28"/>
          <w:szCs w:val="28"/>
        </w:rPr>
        <w:t xml:space="preserve"> launches a short but very comprehensive tutorial for those who want to learn their first </w:t>
      </w:r>
      <w:r>
        <w:rPr>
          <w:rFonts w:ascii="Times" w:hAnsi="Times" w:cs="Times"/>
          <w:b/>
          <w:bCs/>
          <w:color w:val="2E2E2E"/>
          <w:sz w:val="28"/>
          <w:szCs w:val="28"/>
        </w:rPr>
        <w:t>vi</w:t>
      </w:r>
      <w:r>
        <w:rPr>
          <w:rFonts w:ascii="Times" w:hAnsi="Times" w:cs="Times"/>
          <w:color w:val="2E2E2E"/>
          <w:sz w:val="28"/>
          <w:szCs w:val="28"/>
        </w:rPr>
        <w:t xml:space="preserve"> commands. This tutorial is a good place to start learning </w:t>
      </w:r>
      <w:r>
        <w:rPr>
          <w:rFonts w:ascii="Times" w:hAnsi="Times" w:cs="Times"/>
          <w:b/>
          <w:bCs/>
          <w:color w:val="2E2E2E"/>
          <w:sz w:val="28"/>
          <w:szCs w:val="28"/>
        </w:rPr>
        <w:t>vi</w:t>
      </w:r>
      <w:r>
        <w:rPr>
          <w:rFonts w:ascii="Times" w:hAnsi="Times" w:cs="Times"/>
          <w:color w:val="2E2E2E"/>
          <w:sz w:val="28"/>
          <w:szCs w:val="28"/>
        </w:rPr>
        <w:t xml:space="preserve">. Even though it provides only an introduction and just seven lessons, it has enough material to make you a very proficient </w:t>
      </w:r>
      <w:r>
        <w:rPr>
          <w:rFonts w:ascii="Times" w:hAnsi="Times" w:cs="Times"/>
          <w:b/>
          <w:bCs/>
          <w:color w:val="2E2E2E"/>
          <w:sz w:val="28"/>
          <w:szCs w:val="28"/>
        </w:rPr>
        <w:t>vi</w:t>
      </w:r>
      <w:r>
        <w:rPr>
          <w:rFonts w:ascii="Times" w:hAnsi="Times" w:cs="Times"/>
          <w:color w:val="2E2E2E"/>
          <w:sz w:val="28"/>
          <w:szCs w:val="28"/>
        </w:rPr>
        <w:t xml:space="preserve"> user because it covers a large number of commands. After learning these basic ones, you can look up new tricks to incorporate into your list of </w:t>
      </w:r>
      <w:r>
        <w:rPr>
          <w:rFonts w:ascii="Times" w:hAnsi="Times" w:cs="Times"/>
          <w:b/>
          <w:bCs/>
          <w:color w:val="2E2E2E"/>
          <w:sz w:val="28"/>
          <w:szCs w:val="28"/>
        </w:rPr>
        <w:t>vi </w:t>
      </w:r>
      <w:r>
        <w:rPr>
          <w:rFonts w:ascii="Times" w:hAnsi="Times" w:cs="Times"/>
          <w:color w:val="2E2E2E"/>
          <w:sz w:val="28"/>
          <w:szCs w:val="28"/>
        </w:rPr>
        <w:t xml:space="preserve">commands because there are always more optimal ways to do things in </w:t>
      </w:r>
      <w:r>
        <w:rPr>
          <w:rFonts w:ascii="Times" w:hAnsi="Times" w:cs="Times"/>
          <w:b/>
          <w:bCs/>
          <w:color w:val="2E2E2E"/>
          <w:sz w:val="28"/>
          <w:szCs w:val="28"/>
        </w:rPr>
        <w:t>vi</w:t>
      </w:r>
      <w:r>
        <w:rPr>
          <w:rFonts w:ascii="Times" w:hAnsi="Times" w:cs="Times"/>
          <w:color w:val="2E2E2E"/>
          <w:sz w:val="28"/>
          <w:szCs w:val="28"/>
        </w:rPr>
        <w:t> with less typing.</w:t>
      </w:r>
    </w:p>
    <w:p w14:paraId="68D8D0A2" w14:textId="77777777" w:rsidR="00D25C9D" w:rsidRDefault="00D25C9D" w:rsidP="00D25C9D"/>
    <w:p w14:paraId="7BA62B5E" w14:textId="77777777" w:rsidR="00D25C9D" w:rsidRDefault="00D25C9D" w:rsidP="00D25C9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Modes in vi</w:t>
      </w:r>
    </w:p>
    <w:tbl>
      <w:tblPr>
        <w:tblpPr w:leftFromText="180" w:rightFromText="180" w:vertAnchor="text" w:horzAnchor="page" w:tblpX="109" w:tblpY="586"/>
        <w:tblW w:w="12540" w:type="dxa"/>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2260"/>
        <w:gridCol w:w="10280"/>
      </w:tblGrid>
      <w:tr w:rsidR="00D25C9D" w14:paraId="7CBD3FBE" w14:textId="77777777" w:rsidTr="00D25C9D">
        <w:tc>
          <w:tcPr>
            <w:tcW w:w="226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1E243FD3" w14:textId="77777777" w:rsidR="00D25C9D" w:rsidRDefault="00D25C9D" w:rsidP="00D25C9D">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Mode</w:t>
            </w:r>
          </w:p>
        </w:tc>
        <w:tc>
          <w:tcPr>
            <w:tcW w:w="1028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6FB137F9" w14:textId="77777777" w:rsidR="00D25C9D" w:rsidRDefault="00D25C9D" w:rsidP="00D25C9D">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Feature</w:t>
            </w:r>
          </w:p>
        </w:tc>
      </w:tr>
      <w:tr w:rsidR="00D25C9D" w14:paraId="414456D6" w14:textId="77777777" w:rsidTr="00D25C9D">
        <w:tblPrEx>
          <w:tblBorders>
            <w:top w:val="none" w:sz="0" w:space="0" w:color="auto"/>
          </w:tblBorders>
        </w:tblPrEx>
        <w:tc>
          <w:tcPr>
            <w:tcW w:w="226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34358A2" w14:textId="77777777" w:rsidR="00D25C9D" w:rsidRDefault="00D25C9D" w:rsidP="00D25C9D">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Command</w:t>
            </w:r>
          </w:p>
        </w:tc>
        <w:tc>
          <w:tcPr>
            <w:tcW w:w="102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9ABF506" w14:textId="77777777" w:rsidR="00D25C9D" w:rsidRDefault="00D25C9D" w:rsidP="00D25C9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By default, </w:t>
            </w:r>
            <w:r>
              <w:rPr>
                <w:rFonts w:ascii="Times" w:hAnsi="Times" w:cs="Times"/>
                <w:b/>
                <w:bCs/>
                <w:color w:val="2E2E2E"/>
                <w:sz w:val="28"/>
                <w:szCs w:val="28"/>
              </w:rPr>
              <w:t>vi</w:t>
            </w:r>
            <w:r>
              <w:rPr>
                <w:rFonts w:ascii="Times" w:hAnsi="Times" w:cs="Times"/>
                <w:color w:val="2E2E2E"/>
                <w:sz w:val="28"/>
                <w:szCs w:val="28"/>
              </w:rPr>
              <w:t> starts in</w:t>
            </w:r>
            <w:r>
              <w:rPr>
                <w:rFonts w:ascii="Times" w:hAnsi="Times" w:cs="Times"/>
                <w:b/>
                <w:bCs/>
                <w:color w:val="2E2E2E"/>
                <w:sz w:val="28"/>
                <w:szCs w:val="28"/>
              </w:rPr>
              <w:t> </w:t>
            </w:r>
            <w:r>
              <w:rPr>
                <w:rFonts w:ascii="Times" w:hAnsi="Times" w:cs="Times"/>
                <w:color w:val="2E2E2E"/>
                <w:sz w:val="28"/>
                <w:szCs w:val="28"/>
              </w:rPr>
              <w:t>Command mode.</w:t>
            </w:r>
          </w:p>
          <w:p w14:paraId="64E3CD88" w14:textId="77777777" w:rsidR="00D25C9D" w:rsidRDefault="00D25C9D" w:rsidP="00D25C9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Each key is an editor command.</w:t>
            </w:r>
          </w:p>
          <w:p w14:paraId="1250CFE6" w14:textId="77777777" w:rsidR="00D25C9D" w:rsidRDefault="00D25C9D" w:rsidP="00D25C9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Keyboard strokes are interpreted as commands that can modify file contents.</w:t>
            </w:r>
          </w:p>
        </w:tc>
      </w:tr>
      <w:tr w:rsidR="00D25C9D" w14:paraId="2D92F87A" w14:textId="77777777" w:rsidTr="00D25C9D">
        <w:tblPrEx>
          <w:tblBorders>
            <w:top w:val="none" w:sz="0" w:space="0" w:color="auto"/>
          </w:tblBorders>
        </w:tblPrEx>
        <w:tc>
          <w:tcPr>
            <w:tcW w:w="226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5C436FE" w14:textId="77777777" w:rsidR="00D25C9D" w:rsidRDefault="00D25C9D" w:rsidP="00D25C9D">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Insert</w:t>
            </w:r>
          </w:p>
        </w:tc>
        <w:tc>
          <w:tcPr>
            <w:tcW w:w="102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37E93A8" w14:textId="77777777" w:rsidR="00D25C9D" w:rsidRDefault="00D25C9D" w:rsidP="00D25C9D">
            <w:pPr>
              <w:widowControl w:val="0"/>
              <w:numPr>
                <w:ilvl w:val="0"/>
                <w:numId w:val="2"/>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Type </w:t>
            </w:r>
            <w:r>
              <w:rPr>
                <w:rFonts w:ascii="Courier New" w:hAnsi="Courier New" w:cs="Courier New"/>
                <w:color w:val="4478CA"/>
                <w:sz w:val="28"/>
                <w:szCs w:val="28"/>
              </w:rPr>
              <w:t>i</w:t>
            </w:r>
            <w:r>
              <w:rPr>
                <w:rFonts w:ascii="Times" w:hAnsi="Times" w:cs="Times"/>
                <w:color w:val="2E2E2E"/>
                <w:sz w:val="28"/>
                <w:szCs w:val="28"/>
              </w:rPr>
              <w:t xml:space="preserve"> to switch to Insert mode from Command mode.</w:t>
            </w:r>
          </w:p>
          <w:p w14:paraId="29F33E5E" w14:textId="77777777" w:rsidR="00D25C9D" w:rsidRDefault="00D25C9D" w:rsidP="00D25C9D">
            <w:pPr>
              <w:widowControl w:val="0"/>
              <w:numPr>
                <w:ilvl w:val="0"/>
                <w:numId w:val="2"/>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Insert mode is used to enter (insert)  text into a file.</w:t>
            </w:r>
          </w:p>
          <w:p w14:paraId="73AC67AC" w14:textId="77777777" w:rsidR="00D25C9D" w:rsidRDefault="00D25C9D" w:rsidP="00D25C9D">
            <w:pPr>
              <w:widowControl w:val="0"/>
              <w:numPr>
                <w:ilvl w:val="0"/>
                <w:numId w:val="2"/>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Insert mode is indicated by an “</w:t>
            </w:r>
            <w:r>
              <w:rPr>
                <w:rFonts w:ascii="Courier" w:hAnsi="Courier" w:cs="Courier"/>
                <w:b/>
                <w:bCs/>
                <w:color w:val="2E2E2E"/>
                <w:sz w:val="28"/>
                <w:szCs w:val="28"/>
              </w:rPr>
              <w:t>― INSERT ―</w:t>
            </w:r>
            <w:r>
              <w:rPr>
                <w:rFonts w:ascii="Times" w:hAnsi="Times" w:cs="Times"/>
                <w:color w:val="2E2E2E"/>
                <w:sz w:val="28"/>
                <w:szCs w:val="28"/>
              </w:rPr>
              <w:t>” indicator at the bottom of the screen.</w:t>
            </w:r>
          </w:p>
          <w:p w14:paraId="38123549" w14:textId="77777777" w:rsidR="00D25C9D" w:rsidRDefault="00D25C9D" w:rsidP="00D25C9D">
            <w:pPr>
              <w:widowControl w:val="0"/>
              <w:numPr>
                <w:ilvl w:val="0"/>
                <w:numId w:val="2"/>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Press </w:t>
            </w:r>
            <w:r>
              <w:rPr>
                <w:rFonts w:ascii="Courier New" w:hAnsi="Courier New" w:cs="Courier New"/>
                <w:color w:val="4478CA"/>
                <w:sz w:val="28"/>
                <w:szCs w:val="28"/>
              </w:rPr>
              <w:t>Esc</w:t>
            </w:r>
            <w:r>
              <w:rPr>
                <w:rFonts w:ascii="Times" w:hAnsi="Times" w:cs="Times"/>
                <w:color w:val="2E2E2E"/>
                <w:sz w:val="28"/>
                <w:szCs w:val="28"/>
              </w:rPr>
              <w:t xml:space="preserve"> to exit Insert mode and return to Command mode.</w:t>
            </w:r>
          </w:p>
        </w:tc>
      </w:tr>
      <w:tr w:rsidR="00D25C9D" w14:paraId="48F996A5" w14:textId="77777777" w:rsidTr="00D25C9D">
        <w:tblPrEx>
          <w:tblBorders>
            <w:top w:val="none" w:sz="0" w:space="0" w:color="auto"/>
            <w:bottom w:val="single" w:sz="16" w:space="0" w:color="FFFFFF"/>
          </w:tblBorders>
        </w:tblPrEx>
        <w:tc>
          <w:tcPr>
            <w:tcW w:w="226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A533AAE" w14:textId="77777777" w:rsidR="00D25C9D" w:rsidRDefault="00D25C9D" w:rsidP="00D25C9D">
            <w:pPr>
              <w:widowControl w:val="0"/>
              <w:autoSpaceDE w:val="0"/>
              <w:autoSpaceDN w:val="0"/>
              <w:adjustRightInd w:val="0"/>
              <w:rPr>
                <w:rFonts w:ascii="Times" w:hAnsi="Times" w:cs="Times"/>
                <w:color w:val="1A1A1A"/>
                <w:sz w:val="28"/>
                <w:szCs w:val="28"/>
              </w:rPr>
            </w:pPr>
            <w:r>
              <w:rPr>
                <w:rFonts w:ascii="Times" w:hAnsi="Times" w:cs="Times"/>
                <w:b/>
                <w:bCs/>
                <w:color w:val="1A1A1A"/>
                <w:sz w:val="28"/>
                <w:szCs w:val="28"/>
              </w:rPr>
              <w:t>Line</w:t>
            </w:r>
          </w:p>
        </w:tc>
        <w:tc>
          <w:tcPr>
            <w:tcW w:w="1028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5FF27A9" w14:textId="77777777" w:rsidR="00D25C9D" w:rsidRDefault="00D25C9D" w:rsidP="00D25C9D">
            <w:pPr>
              <w:widowControl w:val="0"/>
              <w:numPr>
                <w:ilvl w:val="0"/>
                <w:numId w:val="3"/>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Type</w:t>
            </w:r>
            <w:r>
              <w:rPr>
                <w:rFonts w:ascii="Courier New" w:hAnsi="Courier New" w:cs="Courier New"/>
                <w:color w:val="4478CA"/>
                <w:sz w:val="32"/>
                <w:szCs w:val="32"/>
              </w:rPr>
              <w:t>:</w:t>
            </w:r>
            <w:r>
              <w:rPr>
                <w:rFonts w:ascii="Times" w:hAnsi="Times" w:cs="Times"/>
                <w:color w:val="2E2E2E"/>
                <w:sz w:val="28"/>
                <w:szCs w:val="28"/>
              </w:rPr>
              <w:t xml:space="preserve"> to switch to the Line mode from Command mode. Each key is an external command, including operations such as writing the file contents to disk or exiting.</w:t>
            </w:r>
          </w:p>
          <w:p w14:paraId="08A16161" w14:textId="77777777" w:rsidR="00D25C9D" w:rsidRDefault="00D25C9D" w:rsidP="00D25C9D">
            <w:pPr>
              <w:widowControl w:val="0"/>
              <w:numPr>
                <w:ilvl w:val="0"/>
                <w:numId w:val="3"/>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Uses line editing commands inherited from older line editors. Most of these commands are actually no longer used. Some line editing commands are very powerful.</w:t>
            </w:r>
          </w:p>
          <w:p w14:paraId="322177B1" w14:textId="77777777" w:rsidR="00D25C9D" w:rsidRDefault="00D25C9D" w:rsidP="00D25C9D">
            <w:pPr>
              <w:widowControl w:val="0"/>
              <w:numPr>
                <w:ilvl w:val="0"/>
                <w:numId w:val="3"/>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Press </w:t>
            </w:r>
            <w:r>
              <w:rPr>
                <w:rFonts w:ascii="Courier New" w:hAnsi="Courier New" w:cs="Courier New"/>
                <w:color w:val="4478CA"/>
                <w:sz w:val="28"/>
                <w:szCs w:val="28"/>
              </w:rPr>
              <w:t>Esc</w:t>
            </w:r>
            <w:r>
              <w:rPr>
                <w:rFonts w:ascii="Courier" w:hAnsi="Courier" w:cs="Courier"/>
                <w:color w:val="2E2E2E"/>
                <w:sz w:val="28"/>
                <w:szCs w:val="28"/>
              </w:rPr>
              <w:t> </w:t>
            </w:r>
            <w:r>
              <w:rPr>
                <w:rFonts w:ascii="Times" w:hAnsi="Times" w:cs="Times"/>
                <w:color w:val="2E2E2E"/>
                <w:sz w:val="28"/>
                <w:szCs w:val="28"/>
              </w:rPr>
              <w:t>to exit Line mode and return to Command mode.</w:t>
            </w:r>
          </w:p>
        </w:tc>
      </w:tr>
    </w:tbl>
    <w:p w14:paraId="30DAA8EA" w14:textId="77777777" w:rsidR="00D25C9D" w:rsidRDefault="00D25C9D" w:rsidP="00D25C9D">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vi</w:t>
      </w:r>
      <w:r>
        <w:rPr>
          <w:rFonts w:ascii="Times" w:hAnsi="Times" w:cs="Times"/>
          <w:color w:val="2E2E2E"/>
          <w:sz w:val="28"/>
          <w:szCs w:val="28"/>
        </w:rPr>
        <w:t xml:space="preserve"> provides three </w:t>
      </w:r>
      <w:r>
        <w:rPr>
          <w:rFonts w:ascii="Times" w:hAnsi="Times" w:cs="Times"/>
          <w:b/>
          <w:bCs/>
          <w:color w:val="2E2E2E"/>
          <w:sz w:val="28"/>
          <w:szCs w:val="28"/>
        </w:rPr>
        <w:t>modes</w:t>
      </w:r>
      <w:r>
        <w:rPr>
          <w:rFonts w:ascii="Times" w:hAnsi="Times" w:cs="Times"/>
          <w:color w:val="2E2E2E"/>
          <w:sz w:val="28"/>
          <w:szCs w:val="28"/>
        </w:rPr>
        <w:t xml:space="preserve"> as described in the table below. It is vital to not lose track of which mode you are in. Many keystrokes and commands behave quite differently in different modes.</w:t>
      </w:r>
    </w:p>
    <w:p w14:paraId="271CEF62" w14:textId="77777777" w:rsidR="00D25C9D" w:rsidRDefault="00D25C9D" w:rsidP="00D25C9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Working with Files in vi</w:t>
      </w:r>
    </w:p>
    <w:p w14:paraId="1C185985" w14:textId="77777777" w:rsidR="00D25C9D" w:rsidRDefault="00D25C9D" w:rsidP="00D25C9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table describes the most important commands used to start, exit, read, and write files in </w:t>
      </w:r>
      <w:r>
        <w:rPr>
          <w:rFonts w:ascii="Times" w:hAnsi="Times" w:cs="Times"/>
          <w:b/>
          <w:bCs/>
          <w:color w:val="2E2E2E"/>
          <w:sz w:val="28"/>
          <w:szCs w:val="28"/>
        </w:rPr>
        <w:t>vi</w:t>
      </w:r>
      <w:r>
        <w:rPr>
          <w:rFonts w:ascii="Times" w:hAnsi="Times" w:cs="Times"/>
          <w:color w:val="2E2E2E"/>
          <w:sz w:val="28"/>
          <w:szCs w:val="28"/>
        </w:rPr>
        <w:t>.</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3580"/>
        <w:gridCol w:w="6260"/>
      </w:tblGrid>
      <w:tr w:rsidR="00D25C9D" w14:paraId="67621A0C" w14:textId="77777777">
        <w:tc>
          <w:tcPr>
            <w:tcW w:w="358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6D2F11C4" w14:textId="77777777" w:rsidR="00D25C9D" w:rsidRDefault="00D25C9D">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626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41C96CDC" w14:textId="77777777" w:rsidR="00D25C9D" w:rsidRDefault="00D25C9D">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D25C9D" w14:paraId="0E7439AA" w14:textId="77777777">
        <w:tblPrEx>
          <w:tblBorders>
            <w:top w:val="none" w:sz="0" w:space="0" w:color="auto"/>
          </w:tblBorders>
        </w:tblPrEx>
        <w:tc>
          <w:tcPr>
            <w:tcW w:w="3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98E2E4E" w14:textId="77777777" w:rsidR="00D25C9D" w:rsidRDefault="00D25C9D">
            <w:pPr>
              <w:widowControl w:val="0"/>
              <w:autoSpaceDE w:val="0"/>
              <w:autoSpaceDN w:val="0"/>
              <w:adjustRightInd w:val="0"/>
              <w:rPr>
                <w:rFonts w:ascii="Times" w:hAnsi="Times" w:cs="Times"/>
                <w:color w:val="1A1A1A"/>
                <w:sz w:val="28"/>
                <w:szCs w:val="28"/>
              </w:rPr>
            </w:pPr>
            <w:r>
              <w:rPr>
                <w:rFonts w:ascii="Courier New" w:hAnsi="Courier New" w:cs="Courier New"/>
                <w:color w:val="4478CA"/>
                <w:sz w:val="32"/>
                <w:szCs w:val="32"/>
              </w:rPr>
              <w:t>vi myfile</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E93280D" w14:textId="77777777" w:rsidR="00D25C9D" w:rsidRDefault="00D25C9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Start the </w:t>
            </w:r>
            <w:r>
              <w:rPr>
                <w:rFonts w:ascii="Times" w:hAnsi="Times" w:cs="Times"/>
                <w:b/>
                <w:bCs/>
                <w:color w:val="1A1A1A"/>
                <w:sz w:val="28"/>
                <w:szCs w:val="28"/>
              </w:rPr>
              <w:t>vi</w:t>
            </w:r>
            <w:r>
              <w:rPr>
                <w:rFonts w:ascii="Times" w:hAnsi="Times" w:cs="Times"/>
                <w:color w:val="1A1A1A"/>
                <w:sz w:val="28"/>
                <w:szCs w:val="28"/>
              </w:rPr>
              <w:t xml:space="preserve"> editor and edit the </w:t>
            </w:r>
            <w:r>
              <w:rPr>
                <w:rFonts w:ascii="Times" w:hAnsi="Times" w:cs="Times"/>
                <w:b/>
                <w:bCs/>
                <w:color w:val="1A1A1A"/>
                <w:sz w:val="28"/>
                <w:szCs w:val="28"/>
              </w:rPr>
              <w:t>myfile</w:t>
            </w:r>
            <w:r>
              <w:rPr>
                <w:rFonts w:ascii="Times" w:hAnsi="Times" w:cs="Times"/>
                <w:color w:val="1A1A1A"/>
                <w:sz w:val="28"/>
                <w:szCs w:val="28"/>
              </w:rPr>
              <w:t xml:space="preserve"> file</w:t>
            </w:r>
          </w:p>
        </w:tc>
      </w:tr>
      <w:tr w:rsidR="00D25C9D" w14:paraId="532EE99E" w14:textId="77777777">
        <w:tblPrEx>
          <w:tblBorders>
            <w:top w:val="none" w:sz="0" w:space="0" w:color="auto"/>
          </w:tblBorders>
        </w:tblPrEx>
        <w:tc>
          <w:tcPr>
            <w:tcW w:w="3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BD4F86A" w14:textId="77777777" w:rsidR="00D25C9D" w:rsidRDefault="00D25C9D">
            <w:pPr>
              <w:widowControl w:val="0"/>
              <w:autoSpaceDE w:val="0"/>
              <w:autoSpaceDN w:val="0"/>
              <w:adjustRightInd w:val="0"/>
              <w:rPr>
                <w:rFonts w:ascii="Times" w:hAnsi="Times" w:cs="Times"/>
                <w:color w:val="1A1A1A"/>
                <w:sz w:val="28"/>
                <w:szCs w:val="28"/>
              </w:rPr>
            </w:pPr>
            <w:r>
              <w:rPr>
                <w:rFonts w:ascii="Courier New" w:hAnsi="Courier New" w:cs="Courier New"/>
                <w:color w:val="4478CA"/>
                <w:sz w:val="32"/>
                <w:szCs w:val="32"/>
              </w:rPr>
              <w:t>vi -r myfile</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44AC330" w14:textId="77777777" w:rsidR="00D25C9D" w:rsidRDefault="00D25C9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Start </w:t>
            </w:r>
            <w:r>
              <w:rPr>
                <w:rFonts w:ascii="Times" w:hAnsi="Times" w:cs="Times"/>
                <w:b/>
                <w:bCs/>
                <w:color w:val="1A1A1A"/>
                <w:sz w:val="28"/>
                <w:szCs w:val="28"/>
              </w:rPr>
              <w:t>vi</w:t>
            </w:r>
            <w:r>
              <w:rPr>
                <w:rFonts w:ascii="Times" w:hAnsi="Times" w:cs="Times"/>
                <w:color w:val="1A1A1A"/>
                <w:sz w:val="28"/>
                <w:szCs w:val="28"/>
              </w:rPr>
              <w:t xml:space="preserve"> and edit </w:t>
            </w:r>
            <w:r>
              <w:rPr>
                <w:rFonts w:ascii="Times" w:hAnsi="Times" w:cs="Times"/>
                <w:b/>
                <w:bCs/>
                <w:color w:val="1A1A1A"/>
                <w:sz w:val="28"/>
                <w:szCs w:val="28"/>
              </w:rPr>
              <w:t>myfile</w:t>
            </w:r>
            <w:r>
              <w:rPr>
                <w:rFonts w:ascii="Times" w:hAnsi="Times" w:cs="Times"/>
                <w:color w:val="1A1A1A"/>
                <w:sz w:val="28"/>
                <w:szCs w:val="28"/>
              </w:rPr>
              <w:t xml:space="preserve"> in recovery mode from a system crash</w:t>
            </w:r>
          </w:p>
        </w:tc>
      </w:tr>
      <w:tr w:rsidR="00D25C9D" w14:paraId="2E9AD2DC" w14:textId="77777777">
        <w:tblPrEx>
          <w:tblBorders>
            <w:top w:val="none" w:sz="0" w:space="0" w:color="auto"/>
          </w:tblBorders>
        </w:tblPrEx>
        <w:tc>
          <w:tcPr>
            <w:tcW w:w="3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9C542CA" w14:textId="77777777" w:rsidR="00D25C9D" w:rsidRDefault="00D25C9D">
            <w:pPr>
              <w:widowControl w:val="0"/>
              <w:autoSpaceDE w:val="0"/>
              <w:autoSpaceDN w:val="0"/>
              <w:adjustRightInd w:val="0"/>
              <w:rPr>
                <w:rFonts w:ascii="Times" w:hAnsi="Times" w:cs="Times"/>
                <w:color w:val="1A1A1A"/>
                <w:sz w:val="28"/>
                <w:szCs w:val="28"/>
              </w:rPr>
            </w:pPr>
            <w:r>
              <w:rPr>
                <w:rFonts w:ascii="Courier New" w:hAnsi="Courier New" w:cs="Courier New"/>
                <w:color w:val="4478CA"/>
                <w:sz w:val="32"/>
                <w:szCs w:val="32"/>
              </w:rPr>
              <w:t>:r file2&lt;ret&gt;</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2FA02AE8" w14:textId="77777777" w:rsidR="00D25C9D" w:rsidRDefault="00D25C9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Read in </w:t>
            </w:r>
            <w:r>
              <w:rPr>
                <w:rFonts w:ascii="Times" w:hAnsi="Times" w:cs="Times"/>
                <w:b/>
                <w:bCs/>
                <w:color w:val="1A1A1A"/>
                <w:sz w:val="28"/>
                <w:szCs w:val="28"/>
              </w:rPr>
              <w:t>file2</w:t>
            </w:r>
            <w:r>
              <w:rPr>
                <w:rFonts w:ascii="Times" w:hAnsi="Times" w:cs="Times"/>
                <w:color w:val="1A1A1A"/>
                <w:sz w:val="28"/>
                <w:szCs w:val="28"/>
              </w:rPr>
              <w:t xml:space="preserve"> and insert at current position</w:t>
            </w:r>
          </w:p>
        </w:tc>
      </w:tr>
      <w:tr w:rsidR="00D25C9D" w14:paraId="24156051" w14:textId="77777777">
        <w:tblPrEx>
          <w:tblBorders>
            <w:top w:val="none" w:sz="0" w:space="0" w:color="auto"/>
          </w:tblBorders>
        </w:tblPrEx>
        <w:tc>
          <w:tcPr>
            <w:tcW w:w="3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4980DD4" w14:textId="77777777" w:rsidR="00D25C9D" w:rsidRDefault="00D25C9D">
            <w:pPr>
              <w:widowControl w:val="0"/>
              <w:autoSpaceDE w:val="0"/>
              <w:autoSpaceDN w:val="0"/>
              <w:adjustRightInd w:val="0"/>
              <w:rPr>
                <w:rFonts w:ascii="Times" w:hAnsi="Times" w:cs="Times"/>
                <w:color w:val="1A1A1A"/>
                <w:sz w:val="28"/>
                <w:szCs w:val="28"/>
              </w:rPr>
            </w:pPr>
            <w:r>
              <w:rPr>
                <w:rFonts w:ascii="Courier New" w:hAnsi="Courier New" w:cs="Courier New"/>
                <w:color w:val="4478CA"/>
                <w:sz w:val="32"/>
                <w:szCs w:val="32"/>
              </w:rPr>
              <w:t>:w&lt;ret&gt;</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8573191" w14:textId="77777777" w:rsidR="00D25C9D" w:rsidRDefault="00D25C9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Write to the file</w:t>
            </w:r>
          </w:p>
        </w:tc>
      </w:tr>
      <w:tr w:rsidR="00D25C9D" w14:paraId="19CE3FF0" w14:textId="77777777">
        <w:tblPrEx>
          <w:tblBorders>
            <w:top w:val="none" w:sz="0" w:space="0" w:color="auto"/>
          </w:tblBorders>
        </w:tblPrEx>
        <w:tc>
          <w:tcPr>
            <w:tcW w:w="3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31CD8B1" w14:textId="77777777" w:rsidR="00D25C9D" w:rsidRDefault="00D25C9D">
            <w:pPr>
              <w:widowControl w:val="0"/>
              <w:autoSpaceDE w:val="0"/>
              <w:autoSpaceDN w:val="0"/>
              <w:adjustRightInd w:val="0"/>
              <w:rPr>
                <w:rFonts w:ascii="Times" w:hAnsi="Times" w:cs="Times"/>
                <w:color w:val="1A1A1A"/>
                <w:sz w:val="28"/>
                <w:szCs w:val="28"/>
              </w:rPr>
            </w:pPr>
            <w:r>
              <w:rPr>
                <w:rFonts w:ascii="Courier New" w:hAnsi="Courier New" w:cs="Courier New"/>
                <w:color w:val="4478CA"/>
                <w:sz w:val="32"/>
                <w:szCs w:val="32"/>
              </w:rPr>
              <w:t>:w myfile&lt;ret&gt;</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4B1F343" w14:textId="77777777" w:rsidR="00D25C9D" w:rsidRDefault="00D25C9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Write out the file to </w:t>
            </w:r>
            <w:r>
              <w:rPr>
                <w:rFonts w:ascii="Times" w:hAnsi="Times" w:cs="Times"/>
                <w:b/>
                <w:bCs/>
                <w:color w:val="1A1A1A"/>
                <w:sz w:val="28"/>
                <w:szCs w:val="28"/>
              </w:rPr>
              <w:t>myfile</w:t>
            </w:r>
          </w:p>
        </w:tc>
      </w:tr>
      <w:tr w:rsidR="00D25C9D" w14:paraId="396CCBAA" w14:textId="77777777">
        <w:tblPrEx>
          <w:tblBorders>
            <w:top w:val="none" w:sz="0" w:space="0" w:color="auto"/>
          </w:tblBorders>
        </w:tblPrEx>
        <w:tc>
          <w:tcPr>
            <w:tcW w:w="3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8779190" w14:textId="77777777" w:rsidR="00D25C9D" w:rsidRDefault="00D25C9D">
            <w:pPr>
              <w:widowControl w:val="0"/>
              <w:autoSpaceDE w:val="0"/>
              <w:autoSpaceDN w:val="0"/>
              <w:adjustRightInd w:val="0"/>
              <w:rPr>
                <w:rFonts w:ascii="Times" w:hAnsi="Times" w:cs="Times"/>
                <w:color w:val="1A1A1A"/>
                <w:sz w:val="28"/>
                <w:szCs w:val="28"/>
              </w:rPr>
            </w:pPr>
            <w:r>
              <w:rPr>
                <w:rFonts w:ascii="Courier New" w:hAnsi="Courier New" w:cs="Courier New"/>
                <w:color w:val="4478CA"/>
                <w:sz w:val="32"/>
                <w:szCs w:val="32"/>
              </w:rPr>
              <w:t>:w! file2&lt;ret&gt;</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E17FDB5" w14:textId="77777777" w:rsidR="00D25C9D" w:rsidRDefault="00D25C9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Overwrite </w:t>
            </w:r>
            <w:r>
              <w:rPr>
                <w:rFonts w:ascii="Times" w:hAnsi="Times" w:cs="Times"/>
                <w:b/>
                <w:bCs/>
                <w:color w:val="1A1A1A"/>
                <w:sz w:val="28"/>
                <w:szCs w:val="28"/>
              </w:rPr>
              <w:t>file2</w:t>
            </w:r>
          </w:p>
        </w:tc>
      </w:tr>
      <w:tr w:rsidR="00D25C9D" w14:paraId="78648A85" w14:textId="77777777">
        <w:tblPrEx>
          <w:tblBorders>
            <w:top w:val="none" w:sz="0" w:space="0" w:color="auto"/>
          </w:tblBorders>
        </w:tblPrEx>
        <w:tc>
          <w:tcPr>
            <w:tcW w:w="3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DCE1A77" w14:textId="77777777" w:rsidR="00D25C9D" w:rsidRDefault="00D25C9D">
            <w:pPr>
              <w:widowControl w:val="0"/>
              <w:autoSpaceDE w:val="0"/>
              <w:autoSpaceDN w:val="0"/>
              <w:adjustRightInd w:val="0"/>
              <w:rPr>
                <w:rFonts w:ascii="Times" w:hAnsi="Times" w:cs="Times"/>
                <w:color w:val="1A1A1A"/>
                <w:sz w:val="28"/>
                <w:szCs w:val="28"/>
              </w:rPr>
            </w:pPr>
            <w:r>
              <w:rPr>
                <w:rFonts w:ascii="Courier New" w:hAnsi="Courier New" w:cs="Courier New"/>
                <w:color w:val="4478CA"/>
                <w:sz w:val="32"/>
                <w:szCs w:val="32"/>
              </w:rPr>
              <w:t>:x&lt;ret&gt; or :wq&lt;ret&gt;</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6DA1BAE" w14:textId="77777777" w:rsidR="00D25C9D" w:rsidRDefault="00D25C9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Exit </w:t>
            </w:r>
            <w:r>
              <w:rPr>
                <w:rFonts w:ascii="Times" w:hAnsi="Times" w:cs="Times"/>
                <w:b/>
                <w:bCs/>
                <w:color w:val="1A1A1A"/>
                <w:sz w:val="28"/>
                <w:szCs w:val="28"/>
              </w:rPr>
              <w:t>vi</w:t>
            </w:r>
            <w:r>
              <w:rPr>
                <w:rFonts w:ascii="Times" w:hAnsi="Times" w:cs="Times"/>
                <w:color w:val="1A1A1A"/>
                <w:sz w:val="28"/>
                <w:szCs w:val="28"/>
              </w:rPr>
              <w:t xml:space="preserve"> and write out modified file</w:t>
            </w:r>
          </w:p>
        </w:tc>
      </w:tr>
      <w:tr w:rsidR="00D25C9D" w14:paraId="79BDD9B1" w14:textId="77777777">
        <w:tblPrEx>
          <w:tblBorders>
            <w:top w:val="none" w:sz="0" w:space="0" w:color="auto"/>
          </w:tblBorders>
        </w:tblPrEx>
        <w:tc>
          <w:tcPr>
            <w:tcW w:w="3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42305E1" w14:textId="77777777" w:rsidR="00D25C9D" w:rsidRDefault="00D25C9D">
            <w:pPr>
              <w:widowControl w:val="0"/>
              <w:autoSpaceDE w:val="0"/>
              <w:autoSpaceDN w:val="0"/>
              <w:adjustRightInd w:val="0"/>
              <w:rPr>
                <w:rFonts w:ascii="Times" w:hAnsi="Times" w:cs="Times"/>
                <w:color w:val="1A1A1A"/>
                <w:sz w:val="28"/>
                <w:szCs w:val="28"/>
              </w:rPr>
            </w:pPr>
            <w:r>
              <w:rPr>
                <w:rFonts w:ascii="Courier New" w:hAnsi="Courier New" w:cs="Courier New"/>
                <w:color w:val="4478CA"/>
                <w:sz w:val="32"/>
                <w:szCs w:val="32"/>
              </w:rPr>
              <w:t>:q&lt;ret&gt;</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EA5626E" w14:textId="77777777" w:rsidR="00D25C9D" w:rsidRDefault="00D25C9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Quit </w:t>
            </w:r>
            <w:r>
              <w:rPr>
                <w:rFonts w:ascii="Times" w:hAnsi="Times" w:cs="Times"/>
                <w:b/>
                <w:bCs/>
                <w:color w:val="1A1A1A"/>
                <w:sz w:val="28"/>
                <w:szCs w:val="28"/>
              </w:rPr>
              <w:t>vi</w:t>
            </w:r>
          </w:p>
        </w:tc>
      </w:tr>
      <w:tr w:rsidR="00D25C9D" w14:paraId="0F4486AA" w14:textId="77777777">
        <w:tblPrEx>
          <w:tblBorders>
            <w:top w:val="none" w:sz="0" w:space="0" w:color="auto"/>
            <w:bottom w:val="single" w:sz="16" w:space="0" w:color="FFFFFF"/>
          </w:tblBorders>
        </w:tblPrEx>
        <w:tc>
          <w:tcPr>
            <w:tcW w:w="3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355634D" w14:textId="77777777" w:rsidR="00D25C9D" w:rsidRDefault="00D25C9D">
            <w:pPr>
              <w:widowControl w:val="0"/>
              <w:autoSpaceDE w:val="0"/>
              <w:autoSpaceDN w:val="0"/>
              <w:adjustRightInd w:val="0"/>
              <w:rPr>
                <w:rFonts w:ascii="Times" w:hAnsi="Times" w:cs="Times"/>
                <w:color w:val="1A1A1A"/>
                <w:sz w:val="28"/>
                <w:szCs w:val="28"/>
              </w:rPr>
            </w:pPr>
            <w:r>
              <w:rPr>
                <w:rFonts w:ascii="Courier New" w:hAnsi="Courier New" w:cs="Courier New"/>
                <w:color w:val="4478CA"/>
                <w:sz w:val="32"/>
                <w:szCs w:val="32"/>
              </w:rPr>
              <w:t>:q!&lt;ret&gt;</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DCF2828" w14:textId="77777777" w:rsidR="00D25C9D" w:rsidRDefault="00D25C9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Quit </w:t>
            </w:r>
            <w:r>
              <w:rPr>
                <w:rFonts w:ascii="Times" w:hAnsi="Times" w:cs="Times"/>
                <w:b/>
                <w:bCs/>
                <w:color w:val="1A1A1A"/>
                <w:sz w:val="28"/>
                <w:szCs w:val="28"/>
              </w:rPr>
              <w:t>vi</w:t>
            </w:r>
            <w:r>
              <w:rPr>
                <w:rFonts w:ascii="Times" w:hAnsi="Times" w:cs="Times"/>
                <w:color w:val="1A1A1A"/>
                <w:sz w:val="28"/>
                <w:szCs w:val="28"/>
              </w:rPr>
              <w:t xml:space="preserve"> even though modifications have not been saved</w:t>
            </w:r>
          </w:p>
        </w:tc>
      </w:tr>
    </w:tbl>
    <w:p w14:paraId="2A150D83" w14:textId="77777777" w:rsidR="00D25C9D" w:rsidRDefault="00D25C9D" w:rsidP="00D25C9D">
      <w:pPr>
        <w:widowControl w:val="0"/>
        <w:autoSpaceDE w:val="0"/>
        <w:autoSpaceDN w:val="0"/>
        <w:adjustRightInd w:val="0"/>
        <w:spacing w:after="396"/>
        <w:rPr>
          <w:rFonts w:ascii="Times" w:hAnsi="Times" w:cs="Times"/>
          <w:color w:val="2E2E2E"/>
          <w:sz w:val="28"/>
          <w:szCs w:val="28"/>
        </w:rPr>
      </w:pPr>
    </w:p>
    <w:p w14:paraId="69AA416B" w14:textId="77777777" w:rsidR="00D25C9D" w:rsidRDefault="00D25C9D" w:rsidP="00D25C9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Changing Cursor Positions in vi</w:t>
      </w:r>
    </w:p>
    <w:p w14:paraId="439C9DC2" w14:textId="77777777" w:rsidR="00D25C9D" w:rsidRDefault="00D25C9D" w:rsidP="00D25C9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table describes the most important keystrokes used when changing cursor position in </w:t>
      </w:r>
      <w:r>
        <w:rPr>
          <w:rFonts w:ascii="Times" w:hAnsi="Times" w:cs="Times"/>
          <w:b/>
          <w:bCs/>
          <w:color w:val="2E2E2E"/>
          <w:sz w:val="28"/>
          <w:szCs w:val="28"/>
        </w:rPr>
        <w:t>vi.</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3480"/>
        <w:gridCol w:w="5020"/>
      </w:tblGrid>
      <w:tr w:rsidR="00D25C9D" w14:paraId="618D8B76" w14:textId="77777777">
        <w:tc>
          <w:tcPr>
            <w:tcW w:w="348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6A5CE6ED" w14:textId="77777777" w:rsidR="00D25C9D" w:rsidRDefault="00D25C9D">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Key</w:t>
            </w:r>
          </w:p>
        </w:tc>
        <w:tc>
          <w:tcPr>
            <w:tcW w:w="502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09140EEF" w14:textId="77777777" w:rsidR="00D25C9D" w:rsidRDefault="00D25C9D">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D25C9D" w14:paraId="1AEE5EF5" w14:textId="77777777">
        <w:tblPrEx>
          <w:tblBorders>
            <w:top w:val="none" w:sz="0" w:space="0" w:color="auto"/>
          </w:tblBorders>
        </w:tblPrEx>
        <w:tc>
          <w:tcPr>
            <w:tcW w:w="33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E2C2741" w14:textId="77777777" w:rsidR="00D25C9D" w:rsidRDefault="00D25C9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arrow keys</w:t>
            </w:r>
          </w:p>
        </w:tc>
        <w:tc>
          <w:tcPr>
            <w:tcW w:w="49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EEAA5FB" w14:textId="77777777" w:rsidR="00D25C9D" w:rsidRDefault="00D25C9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To move up, down, left and right</w:t>
            </w:r>
          </w:p>
        </w:tc>
      </w:tr>
      <w:tr w:rsidR="00D25C9D" w14:paraId="13FA0B30" w14:textId="77777777">
        <w:tblPrEx>
          <w:tblBorders>
            <w:top w:val="none" w:sz="0" w:space="0" w:color="auto"/>
          </w:tblBorders>
        </w:tblPrEx>
        <w:tc>
          <w:tcPr>
            <w:tcW w:w="33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5BDAF80" w14:textId="77777777" w:rsidR="00D25C9D" w:rsidRDefault="00D25C9D">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j</w:t>
            </w:r>
            <w:r>
              <w:rPr>
                <w:rFonts w:ascii="Times" w:hAnsi="Times" w:cs="Times"/>
                <w:color w:val="1A1A1A"/>
                <w:sz w:val="28"/>
                <w:szCs w:val="28"/>
              </w:rPr>
              <w:t xml:space="preserve"> or </w:t>
            </w:r>
            <w:r>
              <w:rPr>
                <w:rFonts w:ascii="Courier New" w:hAnsi="Courier New" w:cs="Courier New"/>
                <w:color w:val="4478CA"/>
                <w:sz w:val="28"/>
                <w:szCs w:val="28"/>
              </w:rPr>
              <w:t>&lt;ret&gt;</w:t>
            </w:r>
          </w:p>
        </w:tc>
        <w:tc>
          <w:tcPr>
            <w:tcW w:w="49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9029AD1" w14:textId="77777777" w:rsidR="00D25C9D" w:rsidRDefault="00D25C9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To move one line down</w:t>
            </w:r>
          </w:p>
        </w:tc>
      </w:tr>
      <w:tr w:rsidR="00D25C9D" w14:paraId="27EF3E38" w14:textId="77777777">
        <w:tblPrEx>
          <w:tblBorders>
            <w:top w:val="none" w:sz="0" w:space="0" w:color="auto"/>
          </w:tblBorders>
        </w:tblPrEx>
        <w:tc>
          <w:tcPr>
            <w:tcW w:w="33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A8BD9F2" w14:textId="77777777" w:rsidR="00D25C9D" w:rsidRDefault="00D25C9D">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k</w:t>
            </w:r>
          </w:p>
        </w:tc>
        <w:tc>
          <w:tcPr>
            <w:tcW w:w="49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2350AE1" w14:textId="77777777" w:rsidR="00D25C9D" w:rsidRDefault="00D25C9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To move one line up</w:t>
            </w:r>
          </w:p>
        </w:tc>
      </w:tr>
      <w:tr w:rsidR="00D25C9D" w14:paraId="45755A49" w14:textId="77777777">
        <w:tblPrEx>
          <w:tblBorders>
            <w:top w:val="none" w:sz="0" w:space="0" w:color="auto"/>
          </w:tblBorders>
        </w:tblPrEx>
        <w:tc>
          <w:tcPr>
            <w:tcW w:w="33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032B413" w14:textId="77777777" w:rsidR="00D25C9D" w:rsidRDefault="00D25C9D">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h</w:t>
            </w:r>
            <w:r>
              <w:rPr>
                <w:rFonts w:ascii="Times" w:hAnsi="Times" w:cs="Times"/>
                <w:color w:val="1A1A1A"/>
                <w:sz w:val="28"/>
                <w:szCs w:val="28"/>
              </w:rPr>
              <w:t xml:space="preserve"> or Backspace</w:t>
            </w:r>
          </w:p>
        </w:tc>
        <w:tc>
          <w:tcPr>
            <w:tcW w:w="49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4330C8D" w14:textId="77777777" w:rsidR="00D25C9D" w:rsidRDefault="00D25C9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To move one character left</w:t>
            </w:r>
          </w:p>
        </w:tc>
      </w:tr>
      <w:tr w:rsidR="00D25C9D" w14:paraId="6D7DE7A1" w14:textId="77777777">
        <w:tblPrEx>
          <w:tblBorders>
            <w:top w:val="none" w:sz="0" w:space="0" w:color="auto"/>
          </w:tblBorders>
        </w:tblPrEx>
        <w:tc>
          <w:tcPr>
            <w:tcW w:w="33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2156CEC" w14:textId="77777777" w:rsidR="00D25C9D" w:rsidRDefault="00D25C9D">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l</w:t>
            </w:r>
            <w:r>
              <w:rPr>
                <w:rFonts w:ascii="Times" w:hAnsi="Times" w:cs="Times"/>
                <w:color w:val="1A1A1A"/>
                <w:sz w:val="28"/>
                <w:szCs w:val="28"/>
              </w:rPr>
              <w:t xml:space="preserve"> or Space</w:t>
            </w:r>
          </w:p>
        </w:tc>
        <w:tc>
          <w:tcPr>
            <w:tcW w:w="49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B0081BC" w14:textId="77777777" w:rsidR="00D25C9D" w:rsidRDefault="00D25C9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To move one character right</w:t>
            </w:r>
          </w:p>
        </w:tc>
      </w:tr>
      <w:tr w:rsidR="00D25C9D" w14:paraId="72D78F30" w14:textId="77777777">
        <w:tblPrEx>
          <w:tblBorders>
            <w:top w:val="none" w:sz="0" w:space="0" w:color="auto"/>
          </w:tblBorders>
        </w:tblPrEx>
        <w:tc>
          <w:tcPr>
            <w:tcW w:w="33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22BFFA1" w14:textId="77777777" w:rsidR="00D25C9D" w:rsidRDefault="00D25C9D">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O</w:t>
            </w:r>
          </w:p>
        </w:tc>
        <w:tc>
          <w:tcPr>
            <w:tcW w:w="49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CFA8BF2" w14:textId="77777777" w:rsidR="00D25C9D" w:rsidRDefault="00D25C9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To move to beginning of line</w:t>
            </w:r>
          </w:p>
        </w:tc>
      </w:tr>
      <w:tr w:rsidR="00D25C9D" w14:paraId="70FB3E89" w14:textId="77777777">
        <w:tblPrEx>
          <w:tblBorders>
            <w:top w:val="none" w:sz="0" w:space="0" w:color="auto"/>
          </w:tblBorders>
        </w:tblPrEx>
        <w:tc>
          <w:tcPr>
            <w:tcW w:w="33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29D2131" w14:textId="77777777" w:rsidR="00D25C9D" w:rsidRDefault="00D25C9D">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t>
            </w:r>
          </w:p>
        </w:tc>
        <w:tc>
          <w:tcPr>
            <w:tcW w:w="49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10F3F45" w14:textId="77777777" w:rsidR="00D25C9D" w:rsidRDefault="00D25C9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To move to end of line</w:t>
            </w:r>
          </w:p>
        </w:tc>
      </w:tr>
      <w:tr w:rsidR="00D25C9D" w14:paraId="4F7B0273" w14:textId="77777777">
        <w:tblPrEx>
          <w:tblBorders>
            <w:top w:val="none" w:sz="0" w:space="0" w:color="auto"/>
          </w:tblBorders>
        </w:tblPrEx>
        <w:tc>
          <w:tcPr>
            <w:tcW w:w="33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19B135D" w14:textId="77777777" w:rsidR="00D25C9D" w:rsidRDefault="00D25C9D">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w</w:t>
            </w:r>
          </w:p>
        </w:tc>
        <w:tc>
          <w:tcPr>
            <w:tcW w:w="49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542D1E4" w14:textId="77777777" w:rsidR="00D25C9D" w:rsidRDefault="00D25C9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To move to beginning of next word</w:t>
            </w:r>
          </w:p>
        </w:tc>
      </w:tr>
      <w:tr w:rsidR="00D25C9D" w14:paraId="0718B95D" w14:textId="77777777">
        <w:tblPrEx>
          <w:tblBorders>
            <w:top w:val="none" w:sz="0" w:space="0" w:color="auto"/>
          </w:tblBorders>
        </w:tblPrEx>
        <w:tc>
          <w:tcPr>
            <w:tcW w:w="33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D19E1D3" w14:textId="77777777" w:rsidR="00D25C9D" w:rsidRDefault="00D25C9D">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:O &lt;ret&gt;</w:t>
            </w:r>
            <w:r>
              <w:rPr>
                <w:rFonts w:ascii="Times" w:hAnsi="Times" w:cs="Times"/>
                <w:color w:val="1A1A1A"/>
                <w:sz w:val="28"/>
                <w:szCs w:val="28"/>
              </w:rPr>
              <w:t xml:space="preserve"> or </w:t>
            </w:r>
            <w:r>
              <w:rPr>
                <w:rFonts w:ascii="Courier New" w:hAnsi="Courier New" w:cs="Courier New"/>
                <w:color w:val="4478CA"/>
                <w:sz w:val="28"/>
                <w:szCs w:val="28"/>
              </w:rPr>
              <w:t>1G</w:t>
            </w:r>
          </w:p>
        </w:tc>
        <w:tc>
          <w:tcPr>
            <w:tcW w:w="49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24F932A5" w14:textId="77777777" w:rsidR="00D25C9D" w:rsidRDefault="00D25C9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To move to beginning of file</w:t>
            </w:r>
          </w:p>
        </w:tc>
      </w:tr>
      <w:tr w:rsidR="00D25C9D" w14:paraId="572EB48B" w14:textId="77777777">
        <w:tblPrEx>
          <w:tblBorders>
            <w:top w:val="none" w:sz="0" w:space="0" w:color="auto"/>
          </w:tblBorders>
        </w:tblPrEx>
        <w:tc>
          <w:tcPr>
            <w:tcW w:w="33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A8BDAF5" w14:textId="77777777" w:rsidR="00D25C9D" w:rsidRDefault="00D25C9D">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:n &lt;ret&gt;</w:t>
            </w:r>
            <w:r>
              <w:rPr>
                <w:rFonts w:ascii="Times" w:hAnsi="Times" w:cs="Times"/>
                <w:color w:val="1A1A1A"/>
                <w:sz w:val="28"/>
                <w:szCs w:val="28"/>
              </w:rPr>
              <w:t xml:space="preserve"> or </w:t>
            </w:r>
            <w:r>
              <w:rPr>
                <w:rFonts w:ascii="Courier New" w:hAnsi="Courier New" w:cs="Courier New"/>
                <w:color w:val="4478CA"/>
                <w:sz w:val="28"/>
                <w:szCs w:val="28"/>
              </w:rPr>
              <w:t>nG</w:t>
            </w:r>
          </w:p>
        </w:tc>
        <w:tc>
          <w:tcPr>
            <w:tcW w:w="49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25BCF5B" w14:textId="77777777" w:rsidR="00D25C9D" w:rsidRDefault="00D25C9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To move to line n</w:t>
            </w:r>
          </w:p>
        </w:tc>
      </w:tr>
      <w:tr w:rsidR="00D25C9D" w14:paraId="128FC7AB" w14:textId="77777777">
        <w:tblPrEx>
          <w:tblBorders>
            <w:top w:val="none" w:sz="0" w:space="0" w:color="auto"/>
          </w:tblBorders>
        </w:tblPrEx>
        <w:tc>
          <w:tcPr>
            <w:tcW w:w="33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5D11436" w14:textId="77777777" w:rsidR="00D25C9D" w:rsidRDefault="00D25C9D">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 &lt;ret&gt;</w:t>
            </w:r>
            <w:r>
              <w:rPr>
                <w:rFonts w:ascii="Times" w:hAnsi="Times" w:cs="Times"/>
                <w:color w:val="1A1A1A"/>
                <w:sz w:val="28"/>
                <w:szCs w:val="28"/>
              </w:rPr>
              <w:t xml:space="preserve"> or </w:t>
            </w:r>
            <w:r>
              <w:rPr>
                <w:rFonts w:ascii="Courier New" w:hAnsi="Courier New" w:cs="Courier New"/>
                <w:color w:val="4478CA"/>
                <w:sz w:val="28"/>
                <w:szCs w:val="28"/>
              </w:rPr>
              <w:t>G</w:t>
            </w:r>
          </w:p>
        </w:tc>
        <w:tc>
          <w:tcPr>
            <w:tcW w:w="49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1011BAF" w14:textId="77777777" w:rsidR="00D25C9D" w:rsidRDefault="00D25C9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To move to last line in file</w:t>
            </w:r>
          </w:p>
        </w:tc>
      </w:tr>
      <w:tr w:rsidR="00D25C9D" w14:paraId="17D19F49" w14:textId="77777777">
        <w:tblPrEx>
          <w:tblBorders>
            <w:top w:val="none" w:sz="0" w:space="0" w:color="auto"/>
          </w:tblBorders>
        </w:tblPrEx>
        <w:tc>
          <w:tcPr>
            <w:tcW w:w="33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0EB9C5A" w14:textId="77777777" w:rsidR="00D25C9D" w:rsidRDefault="00D25C9D">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 xml:space="preserve">CTRL-F </w:t>
            </w:r>
            <w:r>
              <w:rPr>
                <w:rFonts w:ascii="Times" w:hAnsi="Times" w:cs="Times"/>
                <w:color w:val="1A1A1A"/>
                <w:sz w:val="28"/>
                <w:szCs w:val="28"/>
              </w:rPr>
              <w:t xml:space="preserve">or </w:t>
            </w:r>
            <w:r>
              <w:rPr>
                <w:rFonts w:ascii="Courier New" w:hAnsi="Courier New" w:cs="Courier New"/>
                <w:color w:val="4478CA"/>
                <w:sz w:val="28"/>
                <w:szCs w:val="28"/>
              </w:rPr>
              <w:t>Page Down</w:t>
            </w:r>
          </w:p>
        </w:tc>
        <w:tc>
          <w:tcPr>
            <w:tcW w:w="49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9D9E922" w14:textId="77777777" w:rsidR="00D25C9D" w:rsidRDefault="00D25C9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To move forward one page</w:t>
            </w:r>
          </w:p>
        </w:tc>
      </w:tr>
      <w:tr w:rsidR="00D25C9D" w14:paraId="58F84D74" w14:textId="77777777">
        <w:tblPrEx>
          <w:tblBorders>
            <w:top w:val="none" w:sz="0" w:space="0" w:color="auto"/>
          </w:tblBorders>
        </w:tblPrEx>
        <w:tc>
          <w:tcPr>
            <w:tcW w:w="33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FD87681" w14:textId="77777777" w:rsidR="00D25C9D" w:rsidRDefault="00D25C9D">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CTRL-B</w:t>
            </w:r>
            <w:r>
              <w:rPr>
                <w:rFonts w:ascii="Times" w:hAnsi="Times" w:cs="Times"/>
                <w:color w:val="1A1A1A"/>
                <w:sz w:val="28"/>
                <w:szCs w:val="28"/>
              </w:rPr>
              <w:t xml:space="preserve"> or </w:t>
            </w:r>
            <w:r>
              <w:rPr>
                <w:rFonts w:ascii="Courier New" w:hAnsi="Courier New" w:cs="Courier New"/>
                <w:color w:val="4478CA"/>
                <w:sz w:val="28"/>
                <w:szCs w:val="28"/>
              </w:rPr>
              <w:t>Page Up</w:t>
            </w:r>
          </w:p>
        </w:tc>
        <w:tc>
          <w:tcPr>
            <w:tcW w:w="49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E471B8B" w14:textId="77777777" w:rsidR="00D25C9D" w:rsidRDefault="00D25C9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To move backward one page</w:t>
            </w:r>
          </w:p>
        </w:tc>
      </w:tr>
      <w:tr w:rsidR="00D25C9D" w14:paraId="4F58ACB6" w14:textId="77777777">
        <w:tblPrEx>
          <w:tblBorders>
            <w:top w:val="none" w:sz="0" w:space="0" w:color="auto"/>
            <w:bottom w:val="single" w:sz="16" w:space="0" w:color="FFFFFF"/>
          </w:tblBorders>
        </w:tblPrEx>
        <w:tc>
          <w:tcPr>
            <w:tcW w:w="33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8C0508E" w14:textId="77777777" w:rsidR="00D25C9D" w:rsidRDefault="00D25C9D">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^l</w:t>
            </w:r>
          </w:p>
        </w:tc>
        <w:tc>
          <w:tcPr>
            <w:tcW w:w="492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4DF2344" w14:textId="77777777" w:rsidR="00D25C9D" w:rsidRDefault="00D25C9D">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To refresh and center screen</w:t>
            </w:r>
          </w:p>
        </w:tc>
      </w:tr>
    </w:tbl>
    <w:p w14:paraId="52EEE32D" w14:textId="77777777" w:rsidR="00D25C9D" w:rsidRDefault="00D25C9D" w:rsidP="00D25C9D">
      <w:pPr>
        <w:widowControl w:val="0"/>
        <w:autoSpaceDE w:val="0"/>
        <w:autoSpaceDN w:val="0"/>
        <w:adjustRightInd w:val="0"/>
        <w:spacing w:after="396"/>
        <w:rPr>
          <w:rFonts w:ascii="Times" w:hAnsi="Times" w:cs="Times"/>
          <w:color w:val="2E2E2E"/>
          <w:sz w:val="28"/>
          <w:szCs w:val="28"/>
        </w:rPr>
      </w:pPr>
    </w:p>
    <w:p w14:paraId="1CE2BA48" w14:textId="77777777" w:rsidR="00E606A6" w:rsidRDefault="00E606A6" w:rsidP="00E606A6">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Searching for Text in vi</w:t>
      </w:r>
    </w:p>
    <w:p w14:paraId="41111327" w14:textId="77777777" w:rsidR="00E606A6" w:rsidRDefault="00E606A6" w:rsidP="00E606A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table describes the most important </w:t>
      </w:r>
      <w:r>
        <w:rPr>
          <w:rFonts w:ascii="Times" w:hAnsi="Times" w:cs="Times"/>
          <w:color w:val="2E2E2E"/>
          <w:sz w:val="28"/>
          <w:szCs w:val="28"/>
          <w:u w:val="single"/>
        </w:rPr>
        <w:t>commands</w:t>
      </w:r>
      <w:r>
        <w:rPr>
          <w:rFonts w:ascii="Times" w:hAnsi="Times" w:cs="Times"/>
          <w:color w:val="2E2E2E"/>
          <w:sz w:val="28"/>
          <w:szCs w:val="28"/>
        </w:rPr>
        <w:t xml:space="preserve"> used when searching for text in </w:t>
      </w:r>
      <w:r>
        <w:rPr>
          <w:rFonts w:ascii="Times" w:hAnsi="Times" w:cs="Times"/>
          <w:b/>
          <w:bCs/>
          <w:color w:val="2E2E2E"/>
          <w:sz w:val="28"/>
          <w:szCs w:val="28"/>
        </w:rPr>
        <w:t>vi</w:t>
      </w:r>
      <w:r>
        <w:rPr>
          <w:rFonts w:ascii="Times" w:hAnsi="Times" w:cs="Times"/>
          <w:color w:val="2E2E2E"/>
          <w:sz w:val="28"/>
          <w:szCs w:val="28"/>
        </w:rPr>
        <w:t>.</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2240"/>
        <w:gridCol w:w="6260"/>
      </w:tblGrid>
      <w:tr w:rsidR="00E606A6" w14:paraId="0541D34C" w14:textId="77777777">
        <w:tc>
          <w:tcPr>
            <w:tcW w:w="224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4718A572" w14:textId="77777777" w:rsidR="00E606A6" w:rsidRDefault="00E606A6">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c>
          <w:tcPr>
            <w:tcW w:w="626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178FDDEF" w14:textId="77777777" w:rsidR="00E606A6" w:rsidRDefault="00E606A6">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E606A6" w14:paraId="332A7654"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953CA4C" w14:textId="77777777" w:rsidR="00E606A6" w:rsidRDefault="00E606A6">
            <w:pPr>
              <w:widowControl w:val="0"/>
              <w:autoSpaceDE w:val="0"/>
              <w:autoSpaceDN w:val="0"/>
              <w:adjustRightInd w:val="0"/>
              <w:rPr>
                <w:rFonts w:ascii="Times" w:hAnsi="Times" w:cs="Times"/>
                <w:color w:val="1A1A1A"/>
                <w:sz w:val="28"/>
                <w:szCs w:val="28"/>
              </w:rPr>
            </w:pPr>
            <w:r>
              <w:rPr>
                <w:rFonts w:ascii="Courier New" w:hAnsi="Courier New" w:cs="Courier New"/>
                <w:color w:val="4478CA"/>
                <w:sz w:val="32"/>
                <w:szCs w:val="32"/>
              </w:rPr>
              <w:t>/pattern&lt;ret&gt;</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2E84AE96" w14:textId="77777777" w:rsidR="00E606A6" w:rsidRDefault="00E606A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Search forward for pattern</w:t>
            </w:r>
          </w:p>
        </w:tc>
      </w:tr>
      <w:tr w:rsidR="00E606A6" w14:paraId="218BB146" w14:textId="77777777">
        <w:tblPrEx>
          <w:tblBorders>
            <w:top w:val="none" w:sz="0" w:space="0" w:color="auto"/>
            <w:bottom w:val="single" w:sz="16" w:space="0" w:color="FFFFFF"/>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F0A3314" w14:textId="77777777" w:rsidR="00E606A6" w:rsidRDefault="00E606A6">
            <w:pPr>
              <w:widowControl w:val="0"/>
              <w:autoSpaceDE w:val="0"/>
              <w:autoSpaceDN w:val="0"/>
              <w:adjustRightInd w:val="0"/>
              <w:rPr>
                <w:rFonts w:ascii="Times" w:hAnsi="Times" w:cs="Times"/>
                <w:color w:val="1A1A1A"/>
                <w:sz w:val="28"/>
                <w:szCs w:val="28"/>
              </w:rPr>
            </w:pPr>
            <w:r>
              <w:rPr>
                <w:rFonts w:ascii="Courier New" w:hAnsi="Courier New" w:cs="Courier New"/>
                <w:color w:val="4478CA"/>
                <w:sz w:val="32"/>
                <w:szCs w:val="32"/>
              </w:rPr>
              <w:t>?pattern&lt;ret&gt;</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55679CE" w14:textId="77777777" w:rsidR="00E606A6" w:rsidRDefault="00E606A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Search backward for pattern</w:t>
            </w:r>
          </w:p>
        </w:tc>
      </w:tr>
    </w:tbl>
    <w:p w14:paraId="071C9151" w14:textId="77777777" w:rsidR="00E606A6" w:rsidRDefault="00E606A6" w:rsidP="00E606A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table describes the most important </w:t>
      </w:r>
      <w:r>
        <w:rPr>
          <w:rFonts w:ascii="Times" w:hAnsi="Times" w:cs="Times"/>
          <w:color w:val="2E2E2E"/>
          <w:sz w:val="28"/>
          <w:szCs w:val="28"/>
          <w:u w:val="single"/>
        </w:rPr>
        <w:t>keystrokes</w:t>
      </w:r>
      <w:r>
        <w:rPr>
          <w:rFonts w:ascii="Times" w:hAnsi="Times" w:cs="Times"/>
          <w:color w:val="2E2E2E"/>
          <w:sz w:val="28"/>
          <w:szCs w:val="28"/>
        </w:rPr>
        <w:t xml:space="preserve"> used when searching for text in </w:t>
      </w:r>
      <w:r>
        <w:rPr>
          <w:rFonts w:ascii="Times" w:hAnsi="Times" w:cs="Times"/>
          <w:b/>
          <w:bCs/>
          <w:color w:val="2E2E2E"/>
          <w:sz w:val="28"/>
          <w:szCs w:val="28"/>
        </w:rPr>
        <w:t>vi</w:t>
      </w:r>
      <w:r>
        <w:rPr>
          <w:rFonts w:ascii="Times" w:hAnsi="Times" w:cs="Times"/>
          <w:color w:val="2E2E2E"/>
          <w:sz w:val="28"/>
          <w:szCs w:val="28"/>
        </w:rPr>
        <w:t>.</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2240"/>
        <w:gridCol w:w="6260"/>
      </w:tblGrid>
      <w:tr w:rsidR="00E606A6" w14:paraId="388615A6" w14:textId="77777777">
        <w:tc>
          <w:tcPr>
            <w:tcW w:w="224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6DFF7D75" w14:textId="77777777" w:rsidR="00E606A6" w:rsidRDefault="00E606A6">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Key</w:t>
            </w:r>
          </w:p>
        </w:tc>
        <w:tc>
          <w:tcPr>
            <w:tcW w:w="626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7D7CD1B5" w14:textId="77777777" w:rsidR="00E606A6" w:rsidRDefault="00E606A6">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E606A6" w14:paraId="41B4A5CC" w14:textId="77777777" w:rsidTr="00E606A6">
        <w:tblPrEx>
          <w:tblBorders>
            <w:top w:val="none" w:sz="0" w:space="0" w:color="auto"/>
          </w:tblBorders>
        </w:tblPrEx>
        <w:tc>
          <w:tcPr>
            <w:tcW w:w="22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AF955C1" w14:textId="77777777" w:rsidR="00E606A6" w:rsidRDefault="00E606A6">
            <w:pPr>
              <w:widowControl w:val="0"/>
              <w:autoSpaceDE w:val="0"/>
              <w:autoSpaceDN w:val="0"/>
              <w:adjustRightInd w:val="0"/>
              <w:rPr>
                <w:rFonts w:ascii="Times" w:hAnsi="Times" w:cs="Times"/>
                <w:color w:val="1A1A1A"/>
                <w:sz w:val="28"/>
                <w:szCs w:val="28"/>
              </w:rPr>
            </w:pPr>
            <w:r>
              <w:rPr>
                <w:rFonts w:ascii="Courier New" w:hAnsi="Courier New" w:cs="Courier New"/>
                <w:color w:val="4478CA"/>
                <w:sz w:val="32"/>
                <w:szCs w:val="32"/>
              </w:rPr>
              <w:t>n</w:t>
            </w:r>
          </w:p>
        </w:tc>
        <w:tc>
          <w:tcPr>
            <w:tcW w:w="62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A5B756D" w14:textId="77777777" w:rsidR="00E606A6" w:rsidRDefault="00E606A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Move to next occurrence of search pattern</w:t>
            </w:r>
          </w:p>
        </w:tc>
      </w:tr>
      <w:tr w:rsidR="00E606A6" w14:paraId="2087B0FF" w14:textId="77777777" w:rsidTr="00E606A6">
        <w:tblPrEx>
          <w:tblBorders>
            <w:top w:val="none" w:sz="0" w:space="0" w:color="auto"/>
            <w:bottom w:val="single" w:sz="16" w:space="0" w:color="FFFFFF"/>
          </w:tblBorders>
        </w:tblPrEx>
        <w:tc>
          <w:tcPr>
            <w:tcW w:w="22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A495CB9" w14:textId="77777777" w:rsidR="00E606A6" w:rsidRDefault="00E606A6">
            <w:pPr>
              <w:widowControl w:val="0"/>
              <w:autoSpaceDE w:val="0"/>
              <w:autoSpaceDN w:val="0"/>
              <w:adjustRightInd w:val="0"/>
              <w:rPr>
                <w:rFonts w:ascii="Times" w:hAnsi="Times" w:cs="Times"/>
                <w:color w:val="1A1A1A"/>
                <w:sz w:val="28"/>
                <w:szCs w:val="28"/>
              </w:rPr>
            </w:pPr>
            <w:r>
              <w:rPr>
                <w:rFonts w:ascii="Courier New" w:hAnsi="Courier New" w:cs="Courier New"/>
                <w:color w:val="4478CA"/>
                <w:sz w:val="32"/>
                <w:szCs w:val="32"/>
              </w:rPr>
              <w:t>N</w:t>
            </w:r>
          </w:p>
        </w:tc>
        <w:tc>
          <w:tcPr>
            <w:tcW w:w="62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B770855" w14:textId="77777777" w:rsidR="00E606A6" w:rsidRDefault="00E606A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Move to previous occurrence of search pattern</w:t>
            </w:r>
          </w:p>
        </w:tc>
      </w:tr>
    </w:tbl>
    <w:p w14:paraId="654F0856" w14:textId="77777777" w:rsidR="00E606A6" w:rsidRDefault="00E606A6" w:rsidP="00E606A6">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Working with Text in vi</w:t>
      </w:r>
    </w:p>
    <w:p w14:paraId="23FFA947" w14:textId="77777777" w:rsidR="00E606A6" w:rsidRDefault="00E606A6" w:rsidP="00E606A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table describes the most important keystrokes used when changing, adding, and deleting text in </w:t>
      </w:r>
      <w:r>
        <w:rPr>
          <w:rFonts w:ascii="Times" w:hAnsi="Times" w:cs="Times"/>
          <w:b/>
          <w:bCs/>
          <w:color w:val="2E2E2E"/>
          <w:sz w:val="28"/>
          <w:szCs w:val="28"/>
        </w:rPr>
        <w:t>vi.</w:t>
      </w:r>
    </w:p>
    <w:p w14:paraId="220DE110" w14:textId="77777777" w:rsidR="00E606A6" w:rsidRDefault="00E606A6" w:rsidP="00E606A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Click the link to download a consolidated PDF file with commands for </w:t>
      </w:r>
      <w:r>
        <w:rPr>
          <w:rFonts w:ascii="Times" w:hAnsi="Times" w:cs="Times"/>
          <w:b/>
          <w:bCs/>
          <w:color w:val="2E2E2E"/>
          <w:sz w:val="28"/>
          <w:szCs w:val="28"/>
        </w:rPr>
        <w:t>vi.</w:t>
      </w:r>
    </w:p>
    <w:p w14:paraId="097FD53E" w14:textId="77777777" w:rsidR="00E606A6" w:rsidRDefault="000C4319" w:rsidP="00E606A6">
      <w:pPr>
        <w:widowControl w:val="0"/>
        <w:autoSpaceDE w:val="0"/>
        <w:autoSpaceDN w:val="0"/>
        <w:adjustRightInd w:val="0"/>
        <w:spacing w:after="396"/>
        <w:rPr>
          <w:rFonts w:ascii="Times" w:hAnsi="Times" w:cs="Times"/>
          <w:color w:val="2E2E2E"/>
          <w:sz w:val="28"/>
          <w:szCs w:val="28"/>
        </w:rPr>
      </w:pPr>
      <w:hyperlink r:id="rId14" w:history="1">
        <w:r w:rsidR="00E606A6">
          <w:rPr>
            <w:rFonts w:ascii="Times" w:hAnsi="Times" w:cs="Times"/>
            <w:color w:val="0000FF"/>
            <w:sz w:val="28"/>
            <w:szCs w:val="28"/>
            <w:u w:val="single" w:color="0000FF"/>
          </w:rPr>
          <w:t>commands for vi</w:t>
        </w:r>
      </w:hyperlink>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1580"/>
        <w:gridCol w:w="8260"/>
      </w:tblGrid>
      <w:tr w:rsidR="00E606A6" w14:paraId="4DE7D835" w14:textId="77777777">
        <w:tc>
          <w:tcPr>
            <w:tcW w:w="158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0824685E" w14:textId="77777777" w:rsidR="00E606A6" w:rsidRDefault="00E606A6">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Key</w:t>
            </w:r>
          </w:p>
        </w:tc>
        <w:tc>
          <w:tcPr>
            <w:tcW w:w="826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77C4A481" w14:textId="77777777" w:rsidR="00E606A6" w:rsidRDefault="00E606A6">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E606A6" w14:paraId="65476717" w14:textId="77777777">
        <w:tblPrEx>
          <w:tblBorders>
            <w:top w:val="none" w:sz="0" w:space="0" w:color="auto"/>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25E4018" w14:textId="77777777" w:rsidR="00E606A6" w:rsidRDefault="00E606A6">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a</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4CDC691" w14:textId="77777777" w:rsidR="00E606A6" w:rsidRDefault="00E606A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Append text after cursor; stop upon Escape key</w:t>
            </w:r>
          </w:p>
        </w:tc>
      </w:tr>
      <w:tr w:rsidR="00E606A6" w14:paraId="3A3B3E0B" w14:textId="77777777">
        <w:tblPrEx>
          <w:tblBorders>
            <w:top w:val="none" w:sz="0" w:space="0" w:color="auto"/>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F4AC2F4" w14:textId="77777777" w:rsidR="00E606A6" w:rsidRDefault="00E606A6">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A</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2261687" w14:textId="77777777" w:rsidR="00E606A6" w:rsidRDefault="00E606A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Append text at end of current line; stop upon Escape key</w:t>
            </w:r>
          </w:p>
        </w:tc>
      </w:tr>
      <w:tr w:rsidR="00E606A6" w14:paraId="225608B3" w14:textId="77777777">
        <w:tblPrEx>
          <w:tblBorders>
            <w:top w:val="none" w:sz="0" w:space="0" w:color="auto"/>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DC7EF5C" w14:textId="77777777" w:rsidR="00E606A6" w:rsidRDefault="00E606A6">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i</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A365B36" w14:textId="77777777" w:rsidR="00E606A6" w:rsidRDefault="00E606A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Insert text before cursor; stop upon Escape key</w:t>
            </w:r>
          </w:p>
        </w:tc>
      </w:tr>
      <w:tr w:rsidR="00E606A6" w14:paraId="79701C30" w14:textId="77777777">
        <w:tblPrEx>
          <w:tblBorders>
            <w:top w:val="none" w:sz="0" w:space="0" w:color="auto"/>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9988BF3" w14:textId="77777777" w:rsidR="00E606A6" w:rsidRDefault="00E606A6">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I</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C3DC9B6" w14:textId="77777777" w:rsidR="00E606A6" w:rsidRDefault="00E606A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Insert text at beginning of current line; stop upon Escape key</w:t>
            </w:r>
          </w:p>
        </w:tc>
      </w:tr>
      <w:tr w:rsidR="00E606A6" w14:paraId="424E9488" w14:textId="77777777">
        <w:tblPrEx>
          <w:tblBorders>
            <w:top w:val="none" w:sz="0" w:space="0" w:color="auto"/>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CF64BCE" w14:textId="77777777" w:rsidR="00E606A6" w:rsidRDefault="00E606A6">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o</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FC70D1A" w14:textId="77777777" w:rsidR="00E606A6" w:rsidRDefault="00E606A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Start a new line below current line, insert text there; stop upon Escape key</w:t>
            </w:r>
          </w:p>
        </w:tc>
      </w:tr>
      <w:tr w:rsidR="00E606A6" w14:paraId="5B3BB978" w14:textId="77777777">
        <w:tblPrEx>
          <w:tblBorders>
            <w:top w:val="none" w:sz="0" w:space="0" w:color="auto"/>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BA5096F" w14:textId="77777777" w:rsidR="00E606A6" w:rsidRDefault="00E606A6">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O</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567D3F8" w14:textId="77777777" w:rsidR="00E606A6" w:rsidRDefault="00E606A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Start a new line above current line, insert text there; stop upon Escape key</w:t>
            </w:r>
          </w:p>
        </w:tc>
      </w:tr>
      <w:tr w:rsidR="00E606A6" w14:paraId="52B4119B" w14:textId="77777777">
        <w:tblPrEx>
          <w:tblBorders>
            <w:top w:val="none" w:sz="0" w:space="0" w:color="auto"/>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D470B69" w14:textId="77777777" w:rsidR="00E606A6" w:rsidRDefault="00E606A6">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r</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98D7451" w14:textId="77777777" w:rsidR="00E606A6" w:rsidRDefault="00E606A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Replace character at current position</w:t>
            </w:r>
          </w:p>
        </w:tc>
      </w:tr>
      <w:tr w:rsidR="00E606A6" w14:paraId="176D878E" w14:textId="77777777">
        <w:tblPrEx>
          <w:tblBorders>
            <w:top w:val="none" w:sz="0" w:space="0" w:color="auto"/>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1143A67" w14:textId="77777777" w:rsidR="00E606A6" w:rsidRDefault="00E606A6">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R</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0116C1D" w14:textId="77777777" w:rsidR="00E606A6" w:rsidRDefault="00E606A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Replace text starting with current position; stop upon Escape key</w:t>
            </w:r>
          </w:p>
        </w:tc>
      </w:tr>
      <w:tr w:rsidR="00E606A6" w14:paraId="16D4A79C" w14:textId="77777777">
        <w:tblPrEx>
          <w:tblBorders>
            <w:top w:val="none" w:sz="0" w:space="0" w:color="auto"/>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FF5FF17" w14:textId="77777777" w:rsidR="00E606A6" w:rsidRDefault="00E606A6">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x</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B481182" w14:textId="77777777" w:rsidR="00E606A6" w:rsidRDefault="00E606A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Delete character at current position</w:t>
            </w:r>
          </w:p>
        </w:tc>
      </w:tr>
      <w:tr w:rsidR="00E606A6" w14:paraId="424D03AB" w14:textId="77777777">
        <w:tblPrEx>
          <w:tblBorders>
            <w:top w:val="none" w:sz="0" w:space="0" w:color="auto"/>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72EB70D" w14:textId="77777777" w:rsidR="00E606A6" w:rsidRDefault="00E606A6">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Nx</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6317471" w14:textId="77777777" w:rsidR="00E606A6" w:rsidRDefault="00E606A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Delete N characters, starting at current position</w:t>
            </w:r>
          </w:p>
        </w:tc>
      </w:tr>
      <w:tr w:rsidR="00E606A6" w14:paraId="154B39B2" w14:textId="77777777">
        <w:tblPrEx>
          <w:tblBorders>
            <w:top w:val="none" w:sz="0" w:space="0" w:color="auto"/>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F929130" w14:textId="77777777" w:rsidR="00E606A6" w:rsidRDefault="00E606A6">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dw</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4D89EA6" w14:textId="77777777" w:rsidR="00E606A6" w:rsidRDefault="00E606A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Delete the word at the current position</w:t>
            </w:r>
          </w:p>
        </w:tc>
      </w:tr>
      <w:tr w:rsidR="00E606A6" w14:paraId="10E79979" w14:textId="77777777">
        <w:tblPrEx>
          <w:tblBorders>
            <w:top w:val="none" w:sz="0" w:space="0" w:color="auto"/>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1F13104" w14:textId="77777777" w:rsidR="00E606A6" w:rsidRDefault="00E606A6">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D</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CF227A5" w14:textId="77777777" w:rsidR="00E606A6" w:rsidRDefault="00E606A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Delete the rest of the current line</w:t>
            </w:r>
          </w:p>
        </w:tc>
      </w:tr>
      <w:tr w:rsidR="00E606A6" w14:paraId="2A952CF7" w14:textId="77777777">
        <w:tblPrEx>
          <w:tblBorders>
            <w:top w:val="none" w:sz="0" w:space="0" w:color="auto"/>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FF767BD" w14:textId="77777777" w:rsidR="00E606A6" w:rsidRDefault="00E606A6">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dd</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1537AA6" w14:textId="77777777" w:rsidR="00E606A6" w:rsidRDefault="00E606A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Delete the current line</w:t>
            </w:r>
          </w:p>
        </w:tc>
      </w:tr>
      <w:tr w:rsidR="00E606A6" w14:paraId="6DEA0306" w14:textId="77777777">
        <w:tblPrEx>
          <w:tblBorders>
            <w:top w:val="none" w:sz="0" w:space="0" w:color="auto"/>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7EAC08B" w14:textId="77777777" w:rsidR="00E606A6" w:rsidRDefault="00E606A6">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Ndd</w:t>
            </w:r>
            <w:r>
              <w:rPr>
                <w:rFonts w:ascii="Times" w:hAnsi="Times" w:cs="Times"/>
                <w:color w:val="1A1A1A"/>
                <w:sz w:val="28"/>
                <w:szCs w:val="28"/>
              </w:rPr>
              <w:t xml:space="preserve"> or </w:t>
            </w:r>
            <w:r>
              <w:rPr>
                <w:rFonts w:ascii="Courier New" w:hAnsi="Courier New" w:cs="Courier New"/>
                <w:color w:val="4478CA"/>
                <w:sz w:val="28"/>
                <w:szCs w:val="28"/>
              </w:rPr>
              <w:t>dNd</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3E972E8" w14:textId="77777777" w:rsidR="00E606A6" w:rsidRDefault="00E606A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Delete N lines</w:t>
            </w:r>
          </w:p>
        </w:tc>
      </w:tr>
      <w:tr w:rsidR="00E606A6" w14:paraId="17650E29" w14:textId="77777777">
        <w:tblPrEx>
          <w:tblBorders>
            <w:top w:val="none" w:sz="0" w:space="0" w:color="auto"/>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582E7BA" w14:textId="77777777" w:rsidR="00E606A6" w:rsidRDefault="00E606A6">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u</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A00AFCC" w14:textId="77777777" w:rsidR="00E606A6" w:rsidRDefault="00E606A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Undo the previous operation</w:t>
            </w:r>
          </w:p>
        </w:tc>
      </w:tr>
      <w:tr w:rsidR="00E606A6" w14:paraId="5620A782" w14:textId="77777777">
        <w:tblPrEx>
          <w:tblBorders>
            <w:top w:val="none" w:sz="0" w:space="0" w:color="auto"/>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ADD07B3" w14:textId="77777777" w:rsidR="00E606A6" w:rsidRDefault="00E606A6">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yy</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2C7D1879" w14:textId="77777777" w:rsidR="00E606A6" w:rsidRDefault="00E606A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Yank (cut) the current line and put it in buffer</w:t>
            </w:r>
          </w:p>
        </w:tc>
      </w:tr>
      <w:tr w:rsidR="00E606A6" w14:paraId="3588BD55" w14:textId="77777777">
        <w:tblPrEx>
          <w:tblBorders>
            <w:top w:val="none" w:sz="0" w:space="0" w:color="auto"/>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DC6FFFE" w14:textId="77777777" w:rsidR="00E606A6" w:rsidRDefault="00E606A6">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 xml:space="preserve">Nyy </w:t>
            </w:r>
            <w:r>
              <w:rPr>
                <w:rFonts w:ascii="Times" w:hAnsi="Times" w:cs="Times"/>
                <w:color w:val="1A1A1A"/>
                <w:sz w:val="28"/>
                <w:szCs w:val="28"/>
              </w:rPr>
              <w:t xml:space="preserve">or </w:t>
            </w:r>
            <w:r>
              <w:rPr>
                <w:rFonts w:ascii="Courier New" w:hAnsi="Courier New" w:cs="Courier New"/>
                <w:color w:val="4478CA"/>
                <w:sz w:val="28"/>
                <w:szCs w:val="28"/>
              </w:rPr>
              <w:t>yNy</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6577DFB" w14:textId="77777777" w:rsidR="00E606A6" w:rsidRDefault="00E606A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Yank (cut) N lines and put it in buffer</w:t>
            </w:r>
          </w:p>
        </w:tc>
      </w:tr>
      <w:tr w:rsidR="00E606A6" w14:paraId="46CB3DD6" w14:textId="77777777">
        <w:tblPrEx>
          <w:tblBorders>
            <w:top w:val="none" w:sz="0" w:space="0" w:color="auto"/>
            <w:bottom w:val="single" w:sz="16" w:space="0" w:color="FFFFFF"/>
          </w:tblBorders>
        </w:tblPrEx>
        <w:tc>
          <w:tcPr>
            <w:tcW w:w="1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9D433BA" w14:textId="77777777" w:rsidR="00E606A6" w:rsidRDefault="00E606A6">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p</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CD15C35" w14:textId="77777777" w:rsidR="00E606A6" w:rsidRDefault="00E606A6">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Paste at the current position the yanked line or lines from the buffer.</w:t>
            </w:r>
          </w:p>
        </w:tc>
      </w:tr>
    </w:tbl>
    <w:p w14:paraId="2ECF82F3" w14:textId="77777777" w:rsidR="00E606A6" w:rsidRDefault="00E606A6" w:rsidP="00D25C9D">
      <w:pPr>
        <w:widowControl w:val="0"/>
        <w:autoSpaceDE w:val="0"/>
        <w:autoSpaceDN w:val="0"/>
        <w:adjustRightInd w:val="0"/>
        <w:spacing w:after="396"/>
        <w:rPr>
          <w:rFonts w:ascii="Times" w:hAnsi="Times" w:cs="Times"/>
          <w:color w:val="2E2E2E"/>
          <w:sz w:val="28"/>
          <w:szCs w:val="28"/>
        </w:rPr>
      </w:pPr>
    </w:p>
    <w:p w14:paraId="4C52C092" w14:textId="77777777" w:rsidR="00D25C9D" w:rsidRDefault="00D25C9D" w:rsidP="00D25C9D"/>
    <w:p w14:paraId="1D7EC574" w14:textId="77777777" w:rsidR="00CB32F5" w:rsidRDefault="00CB32F5" w:rsidP="00CB32F5">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Using External Commands</w:t>
      </w:r>
    </w:p>
    <w:p w14:paraId="2369B60E" w14:textId="77777777" w:rsidR="00CB32F5" w:rsidRDefault="00CB32F5" w:rsidP="00CB32F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Typing </w:t>
      </w:r>
      <w:r>
        <w:rPr>
          <w:rFonts w:ascii="Courier New" w:hAnsi="Courier New" w:cs="Courier New"/>
          <w:color w:val="4478CA"/>
          <w:sz w:val="32"/>
          <w:szCs w:val="32"/>
        </w:rPr>
        <w:t>:sh command</w:t>
      </w:r>
      <w:r>
        <w:rPr>
          <w:rFonts w:ascii="Times" w:hAnsi="Times" w:cs="Times"/>
          <w:color w:val="2E2E2E"/>
          <w:sz w:val="28"/>
          <w:szCs w:val="28"/>
        </w:rPr>
        <w:t> opens an external command shell. When you exit the shell, you will resume your </w:t>
      </w:r>
      <w:r>
        <w:rPr>
          <w:rFonts w:ascii="Times" w:hAnsi="Times" w:cs="Times"/>
          <w:b/>
          <w:bCs/>
          <w:color w:val="2E2E2E"/>
          <w:sz w:val="28"/>
          <w:szCs w:val="28"/>
        </w:rPr>
        <w:t>vi </w:t>
      </w:r>
      <w:r>
        <w:rPr>
          <w:rFonts w:ascii="Times" w:hAnsi="Times" w:cs="Times"/>
          <w:color w:val="2E2E2E"/>
          <w:sz w:val="28"/>
          <w:szCs w:val="28"/>
        </w:rPr>
        <w:t>editing session.</w:t>
      </w:r>
    </w:p>
    <w:p w14:paraId="2979F26E" w14:textId="77777777" w:rsidR="00CB32F5" w:rsidRDefault="00CB32F5" w:rsidP="00CB32F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Typing </w:t>
      </w:r>
      <w:r>
        <w:rPr>
          <w:rFonts w:ascii="Courier New" w:hAnsi="Courier New" w:cs="Courier New"/>
          <w:color w:val="4478CA"/>
          <w:sz w:val="32"/>
          <w:szCs w:val="32"/>
        </w:rPr>
        <w:t>:!</w:t>
      </w:r>
      <w:r>
        <w:rPr>
          <w:rFonts w:ascii="Times" w:hAnsi="Times" w:cs="Times"/>
          <w:color w:val="2E2E2E"/>
          <w:sz w:val="28"/>
          <w:szCs w:val="28"/>
        </w:rPr>
        <w:t>executes a command from within </w:t>
      </w:r>
      <w:r>
        <w:rPr>
          <w:rFonts w:ascii="Times" w:hAnsi="Times" w:cs="Times"/>
          <w:b/>
          <w:bCs/>
          <w:color w:val="2E2E2E"/>
          <w:sz w:val="28"/>
          <w:szCs w:val="28"/>
        </w:rPr>
        <w:t>vi</w:t>
      </w:r>
      <w:r>
        <w:rPr>
          <w:rFonts w:ascii="Times" w:hAnsi="Times" w:cs="Times"/>
          <w:color w:val="2E2E2E"/>
          <w:sz w:val="28"/>
          <w:szCs w:val="28"/>
        </w:rPr>
        <w:t>. The command follows the exclamation point.  This technique best suited for non-interactive commands such as: </w:t>
      </w:r>
      <w:r>
        <w:rPr>
          <w:rFonts w:ascii="Courier New" w:hAnsi="Courier New" w:cs="Courier New"/>
          <w:color w:val="4478CA"/>
          <w:sz w:val="32"/>
          <w:szCs w:val="32"/>
        </w:rPr>
        <w:t>:! wc %</w:t>
      </w:r>
    </w:p>
    <w:p w14:paraId="46563A68" w14:textId="77777777" w:rsidR="00CB32F5" w:rsidRDefault="00CB32F5" w:rsidP="00CB32F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Typing this will run the </w:t>
      </w:r>
      <w:r>
        <w:rPr>
          <w:rFonts w:ascii="Courier New" w:hAnsi="Courier New" w:cs="Courier New"/>
          <w:color w:val="4478CA"/>
          <w:sz w:val="32"/>
          <w:szCs w:val="32"/>
        </w:rPr>
        <w:t>wc</w:t>
      </w:r>
      <w:r>
        <w:rPr>
          <w:rFonts w:ascii="Times" w:hAnsi="Times" w:cs="Times"/>
          <w:color w:val="2E2E2E"/>
          <w:sz w:val="28"/>
          <w:szCs w:val="28"/>
        </w:rPr>
        <w:t xml:space="preserve"> (word count) command on the file; the character</w:t>
      </w:r>
      <w:r>
        <w:rPr>
          <w:rFonts w:ascii="Courier New" w:hAnsi="Courier New" w:cs="Courier New"/>
          <w:color w:val="4478CA"/>
          <w:sz w:val="32"/>
          <w:szCs w:val="32"/>
        </w:rPr>
        <w:t> %</w:t>
      </w:r>
      <w:r>
        <w:rPr>
          <w:rFonts w:ascii="Times" w:hAnsi="Times" w:cs="Times"/>
          <w:color w:val="2E2E2E"/>
          <w:sz w:val="28"/>
          <w:szCs w:val="28"/>
        </w:rPr>
        <w:t xml:space="preserve"> represents the file currently being edited.</w:t>
      </w:r>
    </w:p>
    <w:p w14:paraId="750B7674" w14:textId="77777777" w:rsidR="00CB32F5" w:rsidRDefault="00CB32F5" w:rsidP="00CB32F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w:t>
      </w:r>
      <w:r>
        <w:rPr>
          <w:rFonts w:ascii="Times" w:hAnsi="Times" w:cs="Times"/>
          <w:b/>
          <w:bCs/>
          <w:color w:val="2E2E2E"/>
          <w:sz w:val="28"/>
          <w:szCs w:val="28"/>
        </w:rPr>
        <w:t xml:space="preserve"> fmt</w:t>
      </w:r>
      <w:r>
        <w:rPr>
          <w:rFonts w:ascii="Times" w:hAnsi="Times" w:cs="Times"/>
          <w:color w:val="2E2E2E"/>
          <w:sz w:val="28"/>
          <w:szCs w:val="28"/>
        </w:rPr>
        <w:t xml:space="preserve"> command does simple formatting of text. If you are editing a file and want the file to look nice, you can run the file through </w:t>
      </w:r>
      <w:r>
        <w:rPr>
          <w:rFonts w:ascii="Times" w:hAnsi="Times" w:cs="Times"/>
          <w:b/>
          <w:bCs/>
          <w:color w:val="2E2E2E"/>
          <w:sz w:val="28"/>
          <w:szCs w:val="28"/>
        </w:rPr>
        <w:t>fmt</w:t>
      </w:r>
      <w:r>
        <w:rPr>
          <w:rFonts w:ascii="Times" w:hAnsi="Times" w:cs="Times"/>
          <w:color w:val="2E2E2E"/>
          <w:sz w:val="28"/>
          <w:szCs w:val="28"/>
        </w:rPr>
        <w:t>. One way to do this while editing is by using</w:t>
      </w:r>
      <w:r>
        <w:rPr>
          <w:rFonts w:ascii="Courier New" w:hAnsi="Courier New" w:cs="Courier New"/>
          <w:color w:val="4478CA"/>
          <w:sz w:val="32"/>
          <w:szCs w:val="32"/>
        </w:rPr>
        <w:t>:%!fmt, </w:t>
      </w:r>
      <w:r>
        <w:rPr>
          <w:rFonts w:ascii="Times" w:hAnsi="Times" w:cs="Times"/>
          <w:color w:val="2E2E2E"/>
          <w:sz w:val="28"/>
          <w:szCs w:val="28"/>
        </w:rPr>
        <w:t xml:space="preserve">which runs the entire file (the </w:t>
      </w:r>
      <w:r>
        <w:rPr>
          <w:rFonts w:ascii="Courier New" w:hAnsi="Courier New" w:cs="Courier New"/>
          <w:color w:val="4478CA"/>
          <w:sz w:val="32"/>
          <w:szCs w:val="32"/>
        </w:rPr>
        <w:t>%</w:t>
      </w:r>
      <w:r>
        <w:rPr>
          <w:rFonts w:ascii="Times" w:hAnsi="Times" w:cs="Times"/>
          <w:color w:val="2E2E2E"/>
          <w:sz w:val="28"/>
          <w:szCs w:val="28"/>
        </w:rPr>
        <w:t xml:space="preserve"> part) through</w:t>
      </w:r>
      <w:r>
        <w:rPr>
          <w:rFonts w:ascii="Times" w:hAnsi="Times" w:cs="Times"/>
          <w:b/>
          <w:bCs/>
          <w:color w:val="2E2E2E"/>
          <w:sz w:val="28"/>
          <w:szCs w:val="28"/>
        </w:rPr>
        <w:t> fmt </w:t>
      </w:r>
      <w:r>
        <w:rPr>
          <w:rFonts w:ascii="Times" w:hAnsi="Times" w:cs="Times"/>
          <w:color w:val="2E2E2E"/>
          <w:sz w:val="28"/>
          <w:szCs w:val="28"/>
        </w:rPr>
        <w:t>and replaces the file with the results.</w:t>
      </w:r>
    </w:p>
    <w:p w14:paraId="53CC35B4" w14:textId="3D4D9306" w:rsidR="00CB32F5" w:rsidRDefault="00CB32F5" w:rsidP="00CB32F5">
      <w:pPr>
        <w:widowControl w:val="0"/>
        <w:autoSpaceDE w:val="0"/>
        <w:autoSpaceDN w:val="0"/>
        <w:adjustRightInd w:val="0"/>
        <w:spacing w:after="453"/>
        <w:rPr>
          <w:rFonts w:ascii="Times" w:hAnsi="Times" w:cs="Times"/>
          <w:color w:val="2E2E2E"/>
          <w:sz w:val="32"/>
          <w:szCs w:val="32"/>
        </w:rPr>
      </w:pPr>
      <w:r>
        <w:rPr>
          <w:rFonts w:ascii="Times" w:hAnsi="Times" w:cs="Times"/>
          <w:noProof/>
          <w:color w:val="1D8AD0"/>
          <w:sz w:val="32"/>
          <w:szCs w:val="32"/>
        </w:rPr>
        <w:drawing>
          <wp:inline distT="0" distB="0" distL="0" distR="0" wp14:anchorId="33ECBD36" wp14:editId="193264B1">
            <wp:extent cx="4187190" cy="4418330"/>
            <wp:effectExtent l="0" t="0" r="3810" b="1270"/>
            <wp:docPr id="4" name="Picture 1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7190" cy="4418330"/>
                    </a:xfrm>
                    <a:prstGeom prst="rect">
                      <a:avLst/>
                    </a:prstGeom>
                    <a:noFill/>
                    <a:ln>
                      <a:noFill/>
                    </a:ln>
                  </pic:spPr>
                </pic:pic>
              </a:graphicData>
            </a:graphic>
          </wp:inline>
        </w:drawing>
      </w:r>
      <w:r>
        <w:rPr>
          <w:rFonts w:ascii="Times" w:hAnsi="Times" w:cs="Times"/>
          <w:noProof/>
          <w:color w:val="1D8AD0"/>
          <w:sz w:val="32"/>
          <w:szCs w:val="32"/>
        </w:rPr>
        <w:drawing>
          <wp:inline distT="0" distB="0" distL="0" distR="0" wp14:anchorId="1C239E5B" wp14:editId="626EC0FF">
            <wp:extent cx="4187190" cy="4418330"/>
            <wp:effectExtent l="0" t="0" r="3810" b="1270"/>
            <wp:docPr id="12" name="Picture 1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7190" cy="4418330"/>
                    </a:xfrm>
                    <a:prstGeom prst="rect">
                      <a:avLst/>
                    </a:prstGeom>
                    <a:noFill/>
                    <a:ln>
                      <a:noFill/>
                    </a:ln>
                  </pic:spPr>
                </pic:pic>
              </a:graphicData>
            </a:graphic>
          </wp:inline>
        </w:drawing>
      </w:r>
    </w:p>
    <w:p w14:paraId="107D85B2" w14:textId="5C351414" w:rsidR="00CB32F5" w:rsidRDefault="00CB32F5" w:rsidP="00CB32F5">
      <w:pPr>
        <w:rPr>
          <w:rFonts w:ascii="Times" w:hAnsi="Times" w:cs="Times"/>
          <w:color w:val="2E2E2E"/>
          <w:sz w:val="28"/>
          <w:szCs w:val="28"/>
        </w:rPr>
      </w:pPr>
      <w:r>
        <w:rPr>
          <w:rFonts w:ascii="Times" w:hAnsi="Times" w:cs="Times"/>
          <w:color w:val="2E2E2E"/>
          <w:sz w:val="28"/>
          <w:szCs w:val="28"/>
        </w:rPr>
        <w:t>Click the image to view an enlarged version.</w:t>
      </w:r>
    </w:p>
    <w:p w14:paraId="427EA5B0" w14:textId="77777777" w:rsidR="0056750A" w:rsidRDefault="0056750A" w:rsidP="00CB32F5">
      <w:pPr>
        <w:rPr>
          <w:rFonts w:ascii="Times" w:hAnsi="Times" w:cs="Times"/>
          <w:color w:val="2E2E2E"/>
          <w:sz w:val="28"/>
          <w:szCs w:val="28"/>
        </w:rPr>
      </w:pPr>
    </w:p>
    <w:p w14:paraId="4FD46BD9" w14:textId="77777777" w:rsidR="000B3FF2" w:rsidRDefault="000B3FF2" w:rsidP="000B3FF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Introduction to emacs</w:t>
      </w:r>
    </w:p>
    <w:p w14:paraId="233A33A2" w14:textId="3DE3448F" w:rsidR="000B3FF2" w:rsidRDefault="000B3FF2" w:rsidP="000B3FF2">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"https://courses.edx.org/c4x/LinuxFoundationX/LFS101x/asset/LFS01_ch10_screen19.jpg"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56B3EE93" wp14:editId="4E8ACCE5">
            <wp:extent cx="4187190" cy="3153410"/>
            <wp:effectExtent l="0" t="0" r="381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0ADB927D" w14:textId="77777777" w:rsidR="000B3FF2" w:rsidRDefault="000B3FF2" w:rsidP="000B3FF2">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The </w:t>
      </w:r>
      <w:r>
        <w:rPr>
          <w:rFonts w:ascii="Times" w:hAnsi="Times" w:cs="Times"/>
          <w:b/>
          <w:bCs/>
          <w:color w:val="2E2E2E"/>
          <w:sz w:val="28"/>
          <w:szCs w:val="28"/>
        </w:rPr>
        <w:t>emacs</w:t>
      </w:r>
      <w:r>
        <w:rPr>
          <w:rFonts w:ascii="Times" w:hAnsi="Times" w:cs="Times"/>
          <w:color w:val="2E2E2E"/>
          <w:sz w:val="28"/>
          <w:szCs w:val="28"/>
        </w:rPr>
        <w:t xml:space="preserve"> editor is a popular competitor for </w:t>
      </w:r>
      <w:r>
        <w:rPr>
          <w:rFonts w:ascii="Times" w:hAnsi="Times" w:cs="Times"/>
          <w:b/>
          <w:bCs/>
          <w:color w:val="2E2E2E"/>
          <w:sz w:val="28"/>
          <w:szCs w:val="28"/>
        </w:rPr>
        <w:t>vi</w:t>
      </w:r>
      <w:r>
        <w:rPr>
          <w:rFonts w:ascii="Times" w:hAnsi="Times" w:cs="Times"/>
          <w:color w:val="2E2E2E"/>
          <w:sz w:val="28"/>
          <w:szCs w:val="28"/>
        </w:rPr>
        <w:t xml:space="preserve">. Unlike </w:t>
      </w:r>
      <w:r>
        <w:rPr>
          <w:rFonts w:ascii="Times" w:hAnsi="Times" w:cs="Times"/>
          <w:b/>
          <w:bCs/>
          <w:color w:val="2E2E2E"/>
          <w:sz w:val="28"/>
          <w:szCs w:val="28"/>
        </w:rPr>
        <w:t>vi</w:t>
      </w:r>
      <w:r>
        <w:rPr>
          <w:rFonts w:ascii="Times" w:hAnsi="Times" w:cs="Times"/>
          <w:color w:val="2E2E2E"/>
          <w:sz w:val="28"/>
          <w:szCs w:val="28"/>
        </w:rPr>
        <w:t xml:space="preserve">, it does not work with modes. </w:t>
      </w:r>
      <w:r>
        <w:rPr>
          <w:rFonts w:ascii="Times" w:hAnsi="Times" w:cs="Times"/>
          <w:b/>
          <w:bCs/>
          <w:color w:val="2E2E2E"/>
          <w:sz w:val="28"/>
          <w:szCs w:val="28"/>
        </w:rPr>
        <w:t>emacs</w:t>
      </w:r>
      <w:r>
        <w:rPr>
          <w:rFonts w:ascii="Times" w:hAnsi="Times" w:cs="Times"/>
          <w:color w:val="2E2E2E"/>
          <w:sz w:val="28"/>
          <w:szCs w:val="28"/>
        </w:rPr>
        <w:t xml:space="preserve"> is highly customizable and includes a large number of features. It was initially designed for use on a console, but was soon adapted to work with a GUI as well. </w:t>
      </w:r>
      <w:r>
        <w:rPr>
          <w:rFonts w:ascii="Times" w:hAnsi="Times" w:cs="Times"/>
          <w:b/>
          <w:bCs/>
          <w:color w:val="2E2E2E"/>
          <w:sz w:val="28"/>
          <w:szCs w:val="28"/>
        </w:rPr>
        <w:t>emacs</w:t>
      </w:r>
      <w:r>
        <w:rPr>
          <w:rFonts w:ascii="Times" w:hAnsi="Times" w:cs="Times"/>
          <w:color w:val="2E2E2E"/>
          <w:sz w:val="28"/>
          <w:szCs w:val="28"/>
        </w:rPr>
        <w:t xml:space="preserve"> has many other capabilities other than simple text editing; it can be used for email, debugging, etc.</w:t>
      </w:r>
    </w:p>
    <w:p w14:paraId="248F8793" w14:textId="77777777" w:rsidR="000B3FF2" w:rsidRDefault="000B3FF2" w:rsidP="000B3FF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Rather than having different modes for command and insert, like </w:t>
      </w:r>
      <w:r>
        <w:rPr>
          <w:rFonts w:ascii="Times" w:hAnsi="Times" w:cs="Times"/>
          <w:b/>
          <w:bCs/>
          <w:color w:val="2E2E2E"/>
          <w:sz w:val="28"/>
          <w:szCs w:val="28"/>
        </w:rPr>
        <w:t>vi</w:t>
      </w:r>
      <w:r>
        <w:rPr>
          <w:rFonts w:ascii="Times" w:hAnsi="Times" w:cs="Times"/>
          <w:color w:val="2E2E2E"/>
          <w:sz w:val="28"/>
          <w:szCs w:val="28"/>
        </w:rPr>
        <w:t xml:space="preserve">, </w:t>
      </w:r>
      <w:r>
        <w:rPr>
          <w:rFonts w:ascii="Times" w:hAnsi="Times" w:cs="Times"/>
          <w:b/>
          <w:bCs/>
          <w:color w:val="2E2E2E"/>
          <w:sz w:val="28"/>
          <w:szCs w:val="28"/>
        </w:rPr>
        <w:t>emacs</w:t>
      </w:r>
      <w:r>
        <w:rPr>
          <w:rFonts w:ascii="Times" w:hAnsi="Times" w:cs="Times"/>
          <w:color w:val="2E2E2E"/>
          <w:sz w:val="28"/>
          <w:szCs w:val="28"/>
        </w:rPr>
        <w:t xml:space="preserve"> uses the </w:t>
      </w:r>
      <w:r>
        <w:rPr>
          <w:rFonts w:ascii="Times" w:hAnsi="Times" w:cs="Times"/>
          <w:b/>
          <w:bCs/>
          <w:color w:val="2E2E2E"/>
          <w:sz w:val="28"/>
          <w:szCs w:val="28"/>
        </w:rPr>
        <w:t>CTRL</w:t>
      </w:r>
      <w:r>
        <w:rPr>
          <w:rFonts w:ascii="Times" w:hAnsi="Times" w:cs="Times"/>
          <w:color w:val="2E2E2E"/>
          <w:sz w:val="28"/>
          <w:szCs w:val="28"/>
        </w:rPr>
        <w:t xml:space="preserve"> and </w:t>
      </w:r>
      <w:r>
        <w:rPr>
          <w:rFonts w:ascii="Times" w:hAnsi="Times" w:cs="Times"/>
          <w:b/>
          <w:bCs/>
          <w:color w:val="2E2E2E"/>
          <w:sz w:val="28"/>
          <w:szCs w:val="28"/>
        </w:rPr>
        <w:t>Esc</w:t>
      </w:r>
      <w:r>
        <w:rPr>
          <w:rFonts w:ascii="Times" w:hAnsi="Times" w:cs="Times"/>
          <w:color w:val="2E2E2E"/>
          <w:sz w:val="28"/>
          <w:szCs w:val="28"/>
        </w:rPr>
        <w:t xml:space="preserve"> keys for special commands.</w:t>
      </w:r>
    </w:p>
    <w:p w14:paraId="3150D4CA" w14:textId="77777777" w:rsidR="000B3FF2" w:rsidRDefault="000B3FF2" w:rsidP="000B3FF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Click the image to view an enlarged version.</w:t>
      </w:r>
    </w:p>
    <w:p w14:paraId="2422FAA9" w14:textId="77777777" w:rsidR="000B3FF2" w:rsidRDefault="000B3FF2" w:rsidP="000B3FF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Working with emacs</w:t>
      </w:r>
    </w:p>
    <w:p w14:paraId="6CF6FD22" w14:textId="77777777" w:rsidR="000B3FF2" w:rsidRDefault="000B3FF2" w:rsidP="000B3FF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table lists some of the most important key combinations that are used when starting, exiting, reading, and writing files in </w:t>
      </w:r>
      <w:r>
        <w:rPr>
          <w:rFonts w:ascii="Times" w:hAnsi="Times" w:cs="Times"/>
          <w:b/>
          <w:bCs/>
          <w:color w:val="2E2E2E"/>
          <w:sz w:val="28"/>
          <w:szCs w:val="28"/>
        </w:rPr>
        <w:t>emacs</w:t>
      </w:r>
      <w:r>
        <w:rPr>
          <w:rFonts w:ascii="Times" w:hAnsi="Times" w:cs="Times"/>
          <w:color w:val="2E2E2E"/>
          <w:sz w:val="28"/>
          <w:szCs w:val="28"/>
        </w:rPr>
        <w:t>.</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2260"/>
        <w:gridCol w:w="8260"/>
      </w:tblGrid>
      <w:tr w:rsidR="000B3FF2" w14:paraId="408811D6" w14:textId="77777777">
        <w:tc>
          <w:tcPr>
            <w:tcW w:w="226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5A59F617" w14:textId="77777777" w:rsidR="000B3FF2" w:rsidRDefault="000B3FF2">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Key</w:t>
            </w:r>
          </w:p>
        </w:tc>
        <w:tc>
          <w:tcPr>
            <w:tcW w:w="826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4842AA32" w14:textId="77777777" w:rsidR="000B3FF2" w:rsidRDefault="000B3FF2">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0B3FF2" w14:paraId="007B5F86" w14:textId="77777777">
        <w:tblPrEx>
          <w:tblBorders>
            <w:top w:val="none" w:sz="0" w:space="0" w:color="auto"/>
          </w:tblBorders>
        </w:tblPrEx>
        <w:tc>
          <w:tcPr>
            <w:tcW w:w="216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F211822" w14:textId="77777777" w:rsidR="000B3FF2" w:rsidRDefault="000B3FF2">
            <w:pPr>
              <w:widowControl w:val="0"/>
              <w:autoSpaceDE w:val="0"/>
              <w:autoSpaceDN w:val="0"/>
              <w:adjustRightInd w:val="0"/>
              <w:rPr>
                <w:rFonts w:ascii="Times" w:hAnsi="Times" w:cs="Times"/>
                <w:color w:val="1A1A1A"/>
                <w:sz w:val="28"/>
                <w:szCs w:val="28"/>
              </w:rPr>
            </w:pPr>
            <w:r>
              <w:rPr>
                <w:rFonts w:ascii="Courier New" w:hAnsi="Courier New" w:cs="Courier New"/>
                <w:color w:val="4478CA"/>
                <w:sz w:val="32"/>
                <w:szCs w:val="32"/>
              </w:rPr>
              <w:t>emacs myfile</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3A79E93" w14:textId="77777777" w:rsidR="000B3FF2" w:rsidRDefault="000B3FF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Start emacs and edit myfile</w:t>
            </w:r>
          </w:p>
        </w:tc>
      </w:tr>
      <w:tr w:rsidR="000B3FF2" w14:paraId="633406E6" w14:textId="77777777">
        <w:tblPrEx>
          <w:tblBorders>
            <w:top w:val="none" w:sz="0" w:space="0" w:color="auto"/>
          </w:tblBorders>
        </w:tblPrEx>
        <w:tc>
          <w:tcPr>
            <w:tcW w:w="216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80C3D5F" w14:textId="77777777" w:rsidR="000B3FF2" w:rsidRDefault="000B3FF2">
            <w:pPr>
              <w:widowControl w:val="0"/>
              <w:autoSpaceDE w:val="0"/>
              <w:autoSpaceDN w:val="0"/>
              <w:adjustRightInd w:val="0"/>
              <w:rPr>
                <w:rFonts w:ascii="Times" w:hAnsi="Times" w:cs="Times"/>
                <w:color w:val="1A1A1A"/>
                <w:sz w:val="28"/>
                <w:szCs w:val="28"/>
              </w:rPr>
            </w:pPr>
            <w:r>
              <w:rPr>
                <w:rFonts w:ascii="Courier New" w:hAnsi="Courier New" w:cs="Courier New"/>
                <w:color w:val="4478CA"/>
                <w:sz w:val="32"/>
                <w:szCs w:val="32"/>
              </w:rPr>
              <w:t>CTRL-x i</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289B2701" w14:textId="77777777" w:rsidR="000B3FF2" w:rsidRDefault="000B3FF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Insert prompted for file at current position</w:t>
            </w:r>
          </w:p>
        </w:tc>
      </w:tr>
      <w:tr w:rsidR="000B3FF2" w14:paraId="15DF7971" w14:textId="77777777">
        <w:tblPrEx>
          <w:tblBorders>
            <w:top w:val="none" w:sz="0" w:space="0" w:color="auto"/>
          </w:tblBorders>
        </w:tblPrEx>
        <w:tc>
          <w:tcPr>
            <w:tcW w:w="216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DF98A38" w14:textId="77777777" w:rsidR="000B3FF2" w:rsidRDefault="000B3FF2">
            <w:pPr>
              <w:widowControl w:val="0"/>
              <w:autoSpaceDE w:val="0"/>
              <w:autoSpaceDN w:val="0"/>
              <w:adjustRightInd w:val="0"/>
              <w:rPr>
                <w:rFonts w:ascii="Times" w:hAnsi="Times" w:cs="Times"/>
                <w:color w:val="1A1A1A"/>
                <w:sz w:val="28"/>
                <w:szCs w:val="28"/>
              </w:rPr>
            </w:pPr>
            <w:r>
              <w:rPr>
                <w:rFonts w:ascii="Courier New" w:hAnsi="Courier New" w:cs="Courier New"/>
                <w:color w:val="4478CA"/>
                <w:sz w:val="32"/>
                <w:szCs w:val="32"/>
              </w:rPr>
              <w:t>CTRL-x s</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93874A3" w14:textId="77777777" w:rsidR="000B3FF2" w:rsidRDefault="000B3FF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Save all files</w:t>
            </w:r>
          </w:p>
        </w:tc>
      </w:tr>
      <w:tr w:rsidR="000B3FF2" w14:paraId="2CF369CE" w14:textId="77777777">
        <w:tblPrEx>
          <w:tblBorders>
            <w:top w:val="none" w:sz="0" w:space="0" w:color="auto"/>
          </w:tblBorders>
        </w:tblPrEx>
        <w:tc>
          <w:tcPr>
            <w:tcW w:w="216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942B0EE" w14:textId="77777777" w:rsidR="000B3FF2" w:rsidRDefault="000B3FF2">
            <w:pPr>
              <w:widowControl w:val="0"/>
              <w:autoSpaceDE w:val="0"/>
              <w:autoSpaceDN w:val="0"/>
              <w:adjustRightInd w:val="0"/>
              <w:rPr>
                <w:rFonts w:ascii="Courier New" w:hAnsi="Courier New" w:cs="Courier New"/>
                <w:color w:val="4478CA"/>
                <w:sz w:val="32"/>
                <w:szCs w:val="32"/>
              </w:rPr>
            </w:pPr>
            <w:r>
              <w:rPr>
                <w:rFonts w:ascii="Courier New" w:hAnsi="Courier New" w:cs="Courier New"/>
                <w:color w:val="4478CA"/>
                <w:sz w:val="32"/>
                <w:szCs w:val="32"/>
              </w:rPr>
              <w:t>CTRL-x CTRL-w</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E8A5BDF" w14:textId="77777777" w:rsidR="000B3FF2" w:rsidRDefault="000B3FF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Write to the file giving a new name when prompted</w:t>
            </w:r>
          </w:p>
        </w:tc>
      </w:tr>
      <w:tr w:rsidR="000B3FF2" w14:paraId="6B75FA44" w14:textId="77777777">
        <w:tblPrEx>
          <w:tblBorders>
            <w:top w:val="none" w:sz="0" w:space="0" w:color="auto"/>
          </w:tblBorders>
        </w:tblPrEx>
        <w:tc>
          <w:tcPr>
            <w:tcW w:w="216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12EDDFA" w14:textId="77777777" w:rsidR="000B3FF2" w:rsidRDefault="000B3FF2">
            <w:pPr>
              <w:widowControl w:val="0"/>
              <w:autoSpaceDE w:val="0"/>
              <w:autoSpaceDN w:val="0"/>
              <w:adjustRightInd w:val="0"/>
              <w:rPr>
                <w:rFonts w:ascii="Times" w:hAnsi="Times" w:cs="Times"/>
                <w:color w:val="1A1A1A"/>
                <w:sz w:val="28"/>
                <w:szCs w:val="28"/>
              </w:rPr>
            </w:pPr>
            <w:r>
              <w:rPr>
                <w:rFonts w:ascii="Courier New" w:hAnsi="Courier New" w:cs="Courier New"/>
                <w:color w:val="4478CA"/>
                <w:sz w:val="32"/>
                <w:szCs w:val="32"/>
              </w:rPr>
              <w:t>CTRL-x CTRL-s</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E068700" w14:textId="77777777" w:rsidR="000B3FF2" w:rsidRDefault="000B3FF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Saves the current file </w:t>
            </w:r>
          </w:p>
        </w:tc>
      </w:tr>
      <w:tr w:rsidR="000B3FF2" w14:paraId="6AB945CA" w14:textId="77777777">
        <w:tblPrEx>
          <w:tblBorders>
            <w:top w:val="none" w:sz="0" w:space="0" w:color="auto"/>
            <w:bottom w:val="single" w:sz="16" w:space="0" w:color="FFFFFF"/>
          </w:tblBorders>
        </w:tblPrEx>
        <w:tc>
          <w:tcPr>
            <w:tcW w:w="216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80EF8CB" w14:textId="77777777" w:rsidR="000B3FF2" w:rsidRDefault="000B3FF2">
            <w:pPr>
              <w:widowControl w:val="0"/>
              <w:autoSpaceDE w:val="0"/>
              <w:autoSpaceDN w:val="0"/>
              <w:adjustRightInd w:val="0"/>
              <w:rPr>
                <w:rFonts w:ascii="Times" w:hAnsi="Times" w:cs="Times"/>
                <w:color w:val="1A1A1A"/>
                <w:sz w:val="28"/>
                <w:szCs w:val="28"/>
              </w:rPr>
            </w:pPr>
            <w:r>
              <w:rPr>
                <w:rFonts w:ascii="Courier New" w:hAnsi="Courier New" w:cs="Courier New"/>
                <w:color w:val="4478CA"/>
                <w:sz w:val="32"/>
                <w:szCs w:val="32"/>
              </w:rPr>
              <w:t>CTRL-x CTRL-c</w:t>
            </w:r>
          </w:p>
        </w:tc>
        <w:tc>
          <w:tcPr>
            <w:tcW w:w="8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16B4169" w14:textId="77777777" w:rsidR="000B3FF2" w:rsidRDefault="000B3FF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Exit after being prompted to save any modified files</w:t>
            </w:r>
          </w:p>
        </w:tc>
      </w:tr>
    </w:tbl>
    <w:p w14:paraId="0B2FF780" w14:textId="60B73EC2" w:rsidR="000B3FF2" w:rsidRDefault="000B3FF2" w:rsidP="000B3FF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emacs</w:t>
      </w:r>
      <w:r>
        <w:rPr>
          <w:rFonts w:ascii="Times" w:hAnsi="Times" w:cs="Times"/>
          <w:color w:val="2E2E2E"/>
          <w:sz w:val="28"/>
          <w:szCs w:val="28"/>
        </w:rPr>
        <w:t xml:space="preserve"> tutorial is a good place to start learning basic </w:t>
      </w:r>
      <w:r>
        <w:rPr>
          <w:rFonts w:ascii="Times" w:hAnsi="Times" w:cs="Times"/>
          <w:b/>
          <w:bCs/>
          <w:color w:val="2E2E2E"/>
          <w:sz w:val="28"/>
          <w:szCs w:val="28"/>
        </w:rPr>
        <w:t>emacs</w:t>
      </w:r>
      <w:r>
        <w:rPr>
          <w:rFonts w:ascii="Times" w:hAnsi="Times" w:cs="Times"/>
          <w:color w:val="2E2E2E"/>
          <w:sz w:val="28"/>
          <w:szCs w:val="28"/>
        </w:rPr>
        <w:t xml:space="preserve"> commands. It is available any time when in </w:t>
      </w:r>
      <w:r>
        <w:rPr>
          <w:rFonts w:ascii="Times" w:hAnsi="Times" w:cs="Times"/>
          <w:b/>
          <w:bCs/>
          <w:color w:val="2E2E2E"/>
          <w:sz w:val="28"/>
          <w:szCs w:val="28"/>
        </w:rPr>
        <w:t>emacs</w:t>
      </w:r>
      <w:r>
        <w:rPr>
          <w:rFonts w:ascii="Times" w:hAnsi="Times" w:cs="Times"/>
          <w:color w:val="2E2E2E"/>
          <w:sz w:val="28"/>
          <w:szCs w:val="28"/>
        </w:rPr>
        <w:t xml:space="preserve"> by simply typing </w:t>
      </w:r>
      <w:r>
        <w:rPr>
          <w:rFonts w:ascii="Courier New" w:hAnsi="Courier New" w:cs="Courier New"/>
          <w:color w:val="4478CA"/>
        </w:rPr>
        <w:t>CTRL-h</w:t>
      </w:r>
      <w:r>
        <w:rPr>
          <w:rFonts w:ascii="Times" w:hAnsi="Times" w:cs="Times"/>
          <w:color w:val="2E2E2E"/>
          <w:sz w:val="28"/>
          <w:szCs w:val="28"/>
        </w:rPr>
        <w:t> (for help) and then the letter </w:t>
      </w:r>
      <w:r>
        <w:rPr>
          <w:rFonts w:ascii="Courier New" w:hAnsi="Courier New" w:cs="Courier New"/>
          <w:color w:val="4478CA"/>
        </w:rPr>
        <w:t>t</w:t>
      </w:r>
      <w:r>
        <w:rPr>
          <w:rFonts w:ascii="Times" w:hAnsi="Times" w:cs="Times"/>
          <w:color w:val="2E2E2E"/>
          <w:sz w:val="28"/>
          <w:szCs w:val="28"/>
        </w:rPr>
        <w:t> for tutorial.</w:t>
      </w:r>
    </w:p>
    <w:p w14:paraId="15DBBDB7" w14:textId="77777777" w:rsidR="000B3FF2" w:rsidRDefault="000B3FF2" w:rsidP="000B3FF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Changing Cursor Positions in emacs</w:t>
      </w:r>
    </w:p>
    <w:p w14:paraId="2A09D76B" w14:textId="77777777" w:rsidR="000B3FF2" w:rsidRDefault="000B3FF2" w:rsidP="000B3FF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table lists some of the keys and key combinations that are used for changing cursor positions in </w:t>
      </w:r>
      <w:r>
        <w:rPr>
          <w:rFonts w:ascii="Courier New" w:hAnsi="Courier New" w:cs="Courier New"/>
          <w:color w:val="4478CA"/>
          <w:sz w:val="28"/>
          <w:szCs w:val="28"/>
        </w:rPr>
        <w:t>emacs</w:t>
      </w:r>
      <w:r>
        <w:rPr>
          <w:rFonts w:ascii="Times" w:hAnsi="Times" w:cs="Times"/>
          <w:color w:val="2E2E2E"/>
          <w:sz w:val="28"/>
          <w:szCs w:val="28"/>
        </w:rPr>
        <w:t>.</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3180"/>
        <w:gridCol w:w="6660"/>
      </w:tblGrid>
      <w:tr w:rsidR="000B3FF2" w14:paraId="67D50784" w14:textId="77777777">
        <w:tc>
          <w:tcPr>
            <w:tcW w:w="318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5699F7B7" w14:textId="77777777" w:rsidR="000B3FF2" w:rsidRDefault="000B3FF2">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Key</w:t>
            </w:r>
          </w:p>
        </w:tc>
        <w:tc>
          <w:tcPr>
            <w:tcW w:w="666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6BC10B22" w14:textId="77777777" w:rsidR="000B3FF2" w:rsidRDefault="000B3FF2">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0B3FF2" w14:paraId="1642FFE0" w14:textId="77777777">
        <w:tblPrEx>
          <w:tblBorders>
            <w:top w:val="none" w:sz="0" w:space="0" w:color="auto"/>
          </w:tblBorders>
        </w:tblPrEx>
        <w:tc>
          <w:tcPr>
            <w:tcW w:w="30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28E5001" w14:textId="77777777" w:rsidR="000B3FF2" w:rsidRDefault="000B3FF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arrow keys</w:t>
            </w:r>
          </w:p>
        </w:tc>
        <w:tc>
          <w:tcPr>
            <w:tcW w:w="65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8A03CA2" w14:textId="77777777" w:rsidR="000B3FF2" w:rsidRDefault="000B3FF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Use the arrow keys for up, down, left and right</w:t>
            </w:r>
          </w:p>
        </w:tc>
      </w:tr>
      <w:tr w:rsidR="000B3FF2" w14:paraId="3C9956F7" w14:textId="77777777">
        <w:tblPrEx>
          <w:tblBorders>
            <w:top w:val="none" w:sz="0" w:space="0" w:color="auto"/>
          </w:tblBorders>
        </w:tblPrEx>
        <w:tc>
          <w:tcPr>
            <w:tcW w:w="30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35EF2DE" w14:textId="77777777" w:rsidR="000B3FF2" w:rsidRDefault="000B3FF2">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CTRL-n</w:t>
            </w:r>
          </w:p>
        </w:tc>
        <w:tc>
          <w:tcPr>
            <w:tcW w:w="65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C97F4DC" w14:textId="77777777" w:rsidR="000B3FF2" w:rsidRDefault="000B3FF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One line down</w:t>
            </w:r>
          </w:p>
        </w:tc>
      </w:tr>
      <w:tr w:rsidR="000B3FF2" w14:paraId="51611D12" w14:textId="77777777">
        <w:tblPrEx>
          <w:tblBorders>
            <w:top w:val="none" w:sz="0" w:space="0" w:color="auto"/>
          </w:tblBorders>
        </w:tblPrEx>
        <w:tc>
          <w:tcPr>
            <w:tcW w:w="30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1AA20AA" w14:textId="77777777" w:rsidR="000B3FF2" w:rsidRDefault="000B3FF2">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CTRL-p</w:t>
            </w:r>
          </w:p>
        </w:tc>
        <w:tc>
          <w:tcPr>
            <w:tcW w:w="65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6B3F8EA" w14:textId="77777777" w:rsidR="000B3FF2" w:rsidRDefault="000B3FF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One line up</w:t>
            </w:r>
          </w:p>
        </w:tc>
      </w:tr>
      <w:tr w:rsidR="000B3FF2" w14:paraId="3E7C78CF" w14:textId="77777777">
        <w:tblPrEx>
          <w:tblBorders>
            <w:top w:val="none" w:sz="0" w:space="0" w:color="auto"/>
          </w:tblBorders>
        </w:tblPrEx>
        <w:tc>
          <w:tcPr>
            <w:tcW w:w="30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5A5233E" w14:textId="77777777" w:rsidR="000B3FF2" w:rsidRDefault="000B3FF2">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CTRL-f</w:t>
            </w:r>
          </w:p>
        </w:tc>
        <w:tc>
          <w:tcPr>
            <w:tcW w:w="65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B45C3FB" w14:textId="77777777" w:rsidR="000B3FF2" w:rsidRDefault="000B3FF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One character left</w:t>
            </w:r>
          </w:p>
        </w:tc>
      </w:tr>
      <w:tr w:rsidR="000B3FF2" w14:paraId="7A452946" w14:textId="77777777">
        <w:tblPrEx>
          <w:tblBorders>
            <w:top w:val="none" w:sz="0" w:space="0" w:color="auto"/>
          </w:tblBorders>
        </w:tblPrEx>
        <w:tc>
          <w:tcPr>
            <w:tcW w:w="30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8336428" w14:textId="77777777" w:rsidR="000B3FF2" w:rsidRDefault="000B3FF2">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CTRL-b</w:t>
            </w:r>
          </w:p>
        </w:tc>
        <w:tc>
          <w:tcPr>
            <w:tcW w:w="65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6962CE4" w14:textId="77777777" w:rsidR="000B3FF2" w:rsidRDefault="000B3FF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One character right</w:t>
            </w:r>
          </w:p>
        </w:tc>
      </w:tr>
      <w:tr w:rsidR="000B3FF2" w14:paraId="1CD7EE9A" w14:textId="77777777">
        <w:tblPrEx>
          <w:tblBorders>
            <w:top w:val="none" w:sz="0" w:space="0" w:color="auto"/>
          </w:tblBorders>
        </w:tblPrEx>
        <w:tc>
          <w:tcPr>
            <w:tcW w:w="30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A4D6BC6" w14:textId="77777777" w:rsidR="000B3FF2" w:rsidRDefault="000B3FF2">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CTRL-a</w:t>
            </w:r>
          </w:p>
        </w:tc>
        <w:tc>
          <w:tcPr>
            <w:tcW w:w="65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72C62D3" w14:textId="77777777" w:rsidR="000B3FF2" w:rsidRDefault="000B3FF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Move to beginning of line</w:t>
            </w:r>
          </w:p>
        </w:tc>
      </w:tr>
      <w:tr w:rsidR="000B3FF2" w14:paraId="2EE7F6F0" w14:textId="77777777">
        <w:tblPrEx>
          <w:tblBorders>
            <w:top w:val="none" w:sz="0" w:space="0" w:color="auto"/>
          </w:tblBorders>
        </w:tblPrEx>
        <w:tc>
          <w:tcPr>
            <w:tcW w:w="30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2E95B65" w14:textId="77777777" w:rsidR="000B3FF2" w:rsidRDefault="000B3FF2">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CTRL-e</w:t>
            </w:r>
          </w:p>
        </w:tc>
        <w:tc>
          <w:tcPr>
            <w:tcW w:w="65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D63F62C" w14:textId="77777777" w:rsidR="000B3FF2" w:rsidRDefault="000B3FF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Move to end of line</w:t>
            </w:r>
          </w:p>
        </w:tc>
      </w:tr>
      <w:tr w:rsidR="000B3FF2" w14:paraId="31DC1675" w14:textId="77777777">
        <w:tblPrEx>
          <w:tblBorders>
            <w:top w:val="none" w:sz="0" w:space="0" w:color="auto"/>
          </w:tblBorders>
        </w:tblPrEx>
        <w:tc>
          <w:tcPr>
            <w:tcW w:w="30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3F91FE5" w14:textId="77777777" w:rsidR="000B3FF2" w:rsidRDefault="000B3FF2">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Esc-f</w:t>
            </w:r>
          </w:p>
        </w:tc>
        <w:tc>
          <w:tcPr>
            <w:tcW w:w="65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7494B56" w14:textId="77777777" w:rsidR="000B3FF2" w:rsidRDefault="000B3FF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Move to beginning of next word</w:t>
            </w:r>
          </w:p>
        </w:tc>
      </w:tr>
      <w:tr w:rsidR="000B3FF2" w14:paraId="76A6D762" w14:textId="77777777">
        <w:tblPrEx>
          <w:tblBorders>
            <w:top w:val="none" w:sz="0" w:space="0" w:color="auto"/>
          </w:tblBorders>
        </w:tblPrEx>
        <w:tc>
          <w:tcPr>
            <w:tcW w:w="30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35655C7" w14:textId="77777777" w:rsidR="000B3FF2" w:rsidRDefault="000B3FF2">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Esc-b</w:t>
            </w:r>
          </w:p>
        </w:tc>
        <w:tc>
          <w:tcPr>
            <w:tcW w:w="65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22593E1" w14:textId="77777777" w:rsidR="000B3FF2" w:rsidRDefault="000B3FF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Move back to beginning of preceding word</w:t>
            </w:r>
          </w:p>
        </w:tc>
      </w:tr>
      <w:tr w:rsidR="000B3FF2" w14:paraId="3A03650A" w14:textId="77777777">
        <w:tblPrEx>
          <w:tblBorders>
            <w:top w:val="none" w:sz="0" w:space="0" w:color="auto"/>
          </w:tblBorders>
        </w:tblPrEx>
        <w:tc>
          <w:tcPr>
            <w:tcW w:w="30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9A1B0BA" w14:textId="77777777" w:rsidR="000B3FF2" w:rsidRDefault="000B3FF2">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Esc-&lt;</w:t>
            </w:r>
          </w:p>
        </w:tc>
        <w:tc>
          <w:tcPr>
            <w:tcW w:w="65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B05D684" w14:textId="77777777" w:rsidR="000B3FF2" w:rsidRDefault="000B3FF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Move to beginning of file</w:t>
            </w:r>
          </w:p>
        </w:tc>
      </w:tr>
      <w:tr w:rsidR="000B3FF2" w14:paraId="7A43A0C1" w14:textId="77777777">
        <w:tblPrEx>
          <w:tblBorders>
            <w:top w:val="none" w:sz="0" w:space="0" w:color="auto"/>
          </w:tblBorders>
        </w:tblPrEx>
        <w:tc>
          <w:tcPr>
            <w:tcW w:w="30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F47F75E" w14:textId="77777777" w:rsidR="000B3FF2" w:rsidRDefault="000B3FF2">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Esc-x</w:t>
            </w:r>
          </w:p>
        </w:tc>
        <w:tc>
          <w:tcPr>
            <w:tcW w:w="65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6E9969B" w14:textId="77777777" w:rsidR="000B3FF2" w:rsidRDefault="000B3FF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Goto-line n move to line n</w:t>
            </w:r>
          </w:p>
        </w:tc>
      </w:tr>
      <w:tr w:rsidR="000B3FF2" w14:paraId="20AF9189" w14:textId="77777777">
        <w:tblPrEx>
          <w:tblBorders>
            <w:top w:val="none" w:sz="0" w:space="0" w:color="auto"/>
          </w:tblBorders>
        </w:tblPrEx>
        <w:tc>
          <w:tcPr>
            <w:tcW w:w="30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F7B1469" w14:textId="77777777" w:rsidR="000B3FF2" w:rsidRDefault="000B3FF2">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Esc-&gt;</w:t>
            </w:r>
          </w:p>
        </w:tc>
        <w:tc>
          <w:tcPr>
            <w:tcW w:w="65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FCAC334" w14:textId="77777777" w:rsidR="000B3FF2" w:rsidRDefault="000B3FF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Move to end of file</w:t>
            </w:r>
          </w:p>
        </w:tc>
      </w:tr>
      <w:tr w:rsidR="000B3FF2" w14:paraId="6DB1BD09" w14:textId="77777777">
        <w:tblPrEx>
          <w:tblBorders>
            <w:top w:val="none" w:sz="0" w:space="0" w:color="auto"/>
          </w:tblBorders>
        </w:tblPrEx>
        <w:tc>
          <w:tcPr>
            <w:tcW w:w="30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A6F0120" w14:textId="77777777" w:rsidR="000B3FF2" w:rsidRDefault="000B3FF2">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CTRL-v</w:t>
            </w:r>
            <w:r>
              <w:rPr>
                <w:rFonts w:ascii="Times" w:hAnsi="Times" w:cs="Times"/>
                <w:color w:val="1A1A1A"/>
                <w:sz w:val="28"/>
                <w:szCs w:val="28"/>
              </w:rPr>
              <w:t xml:space="preserve"> or</w:t>
            </w:r>
            <w:r>
              <w:rPr>
                <w:rFonts w:ascii="Courier New" w:hAnsi="Courier New" w:cs="Courier New"/>
                <w:color w:val="4478CA"/>
                <w:sz w:val="28"/>
                <w:szCs w:val="28"/>
              </w:rPr>
              <w:t xml:space="preserve"> Page Down</w:t>
            </w:r>
          </w:p>
        </w:tc>
        <w:tc>
          <w:tcPr>
            <w:tcW w:w="65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F8ADF9F" w14:textId="77777777" w:rsidR="000B3FF2" w:rsidRDefault="000B3FF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Move forward one page</w:t>
            </w:r>
          </w:p>
        </w:tc>
      </w:tr>
      <w:tr w:rsidR="000B3FF2" w14:paraId="37080045" w14:textId="77777777">
        <w:tblPrEx>
          <w:tblBorders>
            <w:top w:val="none" w:sz="0" w:space="0" w:color="auto"/>
          </w:tblBorders>
        </w:tblPrEx>
        <w:tc>
          <w:tcPr>
            <w:tcW w:w="30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6AE0026" w14:textId="77777777" w:rsidR="000B3FF2" w:rsidRDefault="000B3FF2">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Esc-v</w:t>
            </w:r>
            <w:r>
              <w:rPr>
                <w:rFonts w:ascii="Times" w:hAnsi="Times" w:cs="Times"/>
                <w:color w:val="1A1A1A"/>
                <w:sz w:val="28"/>
                <w:szCs w:val="28"/>
              </w:rPr>
              <w:t xml:space="preserve"> or </w:t>
            </w:r>
            <w:r>
              <w:rPr>
                <w:rFonts w:ascii="Courier New" w:hAnsi="Courier New" w:cs="Courier New"/>
                <w:color w:val="4478CA"/>
                <w:sz w:val="28"/>
                <w:szCs w:val="28"/>
              </w:rPr>
              <w:t>Page Up</w:t>
            </w:r>
          </w:p>
        </w:tc>
        <w:tc>
          <w:tcPr>
            <w:tcW w:w="65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C4891A3" w14:textId="77777777" w:rsidR="000B3FF2" w:rsidRDefault="000B3FF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Move backward one page</w:t>
            </w:r>
          </w:p>
        </w:tc>
      </w:tr>
      <w:tr w:rsidR="000B3FF2" w14:paraId="65ADD4B4" w14:textId="77777777">
        <w:tblPrEx>
          <w:tblBorders>
            <w:top w:val="none" w:sz="0" w:space="0" w:color="auto"/>
            <w:bottom w:val="single" w:sz="16" w:space="0" w:color="FFFFFF"/>
          </w:tblBorders>
        </w:tblPrEx>
        <w:tc>
          <w:tcPr>
            <w:tcW w:w="30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8FF19D4" w14:textId="77777777" w:rsidR="000B3FF2" w:rsidRDefault="000B3FF2">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CTRL-l</w:t>
            </w:r>
          </w:p>
        </w:tc>
        <w:tc>
          <w:tcPr>
            <w:tcW w:w="65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D8EADC8" w14:textId="77777777" w:rsidR="000B3FF2" w:rsidRDefault="000B3FF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Refresh and center screen</w:t>
            </w:r>
          </w:p>
        </w:tc>
      </w:tr>
    </w:tbl>
    <w:p w14:paraId="2D26BD6B" w14:textId="77777777" w:rsidR="000B3FF2" w:rsidRDefault="000B3FF2" w:rsidP="000B3FF2">
      <w:pPr>
        <w:widowControl w:val="0"/>
        <w:autoSpaceDE w:val="0"/>
        <w:autoSpaceDN w:val="0"/>
        <w:adjustRightInd w:val="0"/>
        <w:spacing w:after="396"/>
        <w:rPr>
          <w:rFonts w:ascii="Times" w:hAnsi="Times" w:cs="Times"/>
          <w:color w:val="2E2E2E"/>
          <w:sz w:val="28"/>
          <w:szCs w:val="28"/>
        </w:rPr>
      </w:pPr>
    </w:p>
    <w:p w14:paraId="6208C61B" w14:textId="77777777" w:rsidR="00C53CD7" w:rsidRDefault="00C53CD7" w:rsidP="00C53CD7">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Searching for Text in emacs</w:t>
      </w:r>
    </w:p>
    <w:p w14:paraId="05A4DBAB" w14:textId="77777777" w:rsidR="00C53CD7" w:rsidRDefault="00C53CD7" w:rsidP="00C53CD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table lists the key combinations that are used for searching for text in </w:t>
      </w:r>
      <w:r>
        <w:rPr>
          <w:rFonts w:ascii="Times" w:hAnsi="Times" w:cs="Times"/>
          <w:b/>
          <w:bCs/>
          <w:color w:val="2E2E2E"/>
          <w:sz w:val="28"/>
          <w:szCs w:val="28"/>
        </w:rPr>
        <w:t>emacs</w:t>
      </w:r>
      <w:r>
        <w:rPr>
          <w:rFonts w:ascii="Times" w:hAnsi="Times" w:cs="Times"/>
          <w:color w:val="2E2E2E"/>
          <w:sz w:val="28"/>
          <w:szCs w:val="28"/>
        </w:rPr>
        <w:t>.</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2240"/>
        <w:gridCol w:w="7600"/>
      </w:tblGrid>
      <w:tr w:rsidR="00C53CD7" w14:paraId="5276938A" w14:textId="77777777">
        <w:tc>
          <w:tcPr>
            <w:tcW w:w="224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208BEB24" w14:textId="77777777" w:rsidR="00C53CD7" w:rsidRDefault="00C53CD7">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Key</w:t>
            </w:r>
          </w:p>
        </w:tc>
        <w:tc>
          <w:tcPr>
            <w:tcW w:w="760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32C88A83" w14:textId="77777777" w:rsidR="00C53CD7" w:rsidRDefault="00C53CD7">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C53CD7" w14:paraId="53CCE3FC"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A06E7B5" w14:textId="77777777" w:rsidR="00C53CD7" w:rsidRDefault="00C53CD7">
            <w:pPr>
              <w:widowControl w:val="0"/>
              <w:autoSpaceDE w:val="0"/>
              <w:autoSpaceDN w:val="0"/>
              <w:adjustRightInd w:val="0"/>
              <w:rPr>
                <w:rFonts w:ascii="Times" w:hAnsi="Times" w:cs="Times"/>
                <w:color w:val="1A1A1A"/>
                <w:sz w:val="28"/>
                <w:szCs w:val="28"/>
              </w:rPr>
            </w:pPr>
            <w:r>
              <w:rPr>
                <w:rFonts w:ascii="Courier New" w:hAnsi="Courier New" w:cs="Courier New"/>
                <w:color w:val="4478CA"/>
                <w:sz w:val="32"/>
                <w:szCs w:val="32"/>
              </w:rPr>
              <w:t>CTRL-s</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5F3C4AC" w14:textId="77777777" w:rsidR="00C53CD7" w:rsidRDefault="00C53CD7">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Search forward for prompted pattern, or for next pattern</w:t>
            </w:r>
          </w:p>
        </w:tc>
      </w:tr>
      <w:tr w:rsidR="00C53CD7" w14:paraId="14C4B3C1" w14:textId="77777777">
        <w:tblPrEx>
          <w:tblBorders>
            <w:top w:val="none" w:sz="0" w:space="0" w:color="auto"/>
            <w:bottom w:val="single" w:sz="16" w:space="0" w:color="FFFFFF"/>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6530ACB" w14:textId="77777777" w:rsidR="00C53CD7" w:rsidRDefault="00C53CD7">
            <w:pPr>
              <w:widowControl w:val="0"/>
              <w:autoSpaceDE w:val="0"/>
              <w:autoSpaceDN w:val="0"/>
              <w:adjustRightInd w:val="0"/>
              <w:rPr>
                <w:rFonts w:ascii="Times" w:hAnsi="Times" w:cs="Times"/>
                <w:color w:val="1A1A1A"/>
                <w:sz w:val="28"/>
                <w:szCs w:val="28"/>
              </w:rPr>
            </w:pPr>
            <w:r>
              <w:rPr>
                <w:rFonts w:ascii="Courier New" w:hAnsi="Courier New" w:cs="Courier New"/>
                <w:color w:val="4478CA"/>
                <w:sz w:val="32"/>
                <w:szCs w:val="32"/>
              </w:rPr>
              <w:t>CTRL-r</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AD1FC30" w14:textId="77777777" w:rsidR="00C53CD7" w:rsidRDefault="00C53CD7">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Search backwards for prompted pattern, or for next pattern</w:t>
            </w:r>
          </w:p>
        </w:tc>
      </w:tr>
    </w:tbl>
    <w:p w14:paraId="5274867E" w14:textId="77777777" w:rsidR="00C53CD7" w:rsidRDefault="00C53CD7" w:rsidP="000B3FF2">
      <w:pPr>
        <w:widowControl w:val="0"/>
        <w:autoSpaceDE w:val="0"/>
        <w:autoSpaceDN w:val="0"/>
        <w:adjustRightInd w:val="0"/>
        <w:spacing w:after="396"/>
        <w:rPr>
          <w:rFonts w:ascii="Times" w:hAnsi="Times" w:cs="Times"/>
          <w:color w:val="2E2E2E"/>
          <w:sz w:val="28"/>
          <w:szCs w:val="28"/>
        </w:rPr>
      </w:pPr>
    </w:p>
    <w:p w14:paraId="0FC6D8CD" w14:textId="77777777" w:rsidR="00C53CD7" w:rsidRDefault="00C53CD7" w:rsidP="00C53CD7">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Working with Text in emacs</w:t>
      </w:r>
    </w:p>
    <w:p w14:paraId="5A77E84B" w14:textId="77777777" w:rsidR="00C53CD7" w:rsidRDefault="00C53CD7" w:rsidP="00C53CD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table lists some of the key combinations used for changing, adding, and deleting text in </w:t>
      </w:r>
      <w:r>
        <w:rPr>
          <w:rFonts w:ascii="Times" w:hAnsi="Times" w:cs="Times"/>
          <w:b/>
          <w:bCs/>
          <w:color w:val="2E2E2E"/>
          <w:sz w:val="28"/>
          <w:szCs w:val="28"/>
        </w:rPr>
        <w:t>emacs</w:t>
      </w:r>
      <w:r>
        <w:rPr>
          <w:rFonts w:ascii="Times" w:hAnsi="Times" w:cs="Times"/>
          <w:color w:val="2E2E2E"/>
          <w:sz w:val="28"/>
          <w:szCs w:val="28"/>
        </w:rPr>
        <w:t>:</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2240"/>
        <w:gridCol w:w="7600"/>
      </w:tblGrid>
      <w:tr w:rsidR="00C53CD7" w14:paraId="492DB31B" w14:textId="77777777">
        <w:tc>
          <w:tcPr>
            <w:tcW w:w="224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45176B73" w14:textId="77777777" w:rsidR="00C53CD7" w:rsidRDefault="00C53CD7">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Key</w:t>
            </w:r>
          </w:p>
        </w:tc>
        <w:tc>
          <w:tcPr>
            <w:tcW w:w="760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2E81EB54" w14:textId="77777777" w:rsidR="00C53CD7" w:rsidRDefault="00C53CD7">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Usage</w:t>
            </w:r>
          </w:p>
        </w:tc>
      </w:tr>
      <w:tr w:rsidR="00C53CD7" w14:paraId="5EB043EF"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93CF87C" w14:textId="77777777" w:rsidR="00C53CD7" w:rsidRDefault="00C53CD7">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CTRL-o</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315998B" w14:textId="77777777" w:rsidR="00C53CD7" w:rsidRDefault="00C53CD7">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Insert a blank line</w:t>
            </w:r>
          </w:p>
        </w:tc>
      </w:tr>
      <w:tr w:rsidR="00C53CD7" w14:paraId="067E3DE8"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B2B0AE2" w14:textId="77777777" w:rsidR="00C53CD7" w:rsidRDefault="00C53CD7">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CTRL-d</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2D4D3886" w14:textId="77777777" w:rsidR="00C53CD7" w:rsidRDefault="00C53CD7">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Delete character at current position</w:t>
            </w:r>
          </w:p>
        </w:tc>
      </w:tr>
      <w:tr w:rsidR="00C53CD7" w14:paraId="7E137CE0"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4199CDD" w14:textId="77777777" w:rsidR="00C53CD7" w:rsidRDefault="00C53CD7">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CTRL-k</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5A38ADF" w14:textId="77777777" w:rsidR="00C53CD7" w:rsidRDefault="00C53CD7">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Delete the rest of the current line</w:t>
            </w:r>
          </w:p>
        </w:tc>
      </w:tr>
      <w:tr w:rsidR="00C53CD7" w14:paraId="3C3AA979"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CAAA4D8" w14:textId="77777777" w:rsidR="00C53CD7" w:rsidRDefault="00C53CD7">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CTRL-\_</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982DBE5" w14:textId="77777777" w:rsidR="00C53CD7" w:rsidRDefault="00C53CD7">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Undo the previous operation</w:t>
            </w:r>
          </w:p>
        </w:tc>
      </w:tr>
      <w:tr w:rsidR="00C53CD7" w14:paraId="405FE0F2"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1845329" w14:textId="77777777" w:rsidR="00C53CD7" w:rsidRDefault="00C53CD7">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 xml:space="preserve">CTRL- </w:t>
            </w:r>
            <w:r>
              <w:rPr>
                <w:rFonts w:ascii="Times" w:hAnsi="Times" w:cs="Times"/>
                <w:color w:val="1A1A1A"/>
                <w:sz w:val="28"/>
                <w:szCs w:val="28"/>
              </w:rPr>
              <w:t>space</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C771B52" w14:textId="77777777" w:rsidR="00C53CD7" w:rsidRDefault="00C53CD7">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Mark the beginning of the selected region. The end will be at the cursor position</w:t>
            </w:r>
          </w:p>
        </w:tc>
      </w:tr>
      <w:tr w:rsidR="00C53CD7" w14:paraId="09F3D0E5" w14:textId="77777777">
        <w:tblPrEx>
          <w:tblBorders>
            <w:top w:val="none" w:sz="0" w:space="0" w:color="auto"/>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9457AAF" w14:textId="77777777" w:rsidR="00C53CD7" w:rsidRDefault="00C53CD7">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CTRL-w</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9804C17" w14:textId="77777777" w:rsidR="00C53CD7" w:rsidRDefault="00C53CD7">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Yank (cut) the current marked region and put it in buffer</w:t>
            </w:r>
          </w:p>
        </w:tc>
      </w:tr>
      <w:tr w:rsidR="00C53CD7" w14:paraId="4CD86584" w14:textId="77777777">
        <w:tblPrEx>
          <w:tblBorders>
            <w:top w:val="none" w:sz="0" w:space="0" w:color="auto"/>
            <w:bottom w:val="single" w:sz="16" w:space="0" w:color="FFFFFF"/>
          </w:tblBorders>
        </w:tblPrEx>
        <w:tc>
          <w:tcPr>
            <w:tcW w:w="214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9A1A00E" w14:textId="77777777" w:rsidR="00C53CD7" w:rsidRDefault="00C53CD7">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CTRL-y</w:t>
            </w:r>
          </w:p>
        </w:tc>
        <w:tc>
          <w:tcPr>
            <w:tcW w:w="75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8862222" w14:textId="77777777" w:rsidR="00C53CD7" w:rsidRDefault="00C53CD7">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Paste at the current position the yanked line or lines from the buffer</w:t>
            </w:r>
          </w:p>
        </w:tc>
      </w:tr>
    </w:tbl>
    <w:p w14:paraId="24BB59D6" w14:textId="77777777" w:rsidR="00C53CD7" w:rsidRDefault="00C53CD7" w:rsidP="00C53CD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Click the link to download a consolidated PDF file with commands for </w:t>
      </w:r>
      <w:r>
        <w:rPr>
          <w:rFonts w:ascii="Times" w:hAnsi="Times" w:cs="Times"/>
          <w:b/>
          <w:bCs/>
          <w:color w:val="2E2E2E"/>
          <w:sz w:val="28"/>
          <w:szCs w:val="28"/>
        </w:rPr>
        <w:t>emacs</w:t>
      </w:r>
      <w:r>
        <w:rPr>
          <w:rFonts w:ascii="Times" w:hAnsi="Times" w:cs="Times"/>
          <w:color w:val="2E2E2E"/>
          <w:sz w:val="28"/>
          <w:szCs w:val="28"/>
        </w:rPr>
        <w:t>.</w:t>
      </w:r>
    </w:p>
    <w:p w14:paraId="42723B43" w14:textId="77777777" w:rsidR="00C53CD7" w:rsidRDefault="000C4319" w:rsidP="00C53CD7">
      <w:pPr>
        <w:widowControl w:val="0"/>
        <w:autoSpaceDE w:val="0"/>
        <w:autoSpaceDN w:val="0"/>
        <w:adjustRightInd w:val="0"/>
        <w:spacing w:after="396"/>
        <w:rPr>
          <w:rFonts w:ascii="Times" w:hAnsi="Times" w:cs="Times"/>
          <w:color w:val="2E2E2E"/>
          <w:sz w:val="28"/>
          <w:szCs w:val="28"/>
        </w:rPr>
      </w:pPr>
      <w:hyperlink r:id="rId20" w:history="1">
        <w:r w:rsidR="00C53CD7">
          <w:rPr>
            <w:rFonts w:ascii="Times" w:hAnsi="Times" w:cs="Times"/>
            <w:color w:val="0000FF"/>
            <w:sz w:val="28"/>
            <w:szCs w:val="28"/>
            <w:u w:val="single" w:color="0000FF"/>
          </w:rPr>
          <w:t>commands for emacs</w:t>
        </w:r>
      </w:hyperlink>
    </w:p>
    <w:p w14:paraId="6EAD4B56" w14:textId="77777777" w:rsidR="00782FC8" w:rsidRDefault="00782FC8" w:rsidP="00782FC8">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 </w:t>
      </w:r>
    </w:p>
    <w:p w14:paraId="09301257" w14:textId="10036996" w:rsidR="00782FC8" w:rsidRDefault="00782FC8" w:rsidP="00782FC8">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3CAA5C8C" wp14:editId="1F4AB4B6">
            <wp:extent cx="4187190" cy="3888105"/>
            <wp:effectExtent l="0" t="0" r="381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143C3CE5" w14:textId="77777777" w:rsidR="00782FC8" w:rsidRDefault="00782FC8" w:rsidP="00782FC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have completed this chapter. Let’s summarize the key concepts covered.</w:t>
      </w:r>
    </w:p>
    <w:p w14:paraId="65F8D3E3" w14:textId="77777777" w:rsidR="00782FC8" w:rsidRDefault="00782FC8" w:rsidP="00782FC8">
      <w:pPr>
        <w:widowControl w:val="0"/>
        <w:numPr>
          <w:ilvl w:val="2"/>
          <w:numId w:val="1"/>
        </w:numPr>
        <w:tabs>
          <w:tab w:val="left" w:pos="1660"/>
          <w:tab w:val="left" w:pos="2160"/>
        </w:tabs>
        <w:autoSpaceDE w:val="0"/>
        <w:autoSpaceDN w:val="0"/>
        <w:adjustRightInd w:val="0"/>
        <w:spacing w:after="198"/>
        <w:ind w:left="2160" w:hanging="2160"/>
        <w:rPr>
          <w:rFonts w:ascii="Times" w:hAnsi="Times" w:cs="Times"/>
          <w:color w:val="2E2E2E"/>
          <w:sz w:val="28"/>
          <w:szCs w:val="28"/>
        </w:rPr>
      </w:pPr>
      <w:r>
        <w:rPr>
          <w:rFonts w:ascii="Times" w:hAnsi="Times" w:cs="Times"/>
          <w:b/>
          <w:bCs/>
          <w:color w:val="2E2E2E"/>
          <w:sz w:val="28"/>
          <w:szCs w:val="28"/>
        </w:rPr>
        <w:t>Text editors</w:t>
      </w:r>
      <w:r>
        <w:rPr>
          <w:rFonts w:ascii="Times" w:hAnsi="Times" w:cs="Times"/>
          <w:color w:val="2E2E2E"/>
          <w:sz w:val="28"/>
          <w:szCs w:val="28"/>
        </w:rPr>
        <w:t xml:space="preserve"> (rather than word processing programs) are used quite often in Linux, for tasks such as for creating or modifying system configuration files, writing scripts, developing source code, etc.</w:t>
      </w:r>
    </w:p>
    <w:p w14:paraId="15E59C3C" w14:textId="77777777" w:rsidR="00782FC8" w:rsidRDefault="00782FC8" w:rsidP="00782FC8">
      <w:pPr>
        <w:widowControl w:val="0"/>
        <w:numPr>
          <w:ilvl w:val="2"/>
          <w:numId w:val="1"/>
        </w:numPr>
        <w:tabs>
          <w:tab w:val="left" w:pos="1660"/>
          <w:tab w:val="left" w:pos="2160"/>
        </w:tabs>
        <w:autoSpaceDE w:val="0"/>
        <w:autoSpaceDN w:val="0"/>
        <w:adjustRightInd w:val="0"/>
        <w:spacing w:after="198"/>
        <w:ind w:left="2160" w:hanging="2160"/>
        <w:rPr>
          <w:rFonts w:ascii="Times" w:hAnsi="Times" w:cs="Times"/>
          <w:color w:val="2E2E2E"/>
          <w:sz w:val="28"/>
          <w:szCs w:val="28"/>
        </w:rPr>
      </w:pPr>
      <w:r>
        <w:rPr>
          <w:rFonts w:ascii="Times" w:hAnsi="Times" w:cs="Times"/>
          <w:b/>
          <w:bCs/>
          <w:color w:val="2E2E2E"/>
          <w:sz w:val="28"/>
          <w:szCs w:val="28"/>
        </w:rPr>
        <w:t>nano</w:t>
      </w:r>
      <w:r>
        <w:rPr>
          <w:rFonts w:ascii="Times" w:hAnsi="Times" w:cs="Times"/>
          <w:color w:val="2E2E2E"/>
          <w:sz w:val="28"/>
          <w:szCs w:val="28"/>
        </w:rPr>
        <w:t xml:space="preserve"> is an easy-to-use text-based editor that utilizes on-screen prompts.</w:t>
      </w:r>
    </w:p>
    <w:p w14:paraId="24A76B70" w14:textId="77777777" w:rsidR="00782FC8" w:rsidRDefault="00782FC8" w:rsidP="00782FC8">
      <w:pPr>
        <w:widowControl w:val="0"/>
        <w:numPr>
          <w:ilvl w:val="2"/>
          <w:numId w:val="1"/>
        </w:numPr>
        <w:tabs>
          <w:tab w:val="left" w:pos="1660"/>
          <w:tab w:val="left" w:pos="2160"/>
        </w:tabs>
        <w:autoSpaceDE w:val="0"/>
        <w:autoSpaceDN w:val="0"/>
        <w:adjustRightInd w:val="0"/>
        <w:spacing w:after="198"/>
        <w:ind w:left="2160" w:hanging="2160"/>
        <w:rPr>
          <w:rFonts w:ascii="Times" w:hAnsi="Times" w:cs="Times"/>
          <w:color w:val="2E2E2E"/>
          <w:sz w:val="28"/>
          <w:szCs w:val="28"/>
        </w:rPr>
      </w:pPr>
      <w:r>
        <w:rPr>
          <w:rFonts w:ascii="Times" w:hAnsi="Times" w:cs="Times"/>
          <w:b/>
          <w:bCs/>
          <w:color w:val="2E2E2E"/>
          <w:sz w:val="28"/>
          <w:szCs w:val="28"/>
        </w:rPr>
        <w:t>gedit</w:t>
      </w:r>
      <w:r>
        <w:rPr>
          <w:rFonts w:ascii="Times" w:hAnsi="Times" w:cs="Times"/>
          <w:color w:val="2E2E2E"/>
          <w:sz w:val="28"/>
          <w:szCs w:val="28"/>
        </w:rPr>
        <w:t xml:space="preserve"> is a graphical editor very similar to </w:t>
      </w:r>
      <w:r>
        <w:rPr>
          <w:rFonts w:ascii="Times" w:hAnsi="Times" w:cs="Times"/>
          <w:b/>
          <w:bCs/>
          <w:color w:val="2E2E2E"/>
          <w:sz w:val="28"/>
          <w:szCs w:val="28"/>
        </w:rPr>
        <w:t>Notepad</w:t>
      </w:r>
      <w:r>
        <w:rPr>
          <w:rFonts w:ascii="Times" w:hAnsi="Times" w:cs="Times"/>
          <w:color w:val="2E2E2E"/>
          <w:sz w:val="28"/>
          <w:szCs w:val="28"/>
        </w:rPr>
        <w:t xml:space="preserve"> in </w:t>
      </w:r>
      <w:r>
        <w:rPr>
          <w:rFonts w:ascii="Times" w:hAnsi="Times" w:cs="Times"/>
          <w:b/>
          <w:bCs/>
          <w:color w:val="2E2E2E"/>
          <w:sz w:val="28"/>
          <w:szCs w:val="28"/>
        </w:rPr>
        <w:t>Windows</w:t>
      </w:r>
      <w:r>
        <w:rPr>
          <w:rFonts w:ascii="Times" w:hAnsi="Times" w:cs="Times"/>
          <w:color w:val="2E2E2E"/>
          <w:sz w:val="28"/>
          <w:szCs w:val="28"/>
        </w:rPr>
        <w:t>.</w:t>
      </w:r>
    </w:p>
    <w:p w14:paraId="45D15FA9" w14:textId="77777777" w:rsidR="00782FC8" w:rsidRDefault="00782FC8" w:rsidP="00782FC8">
      <w:pPr>
        <w:widowControl w:val="0"/>
        <w:numPr>
          <w:ilvl w:val="2"/>
          <w:numId w:val="1"/>
        </w:numPr>
        <w:tabs>
          <w:tab w:val="left" w:pos="1660"/>
          <w:tab w:val="left" w:pos="2160"/>
        </w:tabs>
        <w:autoSpaceDE w:val="0"/>
        <w:autoSpaceDN w:val="0"/>
        <w:adjustRightInd w:val="0"/>
        <w:spacing w:after="198"/>
        <w:ind w:left="2160" w:hanging="2160"/>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vi</w:t>
      </w:r>
      <w:r>
        <w:rPr>
          <w:rFonts w:ascii="Times" w:hAnsi="Times" w:cs="Times"/>
          <w:color w:val="2E2E2E"/>
          <w:sz w:val="28"/>
          <w:szCs w:val="28"/>
        </w:rPr>
        <w:t xml:space="preserve"> editor is available on all Linux systems and is very widely used. Graphical extension versions of </w:t>
      </w:r>
      <w:r>
        <w:rPr>
          <w:rFonts w:ascii="Times" w:hAnsi="Times" w:cs="Times"/>
          <w:b/>
          <w:bCs/>
          <w:color w:val="2E2E2E"/>
          <w:sz w:val="28"/>
          <w:szCs w:val="28"/>
        </w:rPr>
        <w:t>vi </w:t>
      </w:r>
      <w:r>
        <w:rPr>
          <w:rFonts w:ascii="Times" w:hAnsi="Times" w:cs="Times"/>
          <w:color w:val="2E2E2E"/>
          <w:sz w:val="28"/>
          <w:szCs w:val="28"/>
        </w:rPr>
        <w:t>are widely available as well.</w:t>
      </w:r>
    </w:p>
    <w:p w14:paraId="0C4FA42C" w14:textId="77777777" w:rsidR="00782FC8" w:rsidRDefault="00782FC8" w:rsidP="00782FC8">
      <w:pPr>
        <w:widowControl w:val="0"/>
        <w:numPr>
          <w:ilvl w:val="2"/>
          <w:numId w:val="1"/>
        </w:numPr>
        <w:tabs>
          <w:tab w:val="left" w:pos="1660"/>
          <w:tab w:val="left" w:pos="2160"/>
        </w:tabs>
        <w:autoSpaceDE w:val="0"/>
        <w:autoSpaceDN w:val="0"/>
        <w:adjustRightInd w:val="0"/>
        <w:spacing w:after="198"/>
        <w:ind w:left="2160" w:hanging="2160"/>
        <w:rPr>
          <w:rFonts w:ascii="Times" w:hAnsi="Times" w:cs="Times"/>
          <w:color w:val="2E2E2E"/>
          <w:sz w:val="28"/>
          <w:szCs w:val="28"/>
        </w:rPr>
      </w:pPr>
      <w:r>
        <w:rPr>
          <w:rFonts w:ascii="Times" w:hAnsi="Times" w:cs="Times"/>
          <w:b/>
          <w:bCs/>
          <w:color w:val="2E2E2E"/>
          <w:sz w:val="28"/>
          <w:szCs w:val="28"/>
        </w:rPr>
        <w:t>emacs</w:t>
      </w:r>
      <w:r>
        <w:rPr>
          <w:rFonts w:ascii="Times" w:hAnsi="Times" w:cs="Times"/>
          <w:color w:val="2E2E2E"/>
          <w:sz w:val="28"/>
          <w:szCs w:val="28"/>
        </w:rPr>
        <w:t xml:space="preserve"> is available on all Linux systems as a popular alternative to </w:t>
      </w:r>
      <w:r>
        <w:rPr>
          <w:rFonts w:ascii="Times" w:hAnsi="Times" w:cs="Times"/>
          <w:b/>
          <w:bCs/>
          <w:color w:val="2E2E2E"/>
          <w:sz w:val="28"/>
          <w:szCs w:val="28"/>
        </w:rPr>
        <w:t>vi</w:t>
      </w:r>
      <w:r>
        <w:rPr>
          <w:rFonts w:ascii="Times" w:hAnsi="Times" w:cs="Times"/>
          <w:color w:val="2E2E2E"/>
          <w:sz w:val="28"/>
          <w:szCs w:val="28"/>
        </w:rPr>
        <w:t xml:space="preserve">. </w:t>
      </w:r>
      <w:r>
        <w:rPr>
          <w:rFonts w:ascii="Times" w:hAnsi="Times" w:cs="Times"/>
          <w:b/>
          <w:bCs/>
          <w:color w:val="2E2E2E"/>
          <w:sz w:val="28"/>
          <w:szCs w:val="28"/>
        </w:rPr>
        <w:t>emacs</w:t>
      </w:r>
      <w:r>
        <w:rPr>
          <w:rFonts w:ascii="Times" w:hAnsi="Times" w:cs="Times"/>
          <w:color w:val="2E2E2E"/>
          <w:sz w:val="28"/>
          <w:szCs w:val="28"/>
        </w:rPr>
        <w:t xml:space="preserve"> can support both a graphical user interface and a text mode interface.</w:t>
      </w:r>
    </w:p>
    <w:p w14:paraId="6659F44A" w14:textId="77777777" w:rsidR="00782FC8" w:rsidRDefault="00782FC8" w:rsidP="00782FC8">
      <w:pPr>
        <w:widowControl w:val="0"/>
        <w:numPr>
          <w:ilvl w:val="2"/>
          <w:numId w:val="1"/>
        </w:numPr>
        <w:tabs>
          <w:tab w:val="left" w:pos="1660"/>
          <w:tab w:val="left" w:pos="2160"/>
        </w:tabs>
        <w:autoSpaceDE w:val="0"/>
        <w:autoSpaceDN w:val="0"/>
        <w:adjustRightInd w:val="0"/>
        <w:spacing w:after="198"/>
        <w:ind w:left="2160" w:hanging="2160"/>
        <w:rPr>
          <w:rFonts w:ascii="Times" w:hAnsi="Times" w:cs="Times"/>
          <w:color w:val="2E2E2E"/>
          <w:sz w:val="28"/>
          <w:szCs w:val="28"/>
        </w:rPr>
      </w:pPr>
      <w:r>
        <w:rPr>
          <w:rFonts w:ascii="Times" w:hAnsi="Times" w:cs="Times"/>
          <w:color w:val="2E2E2E"/>
          <w:sz w:val="28"/>
          <w:szCs w:val="28"/>
        </w:rPr>
        <w:t xml:space="preserve">To access the </w:t>
      </w:r>
      <w:r>
        <w:rPr>
          <w:rFonts w:ascii="Times" w:hAnsi="Times" w:cs="Times"/>
          <w:b/>
          <w:bCs/>
          <w:color w:val="2E2E2E"/>
          <w:sz w:val="28"/>
          <w:szCs w:val="28"/>
        </w:rPr>
        <w:t>vi</w:t>
      </w:r>
      <w:r>
        <w:rPr>
          <w:rFonts w:ascii="Times" w:hAnsi="Times" w:cs="Times"/>
          <w:color w:val="2E2E2E"/>
          <w:sz w:val="28"/>
          <w:szCs w:val="28"/>
        </w:rPr>
        <w:t xml:space="preserve"> tutorial, type </w:t>
      </w:r>
      <w:r>
        <w:rPr>
          <w:rFonts w:ascii="Times" w:hAnsi="Times" w:cs="Times"/>
          <w:b/>
          <w:bCs/>
          <w:color w:val="2E2E2E"/>
          <w:sz w:val="28"/>
          <w:szCs w:val="28"/>
        </w:rPr>
        <w:t>vimtutor </w:t>
      </w:r>
      <w:r>
        <w:rPr>
          <w:rFonts w:ascii="Times" w:hAnsi="Times" w:cs="Times"/>
          <w:color w:val="2E2E2E"/>
          <w:sz w:val="28"/>
          <w:szCs w:val="28"/>
        </w:rPr>
        <w:t>at a command line window.</w:t>
      </w:r>
    </w:p>
    <w:p w14:paraId="23FD9F97" w14:textId="77777777" w:rsidR="00782FC8" w:rsidRDefault="00782FC8" w:rsidP="00782FC8">
      <w:pPr>
        <w:widowControl w:val="0"/>
        <w:numPr>
          <w:ilvl w:val="2"/>
          <w:numId w:val="1"/>
        </w:numPr>
        <w:tabs>
          <w:tab w:val="left" w:pos="1660"/>
          <w:tab w:val="left" w:pos="2160"/>
        </w:tabs>
        <w:autoSpaceDE w:val="0"/>
        <w:autoSpaceDN w:val="0"/>
        <w:adjustRightInd w:val="0"/>
        <w:spacing w:after="198"/>
        <w:ind w:left="2160" w:hanging="2160"/>
        <w:rPr>
          <w:rFonts w:ascii="Times" w:hAnsi="Times" w:cs="Times"/>
          <w:color w:val="2E2E2E"/>
          <w:sz w:val="28"/>
          <w:szCs w:val="28"/>
        </w:rPr>
      </w:pPr>
      <w:r>
        <w:rPr>
          <w:rFonts w:ascii="Times" w:hAnsi="Times" w:cs="Times"/>
          <w:color w:val="2E2E2E"/>
          <w:sz w:val="28"/>
          <w:szCs w:val="28"/>
        </w:rPr>
        <w:t>To access the </w:t>
      </w:r>
      <w:r>
        <w:rPr>
          <w:rFonts w:ascii="Times" w:hAnsi="Times" w:cs="Times"/>
          <w:b/>
          <w:bCs/>
          <w:color w:val="2E2E2E"/>
          <w:sz w:val="28"/>
          <w:szCs w:val="28"/>
        </w:rPr>
        <w:t>emacs </w:t>
      </w:r>
      <w:r>
        <w:rPr>
          <w:rFonts w:ascii="Times" w:hAnsi="Times" w:cs="Times"/>
          <w:color w:val="2E2E2E"/>
          <w:sz w:val="28"/>
          <w:szCs w:val="28"/>
        </w:rPr>
        <w:t>tutorial type </w:t>
      </w:r>
      <w:r>
        <w:rPr>
          <w:rFonts w:ascii="Times" w:hAnsi="Times" w:cs="Times"/>
          <w:b/>
          <w:bCs/>
          <w:color w:val="2E2E2E"/>
          <w:sz w:val="28"/>
          <w:szCs w:val="28"/>
        </w:rPr>
        <w:t>Ctl-h</w:t>
      </w:r>
      <w:r>
        <w:rPr>
          <w:rFonts w:ascii="Times" w:hAnsi="Times" w:cs="Times"/>
          <w:color w:val="2E2E2E"/>
          <w:sz w:val="28"/>
          <w:szCs w:val="28"/>
        </w:rPr>
        <w:t xml:space="preserve"> and then </w:t>
      </w:r>
      <w:r>
        <w:rPr>
          <w:rFonts w:ascii="Times" w:hAnsi="Times" w:cs="Times"/>
          <w:b/>
          <w:bCs/>
          <w:color w:val="2E2E2E"/>
          <w:sz w:val="28"/>
          <w:szCs w:val="28"/>
        </w:rPr>
        <w:t>t </w:t>
      </w:r>
      <w:r>
        <w:rPr>
          <w:rFonts w:ascii="Times" w:hAnsi="Times" w:cs="Times"/>
          <w:color w:val="2E2E2E"/>
          <w:sz w:val="28"/>
          <w:szCs w:val="28"/>
        </w:rPr>
        <w:t>from within </w:t>
      </w:r>
      <w:r>
        <w:rPr>
          <w:rFonts w:ascii="Times" w:hAnsi="Times" w:cs="Times"/>
          <w:b/>
          <w:bCs/>
          <w:color w:val="2E2E2E"/>
          <w:sz w:val="28"/>
          <w:szCs w:val="28"/>
        </w:rPr>
        <w:t>emacs.</w:t>
      </w:r>
    </w:p>
    <w:p w14:paraId="53E01C20" w14:textId="77777777" w:rsidR="00782FC8" w:rsidRDefault="00782FC8" w:rsidP="00782FC8">
      <w:pPr>
        <w:widowControl w:val="0"/>
        <w:numPr>
          <w:ilvl w:val="2"/>
          <w:numId w:val="1"/>
        </w:numPr>
        <w:tabs>
          <w:tab w:val="left" w:pos="1660"/>
          <w:tab w:val="left" w:pos="2160"/>
        </w:tabs>
        <w:autoSpaceDE w:val="0"/>
        <w:autoSpaceDN w:val="0"/>
        <w:adjustRightInd w:val="0"/>
        <w:spacing w:after="198"/>
        <w:ind w:left="2160" w:hanging="2160"/>
        <w:rPr>
          <w:rFonts w:ascii="Times" w:hAnsi="Times" w:cs="Times"/>
          <w:color w:val="2E2E2E"/>
          <w:sz w:val="28"/>
          <w:szCs w:val="28"/>
        </w:rPr>
      </w:pPr>
      <w:r>
        <w:rPr>
          <w:rFonts w:ascii="Times" w:hAnsi="Times" w:cs="Times"/>
          <w:b/>
          <w:bCs/>
          <w:color w:val="2E2E2E"/>
          <w:sz w:val="28"/>
          <w:szCs w:val="28"/>
        </w:rPr>
        <w:t>vi</w:t>
      </w:r>
      <w:r>
        <w:rPr>
          <w:rFonts w:ascii="Times" w:hAnsi="Times" w:cs="Times"/>
          <w:color w:val="2E2E2E"/>
          <w:sz w:val="28"/>
          <w:szCs w:val="28"/>
        </w:rPr>
        <w:t xml:space="preserve"> has three modes: </w:t>
      </w:r>
      <w:r>
        <w:rPr>
          <w:rFonts w:ascii="Times" w:hAnsi="Times" w:cs="Times"/>
          <w:b/>
          <w:bCs/>
          <w:color w:val="2E2E2E"/>
          <w:sz w:val="28"/>
          <w:szCs w:val="28"/>
        </w:rPr>
        <w:t>Command</w:t>
      </w:r>
      <w:r>
        <w:rPr>
          <w:rFonts w:ascii="Times" w:hAnsi="Times" w:cs="Times"/>
          <w:color w:val="2E2E2E"/>
          <w:sz w:val="28"/>
          <w:szCs w:val="28"/>
        </w:rPr>
        <w:t xml:space="preserve">, </w:t>
      </w:r>
      <w:r>
        <w:rPr>
          <w:rFonts w:ascii="Times" w:hAnsi="Times" w:cs="Times"/>
          <w:b/>
          <w:bCs/>
          <w:color w:val="2E2E2E"/>
          <w:sz w:val="28"/>
          <w:szCs w:val="28"/>
        </w:rPr>
        <w:t>Insert</w:t>
      </w:r>
      <w:r>
        <w:rPr>
          <w:rFonts w:ascii="Times" w:hAnsi="Times" w:cs="Times"/>
          <w:color w:val="2E2E2E"/>
          <w:sz w:val="28"/>
          <w:szCs w:val="28"/>
        </w:rPr>
        <w:t xml:space="preserve">, and </w:t>
      </w:r>
      <w:r>
        <w:rPr>
          <w:rFonts w:ascii="Times" w:hAnsi="Times" w:cs="Times"/>
          <w:b/>
          <w:bCs/>
          <w:color w:val="2E2E2E"/>
          <w:sz w:val="28"/>
          <w:szCs w:val="28"/>
        </w:rPr>
        <w:t xml:space="preserve">Line; emacs </w:t>
      </w:r>
      <w:r>
        <w:rPr>
          <w:rFonts w:ascii="Times" w:hAnsi="Times" w:cs="Times"/>
          <w:color w:val="2E2E2E"/>
          <w:sz w:val="28"/>
          <w:szCs w:val="28"/>
        </w:rPr>
        <w:t>has only one but requires use of special keys such as Control and Escape.</w:t>
      </w:r>
    </w:p>
    <w:p w14:paraId="59309F65" w14:textId="57A3E146" w:rsidR="00C53CD7" w:rsidRDefault="00782FC8" w:rsidP="00782FC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Both editors use various combinations of keystrokes to accomplish tasks; the learning curve to master these can be long but once mastered using either editor is extremely efficient.</w:t>
      </w:r>
    </w:p>
    <w:p w14:paraId="60ECC9C0" w14:textId="77777777" w:rsidR="000C4319" w:rsidRDefault="000C4319" w:rsidP="00440CB5">
      <w:pPr>
        <w:widowControl w:val="0"/>
        <w:autoSpaceDE w:val="0"/>
        <w:autoSpaceDN w:val="0"/>
        <w:adjustRightInd w:val="0"/>
        <w:spacing w:after="453"/>
        <w:rPr>
          <w:rFonts w:ascii="Times" w:hAnsi="Times" w:cs="Times"/>
          <w:b/>
          <w:bCs/>
          <w:color w:val="2E2E2E"/>
          <w:sz w:val="32"/>
          <w:szCs w:val="32"/>
        </w:rPr>
      </w:pPr>
      <w:r>
        <w:rPr>
          <w:rFonts w:ascii="Times" w:hAnsi="Times" w:cs="Times"/>
          <w:b/>
          <w:bCs/>
          <w:color w:val="2E2E2E"/>
          <w:sz w:val="32"/>
          <w:szCs w:val="32"/>
        </w:rPr>
        <w:t>Chapter 11: Local Principles</w:t>
      </w:r>
    </w:p>
    <w:p w14:paraId="27F7CBB9" w14:textId="7704B046" w:rsidR="00440CB5" w:rsidRDefault="00440CB5" w:rsidP="00440CB5">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Learning Objectives</w:t>
      </w:r>
    </w:p>
    <w:p w14:paraId="684F32F3" w14:textId="2B3E0F7A" w:rsidR="00440CB5" w:rsidRDefault="00440CB5" w:rsidP="00440CB5">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052999A4" wp14:editId="1520ED58">
            <wp:extent cx="4187190" cy="388810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41627DB4" w14:textId="77777777" w:rsidR="00440CB5" w:rsidRDefault="00440CB5" w:rsidP="00440CB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By the end of this chapter, you should:</w:t>
      </w:r>
    </w:p>
    <w:p w14:paraId="7A7D2BAB" w14:textId="77777777" w:rsidR="00440CB5" w:rsidRDefault="00440CB5" w:rsidP="00440CB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Have a good grasp of best practices and tools for making Linux systems as secure as possible.</w:t>
      </w:r>
    </w:p>
    <w:p w14:paraId="2F0131B0" w14:textId="77777777" w:rsidR="00440CB5" w:rsidRDefault="00440CB5" w:rsidP="00440CB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Understand the powers and dangers of using the </w:t>
      </w:r>
      <w:r>
        <w:rPr>
          <w:rFonts w:ascii="Times" w:hAnsi="Times" w:cs="Times"/>
          <w:b/>
          <w:bCs/>
          <w:color w:val="2E2E2E"/>
          <w:sz w:val="28"/>
          <w:szCs w:val="28"/>
        </w:rPr>
        <w:t>root</w:t>
      </w:r>
      <w:r>
        <w:rPr>
          <w:rFonts w:ascii="Times" w:hAnsi="Times" w:cs="Times"/>
          <w:color w:val="2E2E2E"/>
          <w:sz w:val="28"/>
          <w:szCs w:val="28"/>
        </w:rPr>
        <w:t> (</w:t>
      </w:r>
      <w:r>
        <w:rPr>
          <w:rFonts w:ascii="Times" w:hAnsi="Times" w:cs="Times"/>
          <w:b/>
          <w:bCs/>
          <w:color w:val="2E2E2E"/>
          <w:sz w:val="28"/>
          <w:szCs w:val="28"/>
        </w:rPr>
        <w:t>superuser</w:t>
      </w:r>
      <w:r>
        <w:rPr>
          <w:rFonts w:ascii="Times" w:hAnsi="Times" w:cs="Times"/>
          <w:color w:val="2E2E2E"/>
          <w:sz w:val="28"/>
          <w:szCs w:val="28"/>
        </w:rPr>
        <w:t>) account.</w:t>
      </w:r>
    </w:p>
    <w:p w14:paraId="5BDBFC6F" w14:textId="77777777" w:rsidR="00440CB5" w:rsidRDefault="00440CB5" w:rsidP="00440CB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Know how to use the </w:t>
      </w:r>
      <w:r>
        <w:rPr>
          <w:rFonts w:ascii="Times" w:hAnsi="Times" w:cs="Times"/>
          <w:b/>
          <w:bCs/>
          <w:color w:val="2E2E2E"/>
          <w:sz w:val="28"/>
          <w:szCs w:val="28"/>
        </w:rPr>
        <w:t>sudo</w:t>
      </w:r>
      <w:r>
        <w:rPr>
          <w:rFonts w:ascii="Times" w:hAnsi="Times" w:cs="Times"/>
          <w:color w:val="2E2E2E"/>
          <w:sz w:val="28"/>
          <w:szCs w:val="28"/>
        </w:rPr>
        <w:t xml:space="preserve"> command to perform privileged operations while restricting enhanced powers as much as feasible.</w:t>
      </w:r>
    </w:p>
    <w:p w14:paraId="217023D0" w14:textId="77777777" w:rsidR="00440CB5" w:rsidRDefault="00440CB5" w:rsidP="00440CB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Be able to explain the importance of process isolation and hardware access.</w:t>
      </w:r>
    </w:p>
    <w:p w14:paraId="661AB535" w14:textId="77777777" w:rsidR="00440CB5" w:rsidRDefault="00440CB5" w:rsidP="00440CB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Know how to work with passwords, including how to set and change them.</w:t>
      </w:r>
    </w:p>
    <w:p w14:paraId="286F1515" w14:textId="29A69982" w:rsidR="00440CB5" w:rsidRDefault="00440CB5" w:rsidP="00440CB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Describe how to secure the boot process and hardware resources.</w:t>
      </w:r>
    </w:p>
    <w:tbl>
      <w:tblPr>
        <w:tblpPr w:leftFromText="180" w:rightFromText="180" w:horzAnchor="page" w:tblpX="221" w:tblpY="251"/>
        <w:tblW w:w="12100" w:type="dxa"/>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1680"/>
        <w:gridCol w:w="5220"/>
        <w:gridCol w:w="5200"/>
      </w:tblGrid>
      <w:tr w:rsidR="00CA4B49" w14:paraId="1194D6A1" w14:textId="77777777" w:rsidTr="00CA4B49">
        <w:tc>
          <w:tcPr>
            <w:tcW w:w="168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50C4F7B0" w14:textId="77777777" w:rsidR="00CA4B49" w:rsidRDefault="00CA4B49" w:rsidP="00CA4B49">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Field Name</w:t>
            </w:r>
          </w:p>
        </w:tc>
        <w:tc>
          <w:tcPr>
            <w:tcW w:w="5220" w:type="dxa"/>
            <w:tcBorders>
              <w:top w:val="single" w:sz="16" w:space="0" w:color="FFFFFF"/>
              <w:left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2F5F00C4" w14:textId="77777777" w:rsidR="00CA4B49" w:rsidRDefault="00CA4B49" w:rsidP="00CA4B49">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Details</w:t>
            </w:r>
          </w:p>
        </w:tc>
        <w:tc>
          <w:tcPr>
            <w:tcW w:w="520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6AAD3345" w14:textId="77777777" w:rsidR="00CA4B49" w:rsidRDefault="00CA4B49" w:rsidP="00CA4B49">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Remarks</w:t>
            </w:r>
          </w:p>
        </w:tc>
      </w:tr>
      <w:tr w:rsidR="00CA4B49" w14:paraId="1F55B865" w14:textId="77777777" w:rsidTr="00CA4B49">
        <w:tblPrEx>
          <w:tblBorders>
            <w:top w:val="none" w:sz="0" w:space="0" w:color="auto"/>
          </w:tblBorders>
        </w:tblPrEx>
        <w:tc>
          <w:tcPr>
            <w:tcW w:w="16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5FA9BEF" w14:textId="77777777" w:rsidR="00CA4B49" w:rsidRDefault="00CA4B49" w:rsidP="00CA4B4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Username</w:t>
            </w:r>
          </w:p>
        </w:tc>
        <w:tc>
          <w:tcPr>
            <w:tcW w:w="52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A3CD134" w14:textId="77777777" w:rsidR="00CA4B49" w:rsidRDefault="00CA4B49" w:rsidP="00CA4B4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User login name</w:t>
            </w:r>
          </w:p>
        </w:tc>
        <w:tc>
          <w:tcPr>
            <w:tcW w:w="52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A328645" w14:textId="77777777" w:rsidR="00CA4B49" w:rsidRDefault="00CA4B49" w:rsidP="00CA4B4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Should be between 1 and 32 characters long</w:t>
            </w:r>
          </w:p>
        </w:tc>
      </w:tr>
      <w:tr w:rsidR="00CA4B49" w14:paraId="042E3672" w14:textId="77777777" w:rsidTr="00CA4B49">
        <w:tblPrEx>
          <w:tblBorders>
            <w:top w:val="none" w:sz="0" w:space="0" w:color="auto"/>
          </w:tblBorders>
        </w:tblPrEx>
        <w:tc>
          <w:tcPr>
            <w:tcW w:w="16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68FBE6D" w14:textId="77777777" w:rsidR="00CA4B49" w:rsidRDefault="00CA4B49" w:rsidP="00CA4B4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Password</w:t>
            </w:r>
          </w:p>
        </w:tc>
        <w:tc>
          <w:tcPr>
            <w:tcW w:w="52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3893D3B" w14:textId="77777777" w:rsidR="00CA4B49" w:rsidRDefault="00CA4B49" w:rsidP="00CA4B4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User password (or the character </w:t>
            </w:r>
            <w:r>
              <w:rPr>
                <w:rFonts w:ascii="Times" w:hAnsi="Times" w:cs="Times"/>
                <w:b/>
                <w:bCs/>
                <w:color w:val="1A1A1A"/>
                <w:sz w:val="28"/>
                <w:szCs w:val="28"/>
              </w:rPr>
              <w:t>x </w:t>
            </w:r>
            <w:r>
              <w:rPr>
                <w:rFonts w:ascii="Times" w:hAnsi="Times" w:cs="Times"/>
                <w:color w:val="1A1A1A"/>
                <w:sz w:val="28"/>
                <w:szCs w:val="28"/>
              </w:rPr>
              <w:t xml:space="preserve">if the password is stored in the </w:t>
            </w:r>
            <w:r>
              <w:rPr>
                <w:rFonts w:ascii="Courier New" w:hAnsi="Courier New" w:cs="Courier New"/>
                <w:color w:val="4478CA"/>
                <w:sz w:val="28"/>
                <w:szCs w:val="28"/>
              </w:rPr>
              <w:t>/etc/shadow</w:t>
            </w:r>
            <w:r>
              <w:rPr>
                <w:rFonts w:ascii="Times" w:hAnsi="Times" w:cs="Times"/>
                <w:color w:val="1A1A1A"/>
                <w:sz w:val="28"/>
                <w:szCs w:val="28"/>
              </w:rPr>
              <w:t xml:space="preserve"> file) in encrypted format</w:t>
            </w:r>
          </w:p>
        </w:tc>
        <w:tc>
          <w:tcPr>
            <w:tcW w:w="52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2FECDEA" w14:textId="77777777" w:rsidR="00CA4B49" w:rsidRDefault="00CA4B49" w:rsidP="00CA4B4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Is never shown in Linux when it is being typed; this stops prying eyes</w:t>
            </w:r>
          </w:p>
        </w:tc>
      </w:tr>
      <w:tr w:rsidR="00CA4B49" w14:paraId="1550AF91" w14:textId="77777777" w:rsidTr="00CA4B49">
        <w:tblPrEx>
          <w:tblBorders>
            <w:top w:val="none" w:sz="0" w:space="0" w:color="auto"/>
          </w:tblBorders>
        </w:tblPrEx>
        <w:tc>
          <w:tcPr>
            <w:tcW w:w="16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BEB5BE0" w14:textId="77777777" w:rsidR="00CA4B49" w:rsidRDefault="00CA4B49" w:rsidP="00CA4B4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User ID (UID)</w:t>
            </w:r>
          </w:p>
        </w:tc>
        <w:tc>
          <w:tcPr>
            <w:tcW w:w="52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F309482" w14:textId="77777777" w:rsidR="00CA4B49" w:rsidRDefault="00CA4B49" w:rsidP="00CA4B4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Every user must have a user id (UID)</w:t>
            </w:r>
          </w:p>
        </w:tc>
        <w:tc>
          <w:tcPr>
            <w:tcW w:w="52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5BDF865" w14:textId="77777777" w:rsidR="00CA4B49" w:rsidRDefault="00CA4B49" w:rsidP="00CA4B4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UID 0 is reserved for root user</w:t>
            </w:r>
          </w:p>
          <w:p w14:paraId="73EF2B3B" w14:textId="77777777" w:rsidR="00CA4B49" w:rsidRDefault="00CA4B49" w:rsidP="00CA4B4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UID's ranging from 1-99 are reserved for other predefined accounts</w:t>
            </w:r>
          </w:p>
          <w:p w14:paraId="395A6FE5" w14:textId="77777777" w:rsidR="00CA4B49" w:rsidRDefault="00CA4B49" w:rsidP="00CA4B4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UID's ranging from 100-999 are reserved for system accounts and groups (except for RHEL, which reserves only up to 499)</w:t>
            </w:r>
          </w:p>
          <w:p w14:paraId="5D836899" w14:textId="77777777" w:rsidR="00CA4B49" w:rsidRDefault="00CA4B49" w:rsidP="00CA4B4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Normal users have UID's of 1000 or greater, except on RHEL where they start at 500</w:t>
            </w:r>
          </w:p>
        </w:tc>
      </w:tr>
      <w:tr w:rsidR="00CA4B49" w14:paraId="4FD6C33E" w14:textId="77777777" w:rsidTr="00CA4B49">
        <w:tblPrEx>
          <w:tblBorders>
            <w:top w:val="none" w:sz="0" w:space="0" w:color="auto"/>
          </w:tblBorders>
        </w:tblPrEx>
        <w:tc>
          <w:tcPr>
            <w:tcW w:w="16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36C1C6D" w14:textId="77777777" w:rsidR="00CA4B49" w:rsidRDefault="00CA4B49" w:rsidP="00CA4B4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Group ID (GID)</w:t>
            </w:r>
          </w:p>
        </w:tc>
        <w:tc>
          <w:tcPr>
            <w:tcW w:w="52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58B57C3" w14:textId="77777777" w:rsidR="00CA4B49" w:rsidRDefault="00CA4B49" w:rsidP="00CA4B4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The primary Group ID (GID); Group Identification Number stored in the </w:t>
            </w:r>
            <w:r>
              <w:rPr>
                <w:rFonts w:ascii="Courier New" w:hAnsi="Courier New" w:cs="Courier New"/>
                <w:color w:val="4478CA"/>
                <w:sz w:val="28"/>
                <w:szCs w:val="28"/>
              </w:rPr>
              <w:t>/etc/group</w:t>
            </w:r>
            <w:r>
              <w:rPr>
                <w:rFonts w:ascii="Times" w:hAnsi="Times" w:cs="Times"/>
                <w:color w:val="1A1A1A"/>
                <w:sz w:val="28"/>
                <w:szCs w:val="28"/>
              </w:rPr>
              <w:t xml:space="preserve"> file</w:t>
            </w:r>
          </w:p>
        </w:tc>
        <w:tc>
          <w:tcPr>
            <w:tcW w:w="52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DB2CFB1" w14:textId="77777777" w:rsidR="00CA4B49" w:rsidRDefault="00CA4B49" w:rsidP="00CA4B4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Will be covered in detail in the chapter on Processes</w:t>
            </w:r>
          </w:p>
        </w:tc>
      </w:tr>
      <w:tr w:rsidR="00CA4B49" w14:paraId="1CDE5644" w14:textId="77777777" w:rsidTr="00CA4B49">
        <w:tblPrEx>
          <w:tblBorders>
            <w:top w:val="none" w:sz="0" w:space="0" w:color="auto"/>
          </w:tblBorders>
        </w:tblPrEx>
        <w:tc>
          <w:tcPr>
            <w:tcW w:w="16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D0D0ACB" w14:textId="77777777" w:rsidR="00CA4B49" w:rsidRDefault="00CA4B49" w:rsidP="00CA4B4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User Info</w:t>
            </w:r>
          </w:p>
        </w:tc>
        <w:tc>
          <w:tcPr>
            <w:tcW w:w="52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86415D0" w14:textId="77777777" w:rsidR="00CA4B49" w:rsidRDefault="00CA4B49" w:rsidP="00CA4B4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This field is optional and allows insertion of extra information about the user such as their name</w:t>
            </w:r>
          </w:p>
        </w:tc>
        <w:tc>
          <w:tcPr>
            <w:tcW w:w="52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2A5C75F" w14:textId="77777777" w:rsidR="00CA4B49" w:rsidRDefault="00CA4B49" w:rsidP="00CA4B4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For example: </w:t>
            </w:r>
            <w:r>
              <w:rPr>
                <w:rFonts w:ascii="Courier New" w:hAnsi="Courier New" w:cs="Courier New"/>
                <w:color w:val="4478CA"/>
                <w:sz w:val="28"/>
                <w:szCs w:val="28"/>
              </w:rPr>
              <w:t>Rufus T. Firefly</w:t>
            </w:r>
          </w:p>
        </w:tc>
      </w:tr>
      <w:tr w:rsidR="00CA4B49" w14:paraId="1E507C91" w14:textId="77777777" w:rsidTr="00CA4B49">
        <w:tblPrEx>
          <w:tblBorders>
            <w:top w:val="none" w:sz="0" w:space="0" w:color="auto"/>
          </w:tblBorders>
        </w:tblPrEx>
        <w:tc>
          <w:tcPr>
            <w:tcW w:w="16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8A01E83" w14:textId="77777777" w:rsidR="00CA4B49" w:rsidRDefault="00CA4B49" w:rsidP="00CA4B4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Home Directory</w:t>
            </w:r>
          </w:p>
        </w:tc>
        <w:tc>
          <w:tcPr>
            <w:tcW w:w="52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1BF36B8" w14:textId="77777777" w:rsidR="00CA4B49" w:rsidRDefault="00CA4B49" w:rsidP="00CA4B4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The absolute path location of user's home directory</w:t>
            </w:r>
          </w:p>
        </w:tc>
        <w:tc>
          <w:tcPr>
            <w:tcW w:w="52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2FA3145A" w14:textId="77777777" w:rsidR="00CA4B49" w:rsidRDefault="00CA4B49" w:rsidP="00CA4B4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For example: </w:t>
            </w:r>
            <w:r>
              <w:rPr>
                <w:rFonts w:ascii="Courier New" w:hAnsi="Courier New" w:cs="Courier New"/>
                <w:color w:val="4478CA"/>
                <w:sz w:val="28"/>
                <w:szCs w:val="28"/>
              </w:rPr>
              <w:t>/home/rtfirefly</w:t>
            </w:r>
          </w:p>
        </w:tc>
      </w:tr>
      <w:tr w:rsidR="00CA4B49" w14:paraId="609F13F2" w14:textId="77777777" w:rsidTr="00CA4B49">
        <w:tblPrEx>
          <w:tblBorders>
            <w:top w:val="none" w:sz="0" w:space="0" w:color="auto"/>
            <w:bottom w:val="single" w:sz="16" w:space="0" w:color="FFFFFF"/>
          </w:tblBorders>
        </w:tblPrEx>
        <w:tc>
          <w:tcPr>
            <w:tcW w:w="16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0C77F2D" w14:textId="77777777" w:rsidR="00CA4B49" w:rsidRDefault="00CA4B49" w:rsidP="00CA4B4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Shell</w:t>
            </w:r>
          </w:p>
        </w:tc>
        <w:tc>
          <w:tcPr>
            <w:tcW w:w="52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066932D" w14:textId="77777777" w:rsidR="00CA4B49" w:rsidRDefault="00CA4B49" w:rsidP="00CA4B4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The absolute location of a user's default shell </w:t>
            </w:r>
          </w:p>
        </w:tc>
        <w:tc>
          <w:tcPr>
            <w:tcW w:w="52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A28F72C" w14:textId="77777777" w:rsidR="00CA4B49" w:rsidRDefault="00CA4B49" w:rsidP="00CA4B49">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For example: </w:t>
            </w:r>
            <w:r>
              <w:rPr>
                <w:rFonts w:ascii="Courier New" w:hAnsi="Courier New" w:cs="Courier New"/>
                <w:color w:val="4478CA"/>
                <w:sz w:val="28"/>
                <w:szCs w:val="28"/>
              </w:rPr>
              <w:t>/bin/bash</w:t>
            </w:r>
          </w:p>
        </w:tc>
      </w:tr>
    </w:tbl>
    <w:p w14:paraId="2BD83BAC" w14:textId="77777777" w:rsidR="00CA4B49" w:rsidRDefault="00CA4B49" w:rsidP="00CA4B49">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User Accounts</w:t>
      </w:r>
    </w:p>
    <w:p w14:paraId="2175F912" w14:textId="77777777" w:rsidR="00CA4B49" w:rsidRDefault="00CA4B49" w:rsidP="00CA4B4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Linux kernel allows properly authenticated users to access files and applications. While each user is identified by a unique integer (the user id or </w:t>
      </w:r>
      <w:r>
        <w:rPr>
          <w:rFonts w:ascii="Times" w:hAnsi="Times" w:cs="Times"/>
          <w:b/>
          <w:bCs/>
          <w:color w:val="2E2E2E"/>
          <w:sz w:val="28"/>
          <w:szCs w:val="28"/>
        </w:rPr>
        <w:t xml:space="preserve">UID), </w:t>
      </w:r>
      <w:r>
        <w:rPr>
          <w:rFonts w:ascii="Times" w:hAnsi="Times" w:cs="Times"/>
          <w:color w:val="2E2E2E"/>
          <w:sz w:val="28"/>
          <w:szCs w:val="28"/>
        </w:rPr>
        <w:t xml:space="preserve">a separate database associates a </w:t>
      </w:r>
      <w:r>
        <w:rPr>
          <w:rFonts w:ascii="Times" w:hAnsi="Times" w:cs="Times"/>
          <w:b/>
          <w:bCs/>
          <w:color w:val="2E2E2E"/>
          <w:sz w:val="28"/>
          <w:szCs w:val="28"/>
        </w:rPr>
        <w:t xml:space="preserve">username </w:t>
      </w:r>
      <w:r>
        <w:rPr>
          <w:rFonts w:ascii="Times" w:hAnsi="Times" w:cs="Times"/>
          <w:color w:val="2E2E2E"/>
          <w:sz w:val="28"/>
          <w:szCs w:val="28"/>
        </w:rPr>
        <w:t>with each UID. Upon account creation, new user information is added to the user database and the user's home directory must be created and populated with some essential files. Command line programs such as </w:t>
      </w:r>
      <w:r>
        <w:rPr>
          <w:rFonts w:ascii="Times" w:hAnsi="Times" w:cs="Times"/>
          <w:b/>
          <w:bCs/>
          <w:color w:val="2E2E2E"/>
          <w:sz w:val="28"/>
          <w:szCs w:val="28"/>
        </w:rPr>
        <w:t>useradd</w:t>
      </w:r>
      <w:r>
        <w:rPr>
          <w:rFonts w:ascii="Times" w:hAnsi="Times" w:cs="Times"/>
          <w:color w:val="2E2E2E"/>
          <w:sz w:val="28"/>
          <w:szCs w:val="28"/>
        </w:rPr>
        <w:t xml:space="preserve"> and </w:t>
      </w:r>
      <w:r>
        <w:rPr>
          <w:rFonts w:ascii="Times" w:hAnsi="Times" w:cs="Times"/>
          <w:b/>
          <w:bCs/>
          <w:color w:val="2E2E2E"/>
          <w:sz w:val="28"/>
          <w:szCs w:val="28"/>
        </w:rPr>
        <w:t>userdel </w:t>
      </w:r>
      <w:r>
        <w:rPr>
          <w:rFonts w:ascii="Times" w:hAnsi="Times" w:cs="Times"/>
          <w:color w:val="2E2E2E"/>
          <w:sz w:val="28"/>
          <w:szCs w:val="28"/>
        </w:rPr>
        <w:t>as well as</w:t>
      </w:r>
      <w:r>
        <w:rPr>
          <w:rFonts w:ascii="Times" w:hAnsi="Times" w:cs="Times"/>
          <w:b/>
          <w:bCs/>
          <w:color w:val="2E2E2E"/>
          <w:sz w:val="28"/>
          <w:szCs w:val="28"/>
        </w:rPr>
        <w:t> </w:t>
      </w:r>
      <w:r>
        <w:rPr>
          <w:rFonts w:ascii="Times" w:hAnsi="Times" w:cs="Times"/>
          <w:color w:val="2E2E2E"/>
          <w:sz w:val="28"/>
          <w:szCs w:val="28"/>
        </w:rPr>
        <w:t>GUI tools are used for creating and removing accounts. </w:t>
      </w:r>
    </w:p>
    <w:p w14:paraId="45E0FB3C" w14:textId="77777777" w:rsidR="00CA4B49" w:rsidRDefault="00CA4B49" w:rsidP="00CA4B4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For each user, the following seven fields are maintained in the </w:t>
      </w:r>
      <w:r>
        <w:rPr>
          <w:rFonts w:ascii="Courier New" w:hAnsi="Courier New" w:cs="Courier New"/>
          <w:color w:val="4478CA"/>
          <w:sz w:val="28"/>
          <w:szCs w:val="28"/>
        </w:rPr>
        <w:t>/etc/passwd</w:t>
      </w:r>
      <w:r>
        <w:rPr>
          <w:rFonts w:ascii="Times" w:hAnsi="Times" w:cs="Times"/>
          <w:color w:val="2E2E2E"/>
          <w:sz w:val="28"/>
          <w:szCs w:val="28"/>
        </w:rPr>
        <w:t xml:space="preserve"> file:</w:t>
      </w:r>
    </w:p>
    <w:p w14:paraId="72D97A4E" w14:textId="77777777" w:rsidR="003E4098" w:rsidRDefault="003E4098" w:rsidP="003E409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For each user, the following seven fields are maintained in the </w:t>
      </w:r>
      <w:r>
        <w:rPr>
          <w:rFonts w:ascii="Courier New" w:hAnsi="Courier New" w:cs="Courier New"/>
          <w:color w:val="4478CA"/>
          <w:sz w:val="28"/>
          <w:szCs w:val="28"/>
        </w:rPr>
        <w:t>/etc/passwd</w:t>
      </w:r>
      <w:r>
        <w:rPr>
          <w:rFonts w:ascii="Times" w:hAnsi="Times" w:cs="Times"/>
          <w:color w:val="2E2E2E"/>
          <w:sz w:val="28"/>
          <w:szCs w:val="28"/>
        </w:rPr>
        <w:t xml:space="preserve"> file:</w:t>
      </w:r>
    </w:p>
    <w:tbl>
      <w:tblPr>
        <w:tblW w:w="12100" w:type="dxa"/>
        <w:tblInd w:w="-895" w:type="dxa"/>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1680"/>
        <w:gridCol w:w="5220"/>
        <w:gridCol w:w="5200"/>
      </w:tblGrid>
      <w:tr w:rsidR="003E4098" w14:paraId="19D42298" w14:textId="77777777" w:rsidTr="003E4098">
        <w:tc>
          <w:tcPr>
            <w:tcW w:w="168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1C3602B1" w14:textId="77777777" w:rsidR="003E4098" w:rsidRDefault="003E4098">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Field Name</w:t>
            </w:r>
          </w:p>
        </w:tc>
        <w:tc>
          <w:tcPr>
            <w:tcW w:w="5220" w:type="dxa"/>
            <w:tcBorders>
              <w:top w:val="single" w:sz="16" w:space="0" w:color="FFFFFF"/>
              <w:left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5F11F99F" w14:textId="77777777" w:rsidR="003E4098" w:rsidRDefault="003E4098">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Details</w:t>
            </w:r>
          </w:p>
        </w:tc>
        <w:tc>
          <w:tcPr>
            <w:tcW w:w="520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4FA220E0" w14:textId="77777777" w:rsidR="003E4098" w:rsidRDefault="003E4098">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Remarks</w:t>
            </w:r>
          </w:p>
        </w:tc>
      </w:tr>
      <w:tr w:rsidR="003E4098" w14:paraId="455DF299" w14:textId="77777777" w:rsidTr="003E4098">
        <w:tblPrEx>
          <w:tblBorders>
            <w:top w:val="none" w:sz="0" w:space="0" w:color="auto"/>
          </w:tblBorders>
        </w:tblPrEx>
        <w:tc>
          <w:tcPr>
            <w:tcW w:w="16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A3FE64D" w14:textId="77777777" w:rsidR="003E4098" w:rsidRDefault="003E409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Username</w:t>
            </w:r>
          </w:p>
        </w:tc>
        <w:tc>
          <w:tcPr>
            <w:tcW w:w="52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07303F3" w14:textId="77777777" w:rsidR="003E4098" w:rsidRDefault="003E409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User login name</w:t>
            </w:r>
          </w:p>
        </w:tc>
        <w:tc>
          <w:tcPr>
            <w:tcW w:w="52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76B2B03" w14:textId="77777777" w:rsidR="003E4098" w:rsidRDefault="003E409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Should be between 1 and 32 characters long</w:t>
            </w:r>
          </w:p>
        </w:tc>
      </w:tr>
      <w:tr w:rsidR="003E4098" w14:paraId="17357CDF" w14:textId="77777777" w:rsidTr="003E4098">
        <w:tblPrEx>
          <w:tblBorders>
            <w:top w:val="none" w:sz="0" w:space="0" w:color="auto"/>
          </w:tblBorders>
        </w:tblPrEx>
        <w:tc>
          <w:tcPr>
            <w:tcW w:w="16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030BB16" w14:textId="77777777" w:rsidR="003E4098" w:rsidRDefault="003E409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Password</w:t>
            </w:r>
          </w:p>
        </w:tc>
        <w:tc>
          <w:tcPr>
            <w:tcW w:w="52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8861D3A" w14:textId="77777777" w:rsidR="003E4098" w:rsidRDefault="003E409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User password (or the character </w:t>
            </w:r>
            <w:r>
              <w:rPr>
                <w:rFonts w:ascii="Times" w:hAnsi="Times" w:cs="Times"/>
                <w:b/>
                <w:bCs/>
                <w:color w:val="1A1A1A"/>
                <w:sz w:val="28"/>
                <w:szCs w:val="28"/>
              </w:rPr>
              <w:t>x </w:t>
            </w:r>
            <w:r>
              <w:rPr>
                <w:rFonts w:ascii="Times" w:hAnsi="Times" w:cs="Times"/>
                <w:color w:val="1A1A1A"/>
                <w:sz w:val="28"/>
                <w:szCs w:val="28"/>
              </w:rPr>
              <w:t xml:space="preserve">if the password is stored in the </w:t>
            </w:r>
            <w:r>
              <w:rPr>
                <w:rFonts w:ascii="Courier New" w:hAnsi="Courier New" w:cs="Courier New"/>
                <w:color w:val="4478CA"/>
                <w:sz w:val="28"/>
                <w:szCs w:val="28"/>
              </w:rPr>
              <w:t>/etc/shadow</w:t>
            </w:r>
            <w:r>
              <w:rPr>
                <w:rFonts w:ascii="Times" w:hAnsi="Times" w:cs="Times"/>
                <w:color w:val="1A1A1A"/>
                <w:sz w:val="28"/>
                <w:szCs w:val="28"/>
              </w:rPr>
              <w:t xml:space="preserve"> file) in encrypted format</w:t>
            </w:r>
          </w:p>
        </w:tc>
        <w:tc>
          <w:tcPr>
            <w:tcW w:w="52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3C1BF291" w14:textId="77777777" w:rsidR="003E4098" w:rsidRDefault="003E409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Is never shown in Linux when it is being typed; this stops prying eyes</w:t>
            </w:r>
          </w:p>
        </w:tc>
      </w:tr>
      <w:tr w:rsidR="003E4098" w14:paraId="3CA9252A" w14:textId="77777777" w:rsidTr="003E4098">
        <w:tblPrEx>
          <w:tblBorders>
            <w:top w:val="none" w:sz="0" w:space="0" w:color="auto"/>
          </w:tblBorders>
        </w:tblPrEx>
        <w:tc>
          <w:tcPr>
            <w:tcW w:w="16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A042278" w14:textId="77777777" w:rsidR="003E4098" w:rsidRDefault="003E409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User ID (UID)</w:t>
            </w:r>
          </w:p>
        </w:tc>
        <w:tc>
          <w:tcPr>
            <w:tcW w:w="52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BAB3CEC" w14:textId="77777777" w:rsidR="003E4098" w:rsidRDefault="003E409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Every user must have a user id (UID)</w:t>
            </w:r>
          </w:p>
        </w:tc>
        <w:tc>
          <w:tcPr>
            <w:tcW w:w="52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434CEFCB" w14:textId="77777777" w:rsidR="003E4098" w:rsidRDefault="003E409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UID 0 is reserved for root user</w:t>
            </w:r>
          </w:p>
          <w:p w14:paraId="79981237" w14:textId="77777777" w:rsidR="003E4098" w:rsidRDefault="003E409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UID's ranging from 1-99 are reserved for other predefined accounts</w:t>
            </w:r>
          </w:p>
          <w:p w14:paraId="59FFAF28" w14:textId="77777777" w:rsidR="003E4098" w:rsidRDefault="003E409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UID's ranging from 100-999 are reserved for system accounts and groups (except for RHEL, which reserves only up to 499)</w:t>
            </w:r>
          </w:p>
          <w:p w14:paraId="40EF7004" w14:textId="77777777" w:rsidR="003E4098" w:rsidRDefault="003E409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Normal users have UID's of 1000 or greater, except on RHEL where they start at 500</w:t>
            </w:r>
          </w:p>
        </w:tc>
      </w:tr>
      <w:tr w:rsidR="003E4098" w14:paraId="70325427" w14:textId="77777777" w:rsidTr="003E4098">
        <w:tblPrEx>
          <w:tblBorders>
            <w:top w:val="none" w:sz="0" w:space="0" w:color="auto"/>
          </w:tblBorders>
        </w:tblPrEx>
        <w:tc>
          <w:tcPr>
            <w:tcW w:w="16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003A2AF" w14:textId="77777777" w:rsidR="003E4098" w:rsidRDefault="003E409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Group ID (GID)</w:t>
            </w:r>
          </w:p>
        </w:tc>
        <w:tc>
          <w:tcPr>
            <w:tcW w:w="52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684F906" w14:textId="77777777" w:rsidR="003E4098" w:rsidRDefault="003E409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The primary Group ID (GID); Group Identification Number stored in the </w:t>
            </w:r>
            <w:r>
              <w:rPr>
                <w:rFonts w:ascii="Courier New" w:hAnsi="Courier New" w:cs="Courier New"/>
                <w:color w:val="4478CA"/>
                <w:sz w:val="28"/>
                <w:szCs w:val="28"/>
              </w:rPr>
              <w:t>/etc/group</w:t>
            </w:r>
            <w:r>
              <w:rPr>
                <w:rFonts w:ascii="Times" w:hAnsi="Times" w:cs="Times"/>
                <w:color w:val="1A1A1A"/>
                <w:sz w:val="28"/>
                <w:szCs w:val="28"/>
              </w:rPr>
              <w:t xml:space="preserve"> file</w:t>
            </w:r>
          </w:p>
        </w:tc>
        <w:tc>
          <w:tcPr>
            <w:tcW w:w="52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6525923" w14:textId="77777777" w:rsidR="003E4098" w:rsidRDefault="003E409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Will be covered in detail in the chapter on Processes</w:t>
            </w:r>
          </w:p>
        </w:tc>
      </w:tr>
      <w:tr w:rsidR="003E4098" w14:paraId="739D196D" w14:textId="77777777" w:rsidTr="003E4098">
        <w:tblPrEx>
          <w:tblBorders>
            <w:top w:val="none" w:sz="0" w:space="0" w:color="auto"/>
          </w:tblBorders>
        </w:tblPrEx>
        <w:tc>
          <w:tcPr>
            <w:tcW w:w="16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5D33E19" w14:textId="77777777" w:rsidR="003E4098" w:rsidRDefault="003E409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User Info</w:t>
            </w:r>
          </w:p>
        </w:tc>
        <w:tc>
          <w:tcPr>
            <w:tcW w:w="52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4022E82" w14:textId="77777777" w:rsidR="003E4098" w:rsidRDefault="003E409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This field is optional and allows insertion of extra information about the user such as their name</w:t>
            </w:r>
          </w:p>
        </w:tc>
        <w:tc>
          <w:tcPr>
            <w:tcW w:w="52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2BEFA83" w14:textId="77777777" w:rsidR="003E4098" w:rsidRDefault="003E409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For example: </w:t>
            </w:r>
            <w:r>
              <w:rPr>
                <w:rFonts w:ascii="Courier New" w:hAnsi="Courier New" w:cs="Courier New"/>
                <w:color w:val="4478CA"/>
                <w:sz w:val="28"/>
                <w:szCs w:val="28"/>
              </w:rPr>
              <w:t>Rufus T. Firefly</w:t>
            </w:r>
          </w:p>
        </w:tc>
      </w:tr>
      <w:tr w:rsidR="003E4098" w14:paraId="375A339E" w14:textId="77777777" w:rsidTr="003E4098">
        <w:tblPrEx>
          <w:tblBorders>
            <w:top w:val="none" w:sz="0" w:space="0" w:color="auto"/>
          </w:tblBorders>
        </w:tblPrEx>
        <w:tc>
          <w:tcPr>
            <w:tcW w:w="16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CE56063" w14:textId="77777777" w:rsidR="003E4098" w:rsidRDefault="003E409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Home Directory</w:t>
            </w:r>
          </w:p>
        </w:tc>
        <w:tc>
          <w:tcPr>
            <w:tcW w:w="52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6AF9533" w14:textId="77777777" w:rsidR="003E4098" w:rsidRDefault="003E409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The absolute path location of user's home directory</w:t>
            </w:r>
          </w:p>
        </w:tc>
        <w:tc>
          <w:tcPr>
            <w:tcW w:w="52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08FB9A46" w14:textId="77777777" w:rsidR="003E4098" w:rsidRDefault="003E409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For example: </w:t>
            </w:r>
            <w:r>
              <w:rPr>
                <w:rFonts w:ascii="Courier New" w:hAnsi="Courier New" w:cs="Courier New"/>
                <w:color w:val="4478CA"/>
                <w:sz w:val="28"/>
                <w:szCs w:val="28"/>
              </w:rPr>
              <w:t>/home/rtfirefly</w:t>
            </w:r>
          </w:p>
        </w:tc>
      </w:tr>
      <w:tr w:rsidR="003E4098" w14:paraId="6C11C176" w14:textId="77777777" w:rsidTr="003E4098">
        <w:tblPrEx>
          <w:tblBorders>
            <w:top w:val="none" w:sz="0" w:space="0" w:color="auto"/>
            <w:bottom w:val="single" w:sz="16" w:space="0" w:color="FFFFFF"/>
          </w:tblBorders>
        </w:tblPrEx>
        <w:tc>
          <w:tcPr>
            <w:tcW w:w="16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A7AF31E" w14:textId="77777777" w:rsidR="003E4098" w:rsidRDefault="003E409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Shell</w:t>
            </w:r>
          </w:p>
        </w:tc>
        <w:tc>
          <w:tcPr>
            <w:tcW w:w="52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9CD7AA5" w14:textId="77777777" w:rsidR="003E4098" w:rsidRDefault="003E409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The absolute location of a user's default shell </w:t>
            </w:r>
          </w:p>
        </w:tc>
        <w:tc>
          <w:tcPr>
            <w:tcW w:w="52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AE70759" w14:textId="77777777" w:rsidR="003E4098" w:rsidRDefault="003E4098">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For example: </w:t>
            </w:r>
            <w:r>
              <w:rPr>
                <w:rFonts w:ascii="Courier New" w:hAnsi="Courier New" w:cs="Courier New"/>
                <w:color w:val="4478CA"/>
                <w:sz w:val="28"/>
                <w:szCs w:val="28"/>
              </w:rPr>
              <w:t>/bin/bash</w:t>
            </w:r>
          </w:p>
        </w:tc>
      </w:tr>
    </w:tbl>
    <w:p w14:paraId="6956F57E" w14:textId="77777777" w:rsidR="00CA4B49" w:rsidRDefault="00CA4B49" w:rsidP="00440CB5">
      <w:pPr>
        <w:widowControl w:val="0"/>
        <w:autoSpaceDE w:val="0"/>
        <w:autoSpaceDN w:val="0"/>
        <w:adjustRightInd w:val="0"/>
        <w:spacing w:after="396"/>
        <w:rPr>
          <w:rFonts w:ascii="Times" w:hAnsi="Times" w:cs="Times"/>
          <w:color w:val="2E2E2E"/>
          <w:sz w:val="28"/>
          <w:szCs w:val="28"/>
        </w:rPr>
      </w:pPr>
    </w:p>
    <w:p w14:paraId="7C9A901B" w14:textId="77777777" w:rsidR="00F01D70" w:rsidRDefault="00F01D70" w:rsidP="00F01D7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Types of Accounts</w:t>
      </w:r>
    </w:p>
    <w:p w14:paraId="5097524F" w14:textId="738A255E" w:rsidR="00F01D70" w:rsidRDefault="00F01D70" w:rsidP="00F01D70">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"https://courses.edx.org/c4x/LinuxFoundationX/LFS101x/asset/LFS01_ch018_screen4.jpg"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0F5CF7C9" wp14:editId="63EC190E">
            <wp:extent cx="4187190" cy="405066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7190" cy="4050665"/>
                    </a:xfrm>
                    <a:prstGeom prst="rect">
                      <a:avLst/>
                    </a:prstGeom>
                    <a:noFill/>
                    <a:ln>
                      <a:noFill/>
                    </a:ln>
                  </pic:spPr>
                </pic:pic>
              </a:graphicData>
            </a:graphic>
          </wp:inline>
        </w:drawing>
      </w:r>
    </w:p>
    <w:p w14:paraId="583D718C" w14:textId="77777777" w:rsidR="00F01D70" w:rsidRDefault="00F01D70" w:rsidP="00F01D70">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By default, Linux distinguishes between several account types in order to isolate processes and workloads. Linux has four types of accounts:</w:t>
      </w:r>
    </w:p>
    <w:p w14:paraId="4839E153" w14:textId="77777777" w:rsidR="00F01D70" w:rsidRDefault="00F01D70" w:rsidP="00F01D7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root</w:t>
      </w:r>
    </w:p>
    <w:p w14:paraId="6F860258" w14:textId="77777777" w:rsidR="00F01D70" w:rsidRDefault="00F01D70" w:rsidP="00F01D7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System</w:t>
      </w:r>
    </w:p>
    <w:p w14:paraId="0314D7F8" w14:textId="77777777" w:rsidR="00F01D70" w:rsidRDefault="00F01D70" w:rsidP="00F01D7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Normal</w:t>
      </w:r>
    </w:p>
    <w:p w14:paraId="51ADEB15" w14:textId="77777777" w:rsidR="00F01D70" w:rsidRDefault="00F01D70" w:rsidP="00F01D70">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Network</w:t>
      </w:r>
    </w:p>
    <w:p w14:paraId="182061FF" w14:textId="77777777" w:rsidR="00F01D70" w:rsidRDefault="00F01D70" w:rsidP="00F01D7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For a safe working environment, it is advised to grant the minimum privileges possible and necessary to accounts, and remove inactive accounts. The </w:t>
      </w:r>
      <w:r>
        <w:rPr>
          <w:rFonts w:ascii="Times" w:hAnsi="Times" w:cs="Times"/>
          <w:b/>
          <w:bCs/>
          <w:color w:val="2E2E2E"/>
          <w:sz w:val="28"/>
          <w:szCs w:val="28"/>
        </w:rPr>
        <w:t xml:space="preserve">last </w:t>
      </w:r>
      <w:r>
        <w:rPr>
          <w:rFonts w:ascii="Times" w:hAnsi="Times" w:cs="Times"/>
          <w:color w:val="2E2E2E"/>
          <w:sz w:val="28"/>
          <w:szCs w:val="28"/>
        </w:rPr>
        <w:t>utility, which shows the last time each user logged into the system, can be used to help identify potentitally inactive accounts which are candidates for system removal.</w:t>
      </w:r>
    </w:p>
    <w:p w14:paraId="2D5C2431" w14:textId="77777777" w:rsidR="00F01D70" w:rsidRDefault="00F01D70" w:rsidP="00F01D7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Keep in mind that practices you use on multi-user business systems are more strict than practices you can use on personal desktop systems that only affect the casual user. This is especially true with security. We hope to show you practices applicable to enterprise servers that you can use on all systems, but understand that you may choose to relax these rules on your own personal system.</w:t>
      </w:r>
    </w:p>
    <w:p w14:paraId="2BAF0B42" w14:textId="77777777" w:rsidR="00F01D70" w:rsidRDefault="00F01D70" w:rsidP="00F01D7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Understanding the root Account</w:t>
      </w:r>
    </w:p>
    <w:p w14:paraId="754FA1D7" w14:textId="7900830B" w:rsidR="00F01D70" w:rsidRDefault="00F01D70" w:rsidP="00F01D70">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72A47F28" wp14:editId="06AEBFCB">
            <wp:extent cx="2922905" cy="31788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2905" cy="3178810"/>
                    </a:xfrm>
                    <a:prstGeom prst="rect">
                      <a:avLst/>
                    </a:prstGeom>
                    <a:noFill/>
                    <a:ln>
                      <a:noFill/>
                    </a:ln>
                  </pic:spPr>
                </pic:pic>
              </a:graphicData>
            </a:graphic>
          </wp:inline>
        </w:drawing>
      </w:r>
    </w:p>
    <w:p w14:paraId="0B009E29" w14:textId="77777777" w:rsidR="00F01D70" w:rsidRDefault="00F01D70" w:rsidP="00F01D70">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root</w:t>
      </w:r>
      <w:r>
        <w:rPr>
          <w:rFonts w:ascii="Times" w:hAnsi="Times" w:cs="Times"/>
          <w:color w:val="2E2E2E"/>
          <w:sz w:val="28"/>
          <w:szCs w:val="28"/>
        </w:rPr>
        <w:t xml:space="preserve"> is the most privileged account on a Linux/UNIX system. This account has the ability to carry out all facets of system administration, including adding accounts, changing user passwords, examining log files, installing software, etc. Utmost care must be taken when using this account. It has no security restrictions imposed upon it.</w:t>
      </w:r>
    </w:p>
    <w:p w14:paraId="0037CDCC" w14:textId="31C0317C" w:rsidR="003E4098" w:rsidRDefault="00F01D70" w:rsidP="00F01D7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When you are signed in as, or acting as </w:t>
      </w:r>
      <w:r>
        <w:rPr>
          <w:rFonts w:ascii="Times" w:hAnsi="Times" w:cs="Times"/>
          <w:b/>
          <w:bCs/>
          <w:color w:val="2E2E2E"/>
          <w:sz w:val="28"/>
          <w:szCs w:val="28"/>
        </w:rPr>
        <w:t>root</w:t>
      </w:r>
      <w:r>
        <w:rPr>
          <w:rFonts w:ascii="Times" w:hAnsi="Times" w:cs="Times"/>
          <w:color w:val="2E2E2E"/>
          <w:sz w:val="28"/>
          <w:szCs w:val="28"/>
        </w:rPr>
        <w:t xml:space="preserve">, the shell prompt displays </w:t>
      </w:r>
      <w:r>
        <w:rPr>
          <w:rFonts w:ascii="Times" w:hAnsi="Times" w:cs="Times"/>
          <w:b/>
          <w:bCs/>
          <w:color w:val="2E2E2E"/>
          <w:sz w:val="28"/>
          <w:szCs w:val="28"/>
        </w:rPr>
        <w:t>'#</w:t>
      </w:r>
      <w:r>
        <w:rPr>
          <w:rFonts w:ascii="Times" w:hAnsi="Times" w:cs="Times"/>
          <w:color w:val="2E2E2E"/>
          <w:sz w:val="28"/>
          <w:szCs w:val="28"/>
        </w:rPr>
        <w:t xml:space="preserve">'  (if you are using </w:t>
      </w:r>
      <w:r>
        <w:rPr>
          <w:rFonts w:ascii="Times" w:hAnsi="Times" w:cs="Times"/>
          <w:b/>
          <w:bCs/>
          <w:color w:val="2E2E2E"/>
          <w:sz w:val="28"/>
          <w:szCs w:val="28"/>
        </w:rPr>
        <w:t>bash</w:t>
      </w:r>
      <w:r>
        <w:rPr>
          <w:rFonts w:ascii="Times" w:hAnsi="Times" w:cs="Times"/>
          <w:color w:val="2E2E2E"/>
          <w:sz w:val="28"/>
          <w:szCs w:val="28"/>
        </w:rPr>
        <w:t xml:space="preserve"> and you haven’t customized the  prompt as we discuss elsewhere in this course). This convention is intended to serve as a warning to you of the absolute power of this account.</w:t>
      </w:r>
    </w:p>
    <w:p w14:paraId="1C2B4C00" w14:textId="77777777" w:rsidR="00EB3E31" w:rsidRDefault="00EB3E31" w:rsidP="00EB3E31">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Operations that Require root Privileges</w:t>
      </w:r>
    </w:p>
    <w:p w14:paraId="440F50F9" w14:textId="77777777" w:rsidR="00EB3E31" w:rsidRDefault="00EB3E31" w:rsidP="00EB3E31">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root </w:t>
      </w:r>
      <w:r>
        <w:rPr>
          <w:rFonts w:ascii="Times" w:hAnsi="Times" w:cs="Times"/>
          <w:color w:val="2E2E2E"/>
          <w:sz w:val="28"/>
          <w:szCs w:val="28"/>
        </w:rPr>
        <w:t>privileges are required to perform operations such as:</w:t>
      </w:r>
    </w:p>
    <w:p w14:paraId="1AA24A69" w14:textId="348F9E25" w:rsidR="00EB3E31" w:rsidRDefault="00EB3E31" w:rsidP="00EB3E31">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5FFA30B4" wp14:editId="531054BC">
            <wp:extent cx="5990590" cy="38709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0590" cy="3870960"/>
                    </a:xfrm>
                    <a:prstGeom prst="rect">
                      <a:avLst/>
                    </a:prstGeom>
                    <a:noFill/>
                    <a:ln>
                      <a:noFill/>
                    </a:ln>
                  </pic:spPr>
                </pic:pic>
              </a:graphicData>
            </a:graphic>
          </wp:inline>
        </w:drawing>
      </w:r>
    </w:p>
    <w:p w14:paraId="5F0D4B79" w14:textId="77777777" w:rsidR="00EB3E31" w:rsidRDefault="00EB3E31" w:rsidP="00EB3E31">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Creating, removing and managing user accounts.</w:t>
      </w:r>
    </w:p>
    <w:p w14:paraId="1C155D0A" w14:textId="77777777" w:rsidR="00EB3E31" w:rsidRDefault="00EB3E31" w:rsidP="00EB3E31">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Managing software packages.</w:t>
      </w:r>
    </w:p>
    <w:p w14:paraId="7A9F1AAD" w14:textId="77777777" w:rsidR="00EB3E31" w:rsidRDefault="00EB3E31" w:rsidP="00EB3E31">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Removing or modifying system files.</w:t>
      </w:r>
    </w:p>
    <w:p w14:paraId="44CF5B14" w14:textId="77777777" w:rsidR="00EB3E31" w:rsidRDefault="00EB3E31" w:rsidP="00EB3E31">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Restarting system services.</w:t>
      </w:r>
    </w:p>
    <w:p w14:paraId="61E5EE66" w14:textId="77777777" w:rsidR="00EB3E31" w:rsidRDefault="00EB3E31" w:rsidP="00EB3E3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Regular account users of Linux distributions may be allowed to install software packages, update some settings, and apply various kinds of changes to the system. However, </w:t>
      </w:r>
      <w:r>
        <w:rPr>
          <w:rFonts w:ascii="Times" w:hAnsi="Times" w:cs="Times"/>
          <w:b/>
          <w:bCs/>
          <w:color w:val="2E2E2E"/>
          <w:sz w:val="28"/>
          <w:szCs w:val="28"/>
        </w:rPr>
        <w:t>root</w:t>
      </w:r>
      <w:r>
        <w:rPr>
          <w:rFonts w:ascii="Times" w:hAnsi="Times" w:cs="Times"/>
          <w:color w:val="2E2E2E"/>
          <w:sz w:val="28"/>
          <w:szCs w:val="28"/>
        </w:rPr>
        <w:t xml:space="preserve"> privilege is required for performing administration tasks such as restarting services, manually installing packages and managing parts of the filesystem that are outside the normal user’s directories.</w:t>
      </w:r>
    </w:p>
    <w:p w14:paraId="170AF08A" w14:textId="77777777" w:rsidR="00EB3E31" w:rsidRDefault="00EB3E31" w:rsidP="00EB3E31">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Creating a New User in Linux</w:t>
      </w:r>
    </w:p>
    <w:p w14:paraId="19BA93A2" w14:textId="1D6A7AFD" w:rsidR="00EB3E31" w:rsidRDefault="00EB3E31" w:rsidP="00EB3E31">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"https://courses.edx.org/c4x/LinuxFoundationX/LFS101x/asset/LFS01_ch018_screen9.jpg"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5A7D614F" wp14:editId="7F8E9EAE">
            <wp:extent cx="4187190" cy="315341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25BE7BDB" w14:textId="77777777" w:rsidR="00EB3E31" w:rsidRDefault="00EB3E31" w:rsidP="00EB3E31">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To create a new user account:</w:t>
      </w:r>
    </w:p>
    <w:p w14:paraId="17A23769" w14:textId="77777777" w:rsidR="00EB3E31" w:rsidRDefault="00EB3E31" w:rsidP="00EB3E31">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At the command prompt, as root type </w:t>
      </w:r>
      <w:r>
        <w:rPr>
          <w:rFonts w:ascii="Courier New" w:hAnsi="Courier New" w:cs="Courier New"/>
          <w:color w:val="4478CA"/>
          <w:sz w:val="28"/>
          <w:szCs w:val="28"/>
        </w:rPr>
        <w:t>useradd &lt;username&gt;</w:t>
      </w:r>
      <w:r>
        <w:rPr>
          <w:rFonts w:ascii="Times" w:hAnsi="Times" w:cs="Times"/>
          <w:color w:val="2E2E2E"/>
          <w:sz w:val="28"/>
          <w:szCs w:val="28"/>
        </w:rPr>
        <w:t xml:space="preserve"> and press the </w:t>
      </w:r>
      <w:r>
        <w:rPr>
          <w:rFonts w:ascii="Times" w:hAnsi="Times" w:cs="Times"/>
          <w:b/>
          <w:bCs/>
          <w:color w:val="2E2E2E"/>
          <w:sz w:val="28"/>
          <w:szCs w:val="28"/>
        </w:rPr>
        <w:t>ENTER</w:t>
      </w:r>
      <w:r>
        <w:rPr>
          <w:rFonts w:ascii="Times" w:hAnsi="Times" w:cs="Times"/>
          <w:color w:val="2E2E2E"/>
          <w:sz w:val="28"/>
          <w:szCs w:val="28"/>
        </w:rPr>
        <w:t xml:space="preserve"> key.</w:t>
      </w:r>
    </w:p>
    <w:p w14:paraId="4534691F" w14:textId="77777777" w:rsidR="00EB3E31" w:rsidRDefault="00EB3E31" w:rsidP="00EB3E31">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To set the initial password, type </w:t>
      </w:r>
      <w:r>
        <w:rPr>
          <w:rFonts w:ascii="Courier New" w:hAnsi="Courier New" w:cs="Courier New"/>
          <w:color w:val="4478CA"/>
          <w:sz w:val="28"/>
          <w:szCs w:val="28"/>
        </w:rPr>
        <w:t>passwd &lt;username&gt; </w:t>
      </w:r>
      <w:r>
        <w:rPr>
          <w:rFonts w:ascii="Times" w:hAnsi="Times" w:cs="Times"/>
          <w:color w:val="2E2E2E"/>
          <w:sz w:val="28"/>
          <w:szCs w:val="28"/>
        </w:rPr>
        <w:t xml:space="preserve"> and press the </w:t>
      </w:r>
      <w:r>
        <w:rPr>
          <w:rFonts w:ascii="Times" w:hAnsi="Times" w:cs="Times"/>
          <w:b/>
          <w:bCs/>
          <w:color w:val="2E2E2E"/>
          <w:sz w:val="28"/>
          <w:szCs w:val="28"/>
        </w:rPr>
        <w:t>ENTER</w:t>
      </w:r>
      <w:r>
        <w:rPr>
          <w:rFonts w:ascii="Times" w:hAnsi="Times" w:cs="Times"/>
          <w:color w:val="2E2E2E"/>
          <w:sz w:val="28"/>
          <w:szCs w:val="28"/>
        </w:rPr>
        <w:t xml:space="preserve"> key. The </w:t>
      </w:r>
      <w:r>
        <w:rPr>
          <w:rFonts w:ascii="Times" w:hAnsi="Times" w:cs="Times"/>
          <w:b/>
          <w:bCs/>
          <w:color w:val="2E2E2E"/>
          <w:sz w:val="28"/>
          <w:szCs w:val="28"/>
        </w:rPr>
        <w:t>New password</w:t>
      </w:r>
      <w:r>
        <w:rPr>
          <w:rFonts w:ascii="Times" w:hAnsi="Times" w:cs="Times"/>
          <w:color w:val="2E2E2E"/>
          <w:sz w:val="28"/>
          <w:szCs w:val="28"/>
        </w:rPr>
        <w:t>: prompt is displayed.</w:t>
      </w:r>
    </w:p>
    <w:p w14:paraId="06B1AA06" w14:textId="77777777" w:rsidR="00EB3E31" w:rsidRDefault="00EB3E31" w:rsidP="00EB3E31">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Enter the password and press the </w:t>
      </w:r>
      <w:r>
        <w:rPr>
          <w:rFonts w:ascii="Times" w:hAnsi="Times" w:cs="Times"/>
          <w:b/>
          <w:bCs/>
          <w:color w:val="2E2E2E"/>
          <w:sz w:val="28"/>
          <w:szCs w:val="28"/>
        </w:rPr>
        <w:t>ENTER</w:t>
      </w:r>
      <w:r>
        <w:rPr>
          <w:rFonts w:ascii="Times" w:hAnsi="Times" w:cs="Times"/>
          <w:color w:val="2E2E2E"/>
          <w:sz w:val="28"/>
          <w:szCs w:val="28"/>
        </w:rPr>
        <w:t xml:space="preserve"> key. To confirm the password, the prompt </w:t>
      </w:r>
      <w:r>
        <w:rPr>
          <w:rFonts w:ascii="Times" w:hAnsi="Times" w:cs="Times"/>
          <w:b/>
          <w:bCs/>
          <w:color w:val="2E2E2E"/>
          <w:sz w:val="28"/>
          <w:szCs w:val="28"/>
        </w:rPr>
        <w:t>Retype new password</w:t>
      </w:r>
      <w:r>
        <w:rPr>
          <w:rFonts w:ascii="Times" w:hAnsi="Times" w:cs="Times"/>
          <w:color w:val="2E2E2E"/>
          <w:sz w:val="28"/>
          <w:szCs w:val="28"/>
        </w:rPr>
        <w:t>: is displayed.</w:t>
      </w:r>
    </w:p>
    <w:p w14:paraId="68D460E6" w14:textId="77777777" w:rsidR="00EB3E31" w:rsidRDefault="00EB3E31" w:rsidP="00EB3E31">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Enter the password again and press the </w:t>
      </w:r>
      <w:r>
        <w:rPr>
          <w:rFonts w:ascii="Times" w:hAnsi="Times" w:cs="Times"/>
          <w:b/>
          <w:bCs/>
          <w:color w:val="2E2E2E"/>
          <w:sz w:val="28"/>
          <w:szCs w:val="28"/>
        </w:rPr>
        <w:t>ENTER</w:t>
      </w:r>
      <w:r>
        <w:rPr>
          <w:rFonts w:ascii="Times" w:hAnsi="Times" w:cs="Times"/>
          <w:color w:val="2E2E2E"/>
          <w:sz w:val="28"/>
          <w:szCs w:val="28"/>
        </w:rPr>
        <w:t xml:space="preserve"> key. The message </w:t>
      </w:r>
      <w:r>
        <w:rPr>
          <w:rFonts w:ascii="Times" w:hAnsi="Times" w:cs="Times"/>
          <w:b/>
          <w:bCs/>
          <w:color w:val="2E2E2E"/>
          <w:sz w:val="28"/>
          <w:szCs w:val="28"/>
        </w:rPr>
        <w:t>passwd: all authentication tokens updated successfully</w:t>
      </w:r>
      <w:r>
        <w:rPr>
          <w:rFonts w:ascii="Times" w:hAnsi="Times" w:cs="Times"/>
          <w:color w:val="2E2E2E"/>
          <w:sz w:val="28"/>
          <w:szCs w:val="28"/>
        </w:rPr>
        <w:t>. is displayed.</w:t>
      </w:r>
    </w:p>
    <w:p w14:paraId="4B9328C7" w14:textId="77777777" w:rsidR="00EB3E31" w:rsidRPr="00EB3E31" w:rsidRDefault="00EB3E31" w:rsidP="00EB3E31">
      <w:pPr>
        <w:pStyle w:val="ListParagraph"/>
        <w:widowControl w:val="0"/>
        <w:numPr>
          <w:ilvl w:val="0"/>
          <w:numId w:val="1"/>
        </w:numPr>
        <w:autoSpaceDE w:val="0"/>
        <w:autoSpaceDN w:val="0"/>
        <w:adjustRightInd w:val="0"/>
        <w:spacing w:after="453"/>
        <w:rPr>
          <w:rFonts w:ascii="Times" w:hAnsi="Times" w:cs="Times"/>
          <w:color w:val="2E2E2E"/>
          <w:sz w:val="32"/>
          <w:szCs w:val="32"/>
        </w:rPr>
      </w:pPr>
      <w:r w:rsidRPr="00EB3E31">
        <w:rPr>
          <w:rFonts w:ascii="Times" w:hAnsi="Times" w:cs="Times"/>
          <w:b/>
          <w:bCs/>
          <w:color w:val="2E2E2E"/>
          <w:sz w:val="32"/>
          <w:szCs w:val="32"/>
        </w:rPr>
        <w:t>Operations That Do Not Require root Privileges</w:t>
      </w:r>
    </w:p>
    <w:p w14:paraId="67903777" w14:textId="77777777" w:rsidR="00EB3E31" w:rsidRPr="00EB3E31" w:rsidRDefault="00EB3E31" w:rsidP="00EB3E31">
      <w:pPr>
        <w:pStyle w:val="ListParagraph"/>
        <w:widowControl w:val="0"/>
        <w:numPr>
          <w:ilvl w:val="0"/>
          <w:numId w:val="1"/>
        </w:numPr>
        <w:autoSpaceDE w:val="0"/>
        <w:autoSpaceDN w:val="0"/>
        <w:adjustRightInd w:val="0"/>
        <w:spacing w:after="396"/>
        <w:rPr>
          <w:rFonts w:ascii="Times" w:hAnsi="Times" w:cs="Times"/>
          <w:color w:val="2E2E2E"/>
          <w:sz w:val="28"/>
          <w:szCs w:val="28"/>
        </w:rPr>
      </w:pPr>
      <w:r w:rsidRPr="00EB3E31">
        <w:rPr>
          <w:rFonts w:ascii="Times" w:hAnsi="Times" w:cs="Times"/>
          <w:color w:val="2E2E2E"/>
          <w:sz w:val="28"/>
          <w:szCs w:val="28"/>
        </w:rPr>
        <w:t>A regular account user can perform some operations requiring special permissions; however, the system configuration must allow such abilities to be exercised.</w:t>
      </w:r>
    </w:p>
    <w:p w14:paraId="22ACB83C" w14:textId="77777777" w:rsidR="00EB3E31" w:rsidRPr="00EB3E31" w:rsidRDefault="00EB3E31" w:rsidP="00EB3E31">
      <w:pPr>
        <w:pStyle w:val="ListParagraph"/>
        <w:widowControl w:val="0"/>
        <w:numPr>
          <w:ilvl w:val="0"/>
          <w:numId w:val="1"/>
        </w:numPr>
        <w:autoSpaceDE w:val="0"/>
        <w:autoSpaceDN w:val="0"/>
        <w:adjustRightInd w:val="0"/>
        <w:spacing w:after="396"/>
        <w:rPr>
          <w:rFonts w:ascii="Times" w:hAnsi="Times" w:cs="Times"/>
          <w:color w:val="2E2E2E"/>
          <w:sz w:val="28"/>
          <w:szCs w:val="28"/>
        </w:rPr>
      </w:pPr>
      <w:r w:rsidRPr="00EB3E31">
        <w:rPr>
          <w:rFonts w:ascii="Times" w:hAnsi="Times" w:cs="Times"/>
          <w:color w:val="2E2E2E"/>
          <w:sz w:val="28"/>
          <w:szCs w:val="28"/>
        </w:rPr>
        <w:t xml:space="preserve">SUID (Set owner User ID upon execution—similar to the Windows "run as" feature) is a special kind of file permission given to a file. SUID provides temporary permissions to a user to run a program with the permissions of the file </w:t>
      </w:r>
      <w:r w:rsidRPr="00EB3E31">
        <w:rPr>
          <w:rFonts w:ascii="Times" w:hAnsi="Times" w:cs="Times"/>
          <w:b/>
          <w:bCs/>
          <w:color w:val="2E2E2E"/>
          <w:sz w:val="28"/>
          <w:szCs w:val="28"/>
        </w:rPr>
        <w:t>owner</w:t>
      </w:r>
      <w:r w:rsidRPr="00EB3E31">
        <w:rPr>
          <w:rFonts w:ascii="Times" w:hAnsi="Times" w:cs="Times"/>
          <w:color w:val="2E2E2E"/>
          <w:sz w:val="28"/>
          <w:szCs w:val="28"/>
        </w:rPr>
        <w:t>  (which may be root) instead of the permissions held by the user.</w:t>
      </w:r>
    </w:p>
    <w:p w14:paraId="57248DC4" w14:textId="77777777" w:rsidR="00EB3E31" w:rsidRPr="00EB3E31" w:rsidRDefault="00EB3E31" w:rsidP="00EB3E31">
      <w:pPr>
        <w:pStyle w:val="ListParagraph"/>
        <w:widowControl w:val="0"/>
        <w:numPr>
          <w:ilvl w:val="0"/>
          <w:numId w:val="1"/>
        </w:numPr>
        <w:autoSpaceDE w:val="0"/>
        <w:autoSpaceDN w:val="0"/>
        <w:adjustRightInd w:val="0"/>
        <w:spacing w:after="396"/>
        <w:rPr>
          <w:rFonts w:ascii="Times" w:hAnsi="Times" w:cs="Times"/>
          <w:color w:val="2E2E2E"/>
          <w:sz w:val="28"/>
          <w:szCs w:val="28"/>
        </w:rPr>
      </w:pPr>
      <w:r w:rsidRPr="00EB3E31">
        <w:rPr>
          <w:rFonts w:ascii="Times" w:hAnsi="Times" w:cs="Times"/>
          <w:color w:val="2E2E2E"/>
          <w:sz w:val="28"/>
          <w:szCs w:val="28"/>
        </w:rPr>
        <w:t>The table provides examples of operations which do not require root privileges:</w:t>
      </w:r>
    </w:p>
    <w:tbl>
      <w:tblPr>
        <w:tblW w:w="0" w:type="auto"/>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3580"/>
        <w:gridCol w:w="6260"/>
      </w:tblGrid>
      <w:tr w:rsidR="00EB3E31" w14:paraId="47B76622" w14:textId="77777777">
        <w:tc>
          <w:tcPr>
            <w:tcW w:w="358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305F8C58" w14:textId="77777777" w:rsidR="00EB3E31" w:rsidRDefault="00EB3E31">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Operations that do not require Root privilege</w:t>
            </w:r>
          </w:p>
        </w:tc>
        <w:tc>
          <w:tcPr>
            <w:tcW w:w="626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5C97D446" w14:textId="77777777" w:rsidR="00EB3E31" w:rsidRDefault="00EB3E31">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Examples of this operation</w:t>
            </w:r>
          </w:p>
        </w:tc>
      </w:tr>
      <w:tr w:rsidR="00EB3E31" w14:paraId="50285959" w14:textId="77777777">
        <w:tblPrEx>
          <w:tblBorders>
            <w:top w:val="none" w:sz="0" w:space="0" w:color="auto"/>
          </w:tblBorders>
        </w:tblPrEx>
        <w:tc>
          <w:tcPr>
            <w:tcW w:w="3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1D604FC" w14:textId="77777777" w:rsidR="00EB3E31" w:rsidRDefault="00EB3E31">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Running a network client</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A8A2132" w14:textId="77777777" w:rsidR="00EB3E31" w:rsidRDefault="00EB3E31">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Sharing a file over the network</w:t>
            </w:r>
          </w:p>
        </w:tc>
      </w:tr>
      <w:tr w:rsidR="00EB3E31" w14:paraId="447CD861" w14:textId="77777777">
        <w:tblPrEx>
          <w:tblBorders>
            <w:top w:val="none" w:sz="0" w:space="0" w:color="auto"/>
          </w:tblBorders>
        </w:tblPrEx>
        <w:tc>
          <w:tcPr>
            <w:tcW w:w="3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6F89189" w14:textId="77777777" w:rsidR="00EB3E31" w:rsidRDefault="00EB3E31">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Using devices such as printers</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78F40550" w14:textId="77777777" w:rsidR="00EB3E31" w:rsidRDefault="00EB3E31">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Printing over the network</w:t>
            </w:r>
          </w:p>
        </w:tc>
      </w:tr>
      <w:tr w:rsidR="00EB3E31" w14:paraId="79998214" w14:textId="77777777">
        <w:tblPrEx>
          <w:tblBorders>
            <w:top w:val="none" w:sz="0" w:space="0" w:color="auto"/>
          </w:tblBorders>
        </w:tblPrEx>
        <w:tc>
          <w:tcPr>
            <w:tcW w:w="3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485E712" w14:textId="77777777" w:rsidR="00EB3E31" w:rsidRDefault="00EB3E31">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Operations on files that the user has proper permissions to access</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FFE4B3F" w14:textId="77777777" w:rsidR="00EB3E31" w:rsidRDefault="00EB3E31">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Accessing files that you have access to or sharing data over the network</w:t>
            </w:r>
          </w:p>
        </w:tc>
      </w:tr>
      <w:tr w:rsidR="00EB3E31" w14:paraId="15AC478E" w14:textId="77777777">
        <w:tblPrEx>
          <w:tblBorders>
            <w:top w:val="none" w:sz="0" w:space="0" w:color="auto"/>
            <w:bottom w:val="single" w:sz="16" w:space="0" w:color="FFFFFF"/>
          </w:tblBorders>
        </w:tblPrEx>
        <w:tc>
          <w:tcPr>
            <w:tcW w:w="348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1204370" w14:textId="77777777" w:rsidR="00EB3E31" w:rsidRDefault="00EB3E31">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Running SUID-root applications</w:t>
            </w:r>
          </w:p>
        </w:tc>
        <w:tc>
          <w:tcPr>
            <w:tcW w:w="616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DC7D111" w14:textId="77777777" w:rsidR="00EB3E31" w:rsidRDefault="00EB3E31">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Executing programs such as </w:t>
            </w:r>
            <w:r>
              <w:rPr>
                <w:rFonts w:ascii="Courier New" w:hAnsi="Courier New" w:cs="Courier New"/>
                <w:color w:val="4478CA"/>
                <w:sz w:val="28"/>
                <w:szCs w:val="28"/>
              </w:rPr>
              <w:t>passwd</w:t>
            </w:r>
            <w:r>
              <w:rPr>
                <w:rFonts w:ascii="Times" w:hAnsi="Times" w:cs="Times"/>
                <w:color w:val="1A1A1A"/>
                <w:sz w:val="28"/>
                <w:szCs w:val="28"/>
              </w:rPr>
              <w:t>.</w:t>
            </w:r>
          </w:p>
        </w:tc>
      </w:tr>
    </w:tbl>
    <w:p w14:paraId="10F33930" w14:textId="77777777" w:rsidR="00EB3E31" w:rsidRDefault="00EB3E31" w:rsidP="00F01D70">
      <w:pPr>
        <w:widowControl w:val="0"/>
        <w:autoSpaceDE w:val="0"/>
        <w:autoSpaceDN w:val="0"/>
        <w:adjustRightInd w:val="0"/>
        <w:spacing w:after="396"/>
        <w:rPr>
          <w:rFonts w:ascii="Times" w:hAnsi="Times" w:cs="Times"/>
          <w:color w:val="2E2E2E"/>
          <w:sz w:val="28"/>
          <w:szCs w:val="28"/>
        </w:rPr>
      </w:pPr>
    </w:p>
    <w:p w14:paraId="06A520A2" w14:textId="77777777" w:rsidR="003434E4" w:rsidRDefault="003434E4" w:rsidP="003434E4">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sudo Features</w:t>
      </w:r>
    </w:p>
    <w:p w14:paraId="07E1A9C4" w14:textId="61C54A67" w:rsidR="003434E4" w:rsidRDefault="003434E4" w:rsidP="003434E4">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67FD9760" wp14:editId="29529FB2">
            <wp:extent cx="3469640" cy="3050540"/>
            <wp:effectExtent l="0" t="0" r="1016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9640" cy="3050540"/>
                    </a:xfrm>
                    <a:prstGeom prst="rect">
                      <a:avLst/>
                    </a:prstGeom>
                    <a:noFill/>
                    <a:ln>
                      <a:noFill/>
                    </a:ln>
                  </pic:spPr>
                </pic:pic>
              </a:graphicData>
            </a:graphic>
          </wp:inline>
        </w:drawing>
      </w:r>
    </w:p>
    <w:p w14:paraId="773A7F8B" w14:textId="77777777" w:rsidR="003434E4" w:rsidRDefault="003434E4" w:rsidP="003434E4">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sudo </w:t>
      </w:r>
      <w:r>
        <w:rPr>
          <w:rFonts w:ascii="Times" w:hAnsi="Times" w:cs="Times"/>
          <w:color w:val="2E2E2E"/>
          <w:sz w:val="28"/>
          <w:szCs w:val="28"/>
        </w:rPr>
        <w:t>has the ability to keep track of unsuccessful attempts at gaining root access. Users' authorization for using</w:t>
      </w:r>
      <w:r>
        <w:rPr>
          <w:rFonts w:ascii="Times" w:hAnsi="Times" w:cs="Times"/>
          <w:b/>
          <w:bCs/>
          <w:color w:val="2E2E2E"/>
          <w:sz w:val="28"/>
          <w:szCs w:val="28"/>
        </w:rPr>
        <w:t> sudo</w:t>
      </w:r>
      <w:r>
        <w:rPr>
          <w:rFonts w:ascii="Times" w:hAnsi="Times" w:cs="Times"/>
          <w:color w:val="2E2E2E"/>
          <w:sz w:val="28"/>
          <w:szCs w:val="28"/>
        </w:rPr>
        <w:t xml:space="preserve"> is based on configuration information stored in the </w:t>
      </w:r>
      <w:r>
        <w:rPr>
          <w:rFonts w:ascii="Courier New" w:hAnsi="Courier New" w:cs="Courier New"/>
          <w:color w:val="4478CA"/>
          <w:sz w:val="28"/>
          <w:szCs w:val="28"/>
        </w:rPr>
        <w:t>/etc/sudoers</w:t>
      </w:r>
      <w:r>
        <w:rPr>
          <w:rFonts w:ascii="Times" w:hAnsi="Times" w:cs="Times"/>
          <w:color w:val="2E2E2E"/>
          <w:sz w:val="28"/>
          <w:szCs w:val="28"/>
        </w:rPr>
        <w:t xml:space="preserve"> file and in the </w:t>
      </w:r>
      <w:r>
        <w:rPr>
          <w:rFonts w:ascii="Courier New" w:hAnsi="Courier New" w:cs="Courier New"/>
          <w:color w:val="4478CA"/>
          <w:sz w:val="28"/>
          <w:szCs w:val="28"/>
        </w:rPr>
        <w:t>/etc/sudoers.d</w:t>
      </w:r>
      <w:r>
        <w:rPr>
          <w:rFonts w:ascii="Times" w:hAnsi="Times" w:cs="Times"/>
          <w:color w:val="2E2E2E"/>
          <w:sz w:val="28"/>
          <w:szCs w:val="28"/>
        </w:rPr>
        <w:t xml:space="preserve"> directory.</w:t>
      </w:r>
    </w:p>
    <w:p w14:paraId="1A3BF24E" w14:textId="77777777" w:rsidR="003434E4" w:rsidRDefault="003434E4" w:rsidP="003434E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 message such as the following would appear in a system log file (usually </w:t>
      </w:r>
      <w:r>
        <w:rPr>
          <w:rFonts w:ascii="Courier New" w:hAnsi="Courier New" w:cs="Courier New"/>
          <w:color w:val="4478CA"/>
          <w:sz w:val="28"/>
          <w:szCs w:val="28"/>
        </w:rPr>
        <w:t>/var/log/secure</w:t>
      </w:r>
      <w:r>
        <w:rPr>
          <w:rFonts w:ascii="Times" w:hAnsi="Times" w:cs="Times"/>
          <w:color w:val="2E2E2E"/>
          <w:sz w:val="28"/>
          <w:szCs w:val="28"/>
        </w:rPr>
        <w:t>) when trying to execute</w:t>
      </w:r>
      <w:r>
        <w:rPr>
          <w:rFonts w:ascii="Times" w:hAnsi="Times" w:cs="Times"/>
          <w:b/>
          <w:bCs/>
          <w:color w:val="2E2E2E"/>
          <w:sz w:val="28"/>
          <w:szCs w:val="28"/>
        </w:rPr>
        <w:t xml:space="preserve"> sudo bash</w:t>
      </w:r>
      <w:r>
        <w:rPr>
          <w:rFonts w:ascii="Times" w:hAnsi="Times" w:cs="Times"/>
          <w:color w:val="2E2E2E"/>
          <w:sz w:val="28"/>
          <w:szCs w:val="28"/>
        </w:rPr>
        <w:t> without successfully authenticating the user:</w:t>
      </w:r>
    </w:p>
    <w:p w14:paraId="08CB6917" w14:textId="77777777" w:rsidR="003434E4" w:rsidRDefault="003434E4" w:rsidP="003434E4">
      <w:pPr>
        <w:widowControl w:val="0"/>
        <w:autoSpaceDE w:val="0"/>
        <w:autoSpaceDN w:val="0"/>
        <w:adjustRightInd w:val="0"/>
        <w:spacing w:after="396"/>
        <w:rPr>
          <w:rFonts w:ascii="Times" w:hAnsi="Times" w:cs="Times"/>
          <w:color w:val="2E2E2E"/>
          <w:sz w:val="28"/>
          <w:szCs w:val="28"/>
        </w:rPr>
      </w:pPr>
      <w:r>
        <w:rPr>
          <w:rFonts w:ascii="Courier New" w:hAnsi="Courier New" w:cs="Courier New"/>
          <w:color w:val="4478CA"/>
          <w:sz w:val="28"/>
          <w:szCs w:val="28"/>
        </w:rPr>
        <w:t>authentication failure; logname=op uid=0 euid=0 tty=/dev/pts/6 ruser=op rhost= user=op</w:t>
      </w:r>
      <w:r>
        <w:rPr>
          <w:rFonts w:ascii="Times" w:hAnsi="Times" w:cs="Times"/>
          <w:color w:val="2E2E2E"/>
          <w:sz w:val="28"/>
          <w:szCs w:val="28"/>
        </w:rPr>
        <w:t> </w:t>
      </w:r>
      <w:r>
        <w:rPr>
          <w:rFonts w:ascii="Courier New" w:hAnsi="Courier New" w:cs="Courier New"/>
          <w:color w:val="4478CA"/>
          <w:sz w:val="28"/>
          <w:szCs w:val="28"/>
        </w:rPr>
        <w:t>conversation failed auth could not identify password for [op] op : 1 incorrect password attempt ; TTY=pts/6 ; PWD=/var/log ; USER=root ; COMMAND=/bin/bash</w:t>
      </w:r>
    </w:p>
    <w:p w14:paraId="4CEFC5CD" w14:textId="77777777" w:rsidR="00563FAF" w:rsidRDefault="00563FAF" w:rsidP="00563FA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The sudoers File</w:t>
      </w:r>
    </w:p>
    <w:p w14:paraId="25843380" w14:textId="0C6EAE46" w:rsidR="00563FAF" w:rsidRDefault="00563FAF" w:rsidP="00563FAF">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"https://courses.edx.org/c4x/LinuxFoundationX/LFS101x/asset/LFS01_ch018_screen15.jpg"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6D540FD1" wp14:editId="702D143F">
            <wp:extent cx="4187190" cy="2486660"/>
            <wp:effectExtent l="0" t="0" r="381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7190" cy="2486660"/>
                    </a:xfrm>
                    <a:prstGeom prst="rect">
                      <a:avLst/>
                    </a:prstGeom>
                    <a:noFill/>
                    <a:ln>
                      <a:noFill/>
                    </a:ln>
                  </pic:spPr>
                </pic:pic>
              </a:graphicData>
            </a:graphic>
          </wp:inline>
        </w:drawing>
      </w:r>
    </w:p>
    <w:p w14:paraId="5BB869CC" w14:textId="77777777" w:rsidR="00563FAF" w:rsidRDefault="00563FAF" w:rsidP="00563FAF">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Whenever </w:t>
      </w:r>
      <w:r>
        <w:rPr>
          <w:rFonts w:ascii="Times" w:hAnsi="Times" w:cs="Times"/>
          <w:b/>
          <w:bCs/>
          <w:color w:val="2E2E2E"/>
          <w:sz w:val="28"/>
          <w:szCs w:val="28"/>
        </w:rPr>
        <w:t>sudo </w:t>
      </w:r>
      <w:r>
        <w:rPr>
          <w:rFonts w:ascii="Times" w:hAnsi="Times" w:cs="Times"/>
          <w:color w:val="2E2E2E"/>
          <w:sz w:val="28"/>
          <w:szCs w:val="28"/>
        </w:rPr>
        <w:t xml:space="preserve">is invoked, a trigger will look at </w:t>
      </w:r>
      <w:r>
        <w:rPr>
          <w:rFonts w:ascii="Times" w:hAnsi="Times" w:cs="Times"/>
          <w:b/>
          <w:bCs/>
          <w:color w:val="2E2E2E"/>
          <w:sz w:val="28"/>
          <w:szCs w:val="28"/>
        </w:rPr>
        <w:t>/etc/sudoers</w:t>
      </w:r>
      <w:r>
        <w:rPr>
          <w:rFonts w:ascii="Times" w:hAnsi="Times" w:cs="Times"/>
          <w:color w:val="2E2E2E"/>
          <w:sz w:val="28"/>
          <w:szCs w:val="28"/>
        </w:rPr>
        <w:t xml:space="preserve"> and the files in </w:t>
      </w:r>
      <w:r>
        <w:rPr>
          <w:rFonts w:ascii="Times" w:hAnsi="Times" w:cs="Times"/>
          <w:b/>
          <w:bCs/>
          <w:color w:val="2E2E2E"/>
          <w:sz w:val="28"/>
          <w:szCs w:val="28"/>
        </w:rPr>
        <w:t>/etc/sudoers.d</w:t>
      </w:r>
      <w:r>
        <w:rPr>
          <w:rFonts w:ascii="Times" w:hAnsi="Times" w:cs="Times"/>
          <w:color w:val="2E2E2E"/>
          <w:sz w:val="28"/>
          <w:szCs w:val="28"/>
        </w:rPr>
        <w:t xml:space="preserve"> to determine if the user has the right to use </w:t>
      </w:r>
      <w:r>
        <w:rPr>
          <w:rFonts w:ascii="Times" w:hAnsi="Times" w:cs="Times"/>
          <w:b/>
          <w:bCs/>
          <w:color w:val="2E2E2E"/>
          <w:sz w:val="28"/>
          <w:szCs w:val="28"/>
        </w:rPr>
        <w:t>sudo</w:t>
      </w:r>
      <w:r>
        <w:rPr>
          <w:rFonts w:ascii="Times" w:hAnsi="Times" w:cs="Times"/>
          <w:color w:val="2E2E2E"/>
          <w:sz w:val="28"/>
          <w:szCs w:val="28"/>
        </w:rPr>
        <w:t xml:space="preserve"> and what the scope of their privilege is. Unknown user requests and requests to do operations not allowed to the user even with </w:t>
      </w:r>
      <w:r>
        <w:rPr>
          <w:rFonts w:ascii="Times" w:hAnsi="Times" w:cs="Times"/>
          <w:b/>
          <w:bCs/>
          <w:color w:val="2E2E2E"/>
          <w:sz w:val="28"/>
          <w:szCs w:val="28"/>
        </w:rPr>
        <w:t>sudo </w:t>
      </w:r>
      <w:r>
        <w:rPr>
          <w:rFonts w:ascii="Times" w:hAnsi="Times" w:cs="Times"/>
          <w:color w:val="2E2E2E"/>
          <w:sz w:val="28"/>
          <w:szCs w:val="28"/>
        </w:rPr>
        <w:t xml:space="preserve">are reported. You can edit the </w:t>
      </w:r>
      <w:r>
        <w:rPr>
          <w:rFonts w:ascii="Times" w:hAnsi="Times" w:cs="Times"/>
          <w:b/>
          <w:bCs/>
          <w:color w:val="2E2E2E"/>
          <w:sz w:val="28"/>
          <w:szCs w:val="28"/>
        </w:rPr>
        <w:t>sudoers</w:t>
      </w:r>
      <w:r>
        <w:rPr>
          <w:rFonts w:ascii="Times" w:hAnsi="Times" w:cs="Times"/>
          <w:color w:val="2E2E2E"/>
          <w:sz w:val="28"/>
          <w:szCs w:val="28"/>
        </w:rPr>
        <w:t xml:space="preserve"> file by using</w:t>
      </w:r>
      <w:r>
        <w:rPr>
          <w:rFonts w:ascii="Times" w:hAnsi="Times" w:cs="Times"/>
          <w:b/>
          <w:bCs/>
          <w:color w:val="2E2E2E"/>
          <w:sz w:val="28"/>
          <w:szCs w:val="28"/>
        </w:rPr>
        <w:t xml:space="preserve"> visudo</w:t>
      </w:r>
      <w:r>
        <w:rPr>
          <w:rFonts w:ascii="Times" w:hAnsi="Times" w:cs="Times"/>
          <w:color w:val="2E2E2E"/>
          <w:sz w:val="28"/>
          <w:szCs w:val="28"/>
        </w:rPr>
        <w:t>, which ensures that only one person is editing the file at a time, has the proper permissions, and refuses to write out the file and exit if there is an error in the changes made.</w:t>
      </w:r>
    </w:p>
    <w:p w14:paraId="4CBFAF12" w14:textId="77777777" w:rsidR="00563FAF" w:rsidRDefault="00563FAF" w:rsidP="00563FA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basic structure of an entry is: </w:t>
      </w:r>
      <w:r>
        <w:rPr>
          <w:rFonts w:ascii="Courier New" w:hAnsi="Courier New" w:cs="Courier New"/>
          <w:color w:val="4478CA"/>
          <w:sz w:val="28"/>
          <w:szCs w:val="28"/>
        </w:rPr>
        <w:t>who where = (as_whom) what</w:t>
      </w:r>
    </w:p>
    <w:p w14:paraId="45938B63" w14:textId="70AC17F5" w:rsidR="003434E4" w:rsidRDefault="00563FAF" w:rsidP="00563FA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file has a lot of documentation in it about how to customize. Most Linux distributions now prefer you add a file in the directory </w:t>
      </w:r>
      <w:r>
        <w:rPr>
          <w:rFonts w:ascii="Times" w:hAnsi="Times" w:cs="Times"/>
          <w:b/>
          <w:bCs/>
          <w:color w:val="2E2E2E"/>
          <w:sz w:val="28"/>
          <w:szCs w:val="28"/>
        </w:rPr>
        <w:t xml:space="preserve">/etc/sudoers.d </w:t>
      </w:r>
      <w:r>
        <w:rPr>
          <w:rFonts w:ascii="Times" w:hAnsi="Times" w:cs="Times"/>
          <w:color w:val="2E2E2E"/>
          <w:sz w:val="28"/>
          <w:szCs w:val="28"/>
        </w:rPr>
        <w:t>with a name the same as the user. This file contains the individual user's </w:t>
      </w:r>
      <w:r>
        <w:rPr>
          <w:rFonts w:ascii="Times" w:hAnsi="Times" w:cs="Times"/>
          <w:b/>
          <w:bCs/>
          <w:color w:val="2E2E2E"/>
          <w:sz w:val="28"/>
          <w:szCs w:val="28"/>
        </w:rPr>
        <w:t>sudo</w:t>
      </w:r>
      <w:r>
        <w:rPr>
          <w:rFonts w:ascii="Times" w:hAnsi="Times" w:cs="Times"/>
          <w:color w:val="2E2E2E"/>
          <w:sz w:val="28"/>
          <w:szCs w:val="28"/>
        </w:rPr>
        <w:t xml:space="preserve"> configuration, and one should leave the master configuration file untouched except for changes that affect all users.</w:t>
      </w:r>
    </w:p>
    <w:p w14:paraId="40CAAF70" w14:textId="77777777" w:rsidR="006E74CF" w:rsidRDefault="006E74CF" w:rsidP="006E74C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Command Logging</w:t>
      </w:r>
    </w:p>
    <w:p w14:paraId="3AB936E0" w14:textId="1243D3B1" w:rsidR="006E74CF" w:rsidRDefault="006E74CF" w:rsidP="006E74CF">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"https://courses.edx.org/c4x/LinuxFoundationX/LFS101x/asset/LFS01_ch18_screen17a.jpg"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485A06FB" wp14:editId="5149AB77">
            <wp:extent cx="4187190" cy="315341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6E7B0B62" w14:textId="77777777" w:rsidR="006E74CF" w:rsidRDefault="006E74CF" w:rsidP="006E74CF">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By default, </w:t>
      </w:r>
      <w:r>
        <w:rPr>
          <w:rFonts w:ascii="Times" w:hAnsi="Times" w:cs="Times"/>
          <w:b/>
          <w:bCs/>
          <w:color w:val="2E2E2E"/>
          <w:sz w:val="28"/>
          <w:szCs w:val="28"/>
        </w:rPr>
        <w:t>sudo</w:t>
      </w:r>
      <w:r>
        <w:rPr>
          <w:rFonts w:ascii="Times" w:hAnsi="Times" w:cs="Times"/>
          <w:color w:val="2E2E2E"/>
          <w:sz w:val="28"/>
          <w:szCs w:val="28"/>
        </w:rPr>
        <w:t xml:space="preserve"> commands and any failures are logged in </w:t>
      </w:r>
      <w:r>
        <w:rPr>
          <w:rFonts w:ascii="Courier New" w:hAnsi="Courier New" w:cs="Courier New"/>
          <w:color w:val="4478CA"/>
          <w:sz w:val="28"/>
          <w:szCs w:val="28"/>
        </w:rPr>
        <w:t>/var/log/auth.log</w:t>
      </w:r>
      <w:r>
        <w:rPr>
          <w:rFonts w:ascii="Times" w:hAnsi="Times" w:cs="Times"/>
          <w:color w:val="2E2E2E"/>
          <w:sz w:val="28"/>
          <w:szCs w:val="28"/>
        </w:rPr>
        <w:t xml:space="preserve"> under the </w:t>
      </w:r>
      <w:r>
        <w:rPr>
          <w:rFonts w:ascii="Times" w:hAnsi="Times" w:cs="Times"/>
          <w:b/>
          <w:bCs/>
          <w:color w:val="2E2E2E"/>
          <w:sz w:val="28"/>
          <w:szCs w:val="28"/>
        </w:rPr>
        <w:t>Debian</w:t>
      </w:r>
      <w:r>
        <w:rPr>
          <w:rFonts w:ascii="Times" w:hAnsi="Times" w:cs="Times"/>
          <w:color w:val="2E2E2E"/>
          <w:sz w:val="28"/>
          <w:szCs w:val="28"/>
        </w:rPr>
        <w:t> distribution family, and in </w:t>
      </w:r>
      <w:r>
        <w:rPr>
          <w:rFonts w:ascii="Courier New" w:hAnsi="Courier New" w:cs="Courier New"/>
          <w:color w:val="4478CA"/>
          <w:sz w:val="28"/>
          <w:szCs w:val="28"/>
        </w:rPr>
        <w:t xml:space="preserve">/var/log/messages </w:t>
      </w:r>
      <w:r>
        <w:rPr>
          <w:rFonts w:ascii="Times" w:hAnsi="Times" w:cs="Times"/>
          <w:color w:val="2E2E2E"/>
          <w:sz w:val="28"/>
          <w:szCs w:val="28"/>
        </w:rPr>
        <w:t xml:space="preserve">or </w:t>
      </w:r>
      <w:r>
        <w:rPr>
          <w:rFonts w:ascii="Courier New" w:hAnsi="Courier New" w:cs="Courier New"/>
          <w:color w:val="4478CA"/>
          <w:sz w:val="28"/>
          <w:szCs w:val="28"/>
        </w:rPr>
        <w:t>/var/log/secure </w:t>
      </w:r>
      <w:r>
        <w:rPr>
          <w:rFonts w:ascii="Times" w:hAnsi="Times" w:cs="Times"/>
          <w:color w:val="2E2E2E"/>
          <w:sz w:val="28"/>
          <w:szCs w:val="28"/>
        </w:rPr>
        <w:t>on other systems. This is an important safeguard to allow for tracking and accountability of </w:t>
      </w:r>
      <w:r>
        <w:rPr>
          <w:rFonts w:ascii="Times" w:hAnsi="Times" w:cs="Times"/>
          <w:b/>
          <w:bCs/>
          <w:color w:val="2E2E2E"/>
          <w:sz w:val="28"/>
          <w:szCs w:val="28"/>
        </w:rPr>
        <w:t>sudo</w:t>
      </w:r>
      <w:r>
        <w:rPr>
          <w:rFonts w:ascii="Times" w:hAnsi="Times" w:cs="Times"/>
          <w:color w:val="2E2E2E"/>
          <w:sz w:val="28"/>
          <w:szCs w:val="28"/>
        </w:rPr>
        <w:t> use. A typical entry of the message contains:</w:t>
      </w:r>
    </w:p>
    <w:p w14:paraId="0170B0E8" w14:textId="77777777" w:rsidR="006E74CF" w:rsidRDefault="006E74CF" w:rsidP="006E74C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Calling username</w:t>
      </w:r>
    </w:p>
    <w:p w14:paraId="5B3F62F6" w14:textId="77777777" w:rsidR="006E74CF" w:rsidRDefault="006E74CF" w:rsidP="006E74C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Terminal info</w:t>
      </w:r>
    </w:p>
    <w:p w14:paraId="29C4576E" w14:textId="77777777" w:rsidR="006E74CF" w:rsidRDefault="006E74CF" w:rsidP="006E74C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Working directory</w:t>
      </w:r>
    </w:p>
    <w:p w14:paraId="6C5AD0A7" w14:textId="77777777" w:rsidR="006E74CF" w:rsidRDefault="006E74CF" w:rsidP="006E74C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User account invoked</w:t>
      </w:r>
    </w:p>
    <w:p w14:paraId="7303919F" w14:textId="77777777" w:rsidR="006E74CF" w:rsidRDefault="006E74CF" w:rsidP="006E74C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Command with arguments</w:t>
      </w:r>
    </w:p>
    <w:p w14:paraId="019E2C9B" w14:textId="6AF683CF" w:rsidR="006E74CF" w:rsidRDefault="006E74CF" w:rsidP="006E74CF">
      <w:pPr>
        <w:widowControl w:val="0"/>
        <w:autoSpaceDE w:val="0"/>
        <w:autoSpaceDN w:val="0"/>
        <w:adjustRightInd w:val="0"/>
        <w:spacing w:after="396"/>
        <w:rPr>
          <w:rFonts w:ascii="Courier New" w:hAnsi="Courier New" w:cs="Courier New"/>
          <w:color w:val="4478CA"/>
          <w:sz w:val="28"/>
          <w:szCs w:val="28"/>
        </w:rPr>
      </w:pPr>
      <w:r>
        <w:rPr>
          <w:rFonts w:ascii="Times" w:hAnsi="Times" w:cs="Times"/>
          <w:color w:val="2E2E2E"/>
          <w:sz w:val="28"/>
          <w:szCs w:val="28"/>
        </w:rPr>
        <w:t xml:space="preserve">Running a command such as </w:t>
      </w:r>
      <w:r>
        <w:rPr>
          <w:rFonts w:ascii="Courier New" w:hAnsi="Courier New" w:cs="Courier New"/>
          <w:color w:val="4478CA"/>
          <w:sz w:val="28"/>
          <w:szCs w:val="28"/>
        </w:rPr>
        <w:t>sudo whoami</w:t>
      </w:r>
      <w:r>
        <w:rPr>
          <w:rFonts w:ascii="Times" w:hAnsi="Times" w:cs="Times"/>
          <w:color w:val="2E2E2E"/>
          <w:sz w:val="28"/>
          <w:szCs w:val="28"/>
        </w:rPr>
        <w:t xml:space="preserve"> results in a log file entry such as: </w:t>
      </w:r>
      <w:r>
        <w:rPr>
          <w:rFonts w:ascii="Courier New" w:hAnsi="Courier New" w:cs="Courier New"/>
          <w:color w:val="4478CA"/>
          <w:sz w:val="28"/>
          <w:szCs w:val="28"/>
        </w:rPr>
        <w:t>Dec 8 14:20:47 server1 sudo: op : TTY=pts/6 PWD=/var/log USER=root COMMAND=/usr/bin/whoami</w:t>
      </w:r>
    </w:p>
    <w:p w14:paraId="01A5AF2A" w14:textId="77777777" w:rsidR="006E74CF" w:rsidRDefault="006E74CF" w:rsidP="006E74C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Process Isolation</w:t>
      </w:r>
    </w:p>
    <w:p w14:paraId="4C3D9195" w14:textId="3FF82A00" w:rsidR="006E74CF" w:rsidRDefault="006E74CF" w:rsidP="006E74CF">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6605A55C" wp14:editId="7770DDC1">
            <wp:extent cx="5854065" cy="4307205"/>
            <wp:effectExtent l="0" t="0" r="0" b="107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4065" cy="4307205"/>
                    </a:xfrm>
                    <a:prstGeom prst="rect">
                      <a:avLst/>
                    </a:prstGeom>
                    <a:noFill/>
                    <a:ln>
                      <a:noFill/>
                    </a:ln>
                  </pic:spPr>
                </pic:pic>
              </a:graphicData>
            </a:graphic>
          </wp:inline>
        </w:drawing>
      </w:r>
    </w:p>
    <w:p w14:paraId="7106EB3A" w14:textId="77777777" w:rsidR="006E74CF" w:rsidRDefault="006E74CF" w:rsidP="006E74C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Linux is considered to be more secure than many other operating systems because processes are naturally </w:t>
      </w:r>
      <w:r>
        <w:rPr>
          <w:rFonts w:ascii="Times" w:hAnsi="Times" w:cs="Times"/>
          <w:b/>
          <w:bCs/>
          <w:color w:val="2E2E2E"/>
          <w:sz w:val="28"/>
          <w:szCs w:val="28"/>
        </w:rPr>
        <w:t>isolated</w:t>
      </w:r>
      <w:r>
        <w:rPr>
          <w:rFonts w:ascii="Times" w:hAnsi="Times" w:cs="Times"/>
          <w:color w:val="2E2E2E"/>
          <w:sz w:val="28"/>
          <w:szCs w:val="28"/>
        </w:rPr>
        <w:t xml:space="preserve"> from each other. One process normally cannot access the resources of another process, even when that process is running with the same user privileges. Linux thus makes it difficult (though certainly not impossible) for viruses and security exploits to access and attack random resources on a system.</w:t>
      </w:r>
    </w:p>
    <w:p w14:paraId="317AFD2B" w14:textId="77777777" w:rsidR="006E74CF" w:rsidRDefault="006E74CF" w:rsidP="006E74C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Additional security mechanisms that have been recently introduced in order to make risks even smaller are:</w:t>
      </w:r>
    </w:p>
    <w:p w14:paraId="564F2014" w14:textId="77777777" w:rsidR="006E74CF" w:rsidRDefault="006E74CF" w:rsidP="006E74C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Control Groups (cgroups)</w:t>
      </w:r>
      <w:r>
        <w:rPr>
          <w:rFonts w:ascii="Times" w:hAnsi="Times" w:cs="Times"/>
          <w:color w:val="2E2E2E"/>
          <w:sz w:val="28"/>
          <w:szCs w:val="28"/>
        </w:rPr>
        <w:t>: Allows system administrators to group processes and associate finite resources to each cgroup.</w:t>
      </w:r>
    </w:p>
    <w:p w14:paraId="348E87B7" w14:textId="77777777" w:rsidR="006E74CF" w:rsidRDefault="006E74CF" w:rsidP="006E74CF">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Linux Containers (LXC)</w:t>
      </w:r>
      <w:r>
        <w:rPr>
          <w:rFonts w:ascii="Times" w:hAnsi="Times" w:cs="Times"/>
          <w:color w:val="2E2E2E"/>
          <w:sz w:val="28"/>
          <w:szCs w:val="28"/>
        </w:rPr>
        <w:t xml:space="preserve">: Makes it possible to run multiple isolated Linux systems (containers) on a single system by relying on </w:t>
      </w:r>
      <w:r>
        <w:rPr>
          <w:rFonts w:ascii="Times" w:hAnsi="Times" w:cs="Times"/>
          <w:b/>
          <w:bCs/>
          <w:color w:val="2E2E2E"/>
          <w:sz w:val="28"/>
          <w:szCs w:val="28"/>
        </w:rPr>
        <w:t>cgroups</w:t>
      </w:r>
      <w:r>
        <w:rPr>
          <w:rFonts w:ascii="Times" w:hAnsi="Times" w:cs="Times"/>
          <w:color w:val="2E2E2E"/>
          <w:sz w:val="28"/>
          <w:szCs w:val="28"/>
        </w:rPr>
        <w:t>.</w:t>
      </w:r>
    </w:p>
    <w:p w14:paraId="024F1397" w14:textId="5AF95943" w:rsidR="006E74CF" w:rsidRDefault="006E74CF" w:rsidP="006E74CF">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Virtualization</w:t>
      </w:r>
      <w:r>
        <w:rPr>
          <w:rFonts w:ascii="Times" w:hAnsi="Times" w:cs="Times"/>
          <w:color w:val="2E2E2E"/>
          <w:sz w:val="28"/>
          <w:szCs w:val="28"/>
        </w:rPr>
        <w:t>: Hardware is emulated in such a way that not only processes can be isolated, but entire systems are run simultaneously as isolated and insulated guests (virtual machines) on one physical host.</w:t>
      </w:r>
    </w:p>
    <w:p w14:paraId="2A742C8A" w14:textId="77777777" w:rsidR="006E74CF" w:rsidRDefault="006E74CF" w:rsidP="006E74C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Hardware Device Access</w:t>
      </w:r>
    </w:p>
    <w:p w14:paraId="45DD72E3" w14:textId="795480F0" w:rsidR="006E74CF" w:rsidRDefault="006E74CF" w:rsidP="006E74CF">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"https://courses.edx.org/c4x/LinuxFoundationX/LFS101x/asset/LFS01_ch018_screen19.jpg"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501AAD38" wp14:editId="1B89321F">
            <wp:extent cx="4187190" cy="315341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5B8D569D" w14:textId="77777777" w:rsidR="006E74CF" w:rsidRDefault="006E74CF" w:rsidP="006E74CF">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Linux limits user access to non-networking hardware devices in a manner that is extremely similar to regular file access. Applications interact by engaging the filesystem layer (which is independent of the actual device or hardware the file resides on). This layer will then opens a </w:t>
      </w:r>
      <w:r>
        <w:rPr>
          <w:rFonts w:ascii="Times" w:hAnsi="Times" w:cs="Times"/>
          <w:b/>
          <w:bCs/>
          <w:color w:val="2E2E2E"/>
          <w:sz w:val="28"/>
          <w:szCs w:val="28"/>
        </w:rPr>
        <w:t>device special file</w:t>
      </w:r>
      <w:r>
        <w:rPr>
          <w:rFonts w:ascii="Times" w:hAnsi="Times" w:cs="Times"/>
          <w:color w:val="2E2E2E"/>
          <w:sz w:val="28"/>
          <w:szCs w:val="28"/>
        </w:rPr>
        <w:t xml:space="preserve"> (often called a </w:t>
      </w:r>
      <w:r>
        <w:rPr>
          <w:rFonts w:ascii="Times" w:hAnsi="Times" w:cs="Times"/>
          <w:b/>
          <w:bCs/>
          <w:color w:val="2E2E2E"/>
          <w:sz w:val="28"/>
          <w:szCs w:val="28"/>
        </w:rPr>
        <w:t>device node</w:t>
      </w:r>
      <w:r>
        <w:rPr>
          <w:rFonts w:ascii="Times" w:hAnsi="Times" w:cs="Times"/>
          <w:color w:val="2E2E2E"/>
          <w:sz w:val="28"/>
          <w:szCs w:val="28"/>
        </w:rPr>
        <w:t>) under the </w:t>
      </w:r>
      <w:r>
        <w:rPr>
          <w:rFonts w:ascii="Times" w:hAnsi="Times" w:cs="Times"/>
          <w:b/>
          <w:bCs/>
          <w:color w:val="2E2E2E"/>
          <w:sz w:val="28"/>
          <w:szCs w:val="28"/>
        </w:rPr>
        <w:t>/dev</w:t>
      </w:r>
      <w:r>
        <w:rPr>
          <w:rFonts w:ascii="Times" w:hAnsi="Times" w:cs="Times"/>
          <w:color w:val="2E2E2E"/>
          <w:sz w:val="28"/>
          <w:szCs w:val="28"/>
        </w:rPr>
        <w:t> directory that corresponds to the device being accessed. Each device special file has standard owner, group and world permission fields. Security is naturally enforced just as it is when standard files are accessed.</w:t>
      </w:r>
    </w:p>
    <w:p w14:paraId="5840B14E" w14:textId="77777777" w:rsidR="006E74CF" w:rsidRDefault="006E74CF" w:rsidP="006E74C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Hard disks, for example, are represented as </w:t>
      </w:r>
      <w:r>
        <w:rPr>
          <w:rFonts w:ascii="Times" w:hAnsi="Times" w:cs="Times"/>
          <w:b/>
          <w:bCs/>
          <w:color w:val="2E2E2E"/>
          <w:sz w:val="28"/>
          <w:szCs w:val="28"/>
        </w:rPr>
        <w:t>/dev/sd*</w:t>
      </w:r>
      <w:r>
        <w:rPr>
          <w:rFonts w:ascii="Times" w:hAnsi="Times" w:cs="Times"/>
          <w:color w:val="2E2E2E"/>
          <w:sz w:val="28"/>
          <w:szCs w:val="28"/>
        </w:rPr>
        <w:t xml:space="preserve">. While a root user can read and write to the disk in a </w:t>
      </w:r>
      <w:r>
        <w:rPr>
          <w:rFonts w:ascii="Times" w:hAnsi="Times" w:cs="Times"/>
          <w:b/>
          <w:bCs/>
          <w:color w:val="2E2E2E"/>
          <w:sz w:val="28"/>
          <w:szCs w:val="28"/>
        </w:rPr>
        <w:t>raw</w:t>
      </w:r>
      <w:r>
        <w:rPr>
          <w:rFonts w:ascii="Times" w:hAnsi="Times" w:cs="Times"/>
          <w:color w:val="2E2E2E"/>
          <w:sz w:val="28"/>
          <w:szCs w:val="28"/>
        </w:rPr>
        <w:t> fashion (for example, by doing something like:</w:t>
      </w:r>
    </w:p>
    <w:p w14:paraId="44DEE93C" w14:textId="77777777" w:rsidR="006E74CF" w:rsidRDefault="006E74CF" w:rsidP="006E74C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w:t>
      </w:r>
      <w:r>
        <w:rPr>
          <w:rFonts w:ascii="Courier New" w:hAnsi="Courier New" w:cs="Courier New"/>
          <w:color w:val="4478CA"/>
          <w:sz w:val="28"/>
          <w:szCs w:val="28"/>
        </w:rPr>
        <w:t>$ echo hello world &gt; /dev/sda1</w:t>
      </w:r>
    </w:p>
    <w:p w14:paraId="1FF9C0FC" w14:textId="36A66BDA" w:rsidR="006E74CF" w:rsidRDefault="006E74CF" w:rsidP="006E74C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standard permissions as shown in the figure make it impossible for regular users to do so.  Writing to a device in this fashion can easily obliterate the filesystem stored on it in a way that cannot be repaired without great effort, if at all.  The normal reading and writing of files on the hard disk by applications is done at a higher level through the filesystem, and never through direct access to the device node.</w:t>
      </w:r>
    </w:p>
    <w:p w14:paraId="13DFD511" w14:textId="77777777" w:rsidR="006E74CF" w:rsidRDefault="006E74CF" w:rsidP="006E74C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Keeping Current</w:t>
      </w:r>
    </w:p>
    <w:p w14:paraId="0CFDA90C" w14:textId="1D3381B8" w:rsidR="006E74CF" w:rsidRDefault="006E74CF" w:rsidP="006E74CF">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6818A0DB" wp14:editId="1F4E62DD">
            <wp:extent cx="2196465" cy="25634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96465" cy="2563495"/>
                    </a:xfrm>
                    <a:prstGeom prst="rect">
                      <a:avLst/>
                    </a:prstGeom>
                    <a:noFill/>
                    <a:ln>
                      <a:noFill/>
                    </a:ln>
                  </pic:spPr>
                </pic:pic>
              </a:graphicData>
            </a:graphic>
          </wp:inline>
        </w:drawing>
      </w:r>
    </w:p>
    <w:p w14:paraId="7A4AE9DA" w14:textId="77777777" w:rsidR="006E74CF" w:rsidRDefault="006E74CF" w:rsidP="006E74C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When security problems in either the Linux kernel or applications and libraries are discovered, Linux distributions have a good record of reacting quickly and pushing out fixes to all systems by updating their software repositories and sending notifications to update immediately. The same thing is true with bug fixes and performance improvements that are not security related.</w:t>
      </w:r>
    </w:p>
    <w:p w14:paraId="26FA4EC0" w14:textId="77777777" w:rsidR="006E74CF" w:rsidRDefault="006E74CF" w:rsidP="006E74C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However, it is well known that many systems do not get updated frequently enough and problems which have already been cured are allowed to remain on computers for a long time; this is particularly true with proprietary operating systems where users are either uninformed or distrustful of the vendor's patching policy as sometimes updates can cause new problems and break existing operations. Many of the most successful attack vectors come from exploiting security holes for which fixes are already known but not universally deployed.</w:t>
      </w:r>
    </w:p>
    <w:p w14:paraId="3ACE07BC" w14:textId="6BABEDA5" w:rsidR="006E74CF" w:rsidRDefault="006E74CF" w:rsidP="006E74C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So the best practice is to take advantage of your Linux distribution's mechanism for automatic updates and never postpone them. It is extremely rare that such an update will cause new problems.</w:t>
      </w:r>
    </w:p>
    <w:p w14:paraId="06F8297A" w14:textId="77777777" w:rsidR="00A047AD" w:rsidRDefault="00A047AD" w:rsidP="00A047A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How Passwords are Stored</w:t>
      </w:r>
    </w:p>
    <w:p w14:paraId="795BD39B" w14:textId="756B4FB8" w:rsidR="00A047AD" w:rsidRDefault="00A047AD" w:rsidP="00A047AD">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3B5A017F" wp14:editId="077382BD">
            <wp:extent cx="5666105" cy="58966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6105" cy="5896610"/>
                    </a:xfrm>
                    <a:prstGeom prst="rect">
                      <a:avLst/>
                    </a:prstGeom>
                    <a:noFill/>
                    <a:ln>
                      <a:noFill/>
                    </a:ln>
                  </pic:spPr>
                </pic:pic>
              </a:graphicData>
            </a:graphic>
          </wp:inline>
        </w:drawing>
      </w:r>
    </w:p>
    <w:p w14:paraId="52D1DA8B" w14:textId="77777777" w:rsidR="00A047AD" w:rsidRDefault="00A047AD" w:rsidP="00A047A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system verifies authenticity and identity using user credentials. Originally, encrypted passwords were stored in the </w:t>
      </w:r>
      <w:r>
        <w:rPr>
          <w:rFonts w:ascii="Courier New" w:hAnsi="Courier New" w:cs="Courier New"/>
          <w:color w:val="4478CA"/>
          <w:sz w:val="28"/>
          <w:szCs w:val="28"/>
        </w:rPr>
        <w:t>/etc/passwd</w:t>
      </w:r>
      <w:r>
        <w:rPr>
          <w:rFonts w:ascii="Times" w:hAnsi="Times" w:cs="Times"/>
          <w:color w:val="2E2E2E"/>
          <w:sz w:val="28"/>
          <w:szCs w:val="28"/>
        </w:rPr>
        <w:t xml:space="preserve"> file, which was readable by everyone. This made it rather easy for passwords to be cracked. On modern systems, passwords are actually stored in an encrypted format in a secondary file named </w:t>
      </w:r>
      <w:r>
        <w:rPr>
          <w:rFonts w:ascii="Times" w:hAnsi="Times" w:cs="Times"/>
          <w:b/>
          <w:bCs/>
          <w:color w:val="2E2E2E"/>
          <w:sz w:val="28"/>
          <w:szCs w:val="28"/>
        </w:rPr>
        <w:t>/etc/shadow</w:t>
      </w:r>
      <w:r>
        <w:rPr>
          <w:rFonts w:ascii="Times" w:hAnsi="Times" w:cs="Times"/>
          <w:color w:val="2E2E2E"/>
          <w:sz w:val="28"/>
          <w:szCs w:val="28"/>
        </w:rPr>
        <w:t xml:space="preserve">. Only those with </w:t>
      </w:r>
      <w:r>
        <w:rPr>
          <w:rFonts w:ascii="Times" w:hAnsi="Times" w:cs="Times"/>
          <w:b/>
          <w:bCs/>
          <w:color w:val="2E2E2E"/>
          <w:sz w:val="28"/>
          <w:szCs w:val="28"/>
        </w:rPr>
        <w:t>root access</w:t>
      </w:r>
      <w:r>
        <w:rPr>
          <w:rFonts w:ascii="Times" w:hAnsi="Times" w:cs="Times"/>
          <w:color w:val="2E2E2E"/>
          <w:sz w:val="28"/>
          <w:szCs w:val="28"/>
        </w:rPr>
        <w:t xml:space="preserve"> can modify/read this file.</w:t>
      </w:r>
    </w:p>
    <w:p w14:paraId="77BBEF10" w14:textId="77777777" w:rsidR="008F0F6A" w:rsidRDefault="008F0F6A" w:rsidP="008F0F6A">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Password Encryption</w:t>
      </w:r>
    </w:p>
    <w:p w14:paraId="7FCF2C59" w14:textId="5B8BE8A0" w:rsidR="008F0F6A" w:rsidRDefault="008F0F6A" w:rsidP="008F0F6A">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"https://courses.edx.org/c4x/LinuxFoundationX/LFS101x/asset/LFS01_ch018_screen23.jpg"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1107EA80" wp14:editId="265D1218">
            <wp:extent cx="4187190" cy="315341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49E55621" w14:textId="77777777" w:rsidR="008F0F6A" w:rsidRDefault="008F0F6A" w:rsidP="008F0F6A">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Protecting passwords has become a crucial element of security. Most Linux distributions rely on a modern password encryption algorithm called </w:t>
      </w:r>
      <w:r>
        <w:rPr>
          <w:rFonts w:ascii="Times" w:hAnsi="Times" w:cs="Times"/>
          <w:b/>
          <w:bCs/>
          <w:color w:val="2E2E2E"/>
          <w:sz w:val="28"/>
          <w:szCs w:val="28"/>
        </w:rPr>
        <w:t>SHA-512</w:t>
      </w:r>
      <w:r>
        <w:rPr>
          <w:rFonts w:ascii="Times" w:hAnsi="Times" w:cs="Times"/>
          <w:color w:val="2E2E2E"/>
          <w:sz w:val="28"/>
          <w:szCs w:val="28"/>
        </w:rPr>
        <w:t xml:space="preserve"> (Secure Hashing Algorithm 512 bits), developed by the U.S. National Security Agency (NSA) to encrypt passwords.</w:t>
      </w:r>
    </w:p>
    <w:p w14:paraId="7E261D4E" w14:textId="77777777" w:rsidR="008F0F6A" w:rsidRDefault="008F0F6A" w:rsidP="008F0F6A">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SHA-512</w:t>
      </w:r>
      <w:r>
        <w:rPr>
          <w:rFonts w:ascii="Times" w:hAnsi="Times" w:cs="Times"/>
          <w:color w:val="2E2E2E"/>
          <w:sz w:val="28"/>
          <w:szCs w:val="28"/>
        </w:rPr>
        <w:t xml:space="preserve"> algorithm is widely used for security applications and protocols. These security applications and protocols include TLS, SSL, PHP, SSH, S/MIME and IPSec. </w:t>
      </w:r>
      <w:r>
        <w:rPr>
          <w:rFonts w:ascii="Times" w:hAnsi="Times" w:cs="Times"/>
          <w:b/>
          <w:bCs/>
          <w:color w:val="2E2E2E"/>
          <w:sz w:val="28"/>
          <w:szCs w:val="28"/>
        </w:rPr>
        <w:t>SHA-512</w:t>
      </w:r>
      <w:r>
        <w:rPr>
          <w:rFonts w:ascii="Times" w:hAnsi="Times" w:cs="Times"/>
          <w:color w:val="2E2E2E"/>
          <w:sz w:val="28"/>
          <w:szCs w:val="28"/>
        </w:rPr>
        <w:t xml:space="preserve"> is one of the most tested hashing algorithms.</w:t>
      </w:r>
    </w:p>
    <w:p w14:paraId="173F3A11" w14:textId="77777777" w:rsidR="008F0F6A" w:rsidRDefault="008F0F6A" w:rsidP="008F0F6A">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For example, if you wish to experiment with </w:t>
      </w:r>
      <w:r>
        <w:rPr>
          <w:rFonts w:ascii="Times" w:hAnsi="Times" w:cs="Times"/>
          <w:b/>
          <w:bCs/>
          <w:color w:val="2E2E2E"/>
          <w:sz w:val="28"/>
          <w:szCs w:val="28"/>
        </w:rPr>
        <w:t>SHA-512</w:t>
      </w:r>
      <w:r>
        <w:rPr>
          <w:rFonts w:ascii="Times" w:hAnsi="Times" w:cs="Times"/>
          <w:color w:val="2E2E2E"/>
          <w:sz w:val="28"/>
          <w:szCs w:val="28"/>
        </w:rPr>
        <w:t xml:space="preserve"> encoding, the word “test” can be encoded using the program </w:t>
      </w:r>
      <w:r>
        <w:rPr>
          <w:rFonts w:ascii="Times" w:hAnsi="Times" w:cs="Times"/>
          <w:b/>
          <w:bCs/>
          <w:color w:val="2E2E2E"/>
          <w:sz w:val="28"/>
          <w:szCs w:val="28"/>
        </w:rPr>
        <w:t>sha512sum </w:t>
      </w:r>
      <w:r>
        <w:rPr>
          <w:rFonts w:ascii="Times" w:hAnsi="Times" w:cs="Times"/>
          <w:color w:val="2E2E2E"/>
          <w:sz w:val="28"/>
          <w:szCs w:val="28"/>
        </w:rPr>
        <w:t xml:space="preserve">to produce the </w:t>
      </w:r>
      <w:r>
        <w:rPr>
          <w:rFonts w:ascii="Times" w:hAnsi="Times" w:cs="Times"/>
          <w:b/>
          <w:bCs/>
          <w:color w:val="2E2E2E"/>
          <w:sz w:val="28"/>
          <w:szCs w:val="28"/>
        </w:rPr>
        <w:t>SHA-512</w:t>
      </w:r>
      <w:r>
        <w:rPr>
          <w:rFonts w:ascii="Times" w:hAnsi="Times" w:cs="Times"/>
          <w:color w:val="2E2E2E"/>
          <w:sz w:val="28"/>
          <w:szCs w:val="28"/>
        </w:rPr>
        <w:t xml:space="preserve"> form (see graphic):</w:t>
      </w:r>
    </w:p>
    <w:p w14:paraId="35140015" w14:textId="77777777" w:rsidR="008F0F6A" w:rsidRDefault="008F0F6A" w:rsidP="008F0F6A">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Good Password Practices</w:t>
      </w:r>
    </w:p>
    <w:p w14:paraId="5B53F2CE" w14:textId="45E235CC" w:rsidR="008F0F6A" w:rsidRDefault="008F0F6A" w:rsidP="008F0F6A">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"https://courses.edx.org/c4x/LinuxFoundationX/LFS101x/asset/LFS01_ch018_screen24.jpg"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0D84A754" wp14:editId="00CFFB24">
            <wp:extent cx="4187190" cy="315341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3E96A61F" w14:textId="77777777" w:rsidR="008F0F6A" w:rsidRDefault="008F0F6A" w:rsidP="008F0F6A">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IT professionals follow several good practices for securing the data and the password of every user.</w:t>
      </w:r>
    </w:p>
    <w:p w14:paraId="346FD292" w14:textId="77777777" w:rsidR="008F0F6A" w:rsidRDefault="008F0F6A" w:rsidP="008F0F6A">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Password aging</w:t>
      </w:r>
      <w:r>
        <w:rPr>
          <w:rFonts w:ascii="Times" w:hAnsi="Times" w:cs="Times"/>
          <w:color w:val="2E2E2E"/>
          <w:sz w:val="28"/>
          <w:szCs w:val="28"/>
        </w:rPr>
        <w:t xml:space="preserve"> is a method to ensure that users get prompts that remind them to create a new password after a specific period. This can ensure that passwords, if cracked, will only be usable for a limited amount of time. This feature is implemented using </w:t>
      </w:r>
      <w:r>
        <w:rPr>
          <w:rFonts w:ascii="Times" w:hAnsi="Times" w:cs="Times"/>
          <w:b/>
          <w:bCs/>
          <w:color w:val="2E2E2E"/>
          <w:sz w:val="28"/>
          <w:szCs w:val="28"/>
        </w:rPr>
        <w:t>chage,</w:t>
      </w:r>
      <w:r>
        <w:rPr>
          <w:rFonts w:ascii="Times" w:hAnsi="Times" w:cs="Times"/>
          <w:color w:val="2E2E2E"/>
          <w:sz w:val="28"/>
          <w:szCs w:val="28"/>
        </w:rPr>
        <w:t> which configures the password expiry information for a user.</w:t>
      </w:r>
    </w:p>
    <w:p w14:paraId="40EE06AD" w14:textId="77777777" w:rsidR="008F0F6A" w:rsidRDefault="008F0F6A" w:rsidP="008F0F6A">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Another method is to force users to set strong passwords using </w:t>
      </w:r>
      <w:r>
        <w:rPr>
          <w:rFonts w:ascii="Times" w:hAnsi="Times" w:cs="Times"/>
          <w:b/>
          <w:bCs/>
          <w:color w:val="2E2E2E"/>
          <w:sz w:val="28"/>
          <w:szCs w:val="28"/>
        </w:rPr>
        <w:t>Pluggable Authentication Modules (PAM)</w:t>
      </w:r>
      <w:r>
        <w:rPr>
          <w:rFonts w:ascii="Times" w:hAnsi="Times" w:cs="Times"/>
          <w:color w:val="2E2E2E"/>
          <w:sz w:val="28"/>
          <w:szCs w:val="28"/>
        </w:rPr>
        <w:t xml:space="preserve">. </w:t>
      </w:r>
      <w:r>
        <w:rPr>
          <w:rFonts w:ascii="Times" w:hAnsi="Times" w:cs="Times"/>
          <w:b/>
          <w:bCs/>
          <w:color w:val="2E2E2E"/>
          <w:sz w:val="28"/>
          <w:szCs w:val="28"/>
        </w:rPr>
        <w:t>PAM</w:t>
      </w:r>
      <w:r>
        <w:rPr>
          <w:rFonts w:ascii="Times" w:hAnsi="Times" w:cs="Times"/>
          <w:color w:val="2E2E2E"/>
          <w:sz w:val="28"/>
          <w:szCs w:val="28"/>
        </w:rPr>
        <w:t xml:space="preserve"> can be configured to automatically verify that a password created or modified using the </w:t>
      </w:r>
      <w:r>
        <w:rPr>
          <w:rFonts w:ascii="Times" w:hAnsi="Times" w:cs="Times"/>
          <w:b/>
          <w:bCs/>
          <w:color w:val="2E2E2E"/>
          <w:sz w:val="28"/>
          <w:szCs w:val="28"/>
        </w:rPr>
        <w:t>passwd </w:t>
      </w:r>
      <w:r>
        <w:rPr>
          <w:rFonts w:ascii="Times" w:hAnsi="Times" w:cs="Times"/>
          <w:color w:val="2E2E2E"/>
          <w:sz w:val="28"/>
          <w:szCs w:val="28"/>
        </w:rPr>
        <w:t xml:space="preserve">utility is sufficiently strong. </w:t>
      </w:r>
      <w:r>
        <w:rPr>
          <w:rFonts w:ascii="Times" w:hAnsi="Times" w:cs="Times"/>
          <w:b/>
          <w:bCs/>
          <w:color w:val="2E2E2E"/>
          <w:sz w:val="28"/>
          <w:szCs w:val="28"/>
        </w:rPr>
        <w:t>PAM</w:t>
      </w:r>
      <w:r>
        <w:rPr>
          <w:rFonts w:ascii="Times" w:hAnsi="Times" w:cs="Times"/>
          <w:color w:val="2E2E2E"/>
          <w:sz w:val="28"/>
          <w:szCs w:val="28"/>
        </w:rPr>
        <w:t xml:space="preserve"> configuration is implemented using a library called </w:t>
      </w:r>
      <w:r>
        <w:rPr>
          <w:rFonts w:ascii="Times" w:hAnsi="Times" w:cs="Times"/>
          <w:b/>
          <w:bCs/>
          <w:color w:val="2E2E2E"/>
          <w:sz w:val="28"/>
          <w:szCs w:val="28"/>
        </w:rPr>
        <w:t>pam_cracklib.so</w:t>
      </w:r>
      <w:r>
        <w:rPr>
          <w:rFonts w:ascii="Times" w:hAnsi="Times" w:cs="Times"/>
          <w:color w:val="2E2E2E"/>
          <w:sz w:val="28"/>
          <w:szCs w:val="28"/>
        </w:rPr>
        <w:t xml:space="preserve">, which can also be replaced by </w:t>
      </w:r>
      <w:r>
        <w:rPr>
          <w:rFonts w:ascii="Times" w:hAnsi="Times" w:cs="Times"/>
          <w:b/>
          <w:bCs/>
          <w:color w:val="2E2E2E"/>
          <w:sz w:val="28"/>
          <w:szCs w:val="28"/>
        </w:rPr>
        <w:t>pam_passwdqc.so</w:t>
      </w:r>
      <w:r>
        <w:rPr>
          <w:rFonts w:ascii="Times" w:hAnsi="Times" w:cs="Times"/>
          <w:color w:val="2E2E2E"/>
          <w:sz w:val="28"/>
          <w:szCs w:val="28"/>
        </w:rPr>
        <w:t xml:space="preserve"> for more options.</w:t>
      </w:r>
    </w:p>
    <w:p w14:paraId="0682FA4F" w14:textId="77777777" w:rsidR="008F0F6A" w:rsidRDefault="008F0F6A" w:rsidP="008F0F6A">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One can also install password cracking programs, such as </w:t>
      </w:r>
      <w:r>
        <w:rPr>
          <w:rFonts w:ascii="Times" w:hAnsi="Times" w:cs="Times"/>
          <w:b/>
          <w:bCs/>
          <w:color w:val="2E2E2E"/>
          <w:sz w:val="28"/>
          <w:szCs w:val="28"/>
        </w:rPr>
        <w:t>Jack The Ripper</w:t>
      </w:r>
      <w:r>
        <w:rPr>
          <w:rFonts w:ascii="Times" w:hAnsi="Times" w:cs="Times"/>
          <w:color w:val="2E2E2E"/>
          <w:sz w:val="28"/>
          <w:szCs w:val="28"/>
        </w:rPr>
        <w:t>, to secure the password file and detect weak password entries. It is recommended that written authorization be obtained before installing such tools on any system that you do not own.</w:t>
      </w:r>
    </w:p>
    <w:p w14:paraId="47A381EC" w14:textId="77777777" w:rsidR="00D731BF" w:rsidRPr="00D731BF" w:rsidRDefault="00D731BF" w:rsidP="00D731BF">
      <w:pPr>
        <w:pStyle w:val="ListParagraph"/>
        <w:widowControl w:val="0"/>
        <w:numPr>
          <w:ilvl w:val="0"/>
          <w:numId w:val="1"/>
        </w:numPr>
        <w:autoSpaceDE w:val="0"/>
        <w:autoSpaceDN w:val="0"/>
        <w:adjustRightInd w:val="0"/>
        <w:spacing w:after="453"/>
        <w:rPr>
          <w:rFonts w:ascii="Times" w:hAnsi="Times" w:cs="Times"/>
          <w:color w:val="2E2E2E"/>
          <w:sz w:val="32"/>
          <w:szCs w:val="32"/>
        </w:rPr>
      </w:pPr>
      <w:r w:rsidRPr="00D731BF">
        <w:rPr>
          <w:rFonts w:ascii="Times" w:hAnsi="Times" w:cs="Times"/>
          <w:b/>
          <w:bCs/>
          <w:color w:val="2E2E2E"/>
          <w:sz w:val="32"/>
          <w:szCs w:val="32"/>
        </w:rPr>
        <w:t>Requiring Boot Loader Passwords</w:t>
      </w:r>
    </w:p>
    <w:p w14:paraId="66BC0C67" w14:textId="295B35D5" w:rsidR="00D731BF" w:rsidRPr="00D731BF" w:rsidRDefault="00D731BF" w:rsidP="00D731BF">
      <w:pPr>
        <w:pStyle w:val="ListParagraph"/>
        <w:widowControl w:val="0"/>
        <w:numPr>
          <w:ilvl w:val="0"/>
          <w:numId w:val="1"/>
        </w:numPr>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sidRPr="00D731BF">
        <w:rPr>
          <w:rFonts w:ascii="Times" w:hAnsi="Times" w:cs="Times"/>
          <w:color w:val="2E2E2E"/>
          <w:sz w:val="32"/>
          <w:szCs w:val="32"/>
        </w:rPr>
        <w:instrText>HYPERLINK "https://courses.edx.org/c4x/LinuxFoundationX/LFS101x/asset/LFS01_ch018_screen29.jpg"</w:instrText>
      </w:r>
      <w:r>
        <w:rPr>
          <w:rFonts w:ascii="Times" w:hAnsi="Times" w:cs="Times"/>
          <w:color w:val="2E2E2E"/>
          <w:sz w:val="32"/>
          <w:szCs w:val="32"/>
        </w:rPr>
        <w:fldChar w:fldCharType="separate"/>
      </w:r>
      <w:r>
        <w:rPr>
          <w:noProof/>
          <w:color w:val="1D8AD0"/>
          <w:sz w:val="28"/>
          <w:szCs w:val="28"/>
        </w:rPr>
        <w:drawing>
          <wp:inline distT="0" distB="0" distL="0" distR="0" wp14:anchorId="44BDFD19" wp14:editId="4E72E8D6">
            <wp:extent cx="4187190" cy="3153410"/>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5734CB2B" w14:textId="77777777" w:rsidR="00D731BF" w:rsidRDefault="00D731BF" w:rsidP="00D731BF">
      <w:pPr>
        <w:pStyle w:val="ListParagraph"/>
        <w:numPr>
          <w:ilvl w:val="0"/>
          <w:numId w:val="1"/>
        </w:numPr>
      </w:pPr>
      <w:r>
        <w:rPr>
          <w:sz w:val="32"/>
          <w:szCs w:val="32"/>
        </w:rPr>
        <w:fldChar w:fldCharType="end"/>
      </w:r>
      <w:r>
        <w:t xml:space="preserve">You can secure the boot process with a secure password to prevent someone from bypassing the user authentication step. For systems using the </w:t>
      </w:r>
      <w:r>
        <w:rPr>
          <w:b/>
          <w:bCs/>
        </w:rPr>
        <w:t>GRUB</w:t>
      </w:r>
      <w:r>
        <w:t xml:space="preserve"> boot loader, for the older </w:t>
      </w:r>
      <w:r>
        <w:rPr>
          <w:b/>
          <w:bCs/>
        </w:rPr>
        <w:t>GRUB</w:t>
      </w:r>
      <w:r>
        <w:rPr>
          <w:i/>
          <w:iCs/>
        </w:rPr>
        <w:t> </w:t>
      </w:r>
      <w:r>
        <w:t>version 1</w:t>
      </w:r>
      <w:r>
        <w:rPr>
          <w:i/>
          <w:iCs/>
        </w:rPr>
        <w:t>, </w:t>
      </w:r>
      <w:r>
        <w:t xml:space="preserve">you can invoke </w:t>
      </w:r>
      <w:r>
        <w:rPr>
          <w:b/>
          <w:bCs/>
        </w:rPr>
        <w:t>grub-md5-crypt </w:t>
      </w:r>
      <w:r>
        <w:t> which will prompt you for a password and then and then encrypt as shown on the adjoining screen.</w:t>
      </w:r>
    </w:p>
    <w:p w14:paraId="1F632536" w14:textId="77777777" w:rsidR="00D731BF" w:rsidRPr="00D731BF" w:rsidRDefault="00D731BF" w:rsidP="00D731BF">
      <w:pPr>
        <w:pStyle w:val="ListParagraph"/>
        <w:widowControl w:val="0"/>
        <w:numPr>
          <w:ilvl w:val="0"/>
          <w:numId w:val="1"/>
        </w:numPr>
        <w:autoSpaceDE w:val="0"/>
        <w:autoSpaceDN w:val="0"/>
        <w:adjustRightInd w:val="0"/>
        <w:spacing w:after="396"/>
        <w:rPr>
          <w:rFonts w:ascii="Times" w:hAnsi="Times" w:cs="Times"/>
          <w:color w:val="2E2E2E"/>
          <w:sz w:val="28"/>
          <w:szCs w:val="28"/>
        </w:rPr>
      </w:pPr>
      <w:r w:rsidRPr="00D731BF">
        <w:rPr>
          <w:rFonts w:ascii="Times" w:hAnsi="Times" w:cs="Times"/>
          <w:color w:val="2E2E2E"/>
          <w:sz w:val="28"/>
          <w:szCs w:val="28"/>
        </w:rPr>
        <w:t xml:space="preserve">You then must edit </w:t>
      </w:r>
      <w:r w:rsidRPr="00D731BF">
        <w:rPr>
          <w:rFonts w:ascii="Courier New" w:hAnsi="Courier New" w:cs="Courier New"/>
          <w:color w:val="4478CA"/>
          <w:sz w:val="28"/>
          <w:szCs w:val="28"/>
        </w:rPr>
        <w:t>/boot/grub/grub.conf</w:t>
      </w:r>
      <w:r w:rsidRPr="00D731BF">
        <w:rPr>
          <w:rFonts w:ascii="Times" w:hAnsi="Times" w:cs="Times"/>
          <w:color w:val="2E2E2E"/>
          <w:sz w:val="28"/>
          <w:szCs w:val="28"/>
        </w:rPr>
        <w:t xml:space="preserve"> by adding the following line below the timeout entry:</w:t>
      </w:r>
    </w:p>
    <w:p w14:paraId="3997545F" w14:textId="77777777" w:rsidR="00D731BF" w:rsidRPr="00D731BF" w:rsidRDefault="00D731BF" w:rsidP="00D731BF">
      <w:pPr>
        <w:pStyle w:val="ListParagraph"/>
        <w:widowControl w:val="0"/>
        <w:numPr>
          <w:ilvl w:val="0"/>
          <w:numId w:val="1"/>
        </w:numPr>
        <w:autoSpaceDE w:val="0"/>
        <w:autoSpaceDN w:val="0"/>
        <w:adjustRightInd w:val="0"/>
        <w:spacing w:after="396"/>
        <w:rPr>
          <w:rFonts w:ascii="Times" w:hAnsi="Times" w:cs="Times"/>
          <w:color w:val="2E2E2E"/>
          <w:sz w:val="28"/>
          <w:szCs w:val="28"/>
        </w:rPr>
      </w:pPr>
      <w:r w:rsidRPr="00D731BF">
        <w:rPr>
          <w:rFonts w:ascii="Courier New" w:hAnsi="Courier New" w:cs="Courier New"/>
          <w:color w:val="4478CA"/>
          <w:sz w:val="28"/>
          <w:szCs w:val="28"/>
        </w:rPr>
        <w:t>password --md5 $1$Wnvo.1$qz781HRVG4jUnJXmdSCZ30</w:t>
      </w:r>
    </w:p>
    <w:p w14:paraId="7D8C8C7C" w14:textId="77777777" w:rsidR="00D731BF" w:rsidRPr="00D731BF" w:rsidRDefault="00D731BF" w:rsidP="00D731BF">
      <w:pPr>
        <w:pStyle w:val="ListParagraph"/>
        <w:widowControl w:val="0"/>
        <w:numPr>
          <w:ilvl w:val="0"/>
          <w:numId w:val="1"/>
        </w:numPr>
        <w:autoSpaceDE w:val="0"/>
        <w:autoSpaceDN w:val="0"/>
        <w:adjustRightInd w:val="0"/>
        <w:spacing w:after="396"/>
        <w:rPr>
          <w:rFonts w:ascii="Times" w:hAnsi="Times" w:cs="Times"/>
          <w:color w:val="2E2E2E"/>
          <w:sz w:val="28"/>
          <w:szCs w:val="28"/>
        </w:rPr>
      </w:pPr>
      <w:r w:rsidRPr="00D731BF">
        <w:rPr>
          <w:rFonts w:ascii="Times" w:hAnsi="Times" w:cs="Times"/>
          <w:color w:val="2E2E2E"/>
          <w:sz w:val="28"/>
          <w:szCs w:val="28"/>
        </w:rPr>
        <w:t>You can also force passwords for only certain boot choices rather than all. </w:t>
      </w:r>
    </w:p>
    <w:p w14:paraId="13F6784C" w14:textId="77777777" w:rsidR="00D731BF" w:rsidRPr="00D731BF" w:rsidRDefault="00D731BF" w:rsidP="00D731BF">
      <w:pPr>
        <w:pStyle w:val="ListParagraph"/>
        <w:widowControl w:val="0"/>
        <w:numPr>
          <w:ilvl w:val="0"/>
          <w:numId w:val="1"/>
        </w:numPr>
        <w:autoSpaceDE w:val="0"/>
        <w:autoSpaceDN w:val="0"/>
        <w:adjustRightInd w:val="0"/>
        <w:spacing w:after="396"/>
        <w:rPr>
          <w:rFonts w:ascii="Times" w:hAnsi="Times" w:cs="Times"/>
          <w:color w:val="2E2E2E"/>
          <w:sz w:val="28"/>
          <w:szCs w:val="28"/>
        </w:rPr>
      </w:pPr>
      <w:r w:rsidRPr="00D731BF">
        <w:rPr>
          <w:rFonts w:ascii="Times" w:hAnsi="Times" w:cs="Times"/>
          <w:color w:val="2E2E2E"/>
          <w:sz w:val="28"/>
          <w:szCs w:val="28"/>
        </w:rPr>
        <w:t>For the now more common </w:t>
      </w:r>
      <w:r w:rsidRPr="00D731BF">
        <w:rPr>
          <w:rFonts w:ascii="Times" w:hAnsi="Times" w:cs="Times"/>
          <w:b/>
          <w:bCs/>
          <w:color w:val="2E2E2E"/>
          <w:sz w:val="28"/>
          <w:szCs w:val="28"/>
        </w:rPr>
        <w:t>GRUB </w:t>
      </w:r>
      <w:r w:rsidRPr="00D731BF">
        <w:rPr>
          <w:rFonts w:ascii="Times" w:hAnsi="Times" w:cs="Times"/>
          <w:color w:val="2E2E2E"/>
          <w:sz w:val="28"/>
          <w:szCs w:val="28"/>
        </w:rPr>
        <w:t xml:space="preserve">version 2 things are more complicated, and you have more flexibility and can do things like use user-specific passwords, which can be their normal login password.  Also you never edit the configuration file, </w:t>
      </w:r>
      <w:r w:rsidRPr="00D731BF">
        <w:rPr>
          <w:rFonts w:ascii="Courier New" w:hAnsi="Courier New" w:cs="Courier New"/>
          <w:color w:val="4478CA"/>
          <w:sz w:val="28"/>
          <w:szCs w:val="28"/>
        </w:rPr>
        <w:t>/boot/grub/grub.cfg</w:t>
      </w:r>
      <w:r w:rsidRPr="00D731BF">
        <w:rPr>
          <w:rFonts w:ascii="Times" w:hAnsi="Times" w:cs="Times"/>
          <w:color w:val="2E2E2E"/>
          <w:sz w:val="28"/>
          <w:szCs w:val="28"/>
        </w:rPr>
        <w:t>, directly, rather you edit system configuration files in </w:t>
      </w:r>
      <w:r w:rsidRPr="00D731BF">
        <w:rPr>
          <w:rFonts w:ascii="Courier New" w:hAnsi="Courier New" w:cs="Courier New"/>
          <w:color w:val="4478CA"/>
          <w:sz w:val="28"/>
          <w:szCs w:val="28"/>
        </w:rPr>
        <w:t>/etc/grub.d </w:t>
      </w:r>
      <w:r w:rsidRPr="00D731BF">
        <w:rPr>
          <w:rFonts w:ascii="Times" w:hAnsi="Times" w:cs="Times"/>
          <w:color w:val="2E2E2E"/>
          <w:sz w:val="28"/>
          <w:szCs w:val="28"/>
        </w:rPr>
        <w:t xml:space="preserve">and then run </w:t>
      </w:r>
      <w:r w:rsidRPr="00D731BF">
        <w:rPr>
          <w:rFonts w:ascii="Times" w:hAnsi="Times" w:cs="Times"/>
          <w:b/>
          <w:bCs/>
          <w:color w:val="2E2E2E"/>
          <w:sz w:val="28"/>
          <w:szCs w:val="28"/>
        </w:rPr>
        <w:t>update-grub</w:t>
      </w:r>
      <w:r w:rsidRPr="00D731BF">
        <w:rPr>
          <w:rFonts w:ascii="Times" w:hAnsi="Times" w:cs="Times"/>
          <w:color w:val="2E2E2E"/>
          <w:sz w:val="28"/>
          <w:szCs w:val="28"/>
        </w:rPr>
        <w:t>. One explanation of this can be found at </w:t>
      </w:r>
      <w:hyperlink r:id="rId37" w:history="1">
        <w:r w:rsidRPr="00D731BF">
          <w:rPr>
            <w:rFonts w:ascii="Times" w:hAnsi="Times" w:cs="Times"/>
            <w:color w:val="0000FF"/>
            <w:sz w:val="28"/>
            <w:szCs w:val="28"/>
            <w:u w:val="single" w:color="0000FF"/>
          </w:rPr>
          <w:t>https://help.ubuntu.com/community/Grub2/Passwords</w:t>
        </w:r>
      </w:hyperlink>
      <w:r w:rsidRPr="00D731BF">
        <w:rPr>
          <w:rFonts w:ascii="Times" w:hAnsi="Times" w:cs="Times"/>
          <w:color w:val="2E2E2E"/>
          <w:sz w:val="28"/>
          <w:szCs w:val="28"/>
        </w:rPr>
        <w:t>.</w:t>
      </w:r>
    </w:p>
    <w:p w14:paraId="4F162E04" w14:textId="77777777" w:rsidR="00C349D5" w:rsidRDefault="00C349D5" w:rsidP="00C349D5">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Hardware Vulnerability</w:t>
      </w:r>
    </w:p>
    <w:p w14:paraId="20F02865" w14:textId="4D56F0EB" w:rsidR="00C349D5" w:rsidRDefault="00C349D5" w:rsidP="00C349D5">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4009B29E" wp14:editId="44CED1E4">
            <wp:extent cx="4939665" cy="19570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9665" cy="1957070"/>
                    </a:xfrm>
                    <a:prstGeom prst="rect">
                      <a:avLst/>
                    </a:prstGeom>
                    <a:noFill/>
                    <a:ln>
                      <a:noFill/>
                    </a:ln>
                  </pic:spPr>
                </pic:pic>
              </a:graphicData>
            </a:graphic>
          </wp:inline>
        </w:drawing>
      </w:r>
    </w:p>
    <w:p w14:paraId="384A7578" w14:textId="77777777" w:rsidR="00C349D5" w:rsidRDefault="00C349D5" w:rsidP="00C349D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When hardware is physically accessible, security can be compromised by:</w:t>
      </w:r>
    </w:p>
    <w:p w14:paraId="1B896113" w14:textId="77777777" w:rsidR="00C349D5" w:rsidRDefault="00C349D5" w:rsidP="00C349D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Key logging: Recording the real time activity of a computer user including the keys they press. The captured data can either be stored locally or transmitted to remote machines</w:t>
      </w:r>
    </w:p>
    <w:p w14:paraId="005DDFA3" w14:textId="77777777" w:rsidR="00C349D5" w:rsidRDefault="00C349D5" w:rsidP="00C349D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Network sniffing: Capturing and viewing the network packet level data on your network</w:t>
      </w:r>
    </w:p>
    <w:p w14:paraId="2C591980" w14:textId="77777777" w:rsidR="00C349D5" w:rsidRDefault="00C349D5" w:rsidP="00C349D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Booting with a live or rescue disk</w:t>
      </w:r>
    </w:p>
    <w:p w14:paraId="7134208F" w14:textId="77777777" w:rsidR="00C349D5" w:rsidRDefault="00C349D5" w:rsidP="00C349D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Remounting and modifying disk content</w:t>
      </w:r>
    </w:p>
    <w:p w14:paraId="77D20D19" w14:textId="77777777" w:rsidR="00C349D5" w:rsidRDefault="00C349D5" w:rsidP="00C349D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Your IT security policy should start with requirements on how to properly secure physical access to servers and workstations. Physical access to a system makes it possible for attackers to easily leverage several attack vectors, in a way that makes all operating system level recommendations irrelevant.</w:t>
      </w:r>
    </w:p>
    <w:p w14:paraId="504D81BA" w14:textId="77777777" w:rsidR="00C349D5" w:rsidRDefault="00C349D5" w:rsidP="00C349D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guidelines of security are:</w:t>
      </w:r>
    </w:p>
    <w:p w14:paraId="487689F9" w14:textId="77777777" w:rsidR="00C349D5" w:rsidRDefault="00C349D5" w:rsidP="00C349D5">
      <w:pPr>
        <w:widowControl w:val="0"/>
        <w:numPr>
          <w:ilvl w:val="0"/>
          <w:numId w:val="2"/>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Lock down workstations and servers</w:t>
      </w:r>
    </w:p>
    <w:p w14:paraId="0697E14A" w14:textId="77777777" w:rsidR="00C349D5" w:rsidRDefault="00C349D5" w:rsidP="00C349D5">
      <w:pPr>
        <w:widowControl w:val="0"/>
        <w:numPr>
          <w:ilvl w:val="0"/>
          <w:numId w:val="2"/>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Protect your network links such that it cannot be accessed by people you do not trust</w:t>
      </w:r>
    </w:p>
    <w:p w14:paraId="0BAA8078" w14:textId="77777777" w:rsidR="00C349D5" w:rsidRDefault="00C349D5" w:rsidP="00C349D5">
      <w:pPr>
        <w:widowControl w:val="0"/>
        <w:numPr>
          <w:ilvl w:val="0"/>
          <w:numId w:val="2"/>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Protect your keyboards where passwords are entered to ensure the keyboards cannot be tampered with</w:t>
      </w:r>
    </w:p>
    <w:p w14:paraId="270F31FE" w14:textId="77777777" w:rsidR="00C349D5" w:rsidRDefault="00C349D5" w:rsidP="00C349D5">
      <w:pPr>
        <w:widowControl w:val="0"/>
        <w:numPr>
          <w:ilvl w:val="0"/>
          <w:numId w:val="2"/>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Ensure a password protects the BIOS in such a way that the system cannot be booted with a live or rescue DVD or USB key</w:t>
      </w:r>
    </w:p>
    <w:p w14:paraId="0CFDB22C" w14:textId="77777777" w:rsidR="00C349D5" w:rsidRDefault="00C349D5" w:rsidP="00C349D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For single user computers and those in a home environment some of the above features (like preventing booting from removable media) can be excessive, and you can avoid implementing them. However, if sensitive information is on your system that requires careful protection, either it shouldn't be there or it should be better protected by following the above guidelines.</w:t>
      </w:r>
    </w:p>
    <w:p w14:paraId="12C5CE6E" w14:textId="77777777" w:rsidR="00651658" w:rsidRDefault="00651658" w:rsidP="00651658">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 (1 of 2)</w:t>
      </w:r>
    </w:p>
    <w:p w14:paraId="498D19BE" w14:textId="7E59C184" w:rsidR="00651658" w:rsidRDefault="00651658" w:rsidP="00651658">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0B3F344B" wp14:editId="2D7F0E71">
            <wp:extent cx="4187190" cy="3888105"/>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45216850" w14:textId="77777777" w:rsidR="00651658" w:rsidRDefault="00651658" w:rsidP="0065165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have completed this chapter. Let’s summarize the key concepts covered:</w:t>
      </w:r>
    </w:p>
    <w:p w14:paraId="2DAB9A2F" w14:textId="77777777" w:rsidR="00651658" w:rsidRDefault="00651658" w:rsidP="0065165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root</w:t>
      </w:r>
      <w:r>
        <w:rPr>
          <w:rFonts w:ascii="Times" w:hAnsi="Times" w:cs="Times"/>
          <w:color w:val="2E2E2E"/>
          <w:sz w:val="28"/>
          <w:szCs w:val="28"/>
        </w:rPr>
        <w:t xml:space="preserve"> account has authority over the entire system.</w:t>
      </w:r>
    </w:p>
    <w:p w14:paraId="2B46BDBD" w14:textId="77777777" w:rsidR="00651658" w:rsidRDefault="00651658" w:rsidP="0065165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root</w:t>
      </w:r>
      <w:r>
        <w:rPr>
          <w:rFonts w:ascii="Times" w:hAnsi="Times" w:cs="Times"/>
          <w:color w:val="2E2E2E"/>
          <w:sz w:val="28"/>
          <w:szCs w:val="28"/>
        </w:rPr>
        <w:t xml:space="preserve"> privileges may be required for tasks, such as restarting services, manually installing packages and managing parts of the filesystem that are outside your home directory.</w:t>
      </w:r>
    </w:p>
    <w:p w14:paraId="53E9CC22" w14:textId="77777777" w:rsidR="00651658" w:rsidRDefault="00651658" w:rsidP="0065165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In order to perform any privileged operations such as system-wide changes, you need to use either </w:t>
      </w:r>
      <w:r>
        <w:rPr>
          <w:rFonts w:ascii="Times" w:hAnsi="Times" w:cs="Times"/>
          <w:b/>
          <w:bCs/>
          <w:color w:val="2E2E2E"/>
          <w:sz w:val="28"/>
          <w:szCs w:val="28"/>
        </w:rPr>
        <w:t xml:space="preserve">su </w:t>
      </w:r>
      <w:r>
        <w:rPr>
          <w:rFonts w:ascii="Times" w:hAnsi="Times" w:cs="Times"/>
          <w:color w:val="2E2E2E"/>
          <w:sz w:val="28"/>
          <w:szCs w:val="28"/>
        </w:rPr>
        <w:t>or</w:t>
      </w:r>
      <w:r>
        <w:rPr>
          <w:rFonts w:ascii="Times" w:hAnsi="Times" w:cs="Times"/>
          <w:b/>
          <w:bCs/>
          <w:color w:val="2E2E2E"/>
          <w:sz w:val="28"/>
          <w:szCs w:val="28"/>
        </w:rPr>
        <w:t xml:space="preserve"> sudo.</w:t>
      </w:r>
    </w:p>
    <w:p w14:paraId="4B491156" w14:textId="77777777" w:rsidR="00651658" w:rsidRDefault="00651658" w:rsidP="0065165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Calls to </w:t>
      </w:r>
      <w:r>
        <w:rPr>
          <w:rFonts w:ascii="Times" w:hAnsi="Times" w:cs="Times"/>
          <w:b/>
          <w:bCs/>
          <w:color w:val="2E2E2E"/>
          <w:sz w:val="28"/>
          <w:szCs w:val="28"/>
        </w:rPr>
        <w:t>sudo </w:t>
      </w:r>
      <w:r>
        <w:rPr>
          <w:rFonts w:ascii="Times" w:hAnsi="Times" w:cs="Times"/>
          <w:color w:val="2E2E2E"/>
          <w:sz w:val="28"/>
          <w:szCs w:val="28"/>
        </w:rPr>
        <w:t>trigger a lookup in the</w:t>
      </w:r>
      <w:r>
        <w:rPr>
          <w:rFonts w:ascii="Times" w:hAnsi="Times" w:cs="Times"/>
          <w:b/>
          <w:bCs/>
          <w:color w:val="2E2E2E"/>
          <w:sz w:val="28"/>
          <w:szCs w:val="28"/>
        </w:rPr>
        <w:t> /etc/sudoers</w:t>
      </w:r>
      <w:r>
        <w:rPr>
          <w:rFonts w:ascii="Times" w:hAnsi="Times" w:cs="Times"/>
          <w:color w:val="2E2E2E"/>
          <w:sz w:val="28"/>
          <w:szCs w:val="28"/>
        </w:rPr>
        <w:t xml:space="preserve"> file, or in the </w:t>
      </w:r>
      <w:r>
        <w:rPr>
          <w:rFonts w:ascii="Times" w:hAnsi="Times" w:cs="Times"/>
          <w:b/>
          <w:bCs/>
          <w:color w:val="2E2E2E"/>
          <w:sz w:val="28"/>
          <w:szCs w:val="28"/>
        </w:rPr>
        <w:t>/etc/sudoers.d</w:t>
      </w:r>
      <w:r>
        <w:rPr>
          <w:rFonts w:ascii="Times" w:hAnsi="Times" w:cs="Times"/>
          <w:color w:val="2E2E2E"/>
          <w:sz w:val="28"/>
          <w:szCs w:val="28"/>
        </w:rPr>
        <w:t> directory which first validates that the calling user is allowed to use</w:t>
      </w:r>
      <w:r>
        <w:rPr>
          <w:rFonts w:ascii="Times" w:hAnsi="Times" w:cs="Times"/>
          <w:b/>
          <w:bCs/>
          <w:color w:val="2E2E2E"/>
          <w:sz w:val="28"/>
          <w:szCs w:val="28"/>
        </w:rPr>
        <w:t> sudo </w:t>
      </w:r>
      <w:r>
        <w:rPr>
          <w:rFonts w:ascii="Times" w:hAnsi="Times" w:cs="Times"/>
          <w:color w:val="2E2E2E"/>
          <w:sz w:val="28"/>
          <w:szCs w:val="28"/>
        </w:rPr>
        <w:t>and that it is being used within permitted scope</w:t>
      </w:r>
    </w:p>
    <w:p w14:paraId="4D2AFA0A" w14:textId="77777777" w:rsidR="00651658" w:rsidRDefault="00651658" w:rsidP="0065165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One of the most powerful features of</w:t>
      </w:r>
      <w:r>
        <w:rPr>
          <w:rFonts w:ascii="Times" w:hAnsi="Times" w:cs="Times"/>
          <w:b/>
          <w:bCs/>
          <w:color w:val="2E2E2E"/>
          <w:sz w:val="28"/>
          <w:szCs w:val="28"/>
        </w:rPr>
        <w:t xml:space="preserve"> sudo </w:t>
      </w:r>
      <w:r>
        <w:rPr>
          <w:rFonts w:ascii="Times" w:hAnsi="Times" w:cs="Times"/>
          <w:color w:val="2E2E2E"/>
          <w:sz w:val="28"/>
          <w:szCs w:val="28"/>
        </w:rPr>
        <w:t xml:space="preserve">is its ability to log unsuccessful attempts at gaining root access.  By default </w:t>
      </w:r>
      <w:r>
        <w:rPr>
          <w:rFonts w:ascii="Times" w:hAnsi="Times" w:cs="Times"/>
          <w:b/>
          <w:bCs/>
          <w:color w:val="2E2E2E"/>
          <w:sz w:val="28"/>
          <w:szCs w:val="28"/>
        </w:rPr>
        <w:t>sudo</w:t>
      </w:r>
      <w:r>
        <w:rPr>
          <w:rFonts w:ascii="Times" w:hAnsi="Times" w:cs="Times"/>
          <w:color w:val="2E2E2E"/>
          <w:sz w:val="28"/>
          <w:szCs w:val="28"/>
        </w:rPr>
        <w:t xml:space="preserve"> commands and failures are logged in </w:t>
      </w:r>
      <w:r>
        <w:rPr>
          <w:rFonts w:ascii="Times" w:hAnsi="Times" w:cs="Times"/>
          <w:b/>
          <w:bCs/>
          <w:color w:val="2E2E2E"/>
          <w:sz w:val="28"/>
          <w:szCs w:val="28"/>
        </w:rPr>
        <w:t>/var/log/auth.log</w:t>
      </w:r>
      <w:r>
        <w:rPr>
          <w:rFonts w:ascii="Times" w:hAnsi="Times" w:cs="Times"/>
          <w:color w:val="2E2E2E"/>
          <w:sz w:val="28"/>
          <w:szCs w:val="28"/>
        </w:rPr>
        <w:t xml:space="preserve"> under the </w:t>
      </w:r>
      <w:r>
        <w:rPr>
          <w:rFonts w:ascii="Times" w:hAnsi="Times" w:cs="Times"/>
          <w:b/>
          <w:bCs/>
          <w:color w:val="2E2E2E"/>
          <w:sz w:val="28"/>
          <w:szCs w:val="28"/>
        </w:rPr>
        <w:t>Debian</w:t>
      </w:r>
      <w:r>
        <w:rPr>
          <w:rFonts w:ascii="Times" w:hAnsi="Times" w:cs="Times"/>
          <w:color w:val="2E2E2E"/>
          <w:sz w:val="28"/>
          <w:szCs w:val="28"/>
        </w:rPr>
        <w:t xml:space="preserve"> family and </w:t>
      </w:r>
      <w:r>
        <w:rPr>
          <w:rFonts w:ascii="Times" w:hAnsi="Times" w:cs="Times"/>
          <w:b/>
          <w:bCs/>
          <w:color w:val="2E2E2E"/>
          <w:sz w:val="28"/>
          <w:szCs w:val="28"/>
        </w:rPr>
        <w:t>/var/log/messages</w:t>
      </w:r>
      <w:r>
        <w:rPr>
          <w:rFonts w:ascii="Times" w:hAnsi="Times" w:cs="Times"/>
          <w:color w:val="2E2E2E"/>
          <w:sz w:val="28"/>
          <w:szCs w:val="28"/>
        </w:rPr>
        <w:t xml:space="preserve"> in other distribution families.</w:t>
      </w:r>
    </w:p>
    <w:p w14:paraId="7B8BA389" w14:textId="77777777" w:rsidR="00651658" w:rsidRDefault="00651658" w:rsidP="00651658">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 (2 of 2)</w:t>
      </w:r>
    </w:p>
    <w:p w14:paraId="370DCAF6" w14:textId="202CD170" w:rsidR="00651658" w:rsidRDefault="00651658" w:rsidP="00651658">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6CB1C97D" wp14:editId="5BF9FB5C">
            <wp:extent cx="4187190" cy="3888105"/>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27301383" w14:textId="77777777" w:rsidR="00651658" w:rsidRDefault="00651658" w:rsidP="0065165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One process cannot access another process’ resources, even when that process is running with the same user privileges.</w:t>
      </w:r>
    </w:p>
    <w:p w14:paraId="7A6961C0" w14:textId="77777777" w:rsidR="00651658" w:rsidRDefault="00651658" w:rsidP="0065165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Using the user credentials, the system verifies the authenticity and identity.</w:t>
      </w:r>
    </w:p>
    <w:p w14:paraId="37D808CC" w14:textId="77777777" w:rsidR="00651658" w:rsidRDefault="00651658" w:rsidP="0065165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The SHA-512 algorithm is typically used to encode passwords. They can be encrypted but not decrypted.</w:t>
      </w:r>
    </w:p>
    <w:p w14:paraId="75D6524C" w14:textId="77777777" w:rsidR="00651658" w:rsidRDefault="00651658" w:rsidP="0065165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Pluggable Authentication Modules (</w:t>
      </w:r>
      <w:r>
        <w:rPr>
          <w:rFonts w:ascii="Times" w:hAnsi="Times" w:cs="Times"/>
          <w:b/>
          <w:bCs/>
          <w:color w:val="2E2E2E"/>
          <w:sz w:val="28"/>
          <w:szCs w:val="28"/>
        </w:rPr>
        <w:t>PAM</w:t>
      </w:r>
      <w:r>
        <w:rPr>
          <w:rFonts w:ascii="Times" w:hAnsi="Times" w:cs="Times"/>
          <w:color w:val="2E2E2E"/>
          <w:sz w:val="28"/>
          <w:szCs w:val="28"/>
        </w:rPr>
        <w:t xml:space="preserve">) can be configured to automatically verify that passwords created or modified using the </w:t>
      </w:r>
      <w:r>
        <w:rPr>
          <w:rFonts w:ascii="Times" w:hAnsi="Times" w:cs="Times"/>
          <w:b/>
          <w:bCs/>
          <w:color w:val="2E2E2E"/>
          <w:sz w:val="28"/>
          <w:szCs w:val="28"/>
        </w:rPr>
        <w:t>passwd</w:t>
      </w:r>
      <w:r>
        <w:rPr>
          <w:rFonts w:ascii="Times" w:hAnsi="Times" w:cs="Times"/>
          <w:color w:val="2E2E2E"/>
          <w:sz w:val="28"/>
          <w:szCs w:val="28"/>
        </w:rPr>
        <w:t xml:space="preserve"> utility are strong enough (what is considered strong enough can also be configured).</w:t>
      </w:r>
    </w:p>
    <w:p w14:paraId="3A2025CC" w14:textId="77777777" w:rsidR="00651658" w:rsidRDefault="00651658" w:rsidP="00651658">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Your IT security policy should start with requirements on how to properly secure physical access to servers and workstations.</w:t>
      </w:r>
    </w:p>
    <w:p w14:paraId="58A369E9" w14:textId="7E56C412" w:rsidR="00651658" w:rsidRDefault="00651658" w:rsidP="0065165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Keeping your systems updated is an important step in avoiding security attacks.</w:t>
      </w:r>
    </w:p>
    <w:p w14:paraId="09EB725B" w14:textId="77777777" w:rsidR="000C4319" w:rsidRDefault="000C4319" w:rsidP="00803DF5">
      <w:pPr>
        <w:widowControl w:val="0"/>
        <w:autoSpaceDE w:val="0"/>
        <w:autoSpaceDN w:val="0"/>
        <w:adjustRightInd w:val="0"/>
        <w:spacing w:after="453"/>
        <w:rPr>
          <w:rFonts w:ascii="Times" w:hAnsi="Times" w:cs="Times"/>
          <w:b/>
          <w:bCs/>
          <w:color w:val="2E2E2E"/>
          <w:sz w:val="32"/>
          <w:szCs w:val="32"/>
        </w:rPr>
      </w:pPr>
      <w:r>
        <w:rPr>
          <w:rFonts w:ascii="Times" w:hAnsi="Times" w:cs="Times"/>
          <w:b/>
          <w:bCs/>
          <w:color w:val="2E2E2E"/>
          <w:sz w:val="32"/>
          <w:szCs w:val="32"/>
        </w:rPr>
        <w:t>Chapter 12: Network Operations</w:t>
      </w:r>
    </w:p>
    <w:p w14:paraId="5EF1AF9B" w14:textId="288EC987" w:rsidR="00803DF5" w:rsidRDefault="00803DF5" w:rsidP="00803DF5">
      <w:pPr>
        <w:widowControl w:val="0"/>
        <w:autoSpaceDE w:val="0"/>
        <w:autoSpaceDN w:val="0"/>
        <w:adjustRightInd w:val="0"/>
        <w:spacing w:after="453"/>
        <w:rPr>
          <w:rFonts w:ascii="Times" w:hAnsi="Times" w:cs="Times"/>
          <w:color w:val="2E2E2E"/>
          <w:sz w:val="32"/>
          <w:szCs w:val="32"/>
        </w:rPr>
      </w:pPr>
      <w:bookmarkStart w:id="0" w:name="_GoBack"/>
      <w:bookmarkEnd w:id="0"/>
      <w:r>
        <w:rPr>
          <w:rFonts w:ascii="Times" w:hAnsi="Times" w:cs="Times"/>
          <w:b/>
          <w:bCs/>
          <w:color w:val="2E2E2E"/>
          <w:sz w:val="32"/>
          <w:szCs w:val="32"/>
        </w:rPr>
        <w:t>Learning Objectives</w:t>
      </w:r>
    </w:p>
    <w:p w14:paraId="78EAB5FB" w14:textId="6FBD7311" w:rsidR="00803DF5" w:rsidRDefault="00803DF5" w:rsidP="00803DF5">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7BF0C63B" wp14:editId="485E966B">
            <wp:extent cx="4187190" cy="3888105"/>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5F5454DE" w14:textId="77777777"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By the end of this chapter, you should be able to:</w:t>
      </w:r>
    </w:p>
    <w:p w14:paraId="4148BE10" w14:textId="77777777" w:rsidR="00803DF5" w:rsidRDefault="00803DF5" w:rsidP="00803DF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Explain many basic networking concepts including types of networks and addressing issues.</w:t>
      </w:r>
    </w:p>
    <w:p w14:paraId="1EB0377E" w14:textId="77777777" w:rsidR="00803DF5" w:rsidRDefault="00803DF5" w:rsidP="00803DF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Know how to configure network interfaces and use basic networking utilties, such as </w:t>
      </w:r>
      <w:r>
        <w:rPr>
          <w:rFonts w:ascii="Times" w:hAnsi="Times" w:cs="Times"/>
          <w:b/>
          <w:bCs/>
          <w:color w:val="2E2E2E"/>
          <w:sz w:val="28"/>
          <w:szCs w:val="28"/>
        </w:rPr>
        <w:t>ifconfig</w:t>
      </w:r>
      <w:r>
        <w:rPr>
          <w:rFonts w:ascii="Times" w:hAnsi="Times" w:cs="Times"/>
          <w:color w:val="2E2E2E"/>
          <w:sz w:val="28"/>
          <w:szCs w:val="28"/>
        </w:rPr>
        <w:t>, </w:t>
      </w:r>
      <w:r>
        <w:rPr>
          <w:rFonts w:ascii="Times" w:hAnsi="Times" w:cs="Times"/>
          <w:b/>
          <w:bCs/>
          <w:color w:val="2E2E2E"/>
          <w:sz w:val="28"/>
          <w:szCs w:val="28"/>
        </w:rPr>
        <w:t>ip</w:t>
      </w:r>
      <w:r>
        <w:rPr>
          <w:rFonts w:ascii="Times" w:hAnsi="Times" w:cs="Times"/>
          <w:color w:val="2E2E2E"/>
          <w:sz w:val="28"/>
          <w:szCs w:val="28"/>
        </w:rPr>
        <w:t>, </w:t>
      </w:r>
      <w:r>
        <w:rPr>
          <w:rFonts w:ascii="Times" w:hAnsi="Times" w:cs="Times"/>
          <w:b/>
          <w:bCs/>
          <w:color w:val="2E2E2E"/>
          <w:sz w:val="28"/>
          <w:szCs w:val="28"/>
        </w:rPr>
        <w:t>ping</w:t>
      </w:r>
      <w:r>
        <w:rPr>
          <w:rFonts w:ascii="Times" w:hAnsi="Times" w:cs="Times"/>
          <w:color w:val="2E2E2E"/>
          <w:sz w:val="28"/>
          <w:szCs w:val="28"/>
        </w:rPr>
        <w:t>, </w:t>
      </w:r>
      <w:r>
        <w:rPr>
          <w:rFonts w:ascii="Times" w:hAnsi="Times" w:cs="Times"/>
          <w:b/>
          <w:bCs/>
          <w:color w:val="2E2E2E"/>
          <w:sz w:val="28"/>
          <w:szCs w:val="28"/>
        </w:rPr>
        <w:t xml:space="preserve">route </w:t>
      </w:r>
      <w:r>
        <w:rPr>
          <w:rFonts w:ascii="Times" w:hAnsi="Times" w:cs="Times"/>
          <w:color w:val="2E2E2E"/>
          <w:sz w:val="28"/>
          <w:szCs w:val="28"/>
        </w:rPr>
        <w:t>&amp; </w:t>
      </w:r>
      <w:r>
        <w:rPr>
          <w:rFonts w:ascii="Times" w:hAnsi="Times" w:cs="Times"/>
          <w:b/>
          <w:bCs/>
          <w:color w:val="2E2E2E"/>
          <w:sz w:val="28"/>
          <w:szCs w:val="28"/>
        </w:rPr>
        <w:t>traceroute</w:t>
      </w:r>
      <w:r>
        <w:rPr>
          <w:rFonts w:ascii="Times" w:hAnsi="Times" w:cs="Times"/>
          <w:color w:val="2E2E2E"/>
          <w:sz w:val="28"/>
          <w:szCs w:val="28"/>
        </w:rPr>
        <w:t>.</w:t>
      </w:r>
    </w:p>
    <w:p w14:paraId="694DA1C8" w14:textId="77777777" w:rsidR="00803DF5" w:rsidRDefault="00803DF5" w:rsidP="00803DF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Use graphical and non-graphical browsers, such as </w:t>
      </w:r>
      <w:r>
        <w:rPr>
          <w:rFonts w:ascii="Times" w:hAnsi="Times" w:cs="Times"/>
          <w:b/>
          <w:bCs/>
          <w:color w:val="2E2E2E"/>
          <w:sz w:val="28"/>
          <w:szCs w:val="28"/>
        </w:rPr>
        <w:t>Lynx</w:t>
      </w:r>
      <w:r>
        <w:rPr>
          <w:rFonts w:ascii="Times" w:hAnsi="Times" w:cs="Times"/>
          <w:color w:val="2E2E2E"/>
          <w:sz w:val="28"/>
          <w:szCs w:val="28"/>
        </w:rPr>
        <w:t xml:space="preserve">, </w:t>
      </w:r>
      <w:r>
        <w:rPr>
          <w:rFonts w:ascii="Times" w:hAnsi="Times" w:cs="Times"/>
          <w:b/>
          <w:bCs/>
          <w:color w:val="2E2E2E"/>
          <w:sz w:val="28"/>
          <w:szCs w:val="28"/>
        </w:rPr>
        <w:t>w3m</w:t>
      </w:r>
      <w:r>
        <w:rPr>
          <w:rFonts w:ascii="Times" w:hAnsi="Times" w:cs="Times"/>
          <w:color w:val="2E2E2E"/>
          <w:sz w:val="28"/>
          <w:szCs w:val="28"/>
        </w:rPr>
        <w:t xml:space="preserve">, </w:t>
      </w:r>
      <w:r>
        <w:rPr>
          <w:rFonts w:ascii="Times" w:hAnsi="Times" w:cs="Times"/>
          <w:b/>
          <w:bCs/>
          <w:color w:val="2E2E2E"/>
          <w:sz w:val="28"/>
          <w:szCs w:val="28"/>
        </w:rPr>
        <w:t>Firefox</w:t>
      </w:r>
      <w:r>
        <w:rPr>
          <w:rFonts w:ascii="Times" w:hAnsi="Times" w:cs="Times"/>
          <w:color w:val="2E2E2E"/>
          <w:sz w:val="28"/>
          <w:szCs w:val="28"/>
        </w:rPr>
        <w:t xml:space="preserve">, </w:t>
      </w:r>
      <w:r>
        <w:rPr>
          <w:rFonts w:ascii="Times" w:hAnsi="Times" w:cs="Times"/>
          <w:b/>
          <w:bCs/>
          <w:color w:val="2E2E2E"/>
          <w:sz w:val="28"/>
          <w:szCs w:val="28"/>
        </w:rPr>
        <w:t>Chrome</w:t>
      </w:r>
      <w:r>
        <w:rPr>
          <w:rFonts w:ascii="Times" w:hAnsi="Times" w:cs="Times"/>
          <w:color w:val="2E2E2E"/>
          <w:sz w:val="28"/>
          <w:szCs w:val="28"/>
        </w:rPr>
        <w:t xml:space="preserve"> and </w:t>
      </w:r>
      <w:r>
        <w:rPr>
          <w:rFonts w:ascii="Times" w:hAnsi="Times" w:cs="Times"/>
          <w:b/>
          <w:bCs/>
          <w:color w:val="2E2E2E"/>
          <w:sz w:val="28"/>
          <w:szCs w:val="28"/>
        </w:rPr>
        <w:t>Epiphany</w:t>
      </w:r>
      <w:r>
        <w:rPr>
          <w:rFonts w:ascii="Times" w:hAnsi="Times" w:cs="Times"/>
          <w:color w:val="2E2E2E"/>
          <w:sz w:val="28"/>
          <w:szCs w:val="28"/>
        </w:rPr>
        <w:t>.</w:t>
      </w:r>
    </w:p>
    <w:p w14:paraId="62445AA8" w14:textId="77777777" w:rsidR="00803DF5" w:rsidRDefault="00803DF5" w:rsidP="00803DF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Transfer files to and from clients and servers using both graphical and text mode applications, such as </w:t>
      </w:r>
      <w:r>
        <w:rPr>
          <w:rFonts w:ascii="Times" w:hAnsi="Times" w:cs="Times"/>
          <w:b/>
          <w:bCs/>
          <w:color w:val="2E2E2E"/>
          <w:sz w:val="28"/>
          <w:szCs w:val="28"/>
        </w:rPr>
        <w:t>Filezilla</w:t>
      </w:r>
      <w:r>
        <w:rPr>
          <w:rFonts w:ascii="Times" w:hAnsi="Times" w:cs="Times"/>
          <w:color w:val="2E2E2E"/>
          <w:sz w:val="28"/>
          <w:szCs w:val="28"/>
        </w:rPr>
        <w:t>, </w:t>
      </w:r>
      <w:r>
        <w:rPr>
          <w:rFonts w:ascii="Times" w:hAnsi="Times" w:cs="Times"/>
          <w:b/>
          <w:bCs/>
          <w:color w:val="2E2E2E"/>
          <w:sz w:val="28"/>
          <w:szCs w:val="28"/>
        </w:rPr>
        <w:t>ftp</w:t>
      </w:r>
      <w:r>
        <w:rPr>
          <w:rFonts w:ascii="Times" w:hAnsi="Times" w:cs="Times"/>
          <w:color w:val="2E2E2E"/>
          <w:sz w:val="28"/>
          <w:szCs w:val="28"/>
        </w:rPr>
        <w:t>, </w:t>
      </w:r>
      <w:r>
        <w:rPr>
          <w:rFonts w:ascii="Times" w:hAnsi="Times" w:cs="Times"/>
          <w:b/>
          <w:bCs/>
          <w:color w:val="2E2E2E"/>
          <w:sz w:val="28"/>
          <w:szCs w:val="28"/>
        </w:rPr>
        <w:t>sftp</w:t>
      </w:r>
      <w:r>
        <w:rPr>
          <w:rFonts w:ascii="Times" w:hAnsi="Times" w:cs="Times"/>
          <w:color w:val="2E2E2E"/>
          <w:sz w:val="28"/>
          <w:szCs w:val="28"/>
        </w:rPr>
        <w:t>, </w:t>
      </w:r>
      <w:r>
        <w:rPr>
          <w:rFonts w:ascii="Times" w:hAnsi="Times" w:cs="Times"/>
          <w:b/>
          <w:bCs/>
          <w:color w:val="2E2E2E"/>
          <w:sz w:val="28"/>
          <w:szCs w:val="28"/>
        </w:rPr>
        <w:t>curl</w:t>
      </w:r>
      <w:r>
        <w:rPr>
          <w:rFonts w:ascii="Times" w:hAnsi="Times" w:cs="Times"/>
          <w:color w:val="2E2E2E"/>
          <w:sz w:val="28"/>
          <w:szCs w:val="28"/>
        </w:rPr>
        <w:t> and </w:t>
      </w:r>
      <w:r>
        <w:rPr>
          <w:rFonts w:ascii="Times" w:hAnsi="Times" w:cs="Times"/>
          <w:b/>
          <w:bCs/>
          <w:color w:val="2E2E2E"/>
          <w:sz w:val="28"/>
          <w:szCs w:val="28"/>
        </w:rPr>
        <w:t>wget</w:t>
      </w:r>
      <w:r>
        <w:rPr>
          <w:rFonts w:ascii="Times" w:hAnsi="Times" w:cs="Times"/>
          <w:color w:val="2E2E2E"/>
          <w:sz w:val="28"/>
          <w:szCs w:val="28"/>
        </w:rPr>
        <w:t>.</w:t>
      </w:r>
    </w:p>
    <w:p w14:paraId="246FCEDE" w14:textId="77777777" w:rsidR="00803DF5" w:rsidRDefault="00803DF5" w:rsidP="00803DF5">
      <w:pPr>
        <w:widowControl w:val="0"/>
        <w:autoSpaceDE w:val="0"/>
        <w:autoSpaceDN w:val="0"/>
        <w:adjustRightInd w:val="0"/>
        <w:spacing w:after="453"/>
        <w:rPr>
          <w:rFonts w:ascii="Times" w:hAnsi="Times" w:cs="Times"/>
          <w:color w:val="2E2E2E"/>
          <w:sz w:val="32"/>
          <w:szCs w:val="32"/>
        </w:rPr>
      </w:pPr>
      <w:r>
        <w:rPr>
          <w:rFonts w:ascii="Times" w:hAnsi="Times" w:cs="Times"/>
          <w:color w:val="2E2E2E"/>
          <w:sz w:val="32"/>
          <w:szCs w:val="32"/>
        </w:rPr>
        <w:t> </w:t>
      </w:r>
      <w:r>
        <w:rPr>
          <w:rFonts w:ascii="Times" w:hAnsi="Times" w:cs="Times"/>
          <w:b/>
          <w:bCs/>
          <w:color w:val="2E2E2E"/>
          <w:sz w:val="32"/>
          <w:szCs w:val="32"/>
        </w:rPr>
        <w:t>Introduction to Networking</w:t>
      </w:r>
    </w:p>
    <w:p w14:paraId="705FD3E4" w14:textId="017E7FE3" w:rsidR="00803DF5" w:rsidRDefault="00803DF5" w:rsidP="00803DF5">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16ADCBCA" wp14:editId="0A65E13C">
            <wp:extent cx="3811270" cy="28543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1270" cy="2854325"/>
                    </a:xfrm>
                    <a:prstGeom prst="rect">
                      <a:avLst/>
                    </a:prstGeom>
                    <a:noFill/>
                    <a:ln>
                      <a:noFill/>
                    </a:ln>
                  </pic:spPr>
                </pic:pic>
              </a:graphicData>
            </a:graphic>
          </wp:inline>
        </w:drawing>
      </w:r>
    </w:p>
    <w:p w14:paraId="2750C957" w14:textId="77777777"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 network is a group of computers and computing devices connected together through communication channels, such as cables or wireless media. The computers connected over a network may be located in the same geographical area or spread across the world.</w:t>
      </w:r>
    </w:p>
    <w:p w14:paraId="6148DDA7" w14:textId="77777777"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 network is used to:</w:t>
      </w:r>
    </w:p>
    <w:p w14:paraId="436C41B5" w14:textId="77777777" w:rsidR="00803DF5" w:rsidRDefault="00803DF5" w:rsidP="00803DF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Allow the connected devices to communicate with each other.</w:t>
      </w:r>
    </w:p>
    <w:p w14:paraId="2B21A821" w14:textId="77777777" w:rsidR="00803DF5" w:rsidRDefault="00803DF5" w:rsidP="00803DF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Enable multiple users to share devices over the network, such as printers and scanners.</w:t>
      </w:r>
    </w:p>
    <w:p w14:paraId="453BB8A1" w14:textId="77777777" w:rsidR="00803DF5" w:rsidRDefault="00803DF5" w:rsidP="00803DF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Share and manage information across computers easily.</w:t>
      </w:r>
    </w:p>
    <w:p w14:paraId="188D5F7F" w14:textId="1F26CCA3"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Most organizations have both an internal network and an Internet connection for users to communicate with machines and people outside the organization. The Internet is the largest network in the world and is often called "the network of networks".</w:t>
      </w:r>
    </w:p>
    <w:p w14:paraId="46BA6087" w14:textId="77777777" w:rsidR="00803DF5" w:rsidRDefault="00803DF5" w:rsidP="00803DF5">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IP Addresses</w:t>
      </w:r>
    </w:p>
    <w:p w14:paraId="7716085C" w14:textId="550727C4" w:rsidR="00803DF5" w:rsidRDefault="00803DF5" w:rsidP="00803DF5">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3A7C1EE7" wp14:editId="03AE6937">
            <wp:extent cx="4657725" cy="223901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7725" cy="2239010"/>
                    </a:xfrm>
                    <a:prstGeom prst="rect">
                      <a:avLst/>
                    </a:prstGeom>
                    <a:noFill/>
                    <a:ln>
                      <a:noFill/>
                    </a:ln>
                  </pic:spPr>
                </pic:pic>
              </a:graphicData>
            </a:graphic>
          </wp:inline>
        </w:drawing>
      </w:r>
    </w:p>
    <w:p w14:paraId="234BB227" w14:textId="77777777"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Devices attached to a network must have at least one unique network address identifier known as the IP (</w:t>
      </w:r>
      <w:r>
        <w:rPr>
          <w:rFonts w:ascii="Times" w:hAnsi="Times" w:cs="Times"/>
          <w:b/>
          <w:bCs/>
          <w:color w:val="2E2E2E"/>
          <w:sz w:val="28"/>
          <w:szCs w:val="28"/>
        </w:rPr>
        <w:t>Internet Prococol) </w:t>
      </w:r>
      <w:r>
        <w:rPr>
          <w:rFonts w:ascii="Times" w:hAnsi="Times" w:cs="Times"/>
          <w:color w:val="2E2E2E"/>
          <w:sz w:val="28"/>
          <w:szCs w:val="28"/>
        </w:rPr>
        <w:t xml:space="preserve">address. The address is essential for routing </w:t>
      </w:r>
      <w:r>
        <w:rPr>
          <w:rFonts w:ascii="Times" w:hAnsi="Times" w:cs="Times"/>
          <w:b/>
          <w:bCs/>
          <w:color w:val="2E2E2E"/>
          <w:sz w:val="28"/>
          <w:szCs w:val="28"/>
        </w:rPr>
        <w:t xml:space="preserve">packets </w:t>
      </w:r>
      <w:r>
        <w:rPr>
          <w:rFonts w:ascii="Times" w:hAnsi="Times" w:cs="Times"/>
          <w:color w:val="2E2E2E"/>
          <w:sz w:val="28"/>
          <w:szCs w:val="28"/>
        </w:rPr>
        <w:t>of information through the network.</w:t>
      </w:r>
    </w:p>
    <w:p w14:paraId="38600424" w14:textId="29FE380B"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Exchanging information across the network requires using streams of bite-sized packets, each of which contains a piece of the information going from one machine to another. These packets contain </w:t>
      </w:r>
      <w:r>
        <w:rPr>
          <w:rFonts w:ascii="Times" w:hAnsi="Times" w:cs="Times"/>
          <w:b/>
          <w:bCs/>
          <w:color w:val="2E2E2E"/>
          <w:sz w:val="28"/>
          <w:szCs w:val="28"/>
        </w:rPr>
        <w:t>data buffers</w:t>
      </w:r>
      <w:r>
        <w:rPr>
          <w:rFonts w:ascii="Times" w:hAnsi="Times" w:cs="Times"/>
          <w:color w:val="2E2E2E"/>
          <w:sz w:val="28"/>
          <w:szCs w:val="28"/>
        </w:rPr>
        <w:t xml:space="preserve"> together with </w:t>
      </w:r>
      <w:r>
        <w:rPr>
          <w:rFonts w:ascii="Times" w:hAnsi="Times" w:cs="Times"/>
          <w:b/>
          <w:bCs/>
          <w:color w:val="2E2E2E"/>
          <w:sz w:val="28"/>
          <w:szCs w:val="28"/>
        </w:rPr>
        <w:t>headers</w:t>
      </w:r>
      <w:r>
        <w:rPr>
          <w:rFonts w:ascii="Times" w:hAnsi="Times" w:cs="Times"/>
          <w:color w:val="2E2E2E"/>
          <w:sz w:val="28"/>
          <w:szCs w:val="28"/>
        </w:rPr>
        <w:t xml:space="preserve"> which contain information about where the packet is going to and coming from, and where it fits in the sequence of packets that constitute the stream. Networking protocols and software are rather complicated due to the diversity of machines and operating systems they must deal with, as well as the fact that even very old standards must be supported.</w:t>
      </w:r>
    </w:p>
    <w:p w14:paraId="17A234A7" w14:textId="77777777" w:rsidR="00803DF5" w:rsidRDefault="00803DF5" w:rsidP="00803DF5">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IPv4 and IPv6</w:t>
      </w:r>
    </w:p>
    <w:p w14:paraId="44CA97B3" w14:textId="70DB8F48" w:rsidR="00803DF5" w:rsidRDefault="00803DF5" w:rsidP="00803DF5">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40084094" wp14:editId="3BDEE3F2">
            <wp:extent cx="5691505" cy="20593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1505" cy="2059305"/>
                    </a:xfrm>
                    <a:prstGeom prst="rect">
                      <a:avLst/>
                    </a:prstGeom>
                    <a:noFill/>
                    <a:ln>
                      <a:noFill/>
                    </a:ln>
                  </pic:spPr>
                </pic:pic>
              </a:graphicData>
            </a:graphic>
          </wp:inline>
        </w:drawing>
      </w:r>
    </w:p>
    <w:p w14:paraId="2B2A8E3D" w14:textId="77777777"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There are two different types of IP addresses available: </w:t>
      </w:r>
      <w:r>
        <w:rPr>
          <w:rFonts w:ascii="Times" w:hAnsi="Times" w:cs="Times"/>
          <w:b/>
          <w:bCs/>
          <w:color w:val="2E2E2E"/>
          <w:sz w:val="28"/>
          <w:szCs w:val="28"/>
        </w:rPr>
        <w:t>IPv4</w:t>
      </w:r>
      <w:r>
        <w:rPr>
          <w:rFonts w:ascii="Times" w:hAnsi="Times" w:cs="Times"/>
          <w:color w:val="2E2E2E"/>
          <w:sz w:val="28"/>
          <w:szCs w:val="28"/>
        </w:rPr>
        <w:t xml:space="preserve"> (version 4) and </w:t>
      </w:r>
      <w:r>
        <w:rPr>
          <w:rFonts w:ascii="Times" w:hAnsi="Times" w:cs="Times"/>
          <w:b/>
          <w:bCs/>
          <w:color w:val="2E2E2E"/>
          <w:sz w:val="28"/>
          <w:szCs w:val="28"/>
        </w:rPr>
        <w:t>IPv6</w:t>
      </w:r>
      <w:r>
        <w:rPr>
          <w:rFonts w:ascii="Times" w:hAnsi="Times" w:cs="Times"/>
          <w:color w:val="2E2E2E"/>
          <w:sz w:val="28"/>
          <w:szCs w:val="28"/>
        </w:rPr>
        <w:t xml:space="preserve"> (version 6). </w:t>
      </w:r>
      <w:r>
        <w:rPr>
          <w:rFonts w:ascii="Times" w:hAnsi="Times" w:cs="Times"/>
          <w:b/>
          <w:bCs/>
          <w:color w:val="2E2E2E"/>
          <w:sz w:val="28"/>
          <w:szCs w:val="28"/>
        </w:rPr>
        <w:t>IPv4</w:t>
      </w:r>
      <w:r>
        <w:rPr>
          <w:rFonts w:ascii="Times" w:hAnsi="Times" w:cs="Times"/>
          <w:color w:val="2E2E2E"/>
          <w:sz w:val="28"/>
          <w:szCs w:val="28"/>
        </w:rPr>
        <w:t xml:space="preserve"> is older and by far the more widely used, while </w:t>
      </w:r>
      <w:r>
        <w:rPr>
          <w:rFonts w:ascii="Times" w:hAnsi="Times" w:cs="Times"/>
          <w:b/>
          <w:bCs/>
          <w:color w:val="2E2E2E"/>
          <w:sz w:val="28"/>
          <w:szCs w:val="28"/>
        </w:rPr>
        <w:t>IPv6</w:t>
      </w:r>
      <w:r>
        <w:rPr>
          <w:rFonts w:ascii="Times" w:hAnsi="Times" w:cs="Times"/>
          <w:color w:val="2E2E2E"/>
          <w:sz w:val="28"/>
          <w:szCs w:val="28"/>
        </w:rPr>
        <w:t xml:space="preserve"> is newer and is designed to get past the limitations of the older standard and furnish many more possible addresses.</w:t>
      </w:r>
    </w:p>
    <w:p w14:paraId="1A9F7655" w14:textId="77777777"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IPv4</w:t>
      </w:r>
      <w:r>
        <w:rPr>
          <w:rFonts w:ascii="Times" w:hAnsi="Times" w:cs="Times"/>
          <w:color w:val="2E2E2E"/>
          <w:sz w:val="28"/>
          <w:szCs w:val="28"/>
        </w:rPr>
        <w:t xml:space="preserve"> uses 32-bits for addresses; there are </w:t>
      </w:r>
      <w:r>
        <w:rPr>
          <w:rFonts w:ascii="Times" w:hAnsi="Times" w:cs="Times"/>
          <w:b/>
          <w:bCs/>
          <w:i/>
          <w:iCs/>
          <w:color w:val="2E2E2E"/>
          <w:sz w:val="28"/>
          <w:szCs w:val="28"/>
        </w:rPr>
        <w:t>only</w:t>
      </w:r>
      <w:r>
        <w:rPr>
          <w:rFonts w:ascii="Times" w:hAnsi="Times" w:cs="Times"/>
          <w:color w:val="2E2E2E"/>
          <w:sz w:val="28"/>
          <w:szCs w:val="28"/>
        </w:rPr>
        <w:t xml:space="preserve"> 4.3 billion unique addresses available.  Furthermore, many addresses are allotted and reserved but not actually used. </w:t>
      </w:r>
      <w:r>
        <w:rPr>
          <w:rFonts w:ascii="Times" w:hAnsi="Times" w:cs="Times"/>
          <w:b/>
          <w:bCs/>
          <w:color w:val="2E2E2E"/>
          <w:sz w:val="28"/>
          <w:szCs w:val="28"/>
        </w:rPr>
        <w:t>IPv4</w:t>
      </w:r>
      <w:r>
        <w:rPr>
          <w:rFonts w:ascii="Times" w:hAnsi="Times" w:cs="Times"/>
          <w:color w:val="2E2E2E"/>
          <w:sz w:val="28"/>
          <w:szCs w:val="28"/>
        </w:rPr>
        <w:t xml:space="preserve"> is becoming inadequate because the number of devices available on the global network has significantly increased over the past years.</w:t>
      </w:r>
    </w:p>
    <w:p w14:paraId="5FCE1C7B" w14:textId="728B48E2"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IPv6</w:t>
      </w:r>
      <w:r>
        <w:rPr>
          <w:rFonts w:ascii="Times" w:hAnsi="Times" w:cs="Times"/>
          <w:color w:val="2E2E2E"/>
          <w:sz w:val="28"/>
          <w:szCs w:val="28"/>
        </w:rPr>
        <w:t xml:space="preserve"> uses 128-bits for addresses; this allows for 3.4 X 10</w:t>
      </w:r>
      <w:r>
        <w:rPr>
          <w:rFonts w:ascii="Times" w:hAnsi="Times" w:cs="Times"/>
          <w:color w:val="2E2E2E"/>
          <w:sz w:val="22"/>
          <w:szCs w:val="22"/>
        </w:rPr>
        <w:t>38</w:t>
      </w:r>
      <w:r>
        <w:rPr>
          <w:rFonts w:ascii="Times" w:hAnsi="Times" w:cs="Times"/>
          <w:color w:val="2E2E2E"/>
          <w:sz w:val="28"/>
          <w:szCs w:val="28"/>
        </w:rPr>
        <w:t xml:space="preserve"> unique addresses. If you have a larger network of computers and want to add more, you may want to move to </w:t>
      </w:r>
      <w:r>
        <w:rPr>
          <w:rFonts w:ascii="Times" w:hAnsi="Times" w:cs="Times"/>
          <w:b/>
          <w:bCs/>
          <w:color w:val="2E2E2E"/>
          <w:sz w:val="28"/>
          <w:szCs w:val="28"/>
        </w:rPr>
        <w:t>IPv6</w:t>
      </w:r>
      <w:r>
        <w:rPr>
          <w:rFonts w:ascii="Times" w:hAnsi="Times" w:cs="Times"/>
          <w:color w:val="2E2E2E"/>
          <w:sz w:val="28"/>
          <w:szCs w:val="28"/>
        </w:rPr>
        <w:t xml:space="preserve">, because it provides more unique addresses. However, it is difficult to move to </w:t>
      </w:r>
      <w:r>
        <w:rPr>
          <w:rFonts w:ascii="Times" w:hAnsi="Times" w:cs="Times"/>
          <w:b/>
          <w:bCs/>
          <w:color w:val="2E2E2E"/>
          <w:sz w:val="28"/>
          <w:szCs w:val="28"/>
        </w:rPr>
        <w:t>IPv6</w:t>
      </w:r>
      <w:r>
        <w:rPr>
          <w:rFonts w:ascii="Times" w:hAnsi="Times" w:cs="Times"/>
          <w:color w:val="2E2E2E"/>
          <w:sz w:val="28"/>
          <w:szCs w:val="28"/>
        </w:rPr>
        <w:t xml:space="preserve"> as the two protocols do not inter-operate. Due to this, migrating equipment and addresses to </w:t>
      </w:r>
      <w:r>
        <w:rPr>
          <w:rFonts w:ascii="Times" w:hAnsi="Times" w:cs="Times"/>
          <w:b/>
          <w:bCs/>
          <w:color w:val="2E2E2E"/>
          <w:sz w:val="28"/>
          <w:szCs w:val="28"/>
        </w:rPr>
        <w:t>IPv6</w:t>
      </w:r>
      <w:r>
        <w:rPr>
          <w:rFonts w:ascii="Times" w:hAnsi="Times" w:cs="Times"/>
          <w:color w:val="2E2E2E"/>
          <w:sz w:val="28"/>
          <w:szCs w:val="28"/>
        </w:rPr>
        <w:t xml:space="preserve"> requires significant effort and hasn't been as fast as was originally intended.</w:t>
      </w:r>
    </w:p>
    <w:p w14:paraId="49370559" w14:textId="77777777" w:rsidR="00803DF5" w:rsidRDefault="00803DF5" w:rsidP="00803DF5">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Decoding IPv4 Addresses</w:t>
      </w:r>
    </w:p>
    <w:p w14:paraId="5ED4F28F" w14:textId="77777777"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 32-bit IPv4 address is divided into four 8-bit sections called </w:t>
      </w:r>
      <w:hyperlink r:id="rId42" w:history="1">
        <w:r>
          <w:rPr>
            <w:rFonts w:ascii="Times" w:hAnsi="Times" w:cs="Times"/>
            <w:color w:val="0000FF"/>
            <w:sz w:val="28"/>
            <w:szCs w:val="28"/>
            <w:u w:val="single" w:color="0000FF"/>
          </w:rPr>
          <w:t>octets</w:t>
        </w:r>
      </w:hyperlink>
      <w:r>
        <w:rPr>
          <w:rFonts w:ascii="Times" w:hAnsi="Times" w:cs="Times"/>
          <w:color w:val="2E2E2E"/>
          <w:sz w:val="28"/>
          <w:szCs w:val="28"/>
        </w:rPr>
        <w:t>.</w:t>
      </w:r>
    </w:p>
    <w:p w14:paraId="2A6A3FE0" w14:textId="77777777"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Example: IP address </w:t>
      </w:r>
      <w:r>
        <w:rPr>
          <w:rFonts w:ascii="Times New Roman" w:hAnsi="Times New Roman" w:cs="Times New Roman"/>
          <w:color w:val="2E2E2E"/>
          <w:sz w:val="28"/>
          <w:szCs w:val="28"/>
        </w:rPr>
        <w:t>→</w:t>
      </w:r>
      <w:r>
        <w:rPr>
          <w:rFonts w:ascii="Times" w:hAnsi="Times" w:cs="Times"/>
          <w:color w:val="2E2E2E"/>
          <w:sz w:val="28"/>
          <w:szCs w:val="28"/>
        </w:rPr>
        <w:t xml:space="preserve">            172  .          16  .          31  .         46 Bit format </w:t>
      </w:r>
      <w:r>
        <w:rPr>
          <w:rFonts w:ascii="Times New Roman" w:hAnsi="Times New Roman" w:cs="Times New Roman"/>
          <w:color w:val="2E2E2E"/>
          <w:sz w:val="28"/>
          <w:szCs w:val="28"/>
        </w:rPr>
        <w:t>→</w:t>
      </w:r>
      <w:r>
        <w:rPr>
          <w:rFonts w:ascii="Times" w:hAnsi="Times" w:cs="Times"/>
          <w:color w:val="2E2E2E"/>
          <w:sz w:val="28"/>
          <w:szCs w:val="28"/>
        </w:rPr>
        <w:t xml:space="preserve">     10101100.00010000.00011111.00101110</w:t>
      </w:r>
    </w:p>
    <w:p w14:paraId="49214BBE" w14:textId="78869684" w:rsidR="00803DF5" w:rsidRDefault="00803DF5" w:rsidP="00803DF5">
      <w:pPr>
        <w:widowControl w:val="0"/>
        <w:autoSpaceDE w:val="0"/>
        <w:autoSpaceDN w:val="0"/>
        <w:adjustRightInd w:val="0"/>
        <w:rPr>
          <w:rFonts w:ascii="Times" w:hAnsi="Times" w:cs="Times"/>
          <w:color w:val="2E2E2E"/>
          <w:sz w:val="28"/>
          <w:szCs w:val="28"/>
        </w:rPr>
      </w:pPr>
      <w:r>
        <w:rPr>
          <w:rFonts w:ascii="Times" w:hAnsi="Times" w:cs="Times"/>
          <w:noProof/>
          <w:color w:val="2E2E2E"/>
          <w:sz w:val="28"/>
          <w:szCs w:val="28"/>
        </w:rPr>
        <w:drawing>
          <wp:inline distT="0" distB="0" distL="0" distR="0" wp14:anchorId="2915ED22" wp14:editId="51D52202">
            <wp:extent cx="6742430" cy="3597910"/>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42430" cy="3597910"/>
                    </a:xfrm>
                    <a:prstGeom prst="rect">
                      <a:avLst/>
                    </a:prstGeom>
                    <a:noFill/>
                    <a:ln>
                      <a:noFill/>
                    </a:ln>
                  </pic:spPr>
                </pic:pic>
              </a:graphicData>
            </a:graphic>
          </wp:inline>
        </w:drawing>
      </w:r>
    </w:p>
    <w:p w14:paraId="1D6389EC" w14:textId="77777777"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Network address are divided into five classes: A, B, C, D, and E. Classes A, B, and C are classified into two parts: </w:t>
      </w:r>
      <w:r>
        <w:rPr>
          <w:rFonts w:ascii="Times" w:hAnsi="Times" w:cs="Times"/>
          <w:b/>
          <w:bCs/>
          <w:color w:val="2E2E2E"/>
          <w:sz w:val="28"/>
          <w:szCs w:val="28"/>
        </w:rPr>
        <w:t>Network addresses (Net ID)</w:t>
      </w:r>
      <w:r>
        <w:rPr>
          <w:rFonts w:ascii="Times" w:hAnsi="Times" w:cs="Times"/>
          <w:color w:val="2E2E2E"/>
          <w:sz w:val="28"/>
          <w:szCs w:val="28"/>
        </w:rPr>
        <w:t xml:space="preserve"> and </w:t>
      </w:r>
      <w:r>
        <w:rPr>
          <w:rFonts w:ascii="Times" w:hAnsi="Times" w:cs="Times"/>
          <w:b/>
          <w:bCs/>
          <w:color w:val="2E2E2E"/>
          <w:sz w:val="28"/>
          <w:szCs w:val="28"/>
        </w:rPr>
        <w:t>Host address (Host ID)</w:t>
      </w:r>
      <w:r>
        <w:rPr>
          <w:rFonts w:ascii="Times" w:hAnsi="Times" w:cs="Times"/>
          <w:color w:val="2E2E2E"/>
          <w:sz w:val="28"/>
          <w:szCs w:val="28"/>
        </w:rPr>
        <w:t>. The Net ID is used to identify the network, while the Host ID is used to identify a host in the network. Class D is used for special multicast applications (information is broadcast to multiple computers simultaneously) and Class E is reserved for future use. In this section you will learn about classes A, B, and C.</w:t>
      </w:r>
    </w:p>
    <w:p w14:paraId="717CA5AC" w14:textId="77777777" w:rsidR="00803DF5" w:rsidRDefault="00803DF5" w:rsidP="00803DF5">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Class A Network Addresses</w:t>
      </w:r>
    </w:p>
    <w:p w14:paraId="55ECBAAF" w14:textId="0976E4C4" w:rsidR="00803DF5" w:rsidRDefault="00803DF5" w:rsidP="00803DF5">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76212B07" wp14:editId="3DD402A9">
            <wp:extent cx="5802630" cy="3289935"/>
            <wp:effectExtent l="0" t="0" r="0" b="1206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02630" cy="3289935"/>
                    </a:xfrm>
                    <a:prstGeom prst="rect">
                      <a:avLst/>
                    </a:prstGeom>
                    <a:noFill/>
                    <a:ln>
                      <a:noFill/>
                    </a:ln>
                  </pic:spPr>
                </pic:pic>
              </a:graphicData>
            </a:graphic>
          </wp:inline>
        </w:drawing>
      </w:r>
    </w:p>
    <w:p w14:paraId="75C2A782" w14:textId="77777777"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Class A addresses use the first octet of an IP address as their Net ID and use the other three octets as the </w:t>
      </w:r>
      <w:r>
        <w:rPr>
          <w:rFonts w:ascii="Times" w:hAnsi="Times" w:cs="Times"/>
          <w:b/>
          <w:bCs/>
          <w:color w:val="2E2E2E"/>
          <w:sz w:val="28"/>
          <w:szCs w:val="28"/>
        </w:rPr>
        <w:t>Host ID.</w:t>
      </w:r>
      <w:r>
        <w:rPr>
          <w:rFonts w:ascii="Times" w:hAnsi="Times" w:cs="Times"/>
          <w:color w:val="2E2E2E"/>
          <w:sz w:val="28"/>
          <w:szCs w:val="28"/>
        </w:rPr>
        <w:t xml:space="preserve"> The first bit of the first octet is always set to zero. So you can use only 7-bits for unique network numbers. As a result, there are a maximum of 127 Class A networks available. Not surprisingly, this was only feasible when there were very few unique networks with large numbers of hosts. As the use of the Internet expanded, Classes B and C were added in order to accomodate the growing demand for independent networks.</w:t>
      </w:r>
    </w:p>
    <w:p w14:paraId="47A1218F" w14:textId="77777777"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Each Class A network can have up to 16.7 million unique hosts on its network. The range of host address is from 1.0.0.0 to 127.255.255.255.</w:t>
      </w:r>
    </w:p>
    <w:p w14:paraId="5DF9A377" w14:textId="0B914431" w:rsidR="00803DF5" w:rsidRDefault="00803DF5" w:rsidP="00803DF5">
      <w:pPr>
        <w:widowControl w:val="0"/>
        <w:autoSpaceDE w:val="0"/>
        <w:autoSpaceDN w:val="0"/>
        <w:adjustRightInd w:val="0"/>
        <w:spacing w:after="396"/>
        <w:rPr>
          <w:rFonts w:ascii="Times" w:hAnsi="Times" w:cs="Times"/>
          <w:b/>
          <w:bCs/>
          <w:color w:val="2E2E2E"/>
          <w:sz w:val="28"/>
          <w:szCs w:val="28"/>
        </w:rPr>
      </w:pPr>
      <w:r>
        <w:rPr>
          <w:rFonts w:ascii="Times" w:hAnsi="Times" w:cs="Times"/>
          <w:b/>
          <w:bCs/>
          <w:color w:val="2E2E2E"/>
          <w:sz w:val="28"/>
          <w:szCs w:val="28"/>
        </w:rPr>
        <w:t>Note: The value of an octet, or 8-bits, can range from 0 to 255. </w:t>
      </w:r>
    </w:p>
    <w:p w14:paraId="0303D17E" w14:textId="77777777" w:rsidR="00803DF5" w:rsidRDefault="00803DF5" w:rsidP="00803DF5">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Class B Network Addresses</w:t>
      </w:r>
    </w:p>
    <w:p w14:paraId="4488749D" w14:textId="721E3921" w:rsidR="00803DF5" w:rsidRDefault="00803DF5" w:rsidP="00803DF5">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27159BB9" wp14:editId="52A3D48E">
            <wp:extent cx="5802630" cy="3341370"/>
            <wp:effectExtent l="0" t="0" r="0" b="1143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02630" cy="3341370"/>
                    </a:xfrm>
                    <a:prstGeom prst="rect">
                      <a:avLst/>
                    </a:prstGeom>
                    <a:noFill/>
                    <a:ln>
                      <a:noFill/>
                    </a:ln>
                  </pic:spPr>
                </pic:pic>
              </a:graphicData>
            </a:graphic>
          </wp:inline>
        </w:drawing>
      </w:r>
    </w:p>
    <w:p w14:paraId="41EE7A76" w14:textId="77777777"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Class B addresses use the first two octets of the IP address as their Net ID and the last two octets as the Host ID. The first two bits of the first octet are always set to binary 10, so there are a maximum of 16,384 (14-bits) Class B networks. The first octet of a Class B address has values from 128 to 191. The introduction of Class B networks expanded the number of networks but it soon became clear that a further level would be needed.</w:t>
      </w:r>
    </w:p>
    <w:p w14:paraId="74DCE006" w14:textId="77777777"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Each Class B network can support a maximum of 65,536 unique hosts on its network. The range of host address is from 128.0.0.0 to 191.255.255.255.</w:t>
      </w:r>
    </w:p>
    <w:p w14:paraId="3132DEBD" w14:textId="77777777" w:rsidR="00803DF5" w:rsidRDefault="00803DF5" w:rsidP="00803DF5">
      <w:pPr>
        <w:widowControl w:val="0"/>
        <w:autoSpaceDE w:val="0"/>
        <w:autoSpaceDN w:val="0"/>
        <w:adjustRightInd w:val="0"/>
        <w:spacing w:after="396"/>
        <w:rPr>
          <w:rFonts w:ascii="Times" w:hAnsi="Times" w:cs="Times"/>
          <w:color w:val="2E2E2E"/>
          <w:sz w:val="28"/>
          <w:szCs w:val="28"/>
        </w:rPr>
      </w:pPr>
    </w:p>
    <w:p w14:paraId="033D35ED" w14:textId="77777777" w:rsidR="00803DF5" w:rsidRDefault="00803DF5" w:rsidP="00803DF5">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Class C Network Addresses</w:t>
      </w:r>
    </w:p>
    <w:p w14:paraId="5E4A6B29" w14:textId="3C6DC195" w:rsidR="00803DF5" w:rsidRDefault="00803DF5" w:rsidP="00803DF5">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15C35FC1" wp14:editId="0ECF293D">
            <wp:extent cx="5922010" cy="3247390"/>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22010" cy="3247390"/>
                    </a:xfrm>
                    <a:prstGeom prst="rect">
                      <a:avLst/>
                    </a:prstGeom>
                    <a:noFill/>
                    <a:ln>
                      <a:noFill/>
                    </a:ln>
                  </pic:spPr>
                </pic:pic>
              </a:graphicData>
            </a:graphic>
          </wp:inline>
        </w:drawing>
      </w:r>
    </w:p>
    <w:p w14:paraId="67FDE839" w14:textId="77777777"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Class C addresses use the first three octets of the IP address as their Net ID and the last octet as their Host ID. The first three bits of the first octet are set to binary 110, so almost 2.1 million (21-bits) Class C networks are available. The first octet of a Class C address has values from 192 to 223. These are most common for smaller networks which don't have many unique hosts.</w:t>
      </w:r>
    </w:p>
    <w:p w14:paraId="0C829643" w14:textId="12C2CBDF"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Each Class C network can support up to 256 (8-bits) unique hosts. The range of host address is from 192.0.0.0 to 223.255.255.255.</w:t>
      </w:r>
    </w:p>
    <w:p w14:paraId="21FE14C4" w14:textId="77777777" w:rsidR="00803DF5" w:rsidRDefault="00803DF5" w:rsidP="00803DF5">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IP Address Allocation</w:t>
      </w:r>
    </w:p>
    <w:p w14:paraId="2B6F5ABA" w14:textId="44FF7FD3" w:rsidR="00803DF5" w:rsidRDefault="00803DF5" w:rsidP="00803DF5">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72B19716" wp14:editId="63761B3B">
            <wp:extent cx="5007610" cy="36576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07610" cy="3657600"/>
                    </a:xfrm>
                    <a:prstGeom prst="rect">
                      <a:avLst/>
                    </a:prstGeom>
                    <a:noFill/>
                    <a:ln>
                      <a:noFill/>
                    </a:ln>
                  </pic:spPr>
                </pic:pic>
              </a:graphicData>
            </a:graphic>
          </wp:inline>
        </w:drawing>
      </w:r>
    </w:p>
    <w:p w14:paraId="69F85BE6" w14:textId="77777777"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Typically, a range of IP addresses are requested from your Internet Service Provider (ISP) by your organization's network administrator. Often your choice of which class of IP address you are given depends on the size of your network and expected growth needs.</w:t>
      </w:r>
    </w:p>
    <w:p w14:paraId="77EA6795" w14:textId="77777777"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can assign IP addresses to computers over a network manually or dynamically. When you assign IP addresses manually, you add</w:t>
      </w:r>
      <w:r>
        <w:rPr>
          <w:rFonts w:ascii="Times" w:hAnsi="Times" w:cs="Times"/>
          <w:b/>
          <w:bCs/>
          <w:color w:val="2E2E2E"/>
          <w:sz w:val="28"/>
          <w:szCs w:val="28"/>
        </w:rPr>
        <w:t> static</w:t>
      </w:r>
      <w:r>
        <w:rPr>
          <w:rFonts w:ascii="Times" w:hAnsi="Times" w:cs="Times"/>
          <w:color w:val="2E2E2E"/>
          <w:sz w:val="28"/>
          <w:szCs w:val="28"/>
        </w:rPr>
        <w:t xml:space="preserve"> (never changing) addresses to the network. When you assign IP addresses dynamically (they can change everytime you reboot or even more often), the </w:t>
      </w:r>
      <w:r>
        <w:rPr>
          <w:rFonts w:ascii="Times" w:hAnsi="Times" w:cs="Times"/>
          <w:b/>
          <w:bCs/>
          <w:color w:val="2E2E2E"/>
          <w:sz w:val="28"/>
          <w:szCs w:val="28"/>
        </w:rPr>
        <w:t>Dynamic Host Configuration Protocol (DHCP)</w:t>
      </w:r>
      <w:r>
        <w:rPr>
          <w:rFonts w:ascii="Times" w:hAnsi="Times" w:cs="Times"/>
          <w:color w:val="2E2E2E"/>
          <w:sz w:val="28"/>
          <w:szCs w:val="28"/>
        </w:rPr>
        <w:t xml:space="preserve"> is used to assign IP addresses.</w:t>
      </w:r>
    </w:p>
    <w:p w14:paraId="23478C5F" w14:textId="77777777" w:rsidR="00803DF5" w:rsidRDefault="00803DF5" w:rsidP="00803DF5">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Manually Allocating an IP Address</w:t>
      </w:r>
    </w:p>
    <w:p w14:paraId="0AE0EE29" w14:textId="77777777"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Before an IP address can be allocated manually, one must identify the size of the network by determining the host range; this determines which network class (A, B, or C) can be used. The </w:t>
      </w:r>
      <w:r>
        <w:rPr>
          <w:rFonts w:ascii="Times" w:hAnsi="Times" w:cs="Times"/>
          <w:b/>
          <w:bCs/>
          <w:color w:val="2E2E2E"/>
          <w:sz w:val="28"/>
          <w:szCs w:val="28"/>
        </w:rPr>
        <w:t>ipcalc</w:t>
      </w:r>
      <w:r>
        <w:rPr>
          <w:rFonts w:ascii="Courier New Bold" w:hAnsi="Courier New Bold" w:cs="Courier New Bold"/>
          <w:b/>
          <w:bCs/>
          <w:color w:val="4478CA"/>
          <w:sz w:val="28"/>
          <w:szCs w:val="28"/>
        </w:rPr>
        <w:t> </w:t>
      </w:r>
      <w:r>
        <w:rPr>
          <w:rFonts w:ascii="Times" w:hAnsi="Times" w:cs="Times"/>
          <w:color w:val="2E2E2E"/>
          <w:sz w:val="28"/>
          <w:szCs w:val="28"/>
        </w:rPr>
        <w:t>program can be used to ascertain the host range. </w:t>
      </w:r>
    </w:p>
    <w:p w14:paraId="721D3F9B" w14:textId="77777777"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Note: The version of ipcalc supplied in the Fedora family of distributions does not behave as described below, it is really a different program.</w:t>
      </w:r>
    </w:p>
    <w:p w14:paraId="671E1DA9" w14:textId="77777777"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Assume that you have a Class C network. The first three octets of the IP address are 192.168.0. As it uses 3 octets (i.e. 24 bits) for the network mask, the shorthand for this type of address is 192.168.0.0/24. To determine the host range of the address you can use for this new host, at the command prompt, type: </w:t>
      </w:r>
      <w:r>
        <w:rPr>
          <w:rFonts w:ascii="Courier New" w:hAnsi="Courier New" w:cs="Courier New"/>
          <w:color w:val="4478CA"/>
          <w:sz w:val="28"/>
          <w:szCs w:val="28"/>
        </w:rPr>
        <w:t>ipcalc 192.168.0.0/24</w:t>
      </w:r>
      <w:r>
        <w:rPr>
          <w:rFonts w:ascii="Times" w:hAnsi="Times" w:cs="Times"/>
          <w:color w:val="2E2E2E"/>
          <w:sz w:val="28"/>
          <w:szCs w:val="28"/>
        </w:rPr>
        <w:t xml:space="preserve"> and press </w:t>
      </w:r>
      <w:r>
        <w:rPr>
          <w:rFonts w:ascii="Times" w:hAnsi="Times" w:cs="Times"/>
          <w:b/>
          <w:bCs/>
          <w:color w:val="2E2E2E"/>
          <w:sz w:val="28"/>
          <w:szCs w:val="28"/>
        </w:rPr>
        <w:t>Enter</w:t>
      </w:r>
      <w:r>
        <w:rPr>
          <w:rFonts w:ascii="Times" w:hAnsi="Times" w:cs="Times"/>
          <w:color w:val="2E2E2E"/>
          <w:sz w:val="28"/>
          <w:szCs w:val="28"/>
        </w:rPr>
        <w:t>.</w:t>
      </w:r>
    </w:p>
    <w:p w14:paraId="362FC3F7" w14:textId="0964BC15" w:rsidR="00D731BF" w:rsidRDefault="00803DF5" w:rsidP="00803DF5">
      <w:pPr>
        <w:widowControl w:val="0"/>
        <w:tabs>
          <w:tab w:val="left" w:pos="220"/>
          <w:tab w:val="left" w:pos="720"/>
        </w:tabs>
        <w:autoSpaceDE w:val="0"/>
        <w:autoSpaceDN w:val="0"/>
        <w:adjustRightInd w:val="0"/>
        <w:spacing w:after="198"/>
        <w:rPr>
          <w:rFonts w:ascii="Times" w:hAnsi="Times" w:cs="Times"/>
          <w:color w:val="2E2E2E"/>
          <w:sz w:val="28"/>
          <w:szCs w:val="28"/>
        </w:rPr>
      </w:pPr>
      <w:r>
        <w:rPr>
          <w:rFonts w:ascii="Times" w:hAnsi="Times" w:cs="Times"/>
          <w:color w:val="2E2E2E"/>
          <w:sz w:val="28"/>
          <w:szCs w:val="28"/>
        </w:rPr>
        <w:t xml:space="preserve">From the result, you can check the </w:t>
      </w:r>
      <w:r>
        <w:rPr>
          <w:rFonts w:ascii="Times" w:hAnsi="Times" w:cs="Times"/>
          <w:b/>
          <w:bCs/>
          <w:color w:val="2E2E2E"/>
          <w:sz w:val="28"/>
          <w:szCs w:val="28"/>
        </w:rPr>
        <w:t>HostMin</w:t>
      </w:r>
      <w:r>
        <w:rPr>
          <w:rFonts w:ascii="Times" w:hAnsi="Times" w:cs="Times"/>
          <w:color w:val="2E2E2E"/>
          <w:sz w:val="28"/>
          <w:szCs w:val="28"/>
        </w:rPr>
        <w:t xml:space="preserve"> and </w:t>
      </w:r>
      <w:r>
        <w:rPr>
          <w:rFonts w:ascii="Times" w:hAnsi="Times" w:cs="Times"/>
          <w:b/>
          <w:bCs/>
          <w:color w:val="2E2E2E"/>
          <w:sz w:val="28"/>
          <w:szCs w:val="28"/>
        </w:rPr>
        <w:t>HostMax</w:t>
      </w:r>
      <w:r>
        <w:rPr>
          <w:rFonts w:ascii="Times" w:hAnsi="Times" w:cs="Times"/>
          <w:color w:val="2E2E2E"/>
          <w:sz w:val="28"/>
          <w:szCs w:val="28"/>
        </w:rPr>
        <w:t xml:space="preserve"> values to manually assign a static address available from 1 to 254 (192.168.0.1 to 192.168.0.254).</w:t>
      </w:r>
    </w:p>
    <w:p w14:paraId="49E98B24" w14:textId="77777777" w:rsidR="00803DF5" w:rsidRDefault="00803DF5" w:rsidP="00803DF5">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Name Resolution</w:t>
      </w:r>
    </w:p>
    <w:p w14:paraId="1F8BC7CF" w14:textId="438BF545" w:rsidR="00803DF5" w:rsidRDefault="00803DF5" w:rsidP="00803DF5">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7E1A16CC" wp14:editId="693C2608">
            <wp:extent cx="5674360" cy="45720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74360" cy="4572000"/>
                    </a:xfrm>
                    <a:prstGeom prst="rect">
                      <a:avLst/>
                    </a:prstGeom>
                    <a:noFill/>
                    <a:ln>
                      <a:noFill/>
                    </a:ln>
                  </pic:spPr>
                </pic:pic>
              </a:graphicData>
            </a:graphic>
          </wp:inline>
        </w:drawing>
      </w:r>
    </w:p>
    <w:p w14:paraId="507D20F9" w14:textId="77777777"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Name Resolution</w:t>
      </w:r>
      <w:r>
        <w:rPr>
          <w:rFonts w:ascii="Times" w:hAnsi="Times" w:cs="Times"/>
          <w:color w:val="2E2E2E"/>
          <w:sz w:val="28"/>
          <w:szCs w:val="28"/>
        </w:rPr>
        <w:t xml:space="preserve"> is used to convert numerical IP address values into a human-readable format known as the </w:t>
      </w:r>
      <w:r>
        <w:rPr>
          <w:rFonts w:ascii="Times" w:hAnsi="Times" w:cs="Times"/>
          <w:b/>
          <w:bCs/>
          <w:color w:val="2E2E2E"/>
          <w:sz w:val="28"/>
          <w:szCs w:val="28"/>
        </w:rPr>
        <w:t>hostname</w:t>
      </w:r>
      <w:r>
        <w:rPr>
          <w:rFonts w:ascii="Times" w:hAnsi="Times" w:cs="Times"/>
          <w:color w:val="2E2E2E"/>
          <w:sz w:val="28"/>
          <w:szCs w:val="28"/>
        </w:rPr>
        <w:t xml:space="preserve">. For example, 140.211.169.4 is the numerical IP address that refers to the </w:t>
      </w:r>
      <w:r>
        <w:rPr>
          <w:rFonts w:ascii="Times" w:hAnsi="Times" w:cs="Times"/>
          <w:b/>
          <w:bCs/>
          <w:color w:val="2E2E2E"/>
          <w:sz w:val="28"/>
          <w:szCs w:val="28"/>
        </w:rPr>
        <w:t>linuxfoundation.org</w:t>
      </w:r>
      <w:r>
        <w:rPr>
          <w:rFonts w:ascii="Times" w:hAnsi="Times" w:cs="Times"/>
          <w:color w:val="2E2E2E"/>
          <w:sz w:val="28"/>
          <w:szCs w:val="28"/>
        </w:rPr>
        <w:t xml:space="preserve"> hostname. Hostnames are easier to remember. </w:t>
      </w:r>
    </w:p>
    <w:p w14:paraId="6B66C2F3" w14:textId="77777777"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Given an IP address, you can obtain its corresponding hostname. Accessing the machine over the network becomes easier when you can type the hostname instead of the IP address.</w:t>
      </w:r>
    </w:p>
    <w:p w14:paraId="6051E3F4" w14:textId="77777777"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can view your system’s hostname simply by typing </w:t>
      </w:r>
      <w:r>
        <w:rPr>
          <w:rFonts w:ascii="Times" w:hAnsi="Times" w:cs="Times"/>
          <w:b/>
          <w:bCs/>
          <w:color w:val="2E2E2E"/>
          <w:sz w:val="28"/>
          <w:szCs w:val="28"/>
        </w:rPr>
        <w:t>hostname </w:t>
      </w:r>
      <w:r>
        <w:rPr>
          <w:rFonts w:ascii="Times" w:hAnsi="Times" w:cs="Times"/>
          <w:color w:val="2E2E2E"/>
          <w:sz w:val="28"/>
          <w:szCs w:val="28"/>
        </w:rPr>
        <w:t>with no argument.</w:t>
      </w:r>
    </w:p>
    <w:p w14:paraId="40A2F543" w14:textId="77777777"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Note: If you give an argument, the system will try to change its hostname to match it, however, only root users can do that.</w:t>
      </w:r>
    </w:p>
    <w:p w14:paraId="46A7DB37" w14:textId="77777777"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special hostname </w:t>
      </w:r>
      <w:r>
        <w:rPr>
          <w:rFonts w:ascii="Times" w:hAnsi="Times" w:cs="Times"/>
          <w:b/>
          <w:bCs/>
          <w:color w:val="2E2E2E"/>
          <w:sz w:val="28"/>
          <w:szCs w:val="28"/>
        </w:rPr>
        <w:t xml:space="preserve">localhost </w:t>
      </w:r>
      <w:r>
        <w:rPr>
          <w:rFonts w:ascii="Times" w:hAnsi="Times" w:cs="Times"/>
          <w:color w:val="2E2E2E"/>
          <w:sz w:val="28"/>
          <w:szCs w:val="28"/>
        </w:rPr>
        <w:t>is associated with the IP address 127.0.0.1</w:t>
      </w:r>
      <w:r>
        <w:rPr>
          <w:rFonts w:ascii="Times" w:hAnsi="Times" w:cs="Times"/>
          <w:b/>
          <w:bCs/>
          <w:color w:val="2E2E2E"/>
          <w:sz w:val="28"/>
          <w:szCs w:val="28"/>
        </w:rPr>
        <w:t>,</w:t>
      </w:r>
      <w:r>
        <w:rPr>
          <w:rFonts w:ascii="Times" w:hAnsi="Times" w:cs="Times"/>
          <w:color w:val="2E2E2E"/>
          <w:sz w:val="28"/>
          <w:szCs w:val="28"/>
        </w:rPr>
        <w:t> and describes the machine you are currently on (which normally has additional network-related IP addresses).</w:t>
      </w:r>
    </w:p>
    <w:p w14:paraId="30919896" w14:textId="77777777" w:rsidR="00803DF5" w:rsidRDefault="00803DF5" w:rsidP="00803DF5">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Note: The next two screens cover the demonstration and Try-It-Yourself activity. You can view a demonstration and practice the procedure through the Try-It-Yourself activity.</w:t>
      </w:r>
    </w:p>
    <w:p w14:paraId="40C6EC42" w14:textId="77777777" w:rsidR="006E55B7" w:rsidRDefault="006E55B7" w:rsidP="006E55B7">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Network Interfaces</w:t>
      </w:r>
    </w:p>
    <w:p w14:paraId="2A627B2A" w14:textId="6035D32A" w:rsidR="006E55B7" w:rsidRDefault="006E55B7" w:rsidP="006E55B7">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"https://courses.edx.org/c4x/LinuxFoundationX/LFS101x/asset/LFS01_ch11_screen15.jpg"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0FD385F6" wp14:editId="4F75406F">
            <wp:extent cx="4187190" cy="3153410"/>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1F1BD646" w14:textId="77777777" w:rsidR="006E55B7" w:rsidRDefault="006E55B7" w:rsidP="006E55B7">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Network interfaces are a connection channel between a device and a network. Physically, network interfaces can proceed through a </w:t>
      </w:r>
      <w:r>
        <w:rPr>
          <w:rFonts w:ascii="Times" w:hAnsi="Times" w:cs="Times"/>
          <w:b/>
          <w:bCs/>
          <w:color w:val="2E2E2E"/>
          <w:sz w:val="28"/>
          <w:szCs w:val="28"/>
        </w:rPr>
        <w:t xml:space="preserve">network interface card </w:t>
      </w:r>
      <w:r>
        <w:rPr>
          <w:rFonts w:ascii="Times" w:hAnsi="Times" w:cs="Times"/>
          <w:color w:val="2E2E2E"/>
          <w:sz w:val="28"/>
          <w:szCs w:val="28"/>
        </w:rPr>
        <w:t>(</w:t>
      </w:r>
      <w:r>
        <w:rPr>
          <w:rFonts w:ascii="Times" w:hAnsi="Times" w:cs="Times"/>
          <w:b/>
          <w:bCs/>
          <w:color w:val="2E2E2E"/>
          <w:sz w:val="28"/>
          <w:szCs w:val="28"/>
        </w:rPr>
        <w:t>NIC</w:t>
      </w:r>
      <w:r>
        <w:rPr>
          <w:rFonts w:ascii="Times" w:hAnsi="Times" w:cs="Times"/>
          <w:color w:val="2E2E2E"/>
          <w:sz w:val="28"/>
          <w:szCs w:val="28"/>
        </w:rPr>
        <w:t>) or can be more abstractly implemented as software. You can have multiple network interfaces operating at once. Specific interfaces can be brought up (activated) or brought down (de-activated) at any time.</w:t>
      </w:r>
    </w:p>
    <w:p w14:paraId="09F7F102" w14:textId="77777777" w:rsidR="006E55B7" w:rsidRDefault="006E55B7" w:rsidP="006E55B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 list of currently active network interfaces is reported by the </w:t>
      </w:r>
      <w:r>
        <w:rPr>
          <w:rFonts w:ascii="Times" w:hAnsi="Times" w:cs="Times"/>
          <w:b/>
          <w:bCs/>
          <w:color w:val="2E2E2E"/>
          <w:sz w:val="28"/>
          <w:szCs w:val="28"/>
        </w:rPr>
        <w:t>ifconfig</w:t>
      </w:r>
      <w:r>
        <w:rPr>
          <w:rFonts w:ascii="Times" w:hAnsi="Times" w:cs="Times"/>
          <w:color w:val="2E2E2E"/>
          <w:sz w:val="28"/>
          <w:szCs w:val="28"/>
        </w:rPr>
        <w:t xml:space="preserve"> utility which you may have to run as the superuser, or at least, give the full path, i.e., </w:t>
      </w:r>
      <w:r>
        <w:rPr>
          <w:rFonts w:ascii="Courier New" w:hAnsi="Courier New" w:cs="Courier New"/>
          <w:color w:val="4478CA"/>
          <w:sz w:val="28"/>
          <w:szCs w:val="28"/>
        </w:rPr>
        <w:t>/sbin/ifconfig</w:t>
      </w:r>
      <w:r>
        <w:rPr>
          <w:rFonts w:ascii="Times" w:hAnsi="Times" w:cs="Times"/>
          <w:color w:val="2E2E2E"/>
          <w:sz w:val="28"/>
          <w:szCs w:val="28"/>
        </w:rPr>
        <w:t>, on some distributions.</w:t>
      </w:r>
    </w:p>
    <w:p w14:paraId="65019616" w14:textId="77777777" w:rsidR="006E55B7" w:rsidRDefault="006E55B7" w:rsidP="006E55B7">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Network Configuration Files</w:t>
      </w:r>
    </w:p>
    <w:p w14:paraId="08E7BA2A" w14:textId="12B857FA" w:rsidR="006E55B7" w:rsidRDefault="006E55B7" w:rsidP="006E55B7">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"https://courses.edx.org/c4x/LinuxFoundationX/LFS101x/asset/LFS01_ch11_screen16.jpg"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55C7973B" wp14:editId="13893B65">
            <wp:extent cx="4187190" cy="3427095"/>
            <wp:effectExtent l="0" t="0" r="381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87190" cy="3427095"/>
                    </a:xfrm>
                    <a:prstGeom prst="rect">
                      <a:avLst/>
                    </a:prstGeom>
                    <a:noFill/>
                    <a:ln>
                      <a:noFill/>
                    </a:ln>
                  </pic:spPr>
                </pic:pic>
              </a:graphicData>
            </a:graphic>
          </wp:inline>
        </w:drawing>
      </w:r>
    </w:p>
    <w:p w14:paraId="3CDD8D83" w14:textId="77777777" w:rsidR="006E55B7" w:rsidRDefault="006E55B7" w:rsidP="006E55B7">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Network configuration files are essential to ensure that interfaces function correctly.</w:t>
      </w:r>
    </w:p>
    <w:p w14:paraId="1A8AB388" w14:textId="77777777" w:rsidR="006E55B7" w:rsidRDefault="006E55B7" w:rsidP="006E55B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For </w:t>
      </w:r>
      <w:r>
        <w:rPr>
          <w:rFonts w:ascii="Times" w:hAnsi="Times" w:cs="Times"/>
          <w:b/>
          <w:bCs/>
          <w:color w:val="2E2E2E"/>
          <w:sz w:val="28"/>
          <w:szCs w:val="28"/>
        </w:rPr>
        <w:t>Debian</w:t>
      </w:r>
      <w:r>
        <w:rPr>
          <w:rFonts w:ascii="Times" w:hAnsi="Times" w:cs="Times"/>
          <w:color w:val="2E2E2E"/>
          <w:sz w:val="28"/>
          <w:szCs w:val="28"/>
        </w:rPr>
        <w:t xml:space="preserve"> family configuration, the basic network configuration file is </w:t>
      </w:r>
      <w:r>
        <w:rPr>
          <w:rFonts w:ascii="Courier New" w:hAnsi="Courier New" w:cs="Courier New"/>
          <w:color w:val="4478CA"/>
          <w:sz w:val="28"/>
          <w:szCs w:val="28"/>
        </w:rPr>
        <w:t>/etc/network/interfaces</w:t>
      </w:r>
      <w:r>
        <w:rPr>
          <w:rFonts w:ascii="Times" w:hAnsi="Times" w:cs="Times"/>
          <w:color w:val="2E2E2E"/>
          <w:sz w:val="28"/>
          <w:szCs w:val="28"/>
        </w:rPr>
        <w:t>. You can type </w:t>
      </w:r>
      <w:r>
        <w:rPr>
          <w:rFonts w:ascii="Courier New" w:hAnsi="Courier New" w:cs="Courier New"/>
          <w:color w:val="4478CA"/>
          <w:sz w:val="28"/>
          <w:szCs w:val="28"/>
        </w:rPr>
        <w:t>/etc/init.d/networking start</w:t>
      </w:r>
      <w:r>
        <w:rPr>
          <w:rFonts w:ascii="Times" w:hAnsi="Times" w:cs="Times"/>
          <w:color w:val="2E2E2E"/>
          <w:sz w:val="28"/>
          <w:szCs w:val="28"/>
        </w:rPr>
        <w:t> to start the networking configuration.</w:t>
      </w:r>
    </w:p>
    <w:p w14:paraId="5616332F" w14:textId="77777777" w:rsidR="006E55B7" w:rsidRDefault="006E55B7" w:rsidP="006E55B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For </w:t>
      </w:r>
      <w:r>
        <w:rPr>
          <w:rFonts w:ascii="Times" w:hAnsi="Times" w:cs="Times"/>
          <w:b/>
          <w:bCs/>
          <w:color w:val="2E2E2E"/>
          <w:sz w:val="28"/>
          <w:szCs w:val="28"/>
        </w:rPr>
        <w:t>Fedora</w:t>
      </w:r>
      <w:r>
        <w:rPr>
          <w:rFonts w:ascii="Times" w:hAnsi="Times" w:cs="Times"/>
          <w:color w:val="2E2E2E"/>
          <w:sz w:val="28"/>
          <w:szCs w:val="28"/>
        </w:rPr>
        <w:t xml:space="preserve"> family system configuration, the routing and host information is contained in </w:t>
      </w:r>
      <w:r>
        <w:rPr>
          <w:rFonts w:ascii="Courier New" w:hAnsi="Courier New" w:cs="Courier New"/>
          <w:color w:val="4478CA"/>
          <w:sz w:val="28"/>
          <w:szCs w:val="28"/>
        </w:rPr>
        <w:t>/etc/sysconfig/network</w:t>
      </w:r>
      <w:r>
        <w:rPr>
          <w:rFonts w:ascii="Times" w:hAnsi="Times" w:cs="Times"/>
          <w:color w:val="2E2E2E"/>
          <w:sz w:val="28"/>
          <w:szCs w:val="28"/>
        </w:rPr>
        <w:t xml:space="preserve">. The network interface configuration script is located at </w:t>
      </w:r>
      <w:r>
        <w:rPr>
          <w:rFonts w:ascii="Courier New" w:hAnsi="Courier New" w:cs="Courier New"/>
          <w:color w:val="4478CA"/>
          <w:sz w:val="28"/>
          <w:szCs w:val="28"/>
        </w:rPr>
        <w:t>/etc/sysconfig/network-scripts/ifcfg-eth0</w:t>
      </w:r>
      <w:r>
        <w:rPr>
          <w:rFonts w:ascii="Times" w:hAnsi="Times" w:cs="Times"/>
          <w:color w:val="2E2E2E"/>
          <w:sz w:val="28"/>
          <w:szCs w:val="28"/>
        </w:rPr>
        <w:t>.</w:t>
      </w:r>
    </w:p>
    <w:p w14:paraId="2CB6768E" w14:textId="77777777" w:rsidR="006E55B7" w:rsidRDefault="006E55B7" w:rsidP="006E55B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For </w:t>
      </w:r>
      <w:r>
        <w:rPr>
          <w:rFonts w:ascii="Times" w:hAnsi="Times" w:cs="Times"/>
          <w:b/>
          <w:bCs/>
          <w:color w:val="2E2E2E"/>
          <w:sz w:val="28"/>
          <w:szCs w:val="28"/>
        </w:rPr>
        <w:t>SUSE</w:t>
      </w:r>
      <w:r>
        <w:rPr>
          <w:rFonts w:ascii="Times" w:hAnsi="Times" w:cs="Times"/>
          <w:color w:val="2E2E2E"/>
          <w:sz w:val="28"/>
          <w:szCs w:val="28"/>
        </w:rPr>
        <w:t xml:space="preserve"> family system configuration, the routing and host information and network interface configuration scripts are contained in the </w:t>
      </w:r>
      <w:r>
        <w:rPr>
          <w:rFonts w:ascii="Courier New" w:hAnsi="Courier New" w:cs="Courier New"/>
          <w:color w:val="4478CA"/>
          <w:sz w:val="28"/>
          <w:szCs w:val="28"/>
        </w:rPr>
        <w:t>/etc/sysconfig/network </w:t>
      </w:r>
      <w:r>
        <w:rPr>
          <w:rFonts w:ascii="Times" w:hAnsi="Times" w:cs="Times"/>
          <w:color w:val="2E2E2E"/>
          <w:sz w:val="28"/>
          <w:szCs w:val="28"/>
        </w:rPr>
        <w:t>directory.</w:t>
      </w:r>
    </w:p>
    <w:p w14:paraId="4CAA3174" w14:textId="6EEEEF50" w:rsidR="00803DF5" w:rsidRDefault="006E55B7" w:rsidP="006E55B7">
      <w:pPr>
        <w:widowControl w:val="0"/>
        <w:tabs>
          <w:tab w:val="left" w:pos="220"/>
          <w:tab w:val="left" w:pos="720"/>
        </w:tabs>
        <w:autoSpaceDE w:val="0"/>
        <w:autoSpaceDN w:val="0"/>
        <w:adjustRightInd w:val="0"/>
        <w:spacing w:after="198"/>
        <w:rPr>
          <w:rFonts w:ascii="Times" w:hAnsi="Times" w:cs="Times"/>
          <w:color w:val="2E2E2E"/>
          <w:sz w:val="28"/>
          <w:szCs w:val="28"/>
        </w:rPr>
      </w:pPr>
      <w:r>
        <w:rPr>
          <w:rFonts w:ascii="Times" w:hAnsi="Times" w:cs="Times"/>
          <w:color w:val="2E2E2E"/>
          <w:sz w:val="28"/>
          <w:szCs w:val="28"/>
        </w:rPr>
        <w:t>You can type </w:t>
      </w:r>
      <w:r>
        <w:rPr>
          <w:rFonts w:ascii="Courier New" w:hAnsi="Courier New" w:cs="Courier New"/>
          <w:color w:val="4478CA"/>
          <w:sz w:val="28"/>
          <w:szCs w:val="28"/>
        </w:rPr>
        <w:t>/etc/init.d/network start</w:t>
      </w:r>
      <w:r>
        <w:rPr>
          <w:rFonts w:ascii="Times" w:hAnsi="Times" w:cs="Times"/>
          <w:color w:val="2E2E2E"/>
          <w:sz w:val="28"/>
          <w:szCs w:val="28"/>
        </w:rPr>
        <w:t> to start the networking configuration for </w:t>
      </w:r>
      <w:r>
        <w:rPr>
          <w:rFonts w:ascii="Times" w:hAnsi="Times" w:cs="Times"/>
          <w:b/>
          <w:bCs/>
          <w:color w:val="2E2E2E"/>
          <w:sz w:val="28"/>
          <w:szCs w:val="28"/>
        </w:rPr>
        <w:t>Fedora</w:t>
      </w:r>
      <w:r>
        <w:rPr>
          <w:rFonts w:ascii="Times" w:hAnsi="Times" w:cs="Times"/>
          <w:color w:val="2E2E2E"/>
          <w:sz w:val="28"/>
          <w:szCs w:val="28"/>
        </w:rPr>
        <w:t xml:space="preserve"> and </w:t>
      </w:r>
      <w:r>
        <w:rPr>
          <w:rFonts w:ascii="Times" w:hAnsi="Times" w:cs="Times"/>
          <w:b/>
          <w:bCs/>
          <w:color w:val="2E2E2E"/>
          <w:sz w:val="28"/>
          <w:szCs w:val="28"/>
        </w:rPr>
        <w:t>SUSE</w:t>
      </w:r>
      <w:r>
        <w:rPr>
          <w:rFonts w:ascii="Times" w:hAnsi="Times" w:cs="Times"/>
          <w:color w:val="2E2E2E"/>
          <w:sz w:val="28"/>
          <w:szCs w:val="28"/>
        </w:rPr>
        <w:t xml:space="preserve"> families.</w:t>
      </w:r>
    </w:p>
    <w:p w14:paraId="18B9DFF5" w14:textId="77777777" w:rsidR="006E55B7" w:rsidRDefault="006E55B7" w:rsidP="006E55B7">
      <w:pPr>
        <w:widowControl w:val="0"/>
        <w:tabs>
          <w:tab w:val="left" w:pos="220"/>
          <w:tab w:val="left" w:pos="720"/>
        </w:tabs>
        <w:autoSpaceDE w:val="0"/>
        <w:autoSpaceDN w:val="0"/>
        <w:adjustRightInd w:val="0"/>
        <w:spacing w:after="198"/>
        <w:rPr>
          <w:rFonts w:ascii="Times" w:hAnsi="Times" w:cs="Times"/>
          <w:color w:val="2E2E2E"/>
          <w:sz w:val="28"/>
          <w:szCs w:val="28"/>
        </w:rPr>
      </w:pPr>
    </w:p>
    <w:p w14:paraId="1AA010B0" w14:textId="77777777" w:rsidR="006E55B7" w:rsidRDefault="006E55B7" w:rsidP="006E55B7">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Network Configuration Commands</w:t>
      </w:r>
    </w:p>
    <w:p w14:paraId="09ACEE22" w14:textId="65659740" w:rsidR="006E55B7" w:rsidRDefault="006E55B7" w:rsidP="006E55B7">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"https://courses.edx.org/c4x/LinuxFoundationX/LFS101x/asset/LFS01_ch11_screen17.jpg"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075D1FF8" wp14:editId="1C0E231C">
            <wp:extent cx="4187190" cy="3153410"/>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4A3838B0" w14:textId="77777777" w:rsidR="006E55B7" w:rsidRDefault="006E55B7" w:rsidP="006E55B7">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To view the IP address: </w:t>
      </w:r>
      <w:r>
        <w:rPr>
          <w:rFonts w:ascii="Courier New" w:hAnsi="Courier New" w:cs="Courier New"/>
          <w:color w:val="4478CA"/>
          <w:sz w:val="28"/>
          <w:szCs w:val="28"/>
        </w:rPr>
        <w:t>$ /sbin/ip addr show</w:t>
      </w:r>
    </w:p>
    <w:p w14:paraId="69E38377" w14:textId="77777777" w:rsidR="006E55B7" w:rsidRDefault="006E55B7" w:rsidP="006E55B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To view the routing information: </w:t>
      </w:r>
      <w:r>
        <w:rPr>
          <w:rFonts w:ascii="Courier New" w:hAnsi="Courier New" w:cs="Courier New"/>
          <w:color w:val="4478CA"/>
          <w:sz w:val="28"/>
          <w:szCs w:val="28"/>
        </w:rPr>
        <w:t>$ /sbin/ip route show</w:t>
      </w:r>
    </w:p>
    <w:p w14:paraId="583749AA" w14:textId="77777777" w:rsidR="006E55B7" w:rsidRDefault="006E55B7" w:rsidP="006E55B7">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ip</w:t>
      </w:r>
      <w:r>
        <w:rPr>
          <w:rFonts w:ascii="Times" w:hAnsi="Times" w:cs="Times"/>
          <w:color w:val="2E2E2E"/>
          <w:sz w:val="28"/>
          <w:szCs w:val="28"/>
        </w:rPr>
        <w:t xml:space="preserve"> is a very powerful program that can do many things. Older (and more specific) utilties such as </w:t>
      </w:r>
      <w:r>
        <w:rPr>
          <w:rFonts w:ascii="Times" w:hAnsi="Times" w:cs="Times"/>
          <w:b/>
          <w:bCs/>
          <w:color w:val="2E2E2E"/>
          <w:sz w:val="28"/>
          <w:szCs w:val="28"/>
        </w:rPr>
        <w:t>ifconfig</w:t>
      </w:r>
      <w:r>
        <w:rPr>
          <w:rFonts w:ascii="Times" w:hAnsi="Times" w:cs="Times"/>
          <w:color w:val="2E2E2E"/>
          <w:sz w:val="28"/>
          <w:szCs w:val="28"/>
        </w:rPr>
        <w:t xml:space="preserve"> and</w:t>
      </w:r>
      <w:r>
        <w:rPr>
          <w:rFonts w:ascii="Times" w:hAnsi="Times" w:cs="Times"/>
          <w:b/>
          <w:bCs/>
          <w:color w:val="2E2E2E"/>
          <w:sz w:val="28"/>
          <w:szCs w:val="28"/>
        </w:rPr>
        <w:t xml:space="preserve"> route </w:t>
      </w:r>
      <w:r>
        <w:rPr>
          <w:rFonts w:ascii="Times" w:hAnsi="Times" w:cs="Times"/>
          <w:color w:val="2E2E2E"/>
          <w:sz w:val="28"/>
          <w:szCs w:val="28"/>
        </w:rPr>
        <w:t>are often used to accomplish similar tasks. A look at the relevant </w:t>
      </w:r>
      <w:r>
        <w:rPr>
          <w:rFonts w:ascii="Times" w:hAnsi="Times" w:cs="Times"/>
          <w:b/>
          <w:bCs/>
          <w:color w:val="2E2E2E"/>
          <w:sz w:val="28"/>
          <w:szCs w:val="28"/>
        </w:rPr>
        <w:t>man pages</w:t>
      </w:r>
      <w:r>
        <w:rPr>
          <w:rFonts w:ascii="Times" w:hAnsi="Times" w:cs="Times"/>
          <w:color w:val="2E2E2E"/>
          <w:sz w:val="28"/>
          <w:szCs w:val="28"/>
        </w:rPr>
        <w:t xml:space="preserve"> can tell you much more about these utilties.</w:t>
      </w:r>
    </w:p>
    <w:p w14:paraId="409D25D8" w14:textId="77777777" w:rsidR="006E55B7" w:rsidRDefault="006E55B7" w:rsidP="006E55B7">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Network Configuration Commands</w:t>
      </w:r>
    </w:p>
    <w:p w14:paraId="67C1A509" w14:textId="18A0A3CE" w:rsidR="006E55B7" w:rsidRDefault="006E55B7" w:rsidP="006E55B7">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"https://courses.edx.org/c4x/LinuxFoundationX/LFS101x/asset/LFS01_ch11_screen17.jpg"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491B8A80" wp14:editId="3814FFA8">
            <wp:extent cx="4187190" cy="3153410"/>
            <wp:effectExtent l="0" t="0" r="381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0AE534BF" w14:textId="77777777" w:rsidR="006E55B7" w:rsidRDefault="006E55B7" w:rsidP="006E55B7">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To view the IP address: </w:t>
      </w:r>
      <w:r>
        <w:rPr>
          <w:rFonts w:ascii="Courier New" w:hAnsi="Courier New" w:cs="Courier New"/>
          <w:color w:val="4478CA"/>
          <w:sz w:val="28"/>
          <w:szCs w:val="28"/>
        </w:rPr>
        <w:t>$ /sbin/ip addr show</w:t>
      </w:r>
    </w:p>
    <w:p w14:paraId="16253B23" w14:textId="77777777" w:rsidR="006E55B7" w:rsidRDefault="006E55B7" w:rsidP="006E55B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To view the routing information: </w:t>
      </w:r>
      <w:r>
        <w:rPr>
          <w:rFonts w:ascii="Courier New" w:hAnsi="Courier New" w:cs="Courier New"/>
          <w:color w:val="4478CA"/>
          <w:sz w:val="28"/>
          <w:szCs w:val="28"/>
        </w:rPr>
        <w:t>$ /sbin/ip route show</w:t>
      </w:r>
    </w:p>
    <w:p w14:paraId="2D5A6696" w14:textId="77777777" w:rsidR="006E55B7" w:rsidRDefault="006E55B7" w:rsidP="006E55B7">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ip</w:t>
      </w:r>
      <w:r>
        <w:rPr>
          <w:rFonts w:ascii="Times" w:hAnsi="Times" w:cs="Times"/>
          <w:color w:val="2E2E2E"/>
          <w:sz w:val="28"/>
          <w:szCs w:val="28"/>
        </w:rPr>
        <w:t xml:space="preserve"> is a very powerful program that can do many things. Older (and more specific) utilties such as </w:t>
      </w:r>
      <w:r>
        <w:rPr>
          <w:rFonts w:ascii="Times" w:hAnsi="Times" w:cs="Times"/>
          <w:b/>
          <w:bCs/>
          <w:color w:val="2E2E2E"/>
          <w:sz w:val="28"/>
          <w:szCs w:val="28"/>
        </w:rPr>
        <w:t>ifconfig</w:t>
      </w:r>
      <w:r>
        <w:rPr>
          <w:rFonts w:ascii="Times" w:hAnsi="Times" w:cs="Times"/>
          <w:color w:val="2E2E2E"/>
          <w:sz w:val="28"/>
          <w:szCs w:val="28"/>
        </w:rPr>
        <w:t xml:space="preserve"> and</w:t>
      </w:r>
      <w:r>
        <w:rPr>
          <w:rFonts w:ascii="Times" w:hAnsi="Times" w:cs="Times"/>
          <w:b/>
          <w:bCs/>
          <w:color w:val="2E2E2E"/>
          <w:sz w:val="28"/>
          <w:szCs w:val="28"/>
        </w:rPr>
        <w:t xml:space="preserve"> route </w:t>
      </w:r>
      <w:r>
        <w:rPr>
          <w:rFonts w:ascii="Times" w:hAnsi="Times" w:cs="Times"/>
          <w:color w:val="2E2E2E"/>
          <w:sz w:val="28"/>
          <w:szCs w:val="28"/>
        </w:rPr>
        <w:t>are often used to accomplish similar tasks. A look at the relevant </w:t>
      </w:r>
      <w:r>
        <w:rPr>
          <w:rFonts w:ascii="Times" w:hAnsi="Times" w:cs="Times"/>
          <w:b/>
          <w:bCs/>
          <w:color w:val="2E2E2E"/>
          <w:sz w:val="28"/>
          <w:szCs w:val="28"/>
        </w:rPr>
        <w:t>man pages</w:t>
      </w:r>
      <w:r>
        <w:rPr>
          <w:rFonts w:ascii="Times" w:hAnsi="Times" w:cs="Times"/>
          <w:color w:val="2E2E2E"/>
          <w:sz w:val="28"/>
          <w:szCs w:val="28"/>
        </w:rPr>
        <w:t xml:space="preserve"> can tell you much more about these utilties.</w:t>
      </w:r>
    </w:p>
    <w:p w14:paraId="53825CE6" w14:textId="77777777" w:rsidR="00B3186C" w:rsidRDefault="00B3186C" w:rsidP="00B3186C">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ping</w:t>
      </w:r>
    </w:p>
    <w:p w14:paraId="4B32B3E1" w14:textId="04DB0854" w:rsidR="00B3186C" w:rsidRDefault="00B3186C" w:rsidP="00B3186C">
      <w:pPr>
        <w:widowControl w:val="0"/>
        <w:autoSpaceDE w:val="0"/>
        <w:autoSpaceDN w:val="0"/>
        <w:adjustRightInd w:val="0"/>
        <w:rPr>
          <w:rFonts w:ascii="Times" w:hAnsi="Times" w:cs="Times"/>
          <w:color w:val="1D8AD0"/>
          <w:sz w:val="28"/>
          <w:szCs w:val="28"/>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"https://courses.edx.org/c4x/LinuxFoundationX/LFS101x/asset/LFS01_ch11_screen18.jpg"</w:instrText>
      </w:r>
      <w:r>
        <w:rPr>
          <w:rFonts w:ascii="Times" w:hAnsi="Times" w:cs="Times"/>
          <w:color w:val="2E2E2E"/>
          <w:sz w:val="32"/>
          <w:szCs w:val="32"/>
        </w:rPr>
        <w:fldChar w:fldCharType="separate"/>
      </w:r>
      <w:r>
        <w:rPr>
          <w:rFonts w:ascii="Times" w:hAnsi="Times" w:cs="Times"/>
          <w:noProof/>
          <w:color w:val="1D8AD0"/>
          <w:sz w:val="28"/>
          <w:szCs w:val="28"/>
        </w:rPr>
        <w:drawing>
          <wp:inline distT="0" distB="0" distL="0" distR="0" wp14:anchorId="0ED66F8E" wp14:editId="5D89A710">
            <wp:extent cx="3811270" cy="285432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1270" cy="2854325"/>
                    </a:xfrm>
                    <a:prstGeom prst="rect">
                      <a:avLst/>
                    </a:prstGeom>
                    <a:noFill/>
                    <a:ln>
                      <a:noFill/>
                    </a:ln>
                  </pic:spPr>
                </pic:pic>
              </a:graphicData>
            </a:graphic>
          </wp:inline>
        </w:drawing>
      </w:r>
    </w:p>
    <w:p w14:paraId="732B8DC9" w14:textId="77777777" w:rsidR="00B3186C" w:rsidRDefault="00B3186C" w:rsidP="00B3186C">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b/>
          <w:bCs/>
          <w:color w:val="2E2E2E"/>
          <w:sz w:val="28"/>
          <w:szCs w:val="28"/>
        </w:rPr>
        <w:t>ping</w:t>
      </w:r>
      <w:r>
        <w:rPr>
          <w:rFonts w:ascii="Times" w:hAnsi="Times" w:cs="Times"/>
          <w:color w:val="2E2E2E"/>
          <w:sz w:val="28"/>
          <w:szCs w:val="28"/>
        </w:rPr>
        <w:t> is used to check whether or not a machine attached to the network can receive and send data; i.e., it confirms that the remote host is online and is responding.</w:t>
      </w:r>
    </w:p>
    <w:p w14:paraId="68EB4A0F" w14:textId="77777777" w:rsidR="00B3186C" w:rsidRDefault="00B3186C" w:rsidP="00B3186C">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To check the status of the remote host, at the command prompt, type </w:t>
      </w:r>
      <w:r>
        <w:rPr>
          <w:rFonts w:ascii="Courier New" w:hAnsi="Courier New" w:cs="Courier New"/>
          <w:color w:val="4478CA"/>
          <w:sz w:val="28"/>
          <w:szCs w:val="28"/>
        </w:rPr>
        <w:t>ping &lt;hostname&gt;.</w:t>
      </w:r>
    </w:p>
    <w:p w14:paraId="25850CF9" w14:textId="77777777" w:rsidR="00B3186C" w:rsidRDefault="00B3186C" w:rsidP="00B3186C">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ping </w:t>
      </w:r>
      <w:r>
        <w:rPr>
          <w:rFonts w:ascii="Times" w:hAnsi="Times" w:cs="Times"/>
          <w:color w:val="2E2E2E"/>
          <w:sz w:val="28"/>
          <w:szCs w:val="28"/>
        </w:rPr>
        <w:t xml:space="preserve">is frequently used for network testing and management; however, its usage can increase network load unacceptably. Hence, you can abort the execution of </w:t>
      </w:r>
      <w:r>
        <w:rPr>
          <w:rFonts w:ascii="Times" w:hAnsi="Times" w:cs="Times"/>
          <w:b/>
          <w:bCs/>
          <w:color w:val="2E2E2E"/>
          <w:sz w:val="28"/>
          <w:szCs w:val="28"/>
        </w:rPr>
        <w:t xml:space="preserve">ping </w:t>
      </w:r>
      <w:r>
        <w:rPr>
          <w:rFonts w:ascii="Times" w:hAnsi="Times" w:cs="Times"/>
          <w:color w:val="2E2E2E"/>
          <w:sz w:val="28"/>
          <w:szCs w:val="28"/>
        </w:rPr>
        <w:t>by typing </w:t>
      </w:r>
      <w:r>
        <w:rPr>
          <w:rFonts w:ascii="Times" w:hAnsi="Times" w:cs="Times"/>
          <w:b/>
          <w:bCs/>
          <w:color w:val="2E2E2E"/>
          <w:sz w:val="28"/>
          <w:szCs w:val="28"/>
        </w:rPr>
        <w:t>CTRL-C</w:t>
      </w:r>
      <w:r>
        <w:rPr>
          <w:rFonts w:ascii="Times" w:hAnsi="Times" w:cs="Times"/>
          <w:color w:val="2E2E2E"/>
          <w:sz w:val="28"/>
          <w:szCs w:val="28"/>
        </w:rPr>
        <w:t xml:space="preserve">, or by using the </w:t>
      </w:r>
      <w:r>
        <w:rPr>
          <w:rFonts w:ascii="Times" w:hAnsi="Times" w:cs="Times"/>
          <w:b/>
          <w:bCs/>
          <w:color w:val="2E2E2E"/>
          <w:sz w:val="28"/>
          <w:szCs w:val="28"/>
        </w:rPr>
        <w:t>-c</w:t>
      </w:r>
      <w:r>
        <w:rPr>
          <w:rFonts w:ascii="Times" w:hAnsi="Times" w:cs="Times"/>
          <w:color w:val="2E2E2E"/>
          <w:sz w:val="28"/>
          <w:szCs w:val="28"/>
        </w:rPr>
        <w:t xml:space="preserve"> option, which limits the number of packets that </w:t>
      </w:r>
      <w:r>
        <w:rPr>
          <w:rFonts w:ascii="Times" w:hAnsi="Times" w:cs="Times"/>
          <w:b/>
          <w:bCs/>
          <w:color w:val="2E2E2E"/>
          <w:sz w:val="28"/>
          <w:szCs w:val="28"/>
        </w:rPr>
        <w:t>ping</w:t>
      </w:r>
      <w:r>
        <w:rPr>
          <w:rFonts w:ascii="Times" w:hAnsi="Times" w:cs="Times"/>
          <w:color w:val="2E2E2E"/>
          <w:sz w:val="28"/>
          <w:szCs w:val="28"/>
        </w:rPr>
        <w:t xml:space="preserve"> will send before it quits. When execution stops, a summary is displayed.</w:t>
      </w:r>
    </w:p>
    <w:p w14:paraId="4868EE8F" w14:textId="77777777" w:rsidR="00B3186C" w:rsidRDefault="00B3186C" w:rsidP="00B3186C">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route</w:t>
      </w:r>
    </w:p>
    <w:p w14:paraId="7C94CCC5" w14:textId="69189A4C" w:rsidR="00B3186C" w:rsidRDefault="00B3186C" w:rsidP="00B3186C">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"https://courses.edx.org/c4x/LinuxFoundationX/LFS101x/asset/LFS01_ch11_screen19.jpg"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70069AAE" wp14:editId="76F9D2CB">
            <wp:extent cx="4187190" cy="3153410"/>
            <wp:effectExtent l="0" t="0" r="381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7380A630" w14:textId="77777777" w:rsidR="00B3186C" w:rsidRDefault="00B3186C" w:rsidP="00B3186C">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A network requires the connection of many nodes. Data moves from source to destination by passing through a series of routers and potentially across multiple networks. Servers maintain </w:t>
      </w:r>
      <w:r>
        <w:rPr>
          <w:rFonts w:ascii="Times" w:hAnsi="Times" w:cs="Times"/>
          <w:b/>
          <w:bCs/>
          <w:color w:val="2E2E2E"/>
          <w:sz w:val="28"/>
          <w:szCs w:val="28"/>
        </w:rPr>
        <w:t>routing tables </w:t>
      </w:r>
      <w:r>
        <w:rPr>
          <w:rFonts w:ascii="Times" w:hAnsi="Times" w:cs="Times"/>
          <w:color w:val="2E2E2E"/>
          <w:sz w:val="28"/>
          <w:szCs w:val="28"/>
        </w:rPr>
        <w:t xml:space="preserve">containing the addresses of each node in the network. The </w:t>
      </w:r>
      <w:r>
        <w:rPr>
          <w:rFonts w:ascii="Times" w:hAnsi="Times" w:cs="Times"/>
          <w:b/>
          <w:bCs/>
          <w:color w:val="2E2E2E"/>
          <w:sz w:val="28"/>
          <w:szCs w:val="28"/>
        </w:rPr>
        <w:t>IP Routing protocols</w:t>
      </w:r>
      <w:r>
        <w:rPr>
          <w:rFonts w:ascii="Times" w:hAnsi="Times" w:cs="Times"/>
          <w:color w:val="2E2E2E"/>
          <w:sz w:val="28"/>
          <w:szCs w:val="28"/>
        </w:rPr>
        <w:t xml:space="preserve"> enable routers to build up a forwarding table that correlates final destinations with the next</w:t>
      </w:r>
      <w:r>
        <w:rPr>
          <w:rFonts w:ascii="Times" w:hAnsi="Times" w:cs="Times"/>
          <w:b/>
          <w:bCs/>
          <w:color w:val="2E2E2E"/>
          <w:sz w:val="28"/>
          <w:szCs w:val="28"/>
        </w:rPr>
        <w:t xml:space="preserve"> hop</w:t>
      </w:r>
      <w:r>
        <w:rPr>
          <w:rFonts w:ascii="Times" w:hAnsi="Times" w:cs="Times"/>
          <w:color w:val="2E2E2E"/>
          <w:sz w:val="28"/>
          <w:szCs w:val="28"/>
        </w:rPr>
        <w:t xml:space="preserve"> addresses.</w:t>
      </w:r>
    </w:p>
    <w:p w14:paraId="29746CC2" w14:textId="77777777" w:rsidR="00B3186C" w:rsidRDefault="00B3186C" w:rsidP="00B3186C">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route </w:t>
      </w:r>
      <w:r>
        <w:rPr>
          <w:rFonts w:ascii="Times" w:hAnsi="Times" w:cs="Times"/>
          <w:color w:val="2E2E2E"/>
          <w:sz w:val="28"/>
          <w:szCs w:val="28"/>
        </w:rPr>
        <w:t>is used to view or change the IP routing table. You may want to change the IP routing table to add, delete or modify specific (static ) routes to specific hosts or networks. The table explains some commands that can be used to manage IP routing.</w:t>
      </w:r>
    </w:p>
    <w:tbl>
      <w:tblPr>
        <w:tblW w:w="0" w:type="auto"/>
        <w:tblBorders>
          <w:top w:val="single" w:sz="8" w:space="0" w:color="6D6D6D"/>
          <w:left w:val="single" w:sz="8" w:space="0" w:color="6D6D6D"/>
          <w:right w:val="single" w:sz="8" w:space="0" w:color="6D6D6D"/>
        </w:tblBorders>
        <w:tblLayout w:type="fixed"/>
        <w:tblLook w:val="0000" w:firstRow="0" w:lastRow="0" w:firstColumn="0" w:lastColumn="0" w:noHBand="0" w:noVBand="0"/>
      </w:tblPr>
      <w:tblGrid>
        <w:gridCol w:w="4260"/>
        <w:gridCol w:w="4240"/>
      </w:tblGrid>
      <w:tr w:rsidR="00B3186C" w14:paraId="3C7F50BF" w14:textId="77777777">
        <w:tc>
          <w:tcPr>
            <w:tcW w:w="4260" w:type="dxa"/>
            <w:tcBorders>
              <w:top w:val="single" w:sz="16" w:space="0" w:color="FFFFFF"/>
              <w:left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727D28EA" w14:textId="77777777" w:rsidR="00B3186C" w:rsidRDefault="00B3186C">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Task</w:t>
            </w:r>
          </w:p>
        </w:tc>
        <w:tc>
          <w:tcPr>
            <w:tcW w:w="4240" w:type="dxa"/>
            <w:tcBorders>
              <w:top w:val="single" w:sz="16" w:space="0" w:color="FFFFFF"/>
              <w:left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46977C10" w14:textId="77777777" w:rsidR="00B3186C" w:rsidRDefault="00B3186C">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Command</w:t>
            </w:r>
          </w:p>
        </w:tc>
      </w:tr>
      <w:tr w:rsidR="00B3186C" w14:paraId="06AE7BBB" w14:textId="77777777">
        <w:tblPrEx>
          <w:tblBorders>
            <w:top w:val="none" w:sz="0" w:space="0" w:color="auto"/>
          </w:tblBorders>
        </w:tblPrEx>
        <w:tc>
          <w:tcPr>
            <w:tcW w:w="416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B498E8B" w14:textId="77777777" w:rsidR="00B3186C" w:rsidRDefault="00B3186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Show current routing table</w:t>
            </w:r>
          </w:p>
        </w:tc>
        <w:tc>
          <w:tcPr>
            <w:tcW w:w="414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FEE5E8F" w14:textId="77777777" w:rsidR="00B3186C" w:rsidRDefault="00B3186C">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 route –n</w:t>
            </w:r>
          </w:p>
        </w:tc>
      </w:tr>
      <w:tr w:rsidR="00B3186C" w14:paraId="184B7656" w14:textId="77777777">
        <w:tblPrEx>
          <w:tblBorders>
            <w:top w:val="none" w:sz="0" w:space="0" w:color="auto"/>
          </w:tblBorders>
        </w:tblPrEx>
        <w:tc>
          <w:tcPr>
            <w:tcW w:w="416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ECD57FF" w14:textId="77777777" w:rsidR="00B3186C" w:rsidRDefault="00B3186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Add static route</w:t>
            </w:r>
          </w:p>
        </w:tc>
        <w:tc>
          <w:tcPr>
            <w:tcW w:w="414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6B5D223" w14:textId="77777777" w:rsidR="00B3186C" w:rsidRDefault="00B3186C">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 route add -net address</w:t>
            </w:r>
          </w:p>
        </w:tc>
      </w:tr>
      <w:tr w:rsidR="00B3186C" w14:paraId="7E61CDE7" w14:textId="77777777">
        <w:tblPrEx>
          <w:tblBorders>
            <w:top w:val="none" w:sz="0" w:space="0" w:color="auto"/>
            <w:bottom w:val="single" w:sz="8" w:space="0" w:color="6D6D6D"/>
          </w:tblBorders>
        </w:tblPrEx>
        <w:tc>
          <w:tcPr>
            <w:tcW w:w="416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207911E" w14:textId="77777777" w:rsidR="00B3186C" w:rsidRDefault="00B3186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Delete static route</w:t>
            </w:r>
          </w:p>
        </w:tc>
        <w:tc>
          <w:tcPr>
            <w:tcW w:w="414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756F781" w14:textId="77777777" w:rsidR="00B3186C" w:rsidRDefault="00B3186C">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 route del -net address</w:t>
            </w:r>
          </w:p>
        </w:tc>
      </w:tr>
    </w:tbl>
    <w:p w14:paraId="2DD17E91" w14:textId="77777777" w:rsidR="006E55B7" w:rsidRDefault="006E55B7" w:rsidP="006E55B7">
      <w:pPr>
        <w:widowControl w:val="0"/>
        <w:tabs>
          <w:tab w:val="left" w:pos="220"/>
          <w:tab w:val="left" w:pos="720"/>
        </w:tabs>
        <w:autoSpaceDE w:val="0"/>
        <w:autoSpaceDN w:val="0"/>
        <w:adjustRightInd w:val="0"/>
        <w:spacing w:after="198"/>
        <w:rPr>
          <w:rFonts w:ascii="Times" w:hAnsi="Times" w:cs="Times"/>
          <w:color w:val="2E2E2E"/>
          <w:sz w:val="28"/>
          <w:szCs w:val="28"/>
        </w:rPr>
      </w:pPr>
    </w:p>
    <w:p w14:paraId="24BB7CB3" w14:textId="77777777" w:rsidR="00B3186C" w:rsidRDefault="00B3186C" w:rsidP="00B3186C">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traceroute</w:t>
      </w:r>
    </w:p>
    <w:p w14:paraId="47AB9952" w14:textId="7B6D6F27" w:rsidR="00B3186C" w:rsidRDefault="00B3186C" w:rsidP="00B3186C">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"https://courses.edx.org/c4x/LinuxFoundationX/LFS101x/asset/LFS01_ch11_screen20.jpg"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22F8254B" wp14:editId="454B78FE">
            <wp:extent cx="4187190" cy="3153410"/>
            <wp:effectExtent l="0" t="0" r="381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1D25C4C5" w14:textId="77777777" w:rsidR="00B3186C" w:rsidRDefault="00B3186C" w:rsidP="00B3186C">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b/>
          <w:bCs/>
          <w:color w:val="2E2E2E"/>
          <w:sz w:val="28"/>
          <w:szCs w:val="28"/>
        </w:rPr>
        <w:t>traceroute</w:t>
      </w:r>
      <w:r>
        <w:rPr>
          <w:rFonts w:ascii="Times" w:hAnsi="Times" w:cs="Times"/>
          <w:color w:val="2E2E2E"/>
          <w:sz w:val="28"/>
          <w:szCs w:val="28"/>
        </w:rPr>
        <w:t xml:space="preserve"> is used to inspect the route which the data packet takes to reach the destination host which makes it quite useful for troubleshooting network delays and errors. By using </w:t>
      </w:r>
      <w:r>
        <w:rPr>
          <w:rFonts w:ascii="Times" w:hAnsi="Times" w:cs="Times"/>
          <w:b/>
          <w:bCs/>
          <w:color w:val="2E2E2E"/>
          <w:sz w:val="28"/>
          <w:szCs w:val="28"/>
        </w:rPr>
        <w:t>traceroute</w:t>
      </w:r>
      <w:r>
        <w:rPr>
          <w:rFonts w:ascii="Times" w:hAnsi="Times" w:cs="Times"/>
          <w:color w:val="2E2E2E"/>
          <w:sz w:val="28"/>
          <w:szCs w:val="28"/>
        </w:rPr>
        <w:t xml:space="preserve"> you can isolate connectivity issues between </w:t>
      </w:r>
      <w:r>
        <w:rPr>
          <w:rFonts w:ascii="Times" w:hAnsi="Times" w:cs="Times"/>
          <w:b/>
          <w:bCs/>
          <w:color w:val="2E2E2E"/>
          <w:sz w:val="28"/>
          <w:szCs w:val="28"/>
        </w:rPr>
        <w:t>hops</w:t>
      </w:r>
      <w:r>
        <w:rPr>
          <w:rFonts w:ascii="Times" w:hAnsi="Times" w:cs="Times"/>
          <w:color w:val="2E2E2E"/>
          <w:sz w:val="28"/>
          <w:szCs w:val="28"/>
        </w:rPr>
        <w:t>, which helps resolve them faster.</w:t>
      </w:r>
    </w:p>
    <w:p w14:paraId="4CFA7535" w14:textId="77777777" w:rsidR="00B3186C" w:rsidRDefault="00B3186C" w:rsidP="00B3186C">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To print the route taken by the packet to reach the network host, at the command prompt, type </w:t>
      </w:r>
      <w:r>
        <w:rPr>
          <w:rFonts w:ascii="Courier New" w:hAnsi="Courier New" w:cs="Courier New"/>
          <w:color w:val="4478CA"/>
          <w:sz w:val="28"/>
          <w:szCs w:val="28"/>
        </w:rPr>
        <w:t>traceroute &lt;domain&gt;</w:t>
      </w:r>
      <w:r>
        <w:rPr>
          <w:rFonts w:ascii="Times" w:hAnsi="Times" w:cs="Times"/>
          <w:color w:val="2E2E2E"/>
          <w:sz w:val="28"/>
          <w:szCs w:val="28"/>
        </w:rPr>
        <w:t>.</w:t>
      </w:r>
    </w:p>
    <w:p w14:paraId="3F6F6292" w14:textId="77777777" w:rsidR="00B3186C" w:rsidRDefault="00B3186C" w:rsidP="00B3186C">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Click the image to view an enlarged version.</w:t>
      </w:r>
    </w:p>
    <w:p w14:paraId="729205DE" w14:textId="77777777" w:rsidR="00B3186C" w:rsidRDefault="00B3186C" w:rsidP="00B3186C">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More Networking Tools</w:t>
      </w:r>
    </w:p>
    <w:p w14:paraId="66F7FD7F" w14:textId="77777777" w:rsidR="00B3186C" w:rsidRDefault="00B3186C" w:rsidP="00B3186C">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Now, let’s learn about some additional networking tools. Networking tools are very useful for monitoring and debugging network problems, such as network connectivity and network traffic.</w:t>
      </w:r>
    </w:p>
    <w:tbl>
      <w:tblPr>
        <w:tblW w:w="0" w:type="auto"/>
        <w:tblBorders>
          <w:top w:val="single" w:sz="8" w:space="0" w:color="6D6D6D"/>
          <w:left w:val="single" w:sz="8" w:space="0" w:color="6D6D6D"/>
          <w:right w:val="single" w:sz="8" w:space="0" w:color="6D6D6D"/>
        </w:tblBorders>
        <w:tblLayout w:type="fixed"/>
        <w:tblLook w:val="0000" w:firstRow="0" w:lastRow="0" w:firstColumn="0" w:lastColumn="0" w:noHBand="0" w:noVBand="0"/>
      </w:tblPr>
      <w:tblGrid>
        <w:gridCol w:w="2920"/>
        <w:gridCol w:w="6920"/>
      </w:tblGrid>
      <w:tr w:rsidR="00B3186C" w14:paraId="1170FABE" w14:textId="77777777">
        <w:tc>
          <w:tcPr>
            <w:tcW w:w="2920" w:type="dxa"/>
            <w:tcBorders>
              <w:top w:val="single" w:sz="16" w:space="0" w:color="FFFFFF"/>
              <w:left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52C4E80C" w14:textId="77777777" w:rsidR="00B3186C" w:rsidRDefault="00B3186C">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Networking Tools</w:t>
            </w:r>
          </w:p>
        </w:tc>
        <w:tc>
          <w:tcPr>
            <w:tcW w:w="6920" w:type="dxa"/>
            <w:tcBorders>
              <w:top w:val="single" w:sz="16" w:space="0" w:color="FFFFFF"/>
              <w:left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6706F850" w14:textId="77777777" w:rsidR="00B3186C" w:rsidRDefault="00B3186C">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Description</w:t>
            </w:r>
          </w:p>
        </w:tc>
      </w:tr>
      <w:tr w:rsidR="00B3186C" w14:paraId="2D84DE27" w14:textId="77777777">
        <w:tblPrEx>
          <w:tblBorders>
            <w:top w:val="none" w:sz="0" w:space="0" w:color="auto"/>
          </w:tblBorders>
        </w:tblPrEx>
        <w:tc>
          <w:tcPr>
            <w:tcW w:w="28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6501128" w14:textId="77777777" w:rsidR="00B3186C" w:rsidRDefault="00B3186C">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ethtool</w:t>
            </w:r>
          </w:p>
        </w:tc>
        <w:tc>
          <w:tcPr>
            <w:tcW w:w="68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8AF05F8" w14:textId="77777777" w:rsidR="00B3186C" w:rsidRDefault="00B3186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Queries network interfaces and can also set various parameters such as the speed.</w:t>
            </w:r>
          </w:p>
        </w:tc>
      </w:tr>
      <w:tr w:rsidR="00B3186C" w14:paraId="4AC7A535" w14:textId="77777777">
        <w:tblPrEx>
          <w:tblBorders>
            <w:top w:val="none" w:sz="0" w:space="0" w:color="auto"/>
          </w:tblBorders>
        </w:tblPrEx>
        <w:tc>
          <w:tcPr>
            <w:tcW w:w="28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D4B3696" w14:textId="77777777" w:rsidR="00B3186C" w:rsidRDefault="00B3186C">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netstat</w:t>
            </w:r>
          </w:p>
        </w:tc>
        <w:tc>
          <w:tcPr>
            <w:tcW w:w="68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97A1014" w14:textId="77777777" w:rsidR="00B3186C" w:rsidRDefault="00B3186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Displays all active connections and routing tables. Useful for monitoring performance and troubleshooting.</w:t>
            </w:r>
          </w:p>
        </w:tc>
      </w:tr>
      <w:tr w:rsidR="00B3186C" w14:paraId="41F15695" w14:textId="77777777">
        <w:tblPrEx>
          <w:tblBorders>
            <w:top w:val="none" w:sz="0" w:space="0" w:color="auto"/>
          </w:tblBorders>
        </w:tblPrEx>
        <w:tc>
          <w:tcPr>
            <w:tcW w:w="28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819C934" w14:textId="77777777" w:rsidR="00B3186C" w:rsidRDefault="00B3186C">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nmap</w:t>
            </w:r>
          </w:p>
        </w:tc>
        <w:tc>
          <w:tcPr>
            <w:tcW w:w="68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048BFC2" w14:textId="77777777" w:rsidR="00B3186C" w:rsidRDefault="00B3186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 xml:space="preserve">Scans open </w:t>
            </w:r>
            <w:r>
              <w:rPr>
                <w:rFonts w:ascii="Times" w:hAnsi="Times" w:cs="Times"/>
                <w:b/>
                <w:bCs/>
                <w:color w:val="1A1A1A"/>
                <w:sz w:val="28"/>
                <w:szCs w:val="28"/>
              </w:rPr>
              <w:t>ports</w:t>
            </w:r>
            <w:r>
              <w:rPr>
                <w:rFonts w:ascii="Times" w:hAnsi="Times" w:cs="Times"/>
                <w:color w:val="1A1A1A"/>
                <w:sz w:val="28"/>
                <w:szCs w:val="28"/>
              </w:rPr>
              <w:t xml:space="preserve"> on a network. Important for security analysis</w:t>
            </w:r>
          </w:p>
        </w:tc>
      </w:tr>
      <w:tr w:rsidR="00B3186C" w14:paraId="118873DB" w14:textId="77777777">
        <w:tblPrEx>
          <w:tblBorders>
            <w:top w:val="none" w:sz="0" w:space="0" w:color="auto"/>
          </w:tblBorders>
        </w:tblPrEx>
        <w:tc>
          <w:tcPr>
            <w:tcW w:w="28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2937B8D" w14:textId="77777777" w:rsidR="00B3186C" w:rsidRDefault="00B3186C">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tcpdump</w:t>
            </w:r>
          </w:p>
        </w:tc>
        <w:tc>
          <w:tcPr>
            <w:tcW w:w="68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4EF7BFDD" w14:textId="77777777" w:rsidR="00B3186C" w:rsidRDefault="00B3186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Dumps network traffic for analysis.</w:t>
            </w:r>
          </w:p>
        </w:tc>
      </w:tr>
      <w:tr w:rsidR="00B3186C" w14:paraId="10C76624" w14:textId="77777777">
        <w:tblPrEx>
          <w:tblBorders>
            <w:top w:val="none" w:sz="0" w:space="0" w:color="auto"/>
            <w:bottom w:val="single" w:sz="8" w:space="0" w:color="6D6D6D"/>
          </w:tblBorders>
        </w:tblPrEx>
        <w:tc>
          <w:tcPr>
            <w:tcW w:w="28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AD1419F" w14:textId="77777777" w:rsidR="00B3186C" w:rsidRDefault="00B3186C">
            <w:pPr>
              <w:widowControl w:val="0"/>
              <w:autoSpaceDE w:val="0"/>
              <w:autoSpaceDN w:val="0"/>
              <w:adjustRightInd w:val="0"/>
              <w:rPr>
                <w:rFonts w:ascii="Times" w:hAnsi="Times" w:cs="Times"/>
                <w:color w:val="1A1A1A"/>
                <w:sz w:val="28"/>
                <w:szCs w:val="28"/>
              </w:rPr>
            </w:pPr>
            <w:r>
              <w:rPr>
                <w:rFonts w:ascii="Courier New" w:hAnsi="Courier New" w:cs="Courier New"/>
                <w:color w:val="4478CA"/>
                <w:sz w:val="28"/>
                <w:szCs w:val="28"/>
              </w:rPr>
              <w:t>iptraf</w:t>
            </w:r>
          </w:p>
        </w:tc>
        <w:tc>
          <w:tcPr>
            <w:tcW w:w="682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8CF38EC" w14:textId="77777777" w:rsidR="00B3186C" w:rsidRDefault="00B3186C">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Monitors network traffic in text mode.</w:t>
            </w:r>
          </w:p>
        </w:tc>
      </w:tr>
    </w:tbl>
    <w:p w14:paraId="3B6CED03" w14:textId="77777777" w:rsidR="00B3186C" w:rsidRDefault="00B3186C" w:rsidP="006E55B7">
      <w:pPr>
        <w:widowControl w:val="0"/>
        <w:tabs>
          <w:tab w:val="left" w:pos="220"/>
          <w:tab w:val="left" w:pos="720"/>
        </w:tabs>
        <w:autoSpaceDE w:val="0"/>
        <w:autoSpaceDN w:val="0"/>
        <w:adjustRightInd w:val="0"/>
        <w:spacing w:after="198"/>
        <w:rPr>
          <w:rFonts w:ascii="Times" w:hAnsi="Times" w:cs="Times"/>
          <w:color w:val="2E2E2E"/>
          <w:sz w:val="28"/>
          <w:szCs w:val="28"/>
        </w:rPr>
      </w:pPr>
    </w:p>
    <w:p w14:paraId="778F4CD4" w14:textId="77777777" w:rsidR="008D5072" w:rsidRDefault="008D5072" w:rsidP="006E55B7">
      <w:pPr>
        <w:widowControl w:val="0"/>
        <w:tabs>
          <w:tab w:val="left" w:pos="220"/>
          <w:tab w:val="left" w:pos="720"/>
        </w:tabs>
        <w:autoSpaceDE w:val="0"/>
        <w:autoSpaceDN w:val="0"/>
        <w:adjustRightInd w:val="0"/>
        <w:spacing w:after="198"/>
        <w:rPr>
          <w:rFonts w:ascii="Times" w:hAnsi="Times" w:cs="Times"/>
          <w:color w:val="2E2E2E"/>
          <w:sz w:val="28"/>
          <w:szCs w:val="28"/>
        </w:rPr>
      </w:pPr>
    </w:p>
    <w:p w14:paraId="54E7B4C0" w14:textId="77777777" w:rsidR="008D5072" w:rsidRDefault="008D5072" w:rsidP="008D507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Graphical and Non-Graphical Browsers</w:t>
      </w:r>
    </w:p>
    <w:p w14:paraId="580DFECB" w14:textId="77777777" w:rsidR="008D5072" w:rsidRDefault="008D5072" w:rsidP="008D5072">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Browsers</w:t>
      </w:r>
      <w:r>
        <w:rPr>
          <w:rFonts w:ascii="Times" w:hAnsi="Times" w:cs="Times"/>
          <w:color w:val="2E2E2E"/>
          <w:sz w:val="28"/>
          <w:szCs w:val="28"/>
        </w:rPr>
        <w:t xml:space="preserve"> are used to retrieve, transmit, and explore information resources, usually on the </w:t>
      </w:r>
      <w:r>
        <w:rPr>
          <w:rFonts w:ascii="Times" w:hAnsi="Times" w:cs="Times"/>
          <w:b/>
          <w:bCs/>
          <w:color w:val="2E2E2E"/>
          <w:sz w:val="28"/>
          <w:szCs w:val="28"/>
        </w:rPr>
        <w:t>World Wide Web</w:t>
      </w:r>
      <w:r>
        <w:rPr>
          <w:rFonts w:ascii="Times" w:hAnsi="Times" w:cs="Times"/>
          <w:color w:val="2E2E2E"/>
          <w:sz w:val="28"/>
          <w:szCs w:val="28"/>
        </w:rPr>
        <w:t>. Linux users commonly use both graphical and non-graphical browser applications.</w:t>
      </w:r>
    </w:p>
    <w:p w14:paraId="2BF491CE" w14:textId="77777777" w:rsidR="008D5072" w:rsidRDefault="008D5072" w:rsidP="008D507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common graphical browsers used in Linux are:</w:t>
      </w:r>
    </w:p>
    <w:p w14:paraId="608A606E" w14:textId="77777777" w:rsidR="008D5072" w:rsidRDefault="008D5072" w:rsidP="008D5072">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Firefox</w:t>
      </w:r>
    </w:p>
    <w:p w14:paraId="37A23893" w14:textId="77777777" w:rsidR="008D5072" w:rsidRDefault="008D5072" w:rsidP="008D5072">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Google Chrome</w:t>
      </w:r>
    </w:p>
    <w:p w14:paraId="6561265C" w14:textId="77777777" w:rsidR="008D5072" w:rsidRDefault="008D5072" w:rsidP="008D5072">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Chromium</w:t>
      </w:r>
    </w:p>
    <w:p w14:paraId="5B0971C9" w14:textId="77777777" w:rsidR="008D5072" w:rsidRDefault="008D5072" w:rsidP="008D5072">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Epiphany</w:t>
      </w:r>
    </w:p>
    <w:p w14:paraId="145F081C" w14:textId="77777777" w:rsidR="008D5072" w:rsidRDefault="008D5072" w:rsidP="008D5072">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Opera</w:t>
      </w:r>
    </w:p>
    <w:p w14:paraId="1CC6D6B7" w14:textId="77777777" w:rsidR="008D5072" w:rsidRDefault="008D5072" w:rsidP="008D507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Sometimes you either do not have a graphical environment to work in (or have reasons not to use it) but still need to access web resources. In such a case, you can use non-graphical browsers such as the following:</w:t>
      </w:r>
    </w:p>
    <w:tbl>
      <w:tblPr>
        <w:tblW w:w="0" w:type="auto"/>
        <w:tblBorders>
          <w:top w:val="single" w:sz="8" w:space="0" w:color="6D6D6D"/>
          <w:left w:val="single" w:sz="8" w:space="0" w:color="6D6D6D"/>
          <w:right w:val="single" w:sz="8" w:space="0" w:color="6D6D6D"/>
        </w:tblBorders>
        <w:tblLayout w:type="fixed"/>
        <w:tblLook w:val="0000" w:firstRow="0" w:lastRow="0" w:firstColumn="0" w:lastColumn="0" w:noHBand="0" w:noVBand="0"/>
      </w:tblPr>
      <w:tblGrid>
        <w:gridCol w:w="3580"/>
        <w:gridCol w:w="6260"/>
      </w:tblGrid>
      <w:tr w:rsidR="008D5072" w14:paraId="0D9CD861" w14:textId="77777777">
        <w:tc>
          <w:tcPr>
            <w:tcW w:w="3580" w:type="dxa"/>
            <w:tcBorders>
              <w:top w:val="single" w:sz="16" w:space="0" w:color="FFFFFF"/>
              <w:left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1327FB55" w14:textId="77777777" w:rsidR="008D5072" w:rsidRDefault="008D5072">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Non-Graphical Browsers</w:t>
            </w:r>
          </w:p>
        </w:tc>
        <w:tc>
          <w:tcPr>
            <w:tcW w:w="6260" w:type="dxa"/>
            <w:tcBorders>
              <w:top w:val="single" w:sz="16" w:space="0" w:color="FFFFFF"/>
              <w:left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7FE19EFA" w14:textId="77777777" w:rsidR="008D5072" w:rsidRDefault="008D5072">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Description</w:t>
            </w:r>
          </w:p>
        </w:tc>
      </w:tr>
      <w:tr w:rsidR="008D5072" w14:paraId="3CA73A09" w14:textId="77777777">
        <w:tblPrEx>
          <w:tblBorders>
            <w:top w:val="none" w:sz="0" w:space="0" w:color="auto"/>
          </w:tblBorders>
        </w:tblPrEx>
        <w:tc>
          <w:tcPr>
            <w:tcW w:w="348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525C8F2" w14:textId="77777777" w:rsidR="008D5072" w:rsidRDefault="000C4319">
            <w:pPr>
              <w:widowControl w:val="0"/>
              <w:autoSpaceDE w:val="0"/>
              <w:autoSpaceDN w:val="0"/>
              <w:adjustRightInd w:val="0"/>
              <w:rPr>
                <w:rFonts w:ascii="Times" w:hAnsi="Times" w:cs="Times"/>
                <w:color w:val="1A1A1A"/>
                <w:sz w:val="28"/>
                <w:szCs w:val="28"/>
              </w:rPr>
            </w:pPr>
            <w:hyperlink r:id="rId55" w:history="1">
              <w:r w:rsidR="008D5072">
                <w:rPr>
                  <w:rFonts w:ascii="Times" w:hAnsi="Times" w:cs="Times"/>
                  <w:color w:val="0000FF"/>
                  <w:sz w:val="28"/>
                  <w:szCs w:val="28"/>
                  <w:u w:val="single" w:color="0000FF"/>
                </w:rPr>
                <w:t>lynx</w:t>
              </w:r>
            </w:hyperlink>
          </w:p>
        </w:tc>
        <w:tc>
          <w:tcPr>
            <w:tcW w:w="616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59ABF3C" w14:textId="77777777" w:rsidR="008D5072" w:rsidRDefault="008D507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Configurable text-based web browser; the earliest such browser and still in use.</w:t>
            </w:r>
          </w:p>
        </w:tc>
      </w:tr>
      <w:tr w:rsidR="008D5072" w14:paraId="0937373D" w14:textId="77777777">
        <w:tblPrEx>
          <w:tblBorders>
            <w:top w:val="none" w:sz="0" w:space="0" w:color="auto"/>
          </w:tblBorders>
        </w:tblPrEx>
        <w:tc>
          <w:tcPr>
            <w:tcW w:w="348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66A51EB" w14:textId="77777777" w:rsidR="008D5072" w:rsidRDefault="000C4319">
            <w:pPr>
              <w:widowControl w:val="0"/>
              <w:autoSpaceDE w:val="0"/>
              <w:autoSpaceDN w:val="0"/>
              <w:adjustRightInd w:val="0"/>
              <w:rPr>
                <w:rFonts w:ascii="Times" w:hAnsi="Times" w:cs="Times"/>
                <w:color w:val="1A1A1A"/>
                <w:sz w:val="28"/>
                <w:szCs w:val="28"/>
              </w:rPr>
            </w:pPr>
            <w:hyperlink r:id="rId56" w:history="1">
              <w:r w:rsidR="008D5072">
                <w:rPr>
                  <w:rFonts w:ascii="Times" w:hAnsi="Times" w:cs="Times"/>
                  <w:color w:val="0000FF"/>
                  <w:sz w:val="28"/>
                  <w:szCs w:val="28"/>
                  <w:u w:val="single" w:color="0000FF"/>
                </w:rPr>
                <w:t>links or elinks</w:t>
              </w:r>
            </w:hyperlink>
          </w:p>
        </w:tc>
        <w:tc>
          <w:tcPr>
            <w:tcW w:w="616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7D59EBA" w14:textId="77777777" w:rsidR="008D5072" w:rsidRDefault="008D507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Based on</w:t>
            </w:r>
            <w:r>
              <w:rPr>
                <w:rFonts w:ascii="Times" w:hAnsi="Times" w:cs="Times"/>
                <w:b/>
                <w:bCs/>
                <w:color w:val="1A1A1A"/>
                <w:sz w:val="28"/>
                <w:szCs w:val="28"/>
              </w:rPr>
              <w:t> lynx.</w:t>
            </w:r>
            <w:r>
              <w:rPr>
                <w:rFonts w:ascii="Times" w:hAnsi="Times" w:cs="Times"/>
                <w:color w:val="1A1A1A"/>
                <w:sz w:val="28"/>
                <w:szCs w:val="28"/>
              </w:rPr>
              <w:t xml:space="preserve"> It can display tables and frames.</w:t>
            </w:r>
          </w:p>
        </w:tc>
      </w:tr>
      <w:tr w:rsidR="008D5072" w14:paraId="7D218121" w14:textId="77777777">
        <w:tblPrEx>
          <w:tblBorders>
            <w:top w:val="none" w:sz="0" w:space="0" w:color="auto"/>
            <w:bottom w:val="single" w:sz="8" w:space="0" w:color="6D6D6D"/>
          </w:tblBorders>
        </w:tblPrEx>
        <w:tc>
          <w:tcPr>
            <w:tcW w:w="348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264EE7B1" w14:textId="77777777" w:rsidR="008D5072" w:rsidRDefault="000C4319">
            <w:pPr>
              <w:widowControl w:val="0"/>
              <w:autoSpaceDE w:val="0"/>
              <w:autoSpaceDN w:val="0"/>
              <w:adjustRightInd w:val="0"/>
              <w:rPr>
                <w:rFonts w:ascii="Times" w:hAnsi="Times" w:cs="Times"/>
                <w:color w:val="1A1A1A"/>
                <w:sz w:val="28"/>
                <w:szCs w:val="28"/>
              </w:rPr>
            </w:pPr>
            <w:hyperlink r:id="rId57" w:history="1">
              <w:r w:rsidR="008D5072">
                <w:rPr>
                  <w:rFonts w:ascii="Times" w:hAnsi="Times" w:cs="Times"/>
                  <w:color w:val="0000FF"/>
                  <w:sz w:val="28"/>
                  <w:szCs w:val="28"/>
                  <w:u w:val="single" w:color="0000FF"/>
                </w:rPr>
                <w:t>w3m</w:t>
              </w:r>
            </w:hyperlink>
          </w:p>
        </w:tc>
        <w:tc>
          <w:tcPr>
            <w:tcW w:w="616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3C1B448C" w14:textId="77777777" w:rsidR="008D5072" w:rsidRDefault="008D5072">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Newer text-based web browser with many features.</w:t>
            </w:r>
          </w:p>
        </w:tc>
      </w:tr>
    </w:tbl>
    <w:p w14:paraId="4F836830" w14:textId="77777777" w:rsidR="008D5072" w:rsidRDefault="008D5072" w:rsidP="006E55B7">
      <w:pPr>
        <w:widowControl w:val="0"/>
        <w:tabs>
          <w:tab w:val="left" w:pos="220"/>
          <w:tab w:val="left" w:pos="720"/>
        </w:tabs>
        <w:autoSpaceDE w:val="0"/>
        <w:autoSpaceDN w:val="0"/>
        <w:adjustRightInd w:val="0"/>
        <w:spacing w:after="198"/>
        <w:rPr>
          <w:rFonts w:ascii="Times" w:hAnsi="Times" w:cs="Times"/>
          <w:color w:val="2E2E2E"/>
          <w:sz w:val="28"/>
          <w:szCs w:val="28"/>
        </w:rPr>
      </w:pPr>
    </w:p>
    <w:p w14:paraId="2568E160" w14:textId="77777777" w:rsidR="00104F65" w:rsidRDefault="00104F65" w:rsidP="006E55B7">
      <w:pPr>
        <w:widowControl w:val="0"/>
        <w:tabs>
          <w:tab w:val="left" w:pos="220"/>
          <w:tab w:val="left" w:pos="720"/>
        </w:tabs>
        <w:autoSpaceDE w:val="0"/>
        <w:autoSpaceDN w:val="0"/>
        <w:adjustRightInd w:val="0"/>
        <w:spacing w:after="198"/>
        <w:rPr>
          <w:rFonts w:ascii="Times" w:hAnsi="Times" w:cs="Times"/>
          <w:color w:val="2E2E2E"/>
          <w:sz w:val="28"/>
          <w:szCs w:val="28"/>
        </w:rPr>
      </w:pPr>
    </w:p>
    <w:p w14:paraId="65CE6B90" w14:textId="77777777" w:rsidR="00104F65" w:rsidRDefault="00104F65" w:rsidP="00104F65">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wget</w:t>
      </w:r>
    </w:p>
    <w:p w14:paraId="3B015339" w14:textId="1BCB69D7" w:rsidR="00104F65" w:rsidRDefault="00104F65" w:rsidP="00104F65">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"https://courses.edx.org/c4x/LinuxFoundationX/LFS101x/asset/LFS01_ch11_screen28.jpg"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4DC6FC6B" wp14:editId="63CF1E54">
            <wp:extent cx="4187190" cy="1196340"/>
            <wp:effectExtent l="0" t="0" r="381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87190" cy="1196340"/>
                    </a:xfrm>
                    <a:prstGeom prst="rect">
                      <a:avLst/>
                    </a:prstGeom>
                    <a:noFill/>
                    <a:ln>
                      <a:noFill/>
                    </a:ln>
                  </pic:spPr>
                </pic:pic>
              </a:graphicData>
            </a:graphic>
          </wp:inline>
        </w:drawing>
      </w:r>
    </w:p>
    <w:p w14:paraId="3CE2785D" w14:textId="77777777" w:rsidR="00104F65" w:rsidRDefault="00104F65" w:rsidP="00104F65">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Sometimes you need to download files and information but a browser is not the best choice, either because you want to download multiple files and/or directories, or you want to perform the action from a command line or a script. </w:t>
      </w:r>
      <w:r>
        <w:rPr>
          <w:rFonts w:ascii="Times" w:hAnsi="Times" w:cs="Times"/>
          <w:b/>
          <w:bCs/>
          <w:color w:val="2E2E2E"/>
          <w:sz w:val="28"/>
          <w:szCs w:val="28"/>
        </w:rPr>
        <w:t>wget</w:t>
      </w:r>
      <w:r>
        <w:rPr>
          <w:rFonts w:ascii="Times" w:hAnsi="Times" w:cs="Times"/>
          <w:color w:val="2E2E2E"/>
          <w:sz w:val="28"/>
          <w:szCs w:val="28"/>
        </w:rPr>
        <w:t> is a command line utility that can capably handle the following types of downloads:</w:t>
      </w:r>
    </w:p>
    <w:p w14:paraId="57306CA3" w14:textId="77777777" w:rsidR="00104F65" w:rsidRDefault="00104F65" w:rsidP="00104F6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Large file downloads</w:t>
      </w:r>
    </w:p>
    <w:p w14:paraId="77C495C8" w14:textId="77777777" w:rsidR="00104F65" w:rsidRDefault="00104F65" w:rsidP="00104F6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Recursive downloads, where a web page refers to other web pages and all are downloaded at once</w:t>
      </w:r>
    </w:p>
    <w:p w14:paraId="4BB3216D" w14:textId="77777777" w:rsidR="00104F65" w:rsidRDefault="00104F65" w:rsidP="00104F6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Password-required downloads</w:t>
      </w:r>
    </w:p>
    <w:p w14:paraId="32163188" w14:textId="77777777" w:rsidR="00104F65" w:rsidRDefault="00104F65" w:rsidP="00104F6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Multiple file downloads</w:t>
      </w:r>
    </w:p>
    <w:p w14:paraId="439AD97F" w14:textId="18770D91" w:rsidR="00104F65" w:rsidRDefault="00104F65" w:rsidP="00104F65">
      <w:pPr>
        <w:widowControl w:val="0"/>
        <w:tabs>
          <w:tab w:val="left" w:pos="220"/>
          <w:tab w:val="left" w:pos="720"/>
        </w:tabs>
        <w:autoSpaceDE w:val="0"/>
        <w:autoSpaceDN w:val="0"/>
        <w:adjustRightInd w:val="0"/>
        <w:spacing w:after="198"/>
        <w:rPr>
          <w:rFonts w:ascii="Times" w:hAnsi="Times" w:cs="Times"/>
          <w:color w:val="2E2E2E"/>
          <w:sz w:val="28"/>
          <w:szCs w:val="28"/>
        </w:rPr>
      </w:pPr>
      <w:r>
        <w:rPr>
          <w:rFonts w:ascii="Times" w:hAnsi="Times" w:cs="Times"/>
          <w:color w:val="2E2E2E"/>
          <w:sz w:val="28"/>
          <w:szCs w:val="28"/>
        </w:rPr>
        <w:t>To download a webpage, you can simply type </w:t>
      </w:r>
      <w:r>
        <w:rPr>
          <w:rFonts w:ascii="Courier New" w:hAnsi="Courier New" w:cs="Courier New"/>
          <w:color w:val="4478CA"/>
          <w:sz w:val="28"/>
          <w:szCs w:val="28"/>
        </w:rPr>
        <w:t>wget &lt;url&gt;</w:t>
      </w:r>
      <w:r>
        <w:rPr>
          <w:rFonts w:ascii="Times" w:hAnsi="Times" w:cs="Times"/>
          <w:color w:val="2E2E2E"/>
          <w:sz w:val="28"/>
          <w:szCs w:val="28"/>
        </w:rPr>
        <w:t>, and then you can read the downloaded page as a local file using a graphical or non-graphical browser.</w:t>
      </w:r>
    </w:p>
    <w:p w14:paraId="42C53F17" w14:textId="77777777" w:rsidR="00315DAF" w:rsidRDefault="00315DAF" w:rsidP="00104F65">
      <w:pPr>
        <w:widowControl w:val="0"/>
        <w:tabs>
          <w:tab w:val="left" w:pos="220"/>
          <w:tab w:val="left" w:pos="720"/>
        </w:tabs>
        <w:autoSpaceDE w:val="0"/>
        <w:autoSpaceDN w:val="0"/>
        <w:adjustRightInd w:val="0"/>
        <w:spacing w:after="198"/>
        <w:rPr>
          <w:rFonts w:ascii="Times" w:hAnsi="Times" w:cs="Times"/>
          <w:color w:val="2E2E2E"/>
          <w:sz w:val="28"/>
          <w:szCs w:val="28"/>
        </w:rPr>
      </w:pPr>
    </w:p>
    <w:p w14:paraId="4EDF39E5" w14:textId="77777777" w:rsidR="00315DAF" w:rsidRDefault="00315DAF" w:rsidP="00315DAF">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curl</w:t>
      </w:r>
    </w:p>
    <w:p w14:paraId="64BCD371" w14:textId="03AB9B6D" w:rsidR="00315DAF" w:rsidRDefault="00315DAF" w:rsidP="00315DAF">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"https://courses.edx.org/c4x/LinuxFoundationX/LFS101x/asset/LFS01_ch11_screen29.jpg"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6DBB8B63" wp14:editId="70478AFA">
            <wp:extent cx="4187190" cy="3153410"/>
            <wp:effectExtent l="0" t="0" r="381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3B087A4E" w14:textId="77777777" w:rsidR="00315DAF" w:rsidRDefault="00315DAF" w:rsidP="00315DAF">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Besides downloading you may want to obtain information about a URL, such as the source code being used. </w:t>
      </w:r>
      <w:r>
        <w:rPr>
          <w:rFonts w:ascii="Times" w:hAnsi="Times" w:cs="Times"/>
          <w:b/>
          <w:bCs/>
          <w:color w:val="2E2E2E"/>
          <w:sz w:val="28"/>
          <w:szCs w:val="28"/>
        </w:rPr>
        <w:t xml:space="preserve">curl </w:t>
      </w:r>
      <w:r>
        <w:rPr>
          <w:rFonts w:ascii="Times" w:hAnsi="Times" w:cs="Times"/>
          <w:color w:val="2E2E2E"/>
          <w:sz w:val="28"/>
          <w:szCs w:val="28"/>
        </w:rPr>
        <w:t>can be used from the command line or a script to read such information. </w:t>
      </w:r>
      <w:r>
        <w:rPr>
          <w:rFonts w:ascii="Times" w:hAnsi="Times" w:cs="Times"/>
          <w:b/>
          <w:bCs/>
          <w:color w:val="2E2E2E"/>
          <w:sz w:val="28"/>
          <w:szCs w:val="28"/>
        </w:rPr>
        <w:t>curl </w:t>
      </w:r>
      <w:r>
        <w:rPr>
          <w:rFonts w:ascii="Times" w:hAnsi="Times" w:cs="Times"/>
          <w:color w:val="2E2E2E"/>
          <w:sz w:val="28"/>
          <w:szCs w:val="28"/>
        </w:rPr>
        <w:t>also allows you to save the contents of a web page to a file as does </w:t>
      </w:r>
      <w:r>
        <w:rPr>
          <w:rFonts w:ascii="Times" w:hAnsi="Times" w:cs="Times"/>
          <w:b/>
          <w:bCs/>
          <w:color w:val="2E2E2E"/>
          <w:sz w:val="28"/>
          <w:szCs w:val="28"/>
        </w:rPr>
        <w:t>wget.</w:t>
      </w:r>
    </w:p>
    <w:p w14:paraId="4F48DD86" w14:textId="77777777" w:rsidR="00315DAF" w:rsidRDefault="00315DAF" w:rsidP="00315DAF">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You can read a URL using </w:t>
      </w:r>
      <w:r>
        <w:rPr>
          <w:rFonts w:ascii="Courier New" w:hAnsi="Courier New" w:cs="Courier New"/>
          <w:color w:val="4478CA"/>
          <w:sz w:val="28"/>
          <w:szCs w:val="28"/>
        </w:rPr>
        <w:t>curl &lt;URL&gt;</w:t>
      </w:r>
      <w:r>
        <w:rPr>
          <w:rFonts w:ascii="Times" w:hAnsi="Times" w:cs="Times"/>
          <w:color w:val="2E2E2E"/>
          <w:sz w:val="28"/>
          <w:szCs w:val="28"/>
        </w:rPr>
        <w:t xml:space="preserve">. For example, if you want to read </w:t>
      </w:r>
      <w:hyperlink r:id="rId60" w:history="1">
        <w:r>
          <w:rPr>
            <w:rFonts w:ascii="Times" w:hAnsi="Times" w:cs="Times"/>
            <w:color w:val="0000FF"/>
            <w:sz w:val="28"/>
            <w:szCs w:val="28"/>
            <w:u w:val="single" w:color="0000FF"/>
          </w:rPr>
          <w:t>http://www.linuxfoundation.org</w:t>
        </w:r>
      </w:hyperlink>
      <w:r>
        <w:rPr>
          <w:rFonts w:ascii="Times" w:hAnsi="Times" w:cs="Times"/>
          <w:color w:val="2E2E2E"/>
          <w:sz w:val="28"/>
          <w:szCs w:val="28"/>
        </w:rPr>
        <w:t xml:space="preserve"> , type </w:t>
      </w:r>
      <w:r>
        <w:rPr>
          <w:rFonts w:ascii="Courier New" w:hAnsi="Courier New" w:cs="Courier New"/>
          <w:color w:val="4478CA"/>
          <w:sz w:val="28"/>
          <w:szCs w:val="28"/>
        </w:rPr>
        <w:t>curl</w:t>
      </w:r>
      <w:r>
        <w:rPr>
          <w:rFonts w:ascii="Times" w:hAnsi="Times" w:cs="Times"/>
          <w:color w:val="2E2E2E"/>
          <w:sz w:val="28"/>
          <w:szCs w:val="28"/>
        </w:rPr>
        <w:t xml:space="preserve"> </w:t>
      </w:r>
      <w:hyperlink r:id="rId61" w:history="1">
        <w:r>
          <w:rPr>
            <w:rFonts w:ascii="Times" w:hAnsi="Times" w:cs="Times"/>
            <w:color w:val="0000FF"/>
            <w:sz w:val="28"/>
            <w:szCs w:val="28"/>
            <w:u w:val="single" w:color="0000FF"/>
          </w:rPr>
          <w:t>http://www.linuxfoundation.org</w:t>
        </w:r>
      </w:hyperlink>
      <w:r>
        <w:rPr>
          <w:rFonts w:ascii="Times" w:hAnsi="Times" w:cs="Times"/>
          <w:color w:val="2E2E2E"/>
          <w:sz w:val="28"/>
          <w:szCs w:val="28"/>
        </w:rPr>
        <w:t>.</w:t>
      </w:r>
    </w:p>
    <w:p w14:paraId="241232B8" w14:textId="396739B1" w:rsidR="00315DAF" w:rsidRDefault="00315DAF" w:rsidP="00315DAF">
      <w:pPr>
        <w:widowControl w:val="0"/>
        <w:tabs>
          <w:tab w:val="left" w:pos="220"/>
          <w:tab w:val="left" w:pos="720"/>
        </w:tabs>
        <w:autoSpaceDE w:val="0"/>
        <w:autoSpaceDN w:val="0"/>
        <w:adjustRightInd w:val="0"/>
        <w:spacing w:after="198"/>
        <w:rPr>
          <w:rFonts w:ascii="Times" w:hAnsi="Times" w:cs="Times"/>
          <w:color w:val="2E2E2E"/>
          <w:sz w:val="28"/>
          <w:szCs w:val="28"/>
        </w:rPr>
      </w:pPr>
      <w:r>
        <w:rPr>
          <w:rFonts w:ascii="Times" w:hAnsi="Times" w:cs="Times"/>
          <w:color w:val="2E2E2E"/>
          <w:sz w:val="28"/>
          <w:szCs w:val="28"/>
        </w:rPr>
        <w:t xml:space="preserve">To get the contents of a web page and store it to a file, type </w:t>
      </w:r>
      <w:r>
        <w:rPr>
          <w:rFonts w:ascii="Courier New" w:hAnsi="Courier New" w:cs="Courier New"/>
          <w:color w:val="4478CA"/>
          <w:sz w:val="28"/>
          <w:szCs w:val="28"/>
        </w:rPr>
        <w:t>curl -o saved.html</w:t>
      </w:r>
      <w:r>
        <w:rPr>
          <w:rFonts w:ascii="Times" w:hAnsi="Times" w:cs="Times"/>
          <w:color w:val="2E2E2E"/>
          <w:sz w:val="28"/>
          <w:szCs w:val="28"/>
        </w:rPr>
        <w:t xml:space="preserve"> </w:t>
      </w:r>
      <w:hyperlink r:id="rId62" w:history="1">
        <w:r>
          <w:rPr>
            <w:rFonts w:ascii="Times" w:hAnsi="Times" w:cs="Times"/>
            <w:color w:val="0000FF"/>
            <w:sz w:val="28"/>
            <w:szCs w:val="28"/>
            <w:u w:val="single" w:color="0000FF"/>
          </w:rPr>
          <w:t>http://www.mysite.com</w:t>
        </w:r>
      </w:hyperlink>
      <w:r>
        <w:rPr>
          <w:rFonts w:ascii="Times" w:hAnsi="Times" w:cs="Times"/>
          <w:color w:val="2E2E2E"/>
          <w:sz w:val="28"/>
          <w:szCs w:val="28"/>
        </w:rPr>
        <w:t>. The contents of the main index file at the website will be saved in </w:t>
      </w:r>
      <w:r>
        <w:rPr>
          <w:rFonts w:ascii="Courier New" w:hAnsi="Courier New" w:cs="Courier New"/>
          <w:color w:val="4478CA"/>
          <w:sz w:val="28"/>
          <w:szCs w:val="28"/>
        </w:rPr>
        <w:t>saved.html</w:t>
      </w:r>
      <w:r>
        <w:rPr>
          <w:rFonts w:ascii="Times" w:hAnsi="Times" w:cs="Times"/>
          <w:color w:val="2E2E2E"/>
          <w:sz w:val="28"/>
          <w:szCs w:val="28"/>
        </w:rPr>
        <w:t>.</w:t>
      </w:r>
    </w:p>
    <w:p w14:paraId="6B344CFE" w14:textId="77777777" w:rsidR="007565C1" w:rsidRDefault="007565C1" w:rsidP="00315DAF">
      <w:pPr>
        <w:widowControl w:val="0"/>
        <w:tabs>
          <w:tab w:val="left" w:pos="220"/>
          <w:tab w:val="left" w:pos="720"/>
        </w:tabs>
        <w:autoSpaceDE w:val="0"/>
        <w:autoSpaceDN w:val="0"/>
        <w:adjustRightInd w:val="0"/>
        <w:spacing w:after="198"/>
        <w:rPr>
          <w:rFonts w:ascii="Times" w:hAnsi="Times" w:cs="Times"/>
          <w:color w:val="2E2E2E"/>
          <w:sz w:val="28"/>
          <w:szCs w:val="28"/>
        </w:rPr>
      </w:pPr>
    </w:p>
    <w:p w14:paraId="3B30238F" w14:textId="77777777" w:rsidR="007565C1" w:rsidRDefault="007565C1" w:rsidP="007565C1">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FTP (File Transfer Protocol)</w:t>
      </w:r>
    </w:p>
    <w:p w14:paraId="40D0ED68" w14:textId="1B63E624" w:rsidR="007565C1" w:rsidRDefault="007565C1" w:rsidP="007565C1">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7FA6C067" wp14:editId="34938BB8">
            <wp:extent cx="3401060" cy="3571875"/>
            <wp:effectExtent l="0" t="0" r="254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01060" cy="3571875"/>
                    </a:xfrm>
                    <a:prstGeom prst="rect">
                      <a:avLst/>
                    </a:prstGeom>
                    <a:noFill/>
                    <a:ln>
                      <a:noFill/>
                    </a:ln>
                  </pic:spPr>
                </pic:pic>
              </a:graphicData>
            </a:graphic>
          </wp:inline>
        </w:drawing>
      </w:r>
    </w:p>
    <w:p w14:paraId="2A307B0F" w14:textId="77777777" w:rsidR="007565C1" w:rsidRDefault="007565C1" w:rsidP="007565C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When you are connected to a network, you may need to transfer files from one machine to another. </w:t>
      </w:r>
      <w:r>
        <w:rPr>
          <w:rFonts w:ascii="Times" w:hAnsi="Times" w:cs="Times"/>
          <w:b/>
          <w:bCs/>
          <w:color w:val="2E2E2E"/>
          <w:sz w:val="28"/>
          <w:szCs w:val="28"/>
        </w:rPr>
        <w:t>File Transfer Protocol (FTP)</w:t>
      </w:r>
      <w:r>
        <w:rPr>
          <w:rFonts w:ascii="Times" w:hAnsi="Times" w:cs="Times"/>
          <w:color w:val="2E2E2E"/>
          <w:sz w:val="28"/>
          <w:szCs w:val="28"/>
        </w:rPr>
        <w:t xml:space="preserve"> is a well-known and popular method for transferring files between computers using the Internet. This method is built on a </w:t>
      </w:r>
      <w:r>
        <w:rPr>
          <w:rFonts w:ascii="Times" w:hAnsi="Times" w:cs="Times"/>
          <w:b/>
          <w:bCs/>
          <w:color w:val="2E2E2E"/>
          <w:sz w:val="28"/>
          <w:szCs w:val="28"/>
        </w:rPr>
        <w:t>client-server</w:t>
      </w:r>
      <w:r>
        <w:rPr>
          <w:rFonts w:ascii="Times" w:hAnsi="Times" w:cs="Times"/>
          <w:color w:val="2E2E2E"/>
          <w:sz w:val="28"/>
          <w:szCs w:val="28"/>
        </w:rPr>
        <w:t xml:space="preserve"> model. FTP can be used within a browser or with standalone client programs.</w:t>
      </w:r>
    </w:p>
    <w:p w14:paraId="3BEB4C26" w14:textId="77777777" w:rsidR="007565C1" w:rsidRDefault="007565C1" w:rsidP="007565C1">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FTP Clients</w:t>
      </w:r>
    </w:p>
    <w:p w14:paraId="4CD52193" w14:textId="03CE8EA6" w:rsidR="007565C1" w:rsidRDefault="007565C1" w:rsidP="007565C1">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6A96F2BE" wp14:editId="49A2C0E3">
            <wp:extent cx="3888105" cy="290576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88105" cy="2905760"/>
                    </a:xfrm>
                    <a:prstGeom prst="rect">
                      <a:avLst/>
                    </a:prstGeom>
                    <a:noFill/>
                    <a:ln>
                      <a:noFill/>
                    </a:ln>
                  </pic:spPr>
                </pic:pic>
              </a:graphicData>
            </a:graphic>
          </wp:inline>
        </w:drawing>
      </w:r>
    </w:p>
    <w:p w14:paraId="2775E117" w14:textId="77777777" w:rsidR="007565C1" w:rsidRDefault="007565C1" w:rsidP="007565C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FTP clients enable you to transfer files with remote computers using the FTP protocol. These clients can be either graphical or command line tools. </w:t>
      </w:r>
      <w:r>
        <w:rPr>
          <w:rFonts w:ascii="Times" w:hAnsi="Times" w:cs="Times"/>
          <w:b/>
          <w:bCs/>
          <w:color w:val="2E2E2E"/>
          <w:sz w:val="28"/>
          <w:szCs w:val="28"/>
        </w:rPr>
        <w:t>Filezilla</w:t>
      </w:r>
      <w:r>
        <w:rPr>
          <w:rFonts w:ascii="Times" w:hAnsi="Times" w:cs="Times"/>
          <w:color w:val="2E2E2E"/>
          <w:sz w:val="28"/>
          <w:szCs w:val="28"/>
        </w:rPr>
        <w:t xml:space="preserve">, for example, allows use of the drag-and-drop approach to transfer files between hosts. All web browsers support FTP, all you have to do is give a URL like : </w:t>
      </w:r>
      <w:r>
        <w:rPr>
          <w:rFonts w:ascii="Courier New" w:hAnsi="Courier New" w:cs="Courier New"/>
          <w:color w:val="4478CA"/>
          <w:sz w:val="28"/>
          <w:szCs w:val="28"/>
        </w:rPr>
        <w:t>ftp://ftp.kernel.org</w:t>
      </w:r>
      <w:r>
        <w:rPr>
          <w:rFonts w:ascii="Times" w:hAnsi="Times" w:cs="Times"/>
          <w:color w:val="2E2E2E"/>
          <w:sz w:val="28"/>
          <w:szCs w:val="28"/>
        </w:rPr>
        <w:t xml:space="preserve"> where the usual </w:t>
      </w:r>
      <w:r>
        <w:rPr>
          <w:rFonts w:ascii="Courier New" w:hAnsi="Courier New" w:cs="Courier New"/>
          <w:color w:val="4478CA"/>
          <w:sz w:val="28"/>
          <w:szCs w:val="28"/>
        </w:rPr>
        <w:t>http://</w:t>
      </w:r>
      <w:r>
        <w:rPr>
          <w:rFonts w:ascii="Times" w:hAnsi="Times" w:cs="Times"/>
          <w:color w:val="2E2E2E"/>
          <w:sz w:val="28"/>
          <w:szCs w:val="28"/>
        </w:rPr>
        <w:t xml:space="preserve"> becomes </w:t>
      </w:r>
      <w:r>
        <w:rPr>
          <w:rFonts w:ascii="Courier New" w:hAnsi="Courier New" w:cs="Courier New"/>
          <w:color w:val="4478CA"/>
          <w:sz w:val="28"/>
          <w:szCs w:val="28"/>
        </w:rPr>
        <w:t>ftp://</w:t>
      </w:r>
      <w:r>
        <w:rPr>
          <w:rFonts w:ascii="Times" w:hAnsi="Times" w:cs="Times"/>
          <w:color w:val="2E2E2E"/>
          <w:sz w:val="28"/>
          <w:szCs w:val="28"/>
        </w:rPr>
        <w:t>.</w:t>
      </w:r>
    </w:p>
    <w:p w14:paraId="7048FD47" w14:textId="77777777" w:rsidR="007565C1" w:rsidRDefault="007565C1" w:rsidP="007565C1">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Some command line FTP clients are:</w:t>
      </w:r>
    </w:p>
    <w:p w14:paraId="3B298966" w14:textId="77777777" w:rsidR="007565C1" w:rsidRDefault="007565C1" w:rsidP="007565C1">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ftp</w:t>
      </w:r>
    </w:p>
    <w:p w14:paraId="4388EA97" w14:textId="77777777" w:rsidR="007565C1" w:rsidRDefault="007565C1" w:rsidP="007565C1">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sftp</w:t>
      </w:r>
    </w:p>
    <w:p w14:paraId="769C8934" w14:textId="77777777" w:rsidR="007565C1" w:rsidRDefault="007565C1" w:rsidP="007565C1">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ncftp</w:t>
      </w:r>
    </w:p>
    <w:p w14:paraId="6E4894BC" w14:textId="77777777" w:rsidR="007565C1" w:rsidRDefault="007565C1" w:rsidP="007565C1">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yafc</w:t>
      </w:r>
      <w:r>
        <w:rPr>
          <w:rFonts w:ascii="Times" w:hAnsi="Times" w:cs="Times"/>
          <w:color w:val="2E2E2E"/>
          <w:sz w:val="28"/>
          <w:szCs w:val="28"/>
        </w:rPr>
        <w:t xml:space="preserve"> (Yet Another FTP Client)</w:t>
      </w:r>
    </w:p>
    <w:p w14:paraId="507A9D31" w14:textId="717EF272" w:rsidR="007565C1" w:rsidRDefault="007565C1" w:rsidP="007565C1">
      <w:pPr>
        <w:widowControl w:val="0"/>
        <w:tabs>
          <w:tab w:val="left" w:pos="220"/>
          <w:tab w:val="left" w:pos="720"/>
        </w:tabs>
        <w:autoSpaceDE w:val="0"/>
        <w:autoSpaceDN w:val="0"/>
        <w:adjustRightInd w:val="0"/>
        <w:spacing w:after="198"/>
        <w:rPr>
          <w:rFonts w:ascii="Times" w:hAnsi="Times" w:cs="Times"/>
          <w:color w:val="2E2E2E"/>
          <w:sz w:val="28"/>
          <w:szCs w:val="28"/>
        </w:rPr>
      </w:pPr>
      <w:r>
        <w:rPr>
          <w:rFonts w:ascii="Times" w:hAnsi="Times" w:cs="Times"/>
          <w:b/>
          <w:bCs/>
          <w:color w:val="2E2E2E"/>
          <w:sz w:val="28"/>
          <w:szCs w:val="28"/>
        </w:rPr>
        <w:t>sftp</w:t>
      </w:r>
      <w:r>
        <w:rPr>
          <w:rFonts w:ascii="Times" w:hAnsi="Times" w:cs="Times"/>
          <w:color w:val="2E2E2E"/>
          <w:sz w:val="28"/>
          <w:szCs w:val="28"/>
        </w:rPr>
        <w:t xml:space="preserve"> is a very secure mode of connection, which uses the </w:t>
      </w:r>
      <w:r>
        <w:rPr>
          <w:rFonts w:ascii="Times" w:hAnsi="Times" w:cs="Times"/>
          <w:b/>
          <w:bCs/>
          <w:color w:val="2E2E2E"/>
          <w:sz w:val="28"/>
          <w:szCs w:val="28"/>
        </w:rPr>
        <w:t>Secure Shell</w:t>
      </w:r>
      <w:r>
        <w:rPr>
          <w:rFonts w:ascii="Times" w:hAnsi="Times" w:cs="Times"/>
          <w:color w:val="2E2E2E"/>
          <w:sz w:val="28"/>
          <w:szCs w:val="28"/>
        </w:rPr>
        <w:t xml:space="preserve"> (</w:t>
      </w:r>
      <w:r>
        <w:rPr>
          <w:rFonts w:ascii="Times" w:hAnsi="Times" w:cs="Times"/>
          <w:b/>
          <w:bCs/>
          <w:color w:val="2E2E2E"/>
          <w:sz w:val="28"/>
          <w:szCs w:val="28"/>
        </w:rPr>
        <w:t>ssh)</w:t>
      </w:r>
      <w:r>
        <w:rPr>
          <w:rFonts w:ascii="Times" w:hAnsi="Times" w:cs="Times"/>
          <w:color w:val="2E2E2E"/>
          <w:sz w:val="28"/>
          <w:szCs w:val="28"/>
        </w:rPr>
        <w:t xml:space="preserve"> protocol, which we will discuss shortly. </w:t>
      </w:r>
      <w:r>
        <w:rPr>
          <w:rFonts w:ascii="Times" w:hAnsi="Times" w:cs="Times"/>
          <w:b/>
          <w:bCs/>
          <w:color w:val="2E2E2E"/>
          <w:sz w:val="28"/>
          <w:szCs w:val="28"/>
        </w:rPr>
        <w:t>sftp</w:t>
      </w:r>
      <w:r>
        <w:rPr>
          <w:rFonts w:ascii="Times" w:hAnsi="Times" w:cs="Times"/>
          <w:color w:val="2E2E2E"/>
          <w:sz w:val="28"/>
          <w:szCs w:val="28"/>
        </w:rPr>
        <w:t xml:space="preserve"> encrypts its data and thus sensitive information is transmitted more securely. However, it does not work with so-called </w:t>
      </w:r>
      <w:r>
        <w:rPr>
          <w:rFonts w:ascii="Times" w:hAnsi="Times" w:cs="Times"/>
          <w:b/>
          <w:bCs/>
          <w:color w:val="2E2E2E"/>
          <w:sz w:val="28"/>
          <w:szCs w:val="28"/>
        </w:rPr>
        <w:t>anonymous FTP</w:t>
      </w:r>
      <w:r>
        <w:rPr>
          <w:rFonts w:ascii="Times" w:hAnsi="Times" w:cs="Times"/>
          <w:color w:val="2E2E2E"/>
          <w:sz w:val="28"/>
          <w:szCs w:val="28"/>
        </w:rPr>
        <w:t xml:space="preserve"> (guest user credentials). Both </w:t>
      </w:r>
      <w:r>
        <w:rPr>
          <w:rFonts w:ascii="Times" w:hAnsi="Times" w:cs="Times"/>
          <w:b/>
          <w:bCs/>
          <w:color w:val="2E2E2E"/>
          <w:sz w:val="28"/>
          <w:szCs w:val="28"/>
        </w:rPr>
        <w:t>ncftp</w:t>
      </w:r>
      <w:r>
        <w:rPr>
          <w:rFonts w:ascii="Times" w:hAnsi="Times" w:cs="Times"/>
          <w:color w:val="2E2E2E"/>
          <w:sz w:val="28"/>
          <w:szCs w:val="28"/>
        </w:rPr>
        <w:t xml:space="preserve"> and </w:t>
      </w:r>
      <w:r>
        <w:rPr>
          <w:rFonts w:ascii="Times" w:hAnsi="Times" w:cs="Times"/>
          <w:b/>
          <w:bCs/>
          <w:color w:val="2E2E2E"/>
          <w:sz w:val="28"/>
          <w:szCs w:val="28"/>
        </w:rPr>
        <w:t>yafc</w:t>
      </w:r>
      <w:r>
        <w:rPr>
          <w:rFonts w:ascii="Times" w:hAnsi="Times" w:cs="Times"/>
          <w:color w:val="2E2E2E"/>
          <w:sz w:val="28"/>
          <w:szCs w:val="28"/>
        </w:rPr>
        <w:t xml:space="preserve"> are also powerful FTP clients which work on a wide variety of operating systems including </w:t>
      </w:r>
      <w:r>
        <w:rPr>
          <w:rFonts w:ascii="Times" w:hAnsi="Times" w:cs="Times"/>
          <w:b/>
          <w:bCs/>
          <w:color w:val="2E2E2E"/>
          <w:sz w:val="28"/>
          <w:szCs w:val="28"/>
        </w:rPr>
        <w:t>Windows</w:t>
      </w:r>
      <w:r>
        <w:rPr>
          <w:rFonts w:ascii="Times" w:hAnsi="Times" w:cs="Times"/>
          <w:color w:val="2E2E2E"/>
          <w:sz w:val="28"/>
          <w:szCs w:val="28"/>
        </w:rPr>
        <w:t xml:space="preserve"> and </w:t>
      </w:r>
      <w:r>
        <w:rPr>
          <w:rFonts w:ascii="Times" w:hAnsi="Times" w:cs="Times"/>
          <w:b/>
          <w:bCs/>
          <w:color w:val="2E2E2E"/>
          <w:sz w:val="28"/>
          <w:szCs w:val="28"/>
        </w:rPr>
        <w:t>Linux</w:t>
      </w:r>
      <w:r>
        <w:rPr>
          <w:rFonts w:ascii="Times" w:hAnsi="Times" w:cs="Times"/>
          <w:color w:val="2E2E2E"/>
          <w:sz w:val="28"/>
          <w:szCs w:val="28"/>
        </w:rPr>
        <w:t>.</w:t>
      </w:r>
    </w:p>
    <w:p w14:paraId="447B6779" w14:textId="77777777" w:rsidR="00DF3524" w:rsidRDefault="00DF3524" w:rsidP="007565C1">
      <w:pPr>
        <w:widowControl w:val="0"/>
        <w:tabs>
          <w:tab w:val="left" w:pos="220"/>
          <w:tab w:val="left" w:pos="720"/>
        </w:tabs>
        <w:autoSpaceDE w:val="0"/>
        <w:autoSpaceDN w:val="0"/>
        <w:adjustRightInd w:val="0"/>
        <w:spacing w:after="198"/>
        <w:rPr>
          <w:rFonts w:ascii="Times" w:hAnsi="Times" w:cs="Times"/>
          <w:color w:val="2E2E2E"/>
          <w:sz w:val="28"/>
          <w:szCs w:val="28"/>
        </w:rPr>
      </w:pPr>
    </w:p>
    <w:p w14:paraId="4C73A9FC" w14:textId="77777777" w:rsidR="00DF3524" w:rsidRDefault="00DF3524" w:rsidP="00DF3524">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SSH: Executing Commands Remotely</w:t>
      </w:r>
    </w:p>
    <w:p w14:paraId="0C4CFB59" w14:textId="10B9FB0F" w:rsidR="00DF3524" w:rsidRDefault="00DF3524" w:rsidP="00DF3524">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080F426B" wp14:editId="7A57ADF8">
            <wp:extent cx="5204460" cy="2657475"/>
            <wp:effectExtent l="0" t="0" r="254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04460" cy="2657475"/>
                    </a:xfrm>
                    <a:prstGeom prst="rect">
                      <a:avLst/>
                    </a:prstGeom>
                    <a:noFill/>
                    <a:ln>
                      <a:noFill/>
                    </a:ln>
                  </pic:spPr>
                </pic:pic>
              </a:graphicData>
            </a:graphic>
          </wp:inline>
        </w:drawing>
      </w:r>
    </w:p>
    <w:p w14:paraId="00532DCC" w14:textId="77777777" w:rsidR="00DF3524" w:rsidRDefault="00DF3524" w:rsidP="00DF3524">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Secure Shell (SSH)</w:t>
      </w:r>
      <w:r>
        <w:rPr>
          <w:rFonts w:ascii="Times" w:hAnsi="Times" w:cs="Times"/>
          <w:color w:val="2E2E2E"/>
          <w:sz w:val="28"/>
          <w:szCs w:val="28"/>
        </w:rPr>
        <w:t> is a cryptographic network protocol used for secure data communication. It is also used for remote services and other secure services between two devices on the network and is very useful for administering systems which are not easily available to physically work on but to which you have remote access.</w:t>
      </w:r>
    </w:p>
    <w:p w14:paraId="1210A1E3" w14:textId="77777777" w:rsidR="00DF3524" w:rsidRDefault="00DF3524" w:rsidP="00DF352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To run </w:t>
      </w:r>
      <w:r>
        <w:rPr>
          <w:rFonts w:ascii="Courier New" w:hAnsi="Courier New" w:cs="Courier New"/>
          <w:color w:val="4478CA"/>
          <w:sz w:val="28"/>
          <w:szCs w:val="28"/>
        </w:rPr>
        <w:t>my_command </w:t>
      </w:r>
      <w:r>
        <w:rPr>
          <w:rFonts w:ascii="Times" w:hAnsi="Times" w:cs="Times"/>
          <w:color w:val="2E2E2E"/>
          <w:sz w:val="28"/>
          <w:szCs w:val="28"/>
        </w:rPr>
        <w:t xml:space="preserve">on a remote system via SSH, at the command prompt, type, </w:t>
      </w:r>
      <w:r>
        <w:rPr>
          <w:rFonts w:ascii="Courier New" w:hAnsi="Courier New" w:cs="Courier New"/>
          <w:color w:val="4478CA"/>
          <w:sz w:val="28"/>
          <w:szCs w:val="28"/>
        </w:rPr>
        <w:t>ssh &lt;remotesystem&gt; my_command</w:t>
      </w:r>
      <w:r>
        <w:rPr>
          <w:rFonts w:ascii="Times" w:hAnsi="Times" w:cs="Times"/>
          <w:color w:val="2E2E2E"/>
          <w:sz w:val="28"/>
          <w:szCs w:val="28"/>
        </w:rPr>
        <w:t xml:space="preserve"> and press </w:t>
      </w:r>
      <w:r>
        <w:rPr>
          <w:rFonts w:ascii="Times" w:hAnsi="Times" w:cs="Times"/>
          <w:b/>
          <w:bCs/>
          <w:color w:val="2E2E2E"/>
          <w:sz w:val="28"/>
          <w:szCs w:val="28"/>
        </w:rPr>
        <w:t>Enter</w:t>
      </w:r>
      <w:r>
        <w:rPr>
          <w:rFonts w:ascii="Times" w:hAnsi="Times" w:cs="Times"/>
          <w:color w:val="2E2E2E"/>
          <w:sz w:val="28"/>
          <w:szCs w:val="28"/>
        </w:rPr>
        <w:t xml:space="preserve">. </w:t>
      </w:r>
      <w:r>
        <w:rPr>
          <w:rFonts w:ascii="Times" w:hAnsi="Times" w:cs="Times"/>
          <w:b/>
          <w:bCs/>
          <w:color w:val="2E2E2E"/>
          <w:sz w:val="28"/>
          <w:szCs w:val="28"/>
        </w:rPr>
        <w:t>ssh</w:t>
      </w:r>
      <w:r>
        <w:rPr>
          <w:rFonts w:ascii="Times" w:hAnsi="Times" w:cs="Times"/>
          <w:color w:val="2E2E2E"/>
          <w:sz w:val="28"/>
          <w:szCs w:val="28"/>
        </w:rPr>
        <w:t> then prompts you for the remote password. You can also configure </w:t>
      </w:r>
      <w:r>
        <w:rPr>
          <w:rFonts w:ascii="Times" w:hAnsi="Times" w:cs="Times"/>
          <w:b/>
          <w:bCs/>
          <w:color w:val="2E2E2E"/>
          <w:sz w:val="28"/>
          <w:szCs w:val="28"/>
        </w:rPr>
        <w:t>ssh</w:t>
      </w:r>
      <w:r>
        <w:rPr>
          <w:rFonts w:ascii="Times" w:hAnsi="Times" w:cs="Times"/>
          <w:color w:val="2E2E2E"/>
          <w:sz w:val="28"/>
          <w:szCs w:val="28"/>
        </w:rPr>
        <w:t> to securely allow your remote access without typing a password each time.</w:t>
      </w:r>
    </w:p>
    <w:p w14:paraId="2C923920" w14:textId="77777777" w:rsidR="00DF3524" w:rsidRDefault="00DF3524" w:rsidP="00DF3524">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Copying Files Securely with scp</w:t>
      </w:r>
    </w:p>
    <w:p w14:paraId="00A65047" w14:textId="0403AF38" w:rsidR="00DF3524" w:rsidRDefault="00DF3524" w:rsidP="00DF3524">
      <w:pPr>
        <w:widowControl w:val="0"/>
        <w:autoSpaceDE w:val="0"/>
        <w:autoSpaceDN w:val="0"/>
        <w:adjustRightInd w:val="0"/>
        <w:spacing w:after="453"/>
        <w:rPr>
          <w:rFonts w:ascii="Times" w:hAnsi="Times" w:cs="Times"/>
          <w:color w:val="2E2E2E"/>
          <w:sz w:val="32"/>
          <w:szCs w:val="32"/>
        </w:rPr>
      </w:pPr>
      <w:r>
        <w:rPr>
          <w:rFonts w:ascii="Times" w:hAnsi="Times" w:cs="Times"/>
          <w:noProof/>
          <w:color w:val="2E2E2E"/>
          <w:sz w:val="32"/>
          <w:szCs w:val="32"/>
        </w:rPr>
        <w:drawing>
          <wp:inline distT="0" distB="0" distL="0" distR="0" wp14:anchorId="1CA2CCA9" wp14:editId="5F776FAA">
            <wp:extent cx="7238365" cy="2273300"/>
            <wp:effectExtent l="0" t="0" r="635" b="1270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238365" cy="2273300"/>
                    </a:xfrm>
                    <a:prstGeom prst="rect">
                      <a:avLst/>
                    </a:prstGeom>
                    <a:noFill/>
                    <a:ln>
                      <a:noFill/>
                    </a:ln>
                  </pic:spPr>
                </pic:pic>
              </a:graphicData>
            </a:graphic>
          </wp:inline>
        </w:drawing>
      </w:r>
    </w:p>
    <w:p w14:paraId="07626A7F" w14:textId="77777777" w:rsidR="00DF3524" w:rsidRDefault="00DF3524" w:rsidP="00DF352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We can also move files securely using </w:t>
      </w:r>
      <w:r>
        <w:rPr>
          <w:rFonts w:ascii="Times" w:hAnsi="Times" w:cs="Times"/>
          <w:b/>
          <w:bCs/>
          <w:color w:val="2E2E2E"/>
          <w:sz w:val="28"/>
          <w:szCs w:val="28"/>
        </w:rPr>
        <w:t>Secure Copy</w:t>
      </w:r>
      <w:r>
        <w:rPr>
          <w:rFonts w:ascii="Times" w:hAnsi="Times" w:cs="Times"/>
          <w:color w:val="2E2E2E"/>
          <w:sz w:val="28"/>
          <w:szCs w:val="28"/>
        </w:rPr>
        <w:t xml:space="preserve"> (</w:t>
      </w:r>
      <w:r>
        <w:rPr>
          <w:rFonts w:ascii="Times" w:hAnsi="Times" w:cs="Times"/>
          <w:b/>
          <w:bCs/>
          <w:color w:val="2E2E2E"/>
          <w:sz w:val="28"/>
          <w:szCs w:val="28"/>
        </w:rPr>
        <w:t>scp</w:t>
      </w:r>
      <w:r>
        <w:rPr>
          <w:rFonts w:ascii="Times" w:hAnsi="Times" w:cs="Times"/>
          <w:color w:val="2E2E2E"/>
          <w:sz w:val="28"/>
          <w:szCs w:val="28"/>
        </w:rPr>
        <w:t xml:space="preserve">) between two networked hosts. </w:t>
      </w:r>
      <w:r>
        <w:rPr>
          <w:rFonts w:ascii="Times" w:hAnsi="Times" w:cs="Times"/>
          <w:b/>
          <w:bCs/>
          <w:color w:val="2E2E2E"/>
          <w:sz w:val="28"/>
          <w:szCs w:val="28"/>
        </w:rPr>
        <w:t>scp</w:t>
      </w:r>
      <w:r>
        <w:rPr>
          <w:rFonts w:ascii="Times" w:hAnsi="Times" w:cs="Times"/>
          <w:color w:val="2E2E2E"/>
          <w:sz w:val="28"/>
          <w:szCs w:val="28"/>
        </w:rPr>
        <w:t> uses the SSH protocol for transferring data.</w:t>
      </w:r>
    </w:p>
    <w:p w14:paraId="659C2E2D" w14:textId="77777777" w:rsidR="00DF3524" w:rsidRDefault="00DF3524" w:rsidP="00DF3524">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To copy a local file to a remote system, at the command prompt, type </w:t>
      </w:r>
      <w:r>
        <w:rPr>
          <w:rFonts w:ascii="Courier New" w:hAnsi="Courier New" w:cs="Courier New"/>
          <w:color w:val="4478CA"/>
          <w:sz w:val="28"/>
          <w:szCs w:val="28"/>
        </w:rPr>
        <w:t>scp &lt;localfile&gt; &lt;user@remotesystem&gt;:/home/user/</w:t>
      </w:r>
      <w:r>
        <w:rPr>
          <w:rFonts w:ascii="Times" w:hAnsi="Times" w:cs="Times"/>
          <w:color w:val="2E2E2E"/>
          <w:sz w:val="28"/>
          <w:szCs w:val="28"/>
        </w:rPr>
        <w:t xml:space="preserve"> and press </w:t>
      </w:r>
      <w:r>
        <w:rPr>
          <w:rFonts w:ascii="Times" w:hAnsi="Times" w:cs="Times"/>
          <w:b/>
          <w:bCs/>
          <w:color w:val="2E2E2E"/>
          <w:sz w:val="28"/>
          <w:szCs w:val="28"/>
        </w:rPr>
        <w:t>Enter</w:t>
      </w:r>
      <w:r>
        <w:rPr>
          <w:rFonts w:ascii="Times" w:hAnsi="Times" w:cs="Times"/>
          <w:color w:val="2E2E2E"/>
          <w:sz w:val="28"/>
          <w:szCs w:val="28"/>
        </w:rPr>
        <w:t>.</w:t>
      </w:r>
    </w:p>
    <w:p w14:paraId="4D3D5F27" w14:textId="33A467DA" w:rsidR="00DF3524" w:rsidRDefault="00DF3524" w:rsidP="00DF3524">
      <w:pPr>
        <w:widowControl w:val="0"/>
        <w:tabs>
          <w:tab w:val="left" w:pos="220"/>
          <w:tab w:val="left" w:pos="720"/>
        </w:tabs>
        <w:autoSpaceDE w:val="0"/>
        <w:autoSpaceDN w:val="0"/>
        <w:adjustRightInd w:val="0"/>
        <w:spacing w:after="198"/>
        <w:rPr>
          <w:rFonts w:ascii="Times" w:hAnsi="Times" w:cs="Times"/>
          <w:color w:val="2E2E2E"/>
          <w:sz w:val="28"/>
          <w:szCs w:val="28"/>
        </w:rPr>
      </w:pPr>
      <w:r>
        <w:rPr>
          <w:rFonts w:ascii="Times" w:hAnsi="Times" w:cs="Times"/>
          <w:color w:val="2E2E2E"/>
          <w:sz w:val="28"/>
          <w:szCs w:val="28"/>
        </w:rPr>
        <w:t>You will receive a prompt for the remote password. You can also configure </w:t>
      </w:r>
      <w:r>
        <w:rPr>
          <w:rFonts w:ascii="Times" w:hAnsi="Times" w:cs="Times"/>
          <w:b/>
          <w:bCs/>
          <w:color w:val="2E2E2E"/>
          <w:sz w:val="28"/>
          <w:szCs w:val="28"/>
        </w:rPr>
        <w:t>scp</w:t>
      </w:r>
      <w:r>
        <w:rPr>
          <w:rFonts w:ascii="Times" w:hAnsi="Times" w:cs="Times"/>
          <w:color w:val="2E2E2E"/>
          <w:sz w:val="28"/>
          <w:szCs w:val="28"/>
        </w:rPr>
        <w:t> so that it does not prompt for a password for each transfer.</w:t>
      </w:r>
    </w:p>
    <w:p w14:paraId="3BCA0BE8" w14:textId="77777777" w:rsidR="00650179" w:rsidRDefault="00650179" w:rsidP="00DF3524">
      <w:pPr>
        <w:widowControl w:val="0"/>
        <w:tabs>
          <w:tab w:val="left" w:pos="220"/>
          <w:tab w:val="left" w:pos="720"/>
        </w:tabs>
        <w:autoSpaceDE w:val="0"/>
        <w:autoSpaceDN w:val="0"/>
        <w:adjustRightInd w:val="0"/>
        <w:spacing w:after="198"/>
        <w:rPr>
          <w:rFonts w:ascii="Times" w:hAnsi="Times" w:cs="Times"/>
          <w:color w:val="2E2E2E"/>
          <w:sz w:val="28"/>
          <w:szCs w:val="28"/>
        </w:rPr>
      </w:pPr>
    </w:p>
    <w:p w14:paraId="14D724E8" w14:textId="77777777" w:rsidR="00650179" w:rsidRDefault="00650179" w:rsidP="00650179">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 (1 of 2)</w:t>
      </w:r>
    </w:p>
    <w:p w14:paraId="1CAF9A85" w14:textId="2BE46D08" w:rsidR="00650179" w:rsidRDefault="00650179" w:rsidP="00650179">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6298A3F7" wp14:editId="6CB30C1C">
            <wp:extent cx="4187190" cy="3888105"/>
            <wp:effectExtent l="0" t="0" r="381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17C7A9AD" w14:textId="77777777" w:rsidR="00650179" w:rsidRDefault="00650179" w:rsidP="0065017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have completed this chapter. Let’s summarize the key concepts covered:</w:t>
      </w:r>
    </w:p>
    <w:p w14:paraId="61C4FEA7" w14:textId="77777777" w:rsidR="00650179" w:rsidRDefault="00650179" w:rsidP="00650179">
      <w:pPr>
        <w:widowControl w:val="0"/>
        <w:numPr>
          <w:ilvl w:val="1"/>
          <w:numId w:val="1"/>
        </w:numPr>
        <w:tabs>
          <w:tab w:val="left" w:pos="940"/>
          <w:tab w:val="left" w:pos="1440"/>
        </w:tabs>
        <w:autoSpaceDE w:val="0"/>
        <w:autoSpaceDN w:val="0"/>
        <w:adjustRightInd w:val="0"/>
        <w:spacing w:after="198"/>
        <w:ind w:left="1440" w:hanging="1440"/>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IP</w:t>
      </w:r>
      <w:r>
        <w:rPr>
          <w:rFonts w:ascii="Times" w:hAnsi="Times" w:cs="Times"/>
          <w:color w:val="2E2E2E"/>
          <w:sz w:val="28"/>
          <w:szCs w:val="28"/>
        </w:rPr>
        <w:t xml:space="preserve"> (Internet Protocol) </w:t>
      </w:r>
      <w:r>
        <w:rPr>
          <w:rFonts w:ascii="Times" w:hAnsi="Times" w:cs="Times"/>
          <w:b/>
          <w:bCs/>
          <w:color w:val="2E2E2E"/>
          <w:sz w:val="28"/>
          <w:szCs w:val="28"/>
        </w:rPr>
        <w:t>address</w:t>
      </w:r>
      <w:r>
        <w:rPr>
          <w:rFonts w:ascii="Times" w:hAnsi="Times" w:cs="Times"/>
          <w:color w:val="2E2E2E"/>
          <w:sz w:val="28"/>
          <w:szCs w:val="28"/>
        </w:rPr>
        <w:t xml:space="preserve"> is a unique logical network address that is assigned to a device on a network.</w:t>
      </w:r>
    </w:p>
    <w:p w14:paraId="5D6A3E55" w14:textId="77777777" w:rsidR="00650179" w:rsidRDefault="00650179" w:rsidP="00650179">
      <w:pPr>
        <w:widowControl w:val="0"/>
        <w:numPr>
          <w:ilvl w:val="1"/>
          <w:numId w:val="1"/>
        </w:numPr>
        <w:tabs>
          <w:tab w:val="left" w:pos="940"/>
          <w:tab w:val="left" w:pos="1440"/>
        </w:tabs>
        <w:autoSpaceDE w:val="0"/>
        <w:autoSpaceDN w:val="0"/>
        <w:adjustRightInd w:val="0"/>
        <w:spacing w:after="198"/>
        <w:ind w:left="1440" w:hanging="1440"/>
        <w:rPr>
          <w:rFonts w:ascii="Times" w:hAnsi="Times" w:cs="Times"/>
          <w:color w:val="2E2E2E"/>
          <w:sz w:val="28"/>
          <w:szCs w:val="28"/>
        </w:rPr>
      </w:pPr>
      <w:r>
        <w:rPr>
          <w:rFonts w:ascii="Times" w:hAnsi="Times" w:cs="Times"/>
          <w:b/>
          <w:bCs/>
          <w:color w:val="2E2E2E"/>
          <w:sz w:val="28"/>
          <w:szCs w:val="28"/>
        </w:rPr>
        <w:t>IPv4</w:t>
      </w:r>
      <w:r>
        <w:rPr>
          <w:rFonts w:ascii="Times" w:hAnsi="Times" w:cs="Times"/>
          <w:color w:val="2E2E2E"/>
          <w:sz w:val="28"/>
          <w:szCs w:val="28"/>
        </w:rPr>
        <w:t xml:space="preserve"> uses 32-bits for addresses and </w:t>
      </w:r>
      <w:r>
        <w:rPr>
          <w:rFonts w:ascii="Times" w:hAnsi="Times" w:cs="Times"/>
          <w:b/>
          <w:bCs/>
          <w:color w:val="2E2E2E"/>
          <w:sz w:val="28"/>
          <w:szCs w:val="28"/>
        </w:rPr>
        <w:t>IPv6</w:t>
      </w:r>
      <w:r>
        <w:rPr>
          <w:rFonts w:ascii="Times" w:hAnsi="Times" w:cs="Times"/>
          <w:color w:val="2E2E2E"/>
          <w:sz w:val="28"/>
          <w:szCs w:val="28"/>
        </w:rPr>
        <w:t xml:space="preserve"> uses 128-bits for addresses.</w:t>
      </w:r>
    </w:p>
    <w:p w14:paraId="4FE631C6" w14:textId="77777777" w:rsidR="00650179" w:rsidRDefault="00650179" w:rsidP="00650179">
      <w:pPr>
        <w:widowControl w:val="0"/>
        <w:numPr>
          <w:ilvl w:val="1"/>
          <w:numId w:val="1"/>
        </w:numPr>
        <w:tabs>
          <w:tab w:val="left" w:pos="940"/>
          <w:tab w:val="left" w:pos="1440"/>
        </w:tabs>
        <w:autoSpaceDE w:val="0"/>
        <w:autoSpaceDN w:val="0"/>
        <w:adjustRightInd w:val="0"/>
        <w:spacing w:after="198"/>
        <w:ind w:left="1440" w:hanging="1440"/>
        <w:rPr>
          <w:rFonts w:ascii="Times" w:hAnsi="Times" w:cs="Times"/>
          <w:color w:val="2E2E2E"/>
          <w:sz w:val="28"/>
          <w:szCs w:val="28"/>
        </w:rPr>
      </w:pPr>
      <w:r>
        <w:rPr>
          <w:rFonts w:ascii="Times" w:hAnsi="Times" w:cs="Times"/>
          <w:color w:val="2E2E2E"/>
          <w:sz w:val="28"/>
          <w:szCs w:val="28"/>
        </w:rPr>
        <w:t>Every IP address contains both a network and a host address field.</w:t>
      </w:r>
    </w:p>
    <w:p w14:paraId="4D104C2D" w14:textId="77777777" w:rsidR="00650179" w:rsidRDefault="00650179" w:rsidP="00650179">
      <w:pPr>
        <w:widowControl w:val="0"/>
        <w:numPr>
          <w:ilvl w:val="1"/>
          <w:numId w:val="1"/>
        </w:numPr>
        <w:tabs>
          <w:tab w:val="left" w:pos="940"/>
          <w:tab w:val="left" w:pos="1440"/>
        </w:tabs>
        <w:autoSpaceDE w:val="0"/>
        <w:autoSpaceDN w:val="0"/>
        <w:adjustRightInd w:val="0"/>
        <w:spacing w:after="198"/>
        <w:ind w:left="1440" w:hanging="1440"/>
        <w:rPr>
          <w:rFonts w:ascii="Times" w:hAnsi="Times" w:cs="Times"/>
          <w:color w:val="2E2E2E"/>
          <w:sz w:val="28"/>
          <w:szCs w:val="28"/>
        </w:rPr>
      </w:pPr>
      <w:r>
        <w:rPr>
          <w:rFonts w:ascii="Times" w:hAnsi="Times" w:cs="Times"/>
          <w:color w:val="2E2E2E"/>
          <w:sz w:val="28"/>
          <w:szCs w:val="28"/>
        </w:rPr>
        <w:t>There are five classes of network addresses available: A, B, C, D &amp; E.</w:t>
      </w:r>
    </w:p>
    <w:p w14:paraId="05472C9F" w14:textId="77777777" w:rsidR="00650179" w:rsidRDefault="00650179" w:rsidP="00650179">
      <w:pPr>
        <w:widowControl w:val="0"/>
        <w:numPr>
          <w:ilvl w:val="1"/>
          <w:numId w:val="1"/>
        </w:numPr>
        <w:tabs>
          <w:tab w:val="left" w:pos="940"/>
          <w:tab w:val="left" w:pos="1440"/>
        </w:tabs>
        <w:autoSpaceDE w:val="0"/>
        <w:autoSpaceDN w:val="0"/>
        <w:adjustRightInd w:val="0"/>
        <w:spacing w:after="198"/>
        <w:ind w:left="1440" w:hanging="1440"/>
        <w:rPr>
          <w:rFonts w:ascii="Times" w:hAnsi="Times" w:cs="Times"/>
          <w:color w:val="2E2E2E"/>
          <w:sz w:val="28"/>
          <w:szCs w:val="28"/>
        </w:rPr>
      </w:pPr>
      <w:r>
        <w:rPr>
          <w:rFonts w:ascii="Times" w:hAnsi="Times" w:cs="Times"/>
          <w:b/>
          <w:bCs/>
          <w:color w:val="2E2E2E"/>
          <w:sz w:val="28"/>
          <w:szCs w:val="28"/>
        </w:rPr>
        <w:t>DNS</w:t>
      </w:r>
      <w:r>
        <w:rPr>
          <w:rFonts w:ascii="Times" w:hAnsi="Times" w:cs="Times"/>
          <w:color w:val="2E2E2E"/>
          <w:sz w:val="28"/>
          <w:szCs w:val="28"/>
        </w:rPr>
        <w:t xml:space="preserve"> (Domain Name System) is used for converting Internet domain and host names to IP addresses.</w:t>
      </w:r>
    </w:p>
    <w:p w14:paraId="1687942D" w14:textId="77777777" w:rsidR="00650179" w:rsidRDefault="00650179" w:rsidP="00650179">
      <w:pPr>
        <w:widowControl w:val="0"/>
        <w:numPr>
          <w:ilvl w:val="1"/>
          <w:numId w:val="1"/>
        </w:numPr>
        <w:tabs>
          <w:tab w:val="left" w:pos="940"/>
          <w:tab w:val="left" w:pos="1440"/>
        </w:tabs>
        <w:autoSpaceDE w:val="0"/>
        <w:autoSpaceDN w:val="0"/>
        <w:adjustRightInd w:val="0"/>
        <w:spacing w:after="198"/>
        <w:ind w:left="1440" w:hanging="1440"/>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ifconfig</w:t>
      </w:r>
      <w:r>
        <w:rPr>
          <w:rFonts w:ascii="Times" w:hAnsi="Times" w:cs="Times"/>
          <w:color w:val="2E2E2E"/>
          <w:sz w:val="28"/>
          <w:szCs w:val="28"/>
        </w:rPr>
        <w:t xml:space="preserve"> program is used to display current active network interfaces.</w:t>
      </w:r>
    </w:p>
    <w:p w14:paraId="6A4C2F9A" w14:textId="77777777" w:rsidR="00650179" w:rsidRDefault="00650179" w:rsidP="00650179">
      <w:pPr>
        <w:widowControl w:val="0"/>
        <w:numPr>
          <w:ilvl w:val="1"/>
          <w:numId w:val="1"/>
        </w:numPr>
        <w:tabs>
          <w:tab w:val="left" w:pos="940"/>
          <w:tab w:val="left" w:pos="1440"/>
        </w:tabs>
        <w:autoSpaceDE w:val="0"/>
        <w:autoSpaceDN w:val="0"/>
        <w:adjustRightInd w:val="0"/>
        <w:spacing w:after="198"/>
        <w:ind w:left="1440" w:hanging="1440"/>
        <w:rPr>
          <w:rFonts w:ascii="Times" w:hAnsi="Times" w:cs="Times"/>
          <w:color w:val="2E2E2E"/>
          <w:sz w:val="28"/>
          <w:szCs w:val="28"/>
        </w:rPr>
      </w:pPr>
      <w:r>
        <w:rPr>
          <w:rFonts w:ascii="Times" w:hAnsi="Times" w:cs="Times"/>
          <w:color w:val="2E2E2E"/>
          <w:sz w:val="28"/>
          <w:szCs w:val="28"/>
        </w:rPr>
        <w:t>The commands </w:t>
      </w:r>
      <w:r>
        <w:rPr>
          <w:rFonts w:ascii="Courier New" w:hAnsi="Courier New" w:cs="Courier New"/>
          <w:color w:val="4478CA"/>
          <w:sz w:val="28"/>
          <w:szCs w:val="28"/>
        </w:rPr>
        <w:t>ip addr show</w:t>
      </w:r>
      <w:r>
        <w:rPr>
          <w:rFonts w:ascii="Times" w:hAnsi="Times" w:cs="Times"/>
          <w:color w:val="2E2E2E"/>
          <w:sz w:val="28"/>
          <w:szCs w:val="28"/>
        </w:rPr>
        <w:t xml:space="preserve"> and </w:t>
      </w:r>
      <w:r>
        <w:rPr>
          <w:rFonts w:ascii="Courier New" w:hAnsi="Courier New" w:cs="Courier New"/>
          <w:color w:val="4478CA"/>
          <w:sz w:val="28"/>
          <w:szCs w:val="28"/>
        </w:rPr>
        <w:t>ip route show</w:t>
      </w:r>
      <w:r>
        <w:rPr>
          <w:rFonts w:ascii="Times" w:hAnsi="Times" w:cs="Times"/>
          <w:color w:val="2E2E2E"/>
          <w:sz w:val="28"/>
          <w:szCs w:val="28"/>
        </w:rPr>
        <w:t xml:space="preserve"> can be used to view IP address and routing information.</w:t>
      </w:r>
    </w:p>
    <w:p w14:paraId="5137A00B" w14:textId="07CB1C10" w:rsidR="00650179" w:rsidRDefault="00650179" w:rsidP="00650179">
      <w:pPr>
        <w:widowControl w:val="0"/>
        <w:tabs>
          <w:tab w:val="left" w:pos="220"/>
          <w:tab w:val="left" w:pos="720"/>
        </w:tabs>
        <w:autoSpaceDE w:val="0"/>
        <w:autoSpaceDN w:val="0"/>
        <w:adjustRightInd w:val="0"/>
        <w:spacing w:after="198"/>
        <w:rPr>
          <w:rFonts w:ascii="Times" w:hAnsi="Times" w:cs="Times"/>
          <w:color w:val="2E2E2E"/>
          <w:sz w:val="28"/>
          <w:szCs w:val="28"/>
        </w:rPr>
      </w:pPr>
      <w:r>
        <w:rPr>
          <w:rFonts w:ascii="Times" w:hAnsi="Times" w:cs="Times"/>
          <w:color w:val="2E2E2E"/>
          <w:sz w:val="28"/>
          <w:szCs w:val="28"/>
        </w:rPr>
        <w:t>You can use</w:t>
      </w:r>
      <w:r>
        <w:rPr>
          <w:rFonts w:ascii="Times" w:hAnsi="Times" w:cs="Times"/>
          <w:b/>
          <w:bCs/>
          <w:color w:val="2E2E2E"/>
          <w:sz w:val="28"/>
          <w:szCs w:val="28"/>
        </w:rPr>
        <w:t> ping </w:t>
      </w:r>
      <w:r>
        <w:rPr>
          <w:rFonts w:ascii="Times" w:hAnsi="Times" w:cs="Times"/>
          <w:color w:val="2E2E2E"/>
          <w:sz w:val="28"/>
          <w:szCs w:val="28"/>
        </w:rPr>
        <w:t>to check if the remote host is alive and responding.</w:t>
      </w:r>
    </w:p>
    <w:p w14:paraId="72A4E4A4" w14:textId="77777777" w:rsidR="00650179" w:rsidRDefault="00650179" w:rsidP="00650179">
      <w:pPr>
        <w:widowControl w:val="0"/>
        <w:tabs>
          <w:tab w:val="left" w:pos="220"/>
          <w:tab w:val="left" w:pos="720"/>
        </w:tabs>
        <w:autoSpaceDE w:val="0"/>
        <w:autoSpaceDN w:val="0"/>
        <w:adjustRightInd w:val="0"/>
        <w:spacing w:after="198"/>
        <w:rPr>
          <w:rFonts w:ascii="Times" w:hAnsi="Times" w:cs="Times"/>
          <w:color w:val="2E2E2E"/>
          <w:sz w:val="28"/>
          <w:szCs w:val="28"/>
        </w:rPr>
      </w:pPr>
    </w:p>
    <w:p w14:paraId="76586E53" w14:textId="77777777" w:rsidR="00650179" w:rsidRDefault="00650179" w:rsidP="00650179">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 (2 of 2)</w:t>
      </w:r>
    </w:p>
    <w:p w14:paraId="398D660E" w14:textId="5F43F7F2" w:rsidR="00650179" w:rsidRDefault="00650179" w:rsidP="00650179">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706BE5B6" wp14:editId="616448A6">
            <wp:extent cx="4187190" cy="3888105"/>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00910354" w14:textId="77777777" w:rsidR="00650179" w:rsidRDefault="00650179" w:rsidP="0065017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You can use the </w:t>
      </w:r>
      <w:r>
        <w:rPr>
          <w:rFonts w:ascii="Times" w:hAnsi="Times" w:cs="Times"/>
          <w:b/>
          <w:bCs/>
          <w:color w:val="2E2E2E"/>
          <w:sz w:val="28"/>
          <w:szCs w:val="28"/>
        </w:rPr>
        <w:t>route</w:t>
      </w:r>
      <w:r>
        <w:rPr>
          <w:rFonts w:ascii="Times" w:hAnsi="Times" w:cs="Times"/>
          <w:color w:val="2E2E2E"/>
          <w:sz w:val="28"/>
          <w:szCs w:val="28"/>
        </w:rPr>
        <w:t> utility program to manage IP routing.</w:t>
      </w:r>
    </w:p>
    <w:p w14:paraId="563951A1" w14:textId="77777777" w:rsidR="00650179" w:rsidRDefault="00650179" w:rsidP="0065017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You can monitor and debug network problems using networking tools.</w:t>
      </w:r>
    </w:p>
    <w:p w14:paraId="6FFD7C75" w14:textId="77777777" w:rsidR="00650179" w:rsidRDefault="00650179" w:rsidP="0065017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Firefox</w:t>
      </w:r>
      <w:r>
        <w:rPr>
          <w:rFonts w:ascii="Times" w:hAnsi="Times" w:cs="Times"/>
          <w:color w:val="2E2E2E"/>
          <w:sz w:val="28"/>
          <w:szCs w:val="28"/>
        </w:rPr>
        <w:t xml:space="preserve">, </w:t>
      </w:r>
      <w:r>
        <w:rPr>
          <w:rFonts w:ascii="Times" w:hAnsi="Times" w:cs="Times"/>
          <w:b/>
          <w:bCs/>
          <w:color w:val="2E2E2E"/>
          <w:sz w:val="28"/>
          <w:szCs w:val="28"/>
        </w:rPr>
        <w:t>Google Chrome</w:t>
      </w:r>
      <w:r>
        <w:rPr>
          <w:rFonts w:ascii="Times" w:hAnsi="Times" w:cs="Times"/>
          <w:color w:val="2E2E2E"/>
          <w:sz w:val="28"/>
          <w:szCs w:val="28"/>
        </w:rPr>
        <w:t xml:space="preserve">, </w:t>
      </w:r>
      <w:r>
        <w:rPr>
          <w:rFonts w:ascii="Times" w:hAnsi="Times" w:cs="Times"/>
          <w:b/>
          <w:bCs/>
          <w:color w:val="2E2E2E"/>
          <w:sz w:val="28"/>
          <w:szCs w:val="28"/>
        </w:rPr>
        <w:t>Chromium</w:t>
      </w:r>
      <w:r>
        <w:rPr>
          <w:rFonts w:ascii="Times" w:hAnsi="Times" w:cs="Times"/>
          <w:color w:val="2E2E2E"/>
          <w:sz w:val="28"/>
          <w:szCs w:val="28"/>
        </w:rPr>
        <w:t>, and </w:t>
      </w:r>
      <w:r>
        <w:rPr>
          <w:rFonts w:ascii="Times" w:hAnsi="Times" w:cs="Times"/>
          <w:b/>
          <w:bCs/>
          <w:color w:val="2E2E2E"/>
          <w:sz w:val="28"/>
          <w:szCs w:val="28"/>
        </w:rPr>
        <w:t>Epiphany</w:t>
      </w:r>
      <w:r>
        <w:rPr>
          <w:rFonts w:ascii="Times" w:hAnsi="Times" w:cs="Times"/>
          <w:color w:val="2E2E2E"/>
          <w:sz w:val="28"/>
          <w:szCs w:val="28"/>
        </w:rPr>
        <w:t> are the main graphical browsers used in Linux.</w:t>
      </w:r>
    </w:p>
    <w:p w14:paraId="6A9C7A2E" w14:textId="77777777" w:rsidR="00650179" w:rsidRDefault="00650179" w:rsidP="0065017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Non-graphical or text browsers used in Linux are </w:t>
      </w:r>
      <w:r>
        <w:rPr>
          <w:rFonts w:ascii="Times" w:hAnsi="Times" w:cs="Times"/>
          <w:b/>
          <w:bCs/>
          <w:color w:val="2E2E2E"/>
          <w:sz w:val="28"/>
          <w:szCs w:val="28"/>
        </w:rPr>
        <w:t>Lynx</w:t>
      </w:r>
      <w:r>
        <w:rPr>
          <w:rFonts w:ascii="Times" w:hAnsi="Times" w:cs="Times"/>
          <w:color w:val="2E2E2E"/>
          <w:sz w:val="28"/>
          <w:szCs w:val="28"/>
        </w:rPr>
        <w:t xml:space="preserve">, </w:t>
      </w:r>
      <w:r>
        <w:rPr>
          <w:rFonts w:ascii="Times" w:hAnsi="Times" w:cs="Times"/>
          <w:b/>
          <w:bCs/>
          <w:color w:val="2E2E2E"/>
          <w:sz w:val="28"/>
          <w:szCs w:val="28"/>
        </w:rPr>
        <w:t>Links</w:t>
      </w:r>
      <w:r>
        <w:rPr>
          <w:rFonts w:ascii="Times" w:hAnsi="Times" w:cs="Times"/>
          <w:color w:val="2E2E2E"/>
          <w:sz w:val="28"/>
          <w:szCs w:val="28"/>
        </w:rPr>
        <w:t xml:space="preserve">, and </w:t>
      </w:r>
      <w:r>
        <w:rPr>
          <w:rFonts w:ascii="Times" w:hAnsi="Times" w:cs="Times"/>
          <w:b/>
          <w:bCs/>
          <w:color w:val="2E2E2E"/>
          <w:sz w:val="28"/>
          <w:szCs w:val="28"/>
        </w:rPr>
        <w:t>w3m</w:t>
      </w:r>
      <w:r>
        <w:rPr>
          <w:rFonts w:ascii="Times" w:hAnsi="Times" w:cs="Times"/>
          <w:color w:val="2E2E2E"/>
          <w:sz w:val="28"/>
          <w:szCs w:val="28"/>
        </w:rPr>
        <w:t>.</w:t>
      </w:r>
    </w:p>
    <w:p w14:paraId="10082349" w14:textId="77777777" w:rsidR="00650179" w:rsidRDefault="00650179" w:rsidP="0065017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You can use</w:t>
      </w:r>
      <w:r>
        <w:rPr>
          <w:rFonts w:ascii="Times" w:hAnsi="Times" w:cs="Times"/>
          <w:b/>
          <w:bCs/>
          <w:color w:val="2E2E2E"/>
          <w:sz w:val="28"/>
          <w:szCs w:val="28"/>
        </w:rPr>
        <w:t xml:space="preserve"> wget</w:t>
      </w:r>
      <w:r>
        <w:rPr>
          <w:rFonts w:ascii="Times" w:hAnsi="Times" w:cs="Times"/>
          <w:color w:val="2E2E2E"/>
          <w:sz w:val="28"/>
          <w:szCs w:val="28"/>
        </w:rPr>
        <w:t> to download webpages.</w:t>
      </w:r>
    </w:p>
    <w:p w14:paraId="233E6291" w14:textId="77777777" w:rsidR="00650179" w:rsidRDefault="00650179" w:rsidP="0065017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You can use</w:t>
      </w:r>
      <w:r>
        <w:rPr>
          <w:rFonts w:ascii="Times" w:hAnsi="Times" w:cs="Times"/>
          <w:b/>
          <w:bCs/>
          <w:color w:val="2E2E2E"/>
          <w:sz w:val="28"/>
          <w:szCs w:val="28"/>
        </w:rPr>
        <w:t xml:space="preserve"> curl</w:t>
      </w:r>
      <w:r>
        <w:rPr>
          <w:rFonts w:ascii="Times" w:hAnsi="Times" w:cs="Times"/>
          <w:color w:val="2E2E2E"/>
          <w:sz w:val="28"/>
          <w:szCs w:val="28"/>
        </w:rPr>
        <w:t> to obtain information about URL's.</w:t>
      </w:r>
    </w:p>
    <w:p w14:paraId="2B580D40" w14:textId="77777777" w:rsidR="00650179" w:rsidRDefault="00650179" w:rsidP="0065017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FTP </w:t>
      </w:r>
      <w:r>
        <w:rPr>
          <w:rFonts w:ascii="Times" w:hAnsi="Times" w:cs="Times"/>
          <w:color w:val="2E2E2E"/>
          <w:sz w:val="28"/>
          <w:szCs w:val="28"/>
        </w:rPr>
        <w:t>(File Transfer Protocol) is used to transfer files over a network.</w:t>
      </w:r>
    </w:p>
    <w:p w14:paraId="6C01090B" w14:textId="77777777" w:rsidR="00650179" w:rsidRDefault="00650179" w:rsidP="00650179">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ftp</w:t>
      </w:r>
      <w:r>
        <w:rPr>
          <w:rFonts w:ascii="Times" w:hAnsi="Times" w:cs="Times"/>
          <w:color w:val="2E2E2E"/>
          <w:sz w:val="28"/>
          <w:szCs w:val="28"/>
        </w:rPr>
        <w:t xml:space="preserve">, </w:t>
      </w:r>
      <w:r>
        <w:rPr>
          <w:rFonts w:ascii="Times" w:hAnsi="Times" w:cs="Times"/>
          <w:b/>
          <w:bCs/>
          <w:color w:val="2E2E2E"/>
          <w:sz w:val="28"/>
          <w:szCs w:val="28"/>
        </w:rPr>
        <w:t>sftp</w:t>
      </w:r>
      <w:r>
        <w:rPr>
          <w:rFonts w:ascii="Times" w:hAnsi="Times" w:cs="Times"/>
          <w:color w:val="2E2E2E"/>
          <w:sz w:val="28"/>
          <w:szCs w:val="28"/>
        </w:rPr>
        <w:t xml:space="preserve">, </w:t>
      </w:r>
      <w:r>
        <w:rPr>
          <w:rFonts w:ascii="Times" w:hAnsi="Times" w:cs="Times"/>
          <w:b/>
          <w:bCs/>
          <w:color w:val="2E2E2E"/>
          <w:sz w:val="28"/>
          <w:szCs w:val="28"/>
        </w:rPr>
        <w:t>ncftp</w:t>
      </w:r>
      <w:r>
        <w:rPr>
          <w:rFonts w:ascii="Times" w:hAnsi="Times" w:cs="Times"/>
          <w:color w:val="2E2E2E"/>
          <w:sz w:val="28"/>
          <w:szCs w:val="28"/>
        </w:rPr>
        <w:t xml:space="preserve">, and </w:t>
      </w:r>
      <w:r>
        <w:rPr>
          <w:rFonts w:ascii="Times" w:hAnsi="Times" w:cs="Times"/>
          <w:b/>
          <w:bCs/>
          <w:color w:val="2E2E2E"/>
          <w:sz w:val="28"/>
          <w:szCs w:val="28"/>
        </w:rPr>
        <w:t>yafc</w:t>
      </w:r>
      <w:r>
        <w:rPr>
          <w:rFonts w:ascii="Times" w:hAnsi="Times" w:cs="Times"/>
          <w:color w:val="2E2E2E"/>
          <w:sz w:val="28"/>
          <w:szCs w:val="28"/>
        </w:rPr>
        <w:t xml:space="preserve"> are command line FTP clients used in Linux.</w:t>
      </w:r>
    </w:p>
    <w:p w14:paraId="3AE46D2D" w14:textId="7EC4DF0E" w:rsidR="00650179" w:rsidRDefault="00650179" w:rsidP="00650179">
      <w:pPr>
        <w:widowControl w:val="0"/>
        <w:tabs>
          <w:tab w:val="left" w:pos="220"/>
          <w:tab w:val="left" w:pos="720"/>
        </w:tabs>
        <w:autoSpaceDE w:val="0"/>
        <w:autoSpaceDN w:val="0"/>
        <w:adjustRightInd w:val="0"/>
        <w:spacing w:after="198"/>
        <w:rPr>
          <w:rFonts w:ascii="Times" w:hAnsi="Times" w:cs="Times"/>
          <w:color w:val="2E2E2E"/>
          <w:sz w:val="28"/>
          <w:szCs w:val="28"/>
        </w:rPr>
      </w:pPr>
      <w:r>
        <w:rPr>
          <w:rFonts w:ascii="Times" w:hAnsi="Times" w:cs="Times"/>
          <w:color w:val="2E2E2E"/>
          <w:sz w:val="28"/>
          <w:szCs w:val="28"/>
        </w:rPr>
        <w:t>You can use</w:t>
      </w:r>
      <w:r>
        <w:rPr>
          <w:rFonts w:ascii="Times" w:hAnsi="Times" w:cs="Times"/>
          <w:b/>
          <w:bCs/>
          <w:color w:val="2E2E2E"/>
          <w:sz w:val="28"/>
          <w:szCs w:val="28"/>
        </w:rPr>
        <w:t xml:space="preserve"> ssh </w:t>
      </w:r>
      <w:r>
        <w:rPr>
          <w:rFonts w:ascii="Times" w:hAnsi="Times" w:cs="Times"/>
          <w:color w:val="2E2E2E"/>
          <w:sz w:val="28"/>
          <w:szCs w:val="28"/>
        </w:rPr>
        <w:t>to run commands on remote systems.</w:t>
      </w:r>
    </w:p>
    <w:p w14:paraId="0C75EB8C" w14:textId="77777777" w:rsidR="00A047AD" w:rsidRDefault="00A047AD" w:rsidP="006E74CF">
      <w:pPr>
        <w:widowControl w:val="0"/>
        <w:autoSpaceDE w:val="0"/>
        <w:autoSpaceDN w:val="0"/>
        <w:adjustRightInd w:val="0"/>
        <w:spacing w:after="396"/>
        <w:rPr>
          <w:rFonts w:ascii="Times" w:hAnsi="Times" w:cs="Times"/>
          <w:color w:val="2E2E2E"/>
          <w:sz w:val="28"/>
          <w:szCs w:val="28"/>
        </w:rPr>
      </w:pPr>
    </w:p>
    <w:p w14:paraId="0FA71B7F" w14:textId="77777777" w:rsidR="0056750A" w:rsidRDefault="0056750A" w:rsidP="00CB32F5"/>
    <w:sectPr w:rsidR="0056750A" w:rsidSect="00D25C9D">
      <w:pgSz w:w="12240" w:h="15840"/>
      <w:pgMar w:top="1440" w:right="1152" w:bottom="1440" w:left="122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Courier New Bold">
    <w:panose1 w:val="020706090202050204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0E1F"/>
    <w:rsid w:val="000B3FF2"/>
    <w:rsid w:val="000C4319"/>
    <w:rsid w:val="00104F65"/>
    <w:rsid w:val="001E21FE"/>
    <w:rsid w:val="00315DAF"/>
    <w:rsid w:val="003434E4"/>
    <w:rsid w:val="00346F95"/>
    <w:rsid w:val="00376EB5"/>
    <w:rsid w:val="003E4098"/>
    <w:rsid w:val="00440CB5"/>
    <w:rsid w:val="00450E1F"/>
    <w:rsid w:val="00563FAF"/>
    <w:rsid w:val="0056750A"/>
    <w:rsid w:val="00650179"/>
    <w:rsid w:val="00651658"/>
    <w:rsid w:val="006E55B7"/>
    <w:rsid w:val="006E74CF"/>
    <w:rsid w:val="007565C1"/>
    <w:rsid w:val="00782FC8"/>
    <w:rsid w:val="00803DF5"/>
    <w:rsid w:val="008B0CBB"/>
    <w:rsid w:val="008D5072"/>
    <w:rsid w:val="008F0F6A"/>
    <w:rsid w:val="00A047AD"/>
    <w:rsid w:val="00B3186C"/>
    <w:rsid w:val="00C349D5"/>
    <w:rsid w:val="00C53CD7"/>
    <w:rsid w:val="00CA4B49"/>
    <w:rsid w:val="00CB32F5"/>
    <w:rsid w:val="00CC1CF8"/>
    <w:rsid w:val="00D25C9D"/>
    <w:rsid w:val="00D731BF"/>
    <w:rsid w:val="00DF3524"/>
    <w:rsid w:val="00E606A6"/>
    <w:rsid w:val="00EB3E31"/>
    <w:rsid w:val="00F01D70"/>
    <w:rsid w:val="00F7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29B08E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6F9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6F95"/>
    <w:rPr>
      <w:rFonts w:ascii="Lucida Grande" w:hAnsi="Lucida Grande" w:cs="Lucida Grande"/>
      <w:sz w:val="18"/>
      <w:szCs w:val="18"/>
    </w:rPr>
  </w:style>
  <w:style w:type="paragraph" w:styleId="ListParagraph">
    <w:name w:val="List Paragraph"/>
    <w:basedOn w:val="Normal"/>
    <w:uiPriority w:val="34"/>
    <w:qFormat/>
    <w:rsid w:val="00EB3E3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6F9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6F95"/>
    <w:rPr>
      <w:rFonts w:ascii="Lucida Grande" w:hAnsi="Lucida Grande" w:cs="Lucida Grande"/>
      <w:sz w:val="18"/>
      <w:szCs w:val="18"/>
    </w:rPr>
  </w:style>
  <w:style w:type="paragraph" w:styleId="ListParagraph">
    <w:name w:val="List Paragraph"/>
    <w:basedOn w:val="Normal"/>
    <w:uiPriority w:val="34"/>
    <w:qFormat/>
    <w:rsid w:val="00EB3E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4" Type="http://schemas.openxmlformats.org/officeDocument/2006/relationships/hyperlink" Target="https://learningmate.s3-us-west-2.amazonaws.com/LFS01/Chapter10/labs/VI%20Editor.pdf" TargetMode="External"/><Relationship Id="rId15" Type="http://schemas.openxmlformats.org/officeDocument/2006/relationships/hyperlink" Target="https://courses.edx.org/c4x/LinuxFoundationX/LFS101x/asset/LFS01_ch10_screen25a.jpg" TargetMode="External"/><Relationship Id="rId16" Type="http://schemas.openxmlformats.org/officeDocument/2006/relationships/image" Target="media/image9.jpeg"/><Relationship Id="rId17" Type="http://schemas.openxmlformats.org/officeDocument/2006/relationships/hyperlink" Target="https://courses.edx.org/c4x/LinuxFoundationX/LFS101x/asset/LFS01_ch10_screen25b.jpg" TargetMode="External"/><Relationship Id="rId18" Type="http://schemas.openxmlformats.org/officeDocument/2006/relationships/image" Target="media/image10.jpeg"/><Relationship Id="rId19" Type="http://schemas.openxmlformats.org/officeDocument/2006/relationships/image" Target="media/image11.jpeg"/><Relationship Id="rId63" Type="http://schemas.openxmlformats.org/officeDocument/2006/relationships/image" Target="media/image46.jpeg"/><Relationship Id="rId64" Type="http://schemas.openxmlformats.org/officeDocument/2006/relationships/image" Target="media/image47.jpeg"/><Relationship Id="rId65" Type="http://schemas.openxmlformats.org/officeDocument/2006/relationships/image" Target="media/image48.jpeg"/><Relationship Id="rId66" Type="http://schemas.openxmlformats.org/officeDocument/2006/relationships/image" Target="media/image49.jpeg"/><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39.jpeg"/><Relationship Id="rId51" Type="http://schemas.openxmlformats.org/officeDocument/2006/relationships/image" Target="media/image40.jpeg"/><Relationship Id="rId52" Type="http://schemas.openxmlformats.org/officeDocument/2006/relationships/image" Target="media/image41.jpeg"/><Relationship Id="rId53" Type="http://schemas.openxmlformats.org/officeDocument/2006/relationships/image" Target="media/image42.jpeg"/><Relationship Id="rId54" Type="http://schemas.openxmlformats.org/officeDocument/2006/relationships/image" Target="media/image43.jpeg"/><Relationship Id="rId55" Type="http://schemas.openxmlformats.org/officeDocument/2006/relationships/hyperlink" Target="http://lynx.browser.org/" TargetMode="External"/><Relationship Id="rId56" Type="http://schemas.openxmlformats.org/officeDocument/2006/relationships/hyperlink" Target="http://elinks.or.cz/" TargetMode="External"/><Relationship Id="rId57" Type="http://schemas.openxmlformats.org/officeDocument/2006/relationships/hyperlink" Target="http://w3m.sourceforge.net/" TargetMode="External"/><Relationship Id="rId58" Type="http://schemas.openxmlformats.org/officeDocument/2006/relationships/image" Target="media/image44.jpeg"/><Relationship Id="rId59" Type="http://schemas.openxmlformats.org/officeDocument/2006/relationships/image" Target="media/image45.jpeg"/><Relationship Id="rId40"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hyperlink" Target="http://en.wikipedia.org/wiki/Octet_(computing)" TargetMode="External"/><Relationship Id="rId43" Type="http://schemas.openxmlformats.org/officeDocument/2006/relationships/image" Target="media/image32.jpeg"/><Relationship Id="rId44" Type="http://schemas.openxmlformats.org/officeDocument/2006/relationships/image" Target="media/image33.jpeg"/><Relationship Id="rId45" Type="http://schemas.openxmlformats.org/officeDocument/2006/relationships/image" Target="media/image34.jpeg"/><Relationship Id="rId46" Type="http://schemas.openxmlformats.org/officeDocument/2006/relationships/image" Target="media/image35.jpeg"/><Relationship Id="rId47" Type="http://schemas.openxmlformats.org/officeDocument/2006/relationships/image" Target="media/image36.jpeg"/><Relationship Id="rId48" Type="http://schemas.openxmlformats.org/officeDocument/2006/relationships/image" Target="media/image37.jpeg"/><Relationship Id="rId49" Type="http://schemas.openxmlformats.org/officeDocument/2006/relationships/image" Target="media/image38.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jpeg"/><Relationship Id="rId37" Type="http://schemas.openxmlformats.org/officeDocument/2006/relationships/hyperlink" Target="https://help.ubuntu.com/community/Grub2/Passwords" TargetMode="External"/><Relationship Id="rId38" Type="http://schemas.openxmlformats.org/officeDocument/2006/relationships/image" Target="media/image28.jpeg"/><Relationship Id="rId39" Type="http://schemas.openxmlformats.org/officeDocument/2006/relationships/image" Target="media/image29.jpeg"/><Relationship Id="rId20" Type="http://schemas.openxmlformats.org/officeDocument/2006/relationships/hyperlink" Target="https://learningmate.s3-us-west-2.amazonaws.com/LFS01/Chapter10/labs/emacs.pdf" TargetMode="External"/><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60" Type="http://schemas.openxmlformats.org/officeDocument/2006/relationships/hyperlink" Target="http://www.linuxfoundation.org/" TargetMode="External"/><Relationship Id="rId61" Type="http://schemas.openxmlformats.org/officeDocument/2006/relationships/hyperlink" Target="http://www.linuxfoundation.org/" TargetMode="External"/><Relationship Id="rId62" Type="http://schemas.openxmlformats.org/officeDocument/2006/relationships/hyperlink" Target="http://www.mysite.com/" TargetMode="Externa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64</Pages>
  <Words>8429</Words>
  <Characters>48051</Characters>
  <Application>Microsoft Macintosh Word</Application>
  <DocSecurity>0</DocSecurity>
  <Lines>400</Lines>
  <Paragraphs>112</Paragraphs>
  <ScaleCrop>false</ScaleCrop>
  <Company>Lindenwood University</Company>
  <LinksUpToDate>false</LinksUpToDate>
  <CharactersWithSpaces>56368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Yang</dc:creator>
  <cp:keywords/>
  <dc:description/>
  <cp:lastModifiedBy>Karen Yang</cp:lastModifiedBy>
  <cp:revision>23</cp:revision>
  <dcterms:created xsi:type="dcterms:W3CDTF">2014-08-08T19:23:00Z</dcterms:created>
  <dcterms:modified xsi:type="dcterms:W3CDTF">2014-08-12T20:58:00Z</dcterms:modified>
</cp:coreProperties>
</file>